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6F47" w14:textId="1AA89E3C" w:rsidR="00D836E2" w:rsidRPr="005E6FD4" w:rsidRDefault="00D836E2" w:rsidP="00D836E2">
      <w:pPr>
        <w:ind w:right="-34"/>
        <w:rPr>
          <w:b/>
          <w:position w:val="-1"/>
          <w:sz w:val="28"/>
          <w:szCs w:val="28"/>
          <w:u w:val="thick" w:color="000000"/>
        </w:rPr>
      </w:pPr>
    </w:p>
    <w:p w14:paraId="75EC99CF" w14:textId="77777777" w:rsidR="00F924AC" w:rsidRPr="005E6FD4" w:rsidRDefault="00F924AC" w:rsidP="00D836E2">
      <w:pPr>
        <w:ind w:right="-34"/>
        <w:rPr>
          <w:b/>
          <w:position w:val="-1"/>
          <w:sz w:val="28"/>
          <w:szCs w:val="28"/>
          <w:u w:val="thick" w:color="000000"/>
        </w:rPr>
      </w:pPr>
    </w:p>
    <w:p w14:paraId="6C1B83FA" w14:textId="77777777" w:rsidR="00F924AC" w:rsidRPr="005E6FD4" w:rsidRDefault="00F924AC" w:rsidP="00D836E2">
      <w:pPr>
        <w:ind w:right="-34"/>
        <w:rPr>
          <w:sz w:val="24"/>
          <w:szCs w:val="24"/>
        </w:rPr>
      </w:pPr>
    </w:p>
    <w:p w14:paraId="3757FBE6" w14:textId="608C2EC8" w:rsidR="00D65D26" w:rsidRPr="005E6FD4" w:rsidRDefault="00D65D26" w:rsidP="00D65D26">
      <w:pPr>
        <w:ind w:right="-34"/>
        <w:jc w:val="center"/>
        <w:rPr>
          <w:sz w:val="24"/>
          <w:szCs w:val="24"/>
        </w:rPr>
      </w:pPr>
      <w:r w:rsidRPr="005E6FD4">
        <w:rPr>
          <w:sz w:val="24"/>
          <w:szCs w:val="24"/>
        </w:rPr>
        <w:t>Mid Term Report</w:t>
      </w:r>
    </w:p>
    <w:p w14:paraId="31735686" w14:textId="7AF0F915" w:rsidR="00D65D26" w:rsidRPr="005E6FD4" w:rsidRDefault="00D65D26" w:rsidP="00D65D26">
      <w:pPr>
        <w:ind w:right="-34"/>
        <w:jc w:val="center"/>
        <w:rPr>
          <w:sz w:val="24"/>
          <w:szCs w:val="24"/>
        </w:rPr>
      </w:pPr>
      <w:r w:rsidRPr="005E6FD4">
        <w:rPr>
          <w:sz w:val="24"/>
          <w:szCs w:val="24"/>
        </w:rPr>
        <w:t>on</w:t>
      </w:r>
    </w:p>
    <w:p w14:paraId="7EC6CBE1" w14:textId="5FDD68C5" w:rsidR="00D836E2" w:rsidRPr="005E6FD4" w:rsidRDefault="00140E81" w:rsidP="00F924AC">
      <w:pPr>
        <w:ind w:right="-34"/>
        <w:jc w:val="center"/>
      </w:pPr>
      <w:r w:rsidRPr="005E6FD4">
        <w:rPr>
          <w:b/>
          <w:bCs/>
          <w:sz w:val="44"/>
          <w:szCs w:val="44"/>
        </w:rPr>
        <w:t>AI Data Analyst Agent</w:t>
      </w:r>
    </w:p>
    <w:p w14:paraId="2D112FAE" w14:textId="77777777" w:rsidR="00D836E2" w:rsidRPr="005E6FD4" w:rsidRDefault="00D836E2" w:rsidP="00D836E2">
      <w:pPr>
        <w:ind w:right="-34"/>
        <w:jc w:val="center"/>
      </w:pPr>
    </w:p>
    <w:p w14:paraId="650CD311" w14:textId="412AC706" w:rsidR="00D836E2" w:rsidRPr="005E6FD4" w:rsidRDefault="00870BD9" w:rsidP="00D836E2">
      <w:pPr>
        <w:ind w:right="-34"/>
        <w:jc w:val="center"/>
        <w:rPr>
          <w:sz w:val="24"/>
          <w:szCs w:val="24"/>
        </w:rPr>
      </w:pPr>
      <w:r w:rsidRPr="005E6FD4">
        <w:rPr>
          <w:spacing w:val="1"/>
          <w:sz w:val="24"/>
          <w:szCs w:val="24"/>
        </w:rPr>
        <w:t>Project</w:t>
      </w:r>
      <w:r w:rsidR="0073274B" w:rsidRPr="005E6FD4">
        <w:rPr>
          <w:spacing w:val="1"/>
          <w:sz w:val="24"/>
          <w:szCs w:val="24"/>
        </w:rPr>
        <w:t>-</w:t>
      </w:r>
      <w:r w:rsidR="00D836E2" w:rsidRPr="005E6FD4">
        <w:rPr>
          <w:spacing w:val="1"/>
          <w:sz w:val="24"/>
          <w:szCs w:val="24"/>
        </w:rPr>
        <w:t xml:space="preserve">I </w:t>
      </w:r>
    </w:p>
    <w:p w14:paraId="790EB12B" w14:textId="2494A63B" w:rsidR="00D836E2" w:rsidRPr="005E6FD4" w:rsidRDefault="00D836E2" w:rsidP="00D836E2">
      <w:pPr>
        <w:ind w:right="-34"/>
        <w:jc w:val="center"/>
      </w:pPr>
      <w:r w:rsidRPr="005E6FD4">
        <w:t xml:space="preserve"> </w:t>
      </w:r>
    </w:p>
    <w:p w14:paraId="46F54870" w14:textId="77777777" w:rsidR="00D836E2" w:rsidRPr="005E6FD4" w:rsidRDefault="00D836E2" w:rsidP="00D836E2">
      <w:pPr>
        <w:ind w:right="-34"/>
        <w:jc w:val="center"/>
      </w:pPr>
    </w:p>
    <w:p w14:paraId="1E3C604B" w14:textId="77777777" w:rsidR="00771ABB" w:rsidRPr="005E6FD4" w:rsidRDefault="00771ABB" w:rsidP="00D836E2">
      <w:pPr>
        <w:ind w:right="-34"/>
        <w:jc w:val="center"/>
        <w:rPr>
          <w:b/>
          <w:spacing w:val="-1"/>
          <w:sz w:val="24"/>
          <w:szCs w:val="24"/>
        </w:rPr>
      </w:pPr>
    </w:p>
    <w:p w14:paraId="2F2A87AB" w14:textId="0A239427" w:rsidR="00D836E2" w:rsidRPr="005E6FD4" w:rsidRDefault="00C80440" w:rsidP="00D836E2">
      <w:pPr>
        <w:ind w:right="-34"/>
        <w:jc w:val="center"/>
      </w:pPr>
      <w:r w:rsidRPr="005E6FD4">
        <w:rPr>
          <w:b/>
          <w:spacing w:val="-1"/>
          <w:sz w:val="24"/>
          <w:szCs w:val="24"/>
        </w:rPr>
        <w:t>B</w:t>
      </w:r>
      <w:r w:rsidRPr="005E6FD4">
        <w:rPr>
          <w:b/>
          <w:spacing w:val="-1"/>
          <w:sz w:val="22"/>
          <w:szCs w:val="24"/>
        </w:rPr>
        <w:t>ACHELOR</w:t>
      </w:r>
      <w:r w:rsidRPr="005E6FD4">
        <w:rPr>
          <w:b/>
          <w:spacing w:val="-1"/>
          <w:sz w:val="24"/>
          <w:szCs w:val="24"/>
        </w:rPr>
        <w:t xml:space="preserve"> OF</w:t>
      </w:r>
      <w:r w:rsidR="0095609F" w:rsidRPr="005E6FD4">
        <w:rPr>
          <w:b/>
          <w:spacing w:val="-2"/>
          <w:sz w:val="24"/>
          <w:szCs w:val="24"/>
        </w:rPr>
        <w:t xml:space="preserve"> </w:t>
      </w:r>
      <w:r w:rsidR="00CB67E2" w:rsidRPr="005E6FD4">
        <w:rPr>
          <w:b/>
          <w:sz w:val="24"/>
          <w:szCs w:val="24"/>
        </w:rPr>
        <w:t>TE</w:t>
      </w:r>
      <w:r w:rsidR="00CB67E2" w:rsidRPr="005E6FD4">
        <w:rPr>
          <w:b/>
          <w:spacing w:val="-2"/>
          <w:sz w:val="24"/>
          <w:szCs w:val="24"/>
        </w:rPr>
        <w:t>C</w:t>
      </w:r>
      <w:r w:rsidR="00CB67E2" w:rsidRPr="005E6FD4">
        <w:rPr>
          <w:b/>
          <w:sz w:val="24"/>
          <w:szCs w:val="24"/>
        </w:rPr>
        <w:t>H</w:t>
      </w:r>
      <w:r w:rsidR="00CB67E2" w:rsidRPr="005E6FD4">
        <w:rPr>
          <w:b/>
          <w:spacing w:val="-1"/>
          <w:sz w:val="24"/>
          <w:szCs w:val="24"/>
        </w:rPr>
        <w:t>N</w:t>
      </w:r>
      <w:r w:rsidR="00CB67E2" w:rsidRPr="005E6FD4">
        <w:rPr>
          <w:b/>
          <w:sz w:val="24"/>
          <w:szCs w:val="24"/>
        </w:rPr>
        <w:t xml:space="preserve">OLOGY </w:t>
      </w:r>
    </w:p>
    <w:p w14:paraId="5C12B7AF" w14:textId="09C1F4FD" w:rsidR="00B03B25" w:rsidRPr="005E6FD4" w:rsidRDefault="0095609F" w:rsidP="00D836E2">
      <w:pPr>
        <w:ind w:right="-34"/>
        <w:jc w:val="center"/>
        <w:rPr>
          <w:sz w:val="24"/>
          <w:szCs w:val="24"/>
        </w:rPr>
      </w:pPr>
      <w:r w:rsidRPr="005E6FD4">
        <w:rPr>
          <w:sz w:val="24"/>
          <w:szCs w:val="24"/>
        </w:rPr>
        <w:t>(</w:t>
      </w:r>
      <w:r w:rsidR="00CD103E" w:rsidRPr="005E6FD4">
        <w:rPr>
          <w:sz w:val="24"/>
          <w:szCs w:val="24"/>
        </w:rPr>
        <w:t>Artificial Intelligence and Machine Learning</w:t>
      </w:r>
      <w:r w:rsidRPr="005E6FD4">
        <w:rPr>
          <w:sz w:val="24"/>
          <w:szCs w:val="24"/>
        </w:rPr>
        <w:t xml:space="preserve">) </w:t>
      </w:r>
    </w:p>
    <w:p w14:paraId="551DA770" w14:textId="586BF41E" w:rsidR="00B03B25" w:rsidRPr="005E6FD4" w:rsidRDefault="00D836E2">
      <w:pPr>
        <w:spacing w:before="9" w:line="280" w:lineRule="exact"/>
        <w:rPr>
          <w:sz w:val="24"/>
          <w:szCs w:val="24"/>
        </w:rPr>
      </w:pPr>
      <w:r w:rsidRPr="005E6FD4">
        <w:rPr>
          <w:noProof/>
          <w:sz w:val="18"/>
          <w:szCs w:val="18"/>
        </w:rPr>
        <w:drawing>
          <wp:anchor distT="0" distB="0" distL="114300" distR="114300" simplePos="0" relativeHeight="251672576" behindDoc="0" locked="0" layoutInCell="1" allowOverlap="1" wp14:anchorId="2B9B6600" wp14:editId="10C91C84">
            <wp:simplePos x="0" y="0"/>
            <wp:positionH relativeFrom="page">
              <wp:posOffset>3409950</wp:posOffset>
            </wp:positionH>
            <wp:positionV relativeFrom="paragraph">
              <wp:posOffset>113030</wp:posOffset>
            </wp:positionV>
            <wp:extent cx="1143000" cy="1533525"/>
            <wp:effectExtent l="0" t="0" r="0" b="9525"/>
            <wp:wrapSquare wrapText="bothSides"/>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AD5EFB" w14:textId="3AB1F760" w:rsidR="00B03B25" w:rsidRPr="005E6FD4" w:rsidRDefault="00B03B25">
      <w:pPr>
        <w:ind w:left="3265"/>
        <w:rPr>
          <w:sz w:val="18"/>
          <w:szCs w:val="18"/>
        </w:rPr>
      </w:pPr>
    </w:p>
    <w:p w14:paraId="2F21C795" w14:textId="77777777" w:rsidR="00B03B25" w:rsidRPr="005E6FD4" w:rsidRDefault="00B03B25">
      <w:pPr>
        <w:spacing w:before="5" w:line="120" w:lineRule="exact"/>
        <w:rPr>
          <w:sz w:val="11"/>
          <w:szCs w:val="11"/>
        </w:rPr>
      </w:pPr>
    </w:p>
    <w:p w14:paraId="3DF27778" w14:textId="77777777" w:rsidR="00B03B25" w:rsidRPr="005E6FD4" w:rsidRDefault="00B03B25">
      <w:pPr>
        <w:spacing w:line="200" w:lineRule="exact"/>
        <w:rPr>
          <w:sz w:val="18"/>
          <w:szCs w:val="18"/>
        </w:rPr>
      </w:pPr>
    </w:p>
    <w:p w14:paraId="0B560072" w14:textId="77777777" w:rsidR="00D836E2" w:rsidRPr="005E6FD4" w:rsidRDefault="00D836E2" w:rsidP="00D836E2">
      <w:pPr>
        <w:ind w:right="-34"/>
        <w:jc w:val="center"/>
        <w:rPr>
          <w:spacing w:val="1"/>
          <w:sz w:val="24"/>
          <w:szCs w:val="24"/>
        </w:rPr>
      </w:pPr>
    </w:p>
    <w:p w14:paraId="457021EA" w14:textId="77777777" w:rsidR="00D836E2" w:rsidRPr="005E6FD4" w:rsidRDefault="00D836E2" w:rsidP="00D836E2">
      <w:pPr>
        <w:ind w:right="-34"/>
        <w:jc w:val="center"/>
        <w:rPr>
          <w:spacing w:val="1"/>
          <w:sz w:val="24"/>
          <w:szCs w:val="24"/>
        </w:rPr>
      </w:pPr>
    </w:p>
    <w:p w14:paraId="03D24BDB" w14:textId="77777777" w:rsidR="00D836E2" w:rsidRPr="005E6FD4" w:rsidRDefault="00D836E2" w:rsidP="00D836E2">
      <w:pPr>
        <w:ind w:right="-34"/>
        <w:jc w:val="center"/>
        <w:rPr>
          <w:spacing w:val="1"/>
          <w:sz w:val="24"/>
          <w:szCs w:val="24"/>
        </w:rPr>
      </w:pPr>
    </w:p>
    <w:p w14:paraId="706FFA5B" w14:textId="77777777" w:rsidR="00D836E2" w:rsidRPr="005E6FD4" w:rsidRDefault="00D836E2" w:rsidP="00D836E2">
      <w:pPr>
        <w:ind w:right="-34"/>
        <w:jc w:val="center"/>
        <w:rPr>
          <w:spacing w:val="1"/>
          <w:sz w:val="24"/>
          <w:szCs w:val="24"/>
        </w:rPr>
      </w:pPr>
    </w:p>
    <w:p w14:paraId="6014ACDD" w14:textId="77777777" w:rsidR="00D836E2" w:rsidRPr="005E6FD4" w:rsidRDefault="00D836E2" w:rsidP="00D836E2">
      <w:pPr>
        <w:ind w:right="-34"/>
        <w:jc w:val="center"/>
        <w:rPr>
          <w:spacing w:val="1"/>
          <w:sz w:val="24"/>
          <w:szCs w:val="24"/>
        </w:rPr>
      </w:pPr>
    </w:p>
    <w:p w14:paraId="56610F10" w14:textId="77777777" w:rsidR="00D836E2" w:rsidRPr="005E6FD4" w:rsidRDefault="00D836E2" w:rsidP="00D836E2">
      <w:pPr>
        <w:ind w:right="-34"/>
        <w:jc w:val="center"/>
        <w:rPr>
          <w:spacing w:val="1"/>
          <w:sz w:val="24"/>
          <w:szCs w:val="24"/>
        </w:rPr>
      </w:pPr>
    </w:p>
    <w:p w14:paraId="2CB44430" w14:textId="77777777" w:rsidR="00D836E2" w:rsidRPr="005E6FD4" w:rsidRDefault="00D836E2" w:rsidP="00D836E2">
      <w:pPr>
        <w:spacing w:line="276" w:lineRule="auto"/>
        <w:ind w:right="-34"/>
        <w:jc w:val="center"/>
        <w:rPr>
          <w:spacing w:val="1"/>
          <w:sz w:val="24"/>
          <w:szCs w:val="24"/>
        </w:rPr>
      </w:pPr>
    </w:p>
    <w:p w14:paraId="374579C3" w14:textId="24DC2641" w:rsidR="00D836E2" w:rsidRPr="005E6FD4" w:rsidRDefault="0095609F" w:rsidP="00D836E2">
      <w:pPr>
        <w:spacing w:line="276" w:lineRule="auto"/>
        <w:ind w:right="-34"/>
        <w:jc w:val="center"/>
        <w:rPr>
          <w:b/>
          <w:bCs/>
          <w:sz w:val="24"/>
          <w:szCs w:val="24"/>
        </w:rPr>
      </w:pPr>
      <w:r w:rsidRPr="005E6FD4">
        <w:rPr>
          <w:b/>
          <w:bCs/>
          <w:spacing w:val="1"/>
          <w:sz w:val="24"/>
          <w:szCs w:val="24"/>
        </w:rPr>
        <w:t>S</w:t>
      </w:r>
      <w:r w:rsidRPr="005E6FD4">
        <w:rPr>
          <w:b/>
          <w:bCs/>
          <w:sz w:val="24"/>
          <w:szCs w:val="24"/>
        </w:rPr>
        <w:t>U</w:t>
      </w:r>
      <w:r w:rsidRPr="005E6FD4">
        <w:rPr>
          <w:b/>
          <w:bCs/>
          <w:spacing w:val="-2"/>
          <w:sz w:val="24"/>
          <w:szCs w:val="24"/>
        </w:rPr>
        <w:t>B</w:t>
      </w:r>
      <w:r w:rsidRPr="005E6FD4">
        <w:rPr>
          <w:b/>
          <w:bCs/>
          <w:spacing w:val="2"/>
          <w:sz w:val="24"/>
          <w:szCs w:val="24"/>
        </w:rPr>
        <w:t>M</w:t>
      </w:r>
      <w:r w:rsidRPr="005E6FD4">
        <w:rPr>
          <w:b/>
          <w:bCs/>
          <w:spacing w:val="-3"/>
          <w:sz w:val="24"/>
          <w:szCs w:val="24"/>
        </w:rPr>
        <w:t>I</w:t>
      </w:r>
      <w:r w:rsidRPr="005E6FD4">
        <w:rPr>
          <w:b/>
          <w:bCs/>
          <w:sz w:val="24"/>
          <w:szCs w:val="24"/>
        </w:rPr>
        <w:t>TTED</w:t>
      </w:r>
      <w:r w:rsidRPr="005E6FD4">
        <w:rPr>
          <w:b/>
          <w:bCs/>
          <w:spacing w:val="1"/>
          <w:sz w:val="24"/>
          <w:szCs w:val="24"/>
        </w:rPr>
        <w:t xml:space="preserve"> </w:t>
      </w:r>
      <w:r w:rsidRPr="005E6FD4">
        <w:rPr>
          <w:b/>
          <w:bCs/>
          <w:spacing w:val="-2"/>
          <w:sz w:val="24"/>
          <w:szCs w:val="24"/>
        </w:rPr>
        <w:t>B</w:t>
      </w:r>
      <w:r w:rsidRPr="005E6FD4">
        <w:rPr>
          <w:b/>
          <w:bCs/>
          <w:sz w:val="24"/>
          <w:szCs w:val="24"/>
        </w:rPr>
        <w:t>Y</w:t>
      </w:r>
      <w:r w:rsidR="0031101F" w:rsidRPr="005E6FD4">
        <w:rPr>
          <w:b/>
          <w:bCs/>
          <w:sz w:val="24"/>
          <w:szCs w:val="24"/>
        </w:rPr>
        <w:t>:</w:t>
      </w:r>
    </w:p>
    <w:p w14:paraId="46AB1895" w14:textId="3B7C73DA" w:rsidR="00D836E2" w:rsidRPr="005E6FD4" w:rsidRDefault="0031101F" w:rsidP="00D836E2">
      <w:pPr>
        <w:spacing w:line="276" w:lineRule="auto"/>
        <w:ind w:right="-34"/>
        <w:jc w:val="center"/>
        <w:rPr>
          <w:sz w:val="24"/>
          <w:szCs w:val="24"/>
        </w:rPr>
      </w:pPr>
      <w:r w:rsidRPr="005E6FD4">
        <w:rPr>
          <w:sz w:val="24"/>
          <w:szCs w:val="24"/>
        </w:rPr>
        <w:t>Name</w:t>
      </w:r>
      <w:r w:rsidR="00140E81" w:rsidRPr="005E6FD4">
        <w:rPr>
          <w:sz w:val="24"/>
          <w:szCs w:val="24"/>
        </w:rPr>
        <w:t>: Pravleen Kaur</w:t>
      </w:r>
      <w:r w:rsidR="00256697" w:rsidRPr="005E6FD4">
        <w:rPr>
          <w:sz w:val="24"/>
          <w:szCs w:val="24"/>
        </w:rPr>
        <w:t xml:space="preserve"> </w:t>
      </w:r>
    </w:p>
    <w:p w14:paraId="09BC84E4" w14:textId="35425382" w:rsidR="00D836E2" w:rsidRPr="005E6FD4" w:rsidRDefault="0031101F" w:rsidP="00D836E2">
      <w:pPr>
        <w:spacing w:line="276" w:lineRule="auto"/>
        <w:ind w:right="-34"/>
        <w:jc w:val="center"/>
        <w:rPr>
          <w:sz w:val="24"/>
          <w:szCs w:val="24"/>
        </w:rPr>
      </w:pPr>
      <w:r w:rsidRPr="005E6FD4">
        <w:rPr>
          <w:sz w:val="24"/>
          <w:szCs w:val="24"/>
        </w:rPr>
        <w:t>Roll</w:t>
      </w:r>
      <w:r w:rsidR="005E6FD4" w:rsidRPr="005E6FD4">
        <w:rPr>
          <w:sz w:val="24"/>
          <w:szCs w:val="24"/>
        </w:rPr>
        <w:t xml:space="preserve"> </w:t>
      </w:r>
      <w:r w:rsidR="00140E81" w:rsidRPr="005E6FD4">
        <w:rPr>
          <w:sz w:val="24"/>
          <w:szCs w:val="24"/>
        </w:rPr>
        <w:t>No: 2231103</w:t>
      </w:r>
      <w:r w:rsidR="00256697" w:rsidRPr="005E6FD4">
        <w:rPr>
          <w:sz w:val="24"/>
          <w:szCs w:val="24"/>
        </w:rPr>
        <w:t xml:space="preserve"> </w:t>
      </w:r>
    </w:p>
    <w:p w14:paraId="7B117E8F" w14:textId="17E300BC" w:rsidR="00D836E2" w:rsidRPr="005E6FD4" w:rsidRDefault="00140E81" w:rsidP="00D836E2">
      <w:pPr>
        <w:spacing w:line="276" w:lineRule="auto"/>
        <w:ind w:right="-34"/>
        <w:jc w:val="center"/>
        <w:rPr>
          <w:sz w:val="24"/>
          <w:szCs w:val="24"/>
        </w:rPr>
      </w:pPr>
      <w:r w:rsidRPr="005E6FD4">
        <w:rPr>
          <w:sz w:val="24"/>
          <w:szCs w:val="24"/>
        </w:rPr>
        <w:t>May 2026</w:t>
      </w:r>
    </w:p>
    <w:p w14:paraId="2093635E" w14:textId="77777777" w:rsidR="00D836E2" w:rsidRPr="005E6FD4" w:rsidRDefault="00D836E2" w:rsidP="00D836E2">
      <w:pPr>
        <w:ind w:right="-34"/>
        <w:jc w:val="center"/>
        <w:rPr>
          <w:sz w:val="24"/>
          <w:szCs w:val="24"/>
        </w:rPr>
      </w:pPr>
    </w:p>
    <w:p w14:paraId="26BFB86E" w14:textId="77777777" w:rsidR="00D836E2" w:rsidRPr="005E6FD4" w:rsidRDefault="0095609F" w:rsidP="00D836E2">
      <w:pPr>
        <w:spacing w:line="276" w:lineRule="auto"/>
        <w:ind w:right="-34"/>
        <w:jc w:val="center"/>
        <w:rPr>
          <w:b/>
          <w:bCs/>
          <w:sz w:val="24"/>
          <w:szCs w:val="24"/>
        </w:rPr>
      </w:pPr>
      <w:r w:rsidRPr="005E6FD4">
        <w:rPr>
          <w:b/>
          <w:bCs/>
          <w:sz w:val="24"/>
          <w:szCs w:val="24"/>
        </w:rPr>
        <w:t>Und</w:t>
      </w:r>
      <w:r w:rsidRPr="005E6FD4">
        <w:rPr>
          <w:b/>
          <w:bCs/>
          <w:spacing w:val="-1"/>
          <w:sz w:val="24"/>
          <w:szCs w:val="24"/>
        </w:rPr>
        <w:t>e</w:t>
      </w:r>
      <w:r w:rsidRPr="005E6FD4">
        <w:rPr>
          <w:b/>
          <w:bCs/>
          <w:sz w:val="24"/>
          <w:szCs w:val="24"/>
        </w:rPr>
        <w:t>r the</w:t>
      </w:r>
      <w:r w:rsidRPr="005E6FD4">
        <w:rPr>
          <w:b/>
          <w:bCs/>
          <w:spacing w:val="-1"/>
          <w:sz w:val="24"/>
          <w:szCs w:val="24"/>
        </w:rPr>
        <w:t xml:space="preserve"> </w:t>
      </w:r>
      <w:r w:rsidRPr="005E6FD4">
        <w:rPr>
          <w:b/>
          <w:bCs/>
          <w:sz w:val="24"/>
          <w:szCs w:val="24"/>
        </w:rPr>
        <w:t>Gui</w:t>
      </w:r>
      <w:r w:rsidRPr="005E6FD4">
        <w:rPr>
          <w:b/>
          <w:bCs/>
          <w:spacing w:val="2"/>
          <w:sz w:val="24"/>
          <w:szCs w:val="24"/>
        </w:rPr>
        <w:t>d</w:t>
      </w:r>
      <w:r w:rsidRPr="005E6FD4">
        <w:rPr>
          <w:b/>
          <w:bCs/>
          <w:spacing w:val="-1"/>
          <w:sz w:val="24"/>
          <w:szCs w:val="24"/>
        </w:rPr>
        <w:t>a</w:t>
      </w:r>
      <w:r w:rsidRPr="005E6FD4">
        <w:rPr>
          <w:b/>
          <w:bCs/>
          <w:sz w:val="24"/>
          <w:szCs w:val="24"/>
        </w:rPr>
        <w:t>n</w:t>
      </w:r>
      <w:r w:rsidRPr="005E6FD4">
        <w:rPr>
          <w:b/>
          <w:bCs/>
          <w:spacing w:val="-1"/>
          <w:sz w:val="24"/>
          <w:szCs w:val="24"/>
        </w:rPr>
        <w:t>c</w:t>
      </w:r>
      <w:r w:rsidRPr="005E6FD4">
        <w:rPr>
          <w:b/>
          <w:bCs/>
          <w:sz w:val="24"/>
          <w:szCs w:val="24"/>
        </w:rPr>
        <w:t>e</w:t>
      </w:r>
      <w:r w:rsidRPr="005E6FD4">
        <w:rPr>
          <w:b/>
          <w:bCs/>
          <w:spacing w:val="-1"/>
          <w:sz w:val="24"/>
          <w:szCs w:val="24"/>
        </w:rPr>
        <w:t xml:space="preserve"> </w:t>
      </w:r>
      <w:r w:rsidRPr="005E6FD4">
        <w:rPr>
          <w:b/>
          <w:bCs/>
          <w:spacing w:val="2"/>
          <w:sz w:val="24"/>
          <w:szCs w:val="24"/>
        </w:rPr>
        <w:t>o</w:t>
      </w:r>
      <w:r w:rsidRPr="005E6FD4">
        <w:rPr>
          <w:b/>
          <w:bCs/>
          <w:sz w:val="24"/>
          <w:szCs w:val="24"/>
        </w:rPr>
        <w:t>f</w:t>
      </w:r>
    </w:p>
    <w:p w14:paraId="3C873461" w14:textId="7D4EB23E" w:rsidR="00D836E2" w:rsidRPr="005E6FD4" w:rsidRDefault="005E6FD4" w:rsidP="00D836E2">
      <w:pPr>
        <w:spacing w:line="276" w:lineRule="auto"/>
        <w:ind w:right="-34"/>
        <w:jc w:val="center"/>
        <w:rPr>
          <w:sz w:val="24"/>
          <w:szCs w:val="24"/>
        </w:rPr>
      </w:pPr>
      <w:r w:rsidRPr="005E6FD4">
        <w:rPr>
          <w:spacing w:val="-1"/>
          <w:sz w:val="24"/>
          <w:szCs w:val="24"/>
        </w:rPr>
        <w:t>Ms. Kawalpreet Kaur</w:t>
      </w:r>
    </w:p>
    <w:p w14:paraId="2FF0CEB7" w14:textId="7E7B436A" w:rsidR="00771ABB" w:rsidRPr="005E6FD4" w:rsidRDefault="005E6FD4" w:rsidP="00771ABB">
      <w:pPr>
        <w:spacing w:line="276" w:lineRule="auto"/>
        <w:ind w:right="-34"/>
        <w:jc w:val="center"/>
        <w:rPr>
          <w:sz w:val="24"/>
          <w:szCs w:val="24"/>
        </w:rPr>
      </w:pPr>
      <w:r w:rsidRPr="005E6FD4">
        <w:rPr>
          <w:spacing w:val="-1"/>
          <w:sz w:val="24"/>
          <w:szCs w:val="24"/>
        </w:rPr>
        <w:t>Associate Professor</w:t>
      </w:r>
    </w:p>
    <w:p w14:paraId="0F915B1F" w14:textId="77777777" w:rsidR="00771ABB" w:rsidRPr="005E6FD4" w:rsidRDefault="00771ABB" w:rsidP="00771ABB">
      <w:pPr>
        <w:spacing w:line="276" w:lineRule="auto"/>
        <w:ind w:right="-34"/>
        <w:jc w:val="center"/>
        <w:rPr>
          <w:sz w:val="24"/>
          <w:szCs w:val="24"/>
        </w:rPr>
      </w:pPr>
    </w:p>
    <w:p w14:paraId="37C588ED" w14:textId="77777777" w:rsidR="00771ABB" w:rsidRPr="005E6FD4" w:rsidRDefault="00771ABB" w:rsidP="00771ABB">
      <w:pPr>
        <w:spacing w:line="276" w:lineRule="auto"/>
        <w:ind w:right="-34"/>
        <w:jc w:val="center"/>
        <w:rPr>
          <w:b/>
          <w:spacing w:val="-1"/>
          <w:sz w:val="28"/>
          <w:szCs w:val="28"/>
        </w:rPr>
      </w:pPr>
    </w:p>
    <w:p w14:paraId="36D290DC" w14:textId="39C4116B" w:rsidR="00771ABB" w:rsidRPr="005E6FD4" w:rsidRDefault="007C5F01" w:rsidP="00771ABB">
      <w:pPr>
        <w:spacing w:line="276" w:lineRule="auto"/>
        <w:ind w:right="-34"/>
        <w:jc w:val="center"/>
        <w:rPr>
          <w:sz w:val="24"/>
          <w:szCs w:val="24"/>
        </w:rPr>
      </w:pPr>
      <w:r w:rsidRPr="005E6FD4">
        <w:rPr>
          <w:b/>
          <w:spacing w:val="-1"/>
          <w:sz w:val="28"/>
          <w:szCs w:val="28"/>
        </w:rPr>
        <w:t xml:space="preserve">Department of </w:t>
      </w:r>
      <w:r w:rsidR="00CD103E" w:rsidRPr="005E6FD4">
        <w:rPr>
          <w:b/>
          <w:spacing w:val="-1"/>
          <w:sz w:val="28"/>
          <w:szCs w:val="28"/>
        </w:rPr>
        <w:t>Artificial Intelligence and Machine Learning</w:t>
      </w:r>
    </w:p>
    <w:p w14:paraId="5F3F7B40" w14:textId="77777777" w:rsidR="00771ABB" w:rsidRPr="005E6FD4" w:rsidRDefault="0095609F" w:rsidP="00771ABB">
      <w:pPr>
        <w:spacing w:line="276" w:lineRule="auto"/>
        <w:ind w:right="-34"/>
        <w:jc w:val="center"/>
        <w:rPr>
          <w:b/>
          <w:sz w:val="28"/>
          <w:szCs w:val="28"/>
        </w:rPr>
      </w:pPr>
      <w:r w:rsidRPr="005E6FD4">
        <w:rPr>
          <w:b/>
          <w:spacing w:val="-1"/>
          <w:sz w:val="28"/>
          <w:szCs w:val="28"/>
        </w:rPr>
        <w:t>C</w:t>
      </w:r>
      <w:r w:rsidR="0073274B" w:rsidRPr="005E6FD4">
        <w:rPr>
          <w:b/>
          <w:sz w:val="28"/>
          <w:szCs w:val="28"/>
        </w:rPr>
        <w:t>handigarh Engineering College</w:t>
      </w:r>
    </w:p>
    <w:p w14:paraId="26525876" w14:textId="73D26F21" w:rsidR="00B03B25" w:rsidRPr="005E6FD4" w:rsidRDefault="00891C74" w:rsidP="00771ABB">
      <w:pPr>
        <w:spacing w:line="276" w:lineRule="auto"/>
        <w:ind w:right="-34"/>
        <w:jc w:val="center"/>
        <w:rPr>
          <w:sz w:val="24"/>
          <w:szCs w:val="24"/>
        </w:rPr>
        <w:sectPr w:rsidR="00B03B25" w:rsidRPr="005E6FD4">
          <w:headerReference w:type="default" r:id="rId8"/>
          <w:pgSz w:w="12240" w:h="15840"/>
          <w:pgMar w:top="1360" w:right="1340" w:bottom="280" w:left="1720" w:header="720" w:footer="720" w:gutter="0"/>
          <w:cols w:space="720"/>
        </w:sectPr>
      </w:pPr>
      <w:r w:rsidRPr="005E6FD4">
        <w:rPr>
          <w:b/>
          <w:sz w:val="28"/>
          <w:szCs w:val="28"/>
        </w:rPr>
        <w:t xml:space="preserve">Jhanjeri, </w:t>
      </w:r>
      <w:r w:rsidR="0095609F" w:rsidRPr="005E6FD4">
        <w:rPr>
          <w:b/>
          <w:spacing w:val="-1"/>
          <w:sz w:val="28"/>
          <w:szCs w:val="28"/>
        </w:rPr>
        <w:t>M</w:t>
      </w:r>
      <w:r w:rsidR="0095609F" w:rsidRPr="005E6FD4">
        <w:rPr>
          <w:b/>
          <w:spacing w:val="1"/>
          <w:sz w:val="28"/>
          <w:szCs w:val="28"/>
        </w:rPr>
        <w:t>o</w:t>
      </w:r>
      <w:r w:rsidR="0095609F" w:rsidRPr="005E6FD4">
        <w:rPr>
          <w:b/>
          <w:sz w:val="28"/>
          <w:szCs w:val="28"/>
        </w:rPr>
        <w:t>h</w:t>
      </w:r>
      <w:r w:rsidR="0095609F" w:rsidRPr="005E6FD4">
        <w:rPr>
          <w:b/>
          <w:spacing w:val="-1"/>
          <w:sz w:val="28"/>
          <w:szCs w:val="28"/>
        </w:rPr>
        <w:t>a</w:t>
      </w:r>
      <w:r w:rsidR="0095609F" w:rsidRPr="005E6FD4">
        <w:rPr>
          <w:b/>
          <w:spacing w:val="1"/>
          <w:sz w:val="28"/>
          <w:szCs w:val="28"/>
        </w:rPr>
        <w:t>li</w:t>
      </w:r>
      <w:r w:rsidR="007C5F01" w:rsidRPr="005E6FD4">
        <w:rPr>
          <w:b/>
          <w:sz w:val="28"/>
          <w:szCs w:val="28"/>
        </w:rPr>
        <w:t xml:space="preserve"> - 140307</w:t>
      </w:r>
    </w:p>
    <w:p w14:paraId="23833902" w14:textId="16B61D6A" w:rsidR="00140E81" w:rsidRPr="005E6FD4" w:rsidRDefault="00140E81" w:rsidP="00140E81">
      <w:pPr>
        <w:rPr>
          <w:b/>
          <w:bCs/>
          <w:sz w:val="22"/>
          <w:szCs w:val="22"/>
          <w:lang w:val="en-IN"/>
        </w:rPr>
      </w:pPr>
    </w:p>
    <w:p w14:paraId="7C2EBCD7" w14:textId="3FB6BB99" w:rsidR="00140E81" w:rsidRPr="005E6FD4" w:rsidRDefault="00140E81" w:rsidP="00140E81">
      <w:pPr>
        <w:rPr>
          <w:sz w:val="24"/>
          <w:szCs w:val="24"/>
          <w:lang w:val="en-IN"/>
        </w:rPr>
      </w:pPr>
      <w:r w:rsidRPr="005E6FD4">
        <w:rPr>
          <w:b/>
          <w:bCs/>
          <w:sz w:val="28"/>
          <w:szCs w:val="28"/>
          <w:lang w:val="en-IN"/>
        </w:rPr>
        <w:t>INDEX</w:t>
      </w:r>
      <w:r w:rsidRPr="005E6FD4">
        <w:rPr>
          <w:sz w:val="24"/>
          <w:szCs w:val="24"/>
          <w:lang w:val="en-IN"/>
        </w:rPr>
        <w:br/>
      </w:r>
    </w:p>
    <w:tbl>
      <w:tblPr>
        <w:tblW w:w="938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7"/>
        <w:gridCol w:w="7003"/>
        <w:gridCol w:w="1472"/>
      </w:tblGrid>
      <w:tr w:rsidR="00140E81" w:rsidRPr="005E6FD4" w14:paraId="11F3F9F1" w14:textId="77777777" w:rsidTr="005E6FD4">
        <w:trPr>
          <w:trHeight w:val="361"/>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80F905F" w14:textId="77777777" w:rsidR="00140E81" w:rsidRPr="005E6FD4" w:rsidRDefault="00140E81" w:rsidP="001432B6">
            <w:pPr>
              <w:rPr>
                <w:b/>
                <w:bCs/>
                <w:sz w:val="24"/>
                <w:szCs w:val="24"/>
                <w:lang w:val="en-IN"/>
              </w:rPr>
            </w:pPr>
            <w:r w:rsidRPr="005E6FD4">
              <w:rPr>
                <w:b/>
                <w:bCs/>
                <w:sz w:val="24"/>
                <w:szCs w:val="24"/>
                <w:lang w:val="en-IN"/>
              </w:rPr>
              <w:t>S.No.</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822678C" w14:textId="77777777" w:rsidR="00140E81" w:rsidRPr="005E6FD4" w:rsidRDefault="00140E81" w:rsidP="001432B6">
            <w:pPr>
              <w:rPr>
                <w:b/>
                <w:bCs/>
                <w:sz w:val="24"/>
                <w:szCs w:val="24"/>
                <w:lang w:val="en-IN"/>
              </w:rPr>
            </w:pPr>
            <w:r w:rsidRPr="005E6FD4">
              <w:rPr>
                <w:b/>
                <w:bCs/>
                <w:sz w:val="24"/>
                <w:szCs w:val="24"/>
                <w:lang w:val="en-IN"/>
              </w:rPr>
              <w:t>Chapter / Section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AEB5A4C" w14:textId="77777777" w:rsidR="00140E81" w:rsidRPr="005E6FD4" w:rsidRDefault="00140E81" w:rsidP="001432B6">
            <w:pPr>
              <w:rPr>
                <w:b/>
                <w:bCs/>
                <w:sz w:val="24"/>
                <w:szCs w:val="24"/>
                <w:lang w:val="en-IN"/>
              </w:rPr>
            </w:pPr>
            <w:r w:rsidRPr="005E6FD4">
              <w:rPr>
                <w:b/>
                <w:bCs/>
                <w:sz w:val="24"/>
                <w:szCs w:val="24"/>
                <w:lang w:val="en-IN"/>
              </w:rPr>
              <w:t>Page No.</w:t>
            </w:r>
          </w:p>
        </w:tc>
      </w:tr>
      <w:tr w:rsidR="00140E81" w:rsidRPr="005E6FD4" w14:paraId="7DA7D83E"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7C84E58" w14:textId="77777777" w:rsidR="00140E81" w:rsidRPr="005E6FD4" w:rsidRDefault="00140E81" w:rsidP="001432B6">
            <w:pPr>
              <w:rPr>
                <w:sz w:val="24"/>
                <w:szCs w:val="24"/>
                <w:lang w:val="en-IN"/>
              </w:rPr>
            </w:pPr>
            <w:r w:rsidRPr="005E6FD4">
              <w:rPr>
                <w:sz w:val="24"/>
                <w:szCs w:val="24"/>
                <w:lang w:val="en-IN"/>
              </w:rPr>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725DDC" w14:textId="77777777" w:rsidR="00140E81" w:rsidRPr="005E6FD4" w:rsidRDefault="00140E81" w:rsidP="001432B6">
            <w:pPr>
              <w:rPr>
                <w:sz w:val="24"/>
                <w:szCs w:val="24"/>
                <w:lang w:val="en-IN"/>
              </w:rPr>
            </w:pPr>
            <w:r w:rsidRPr="005E6FD4">
              <w:rPr>
                <w:b/>
                <w:bCs/>
                <w:sz w:val="24"/>
                <w:szCs w:val="24"/>
                <w:lang w:val="en-IN"/>
              </w:rPr>
              <w:t>Chapter 1: Introduction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879D3C" w14:textId="77777777" w:rsidR="00140E81" w:rsidRPr="005E6FD4" w:rsidRDefault="00140E81" w:rsidP="001432B6">
            <w:pPr>
              <w:rPr>
                <w:sz w:val="24"/>
                <w:szCs w:val="24"/>
                <w:lang w:val="en-IN"/>
              </w:rPr>
            </w:pPr>
            <w:r w:rsidRPr="005E6FD4">
              <w:rPr>
                <w:sz w:val="24"/>
                <w:szCs w:val="24"/>
                <w:lang w:val="en-IN"/>
              </w:rPr>
              <w:t>3</w:t>
            </w:r>
          </w:p>
        </w:tc>
      </w:tr>
      <w:tr w:rsidR="00140E81" w:rsidRPr="005E6FD4" w14:paraId="65D2E360"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B1FAD5F"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4AF03F" w14:textId="77777777" w:rsidR="00140E81" w:rsidRPr="005E6FD4" w:rsidRDefault="00140E81" w:rsidP="001432B6">
            <w:pPr>
              <w:rPr>
                <w:sz w:val="24"/>
                <w:szCs w:val="24"/>
                <w:lang w:val="en-IN"/>
              </w:rPr>
            </w:pPr>
            <w:r w:rsidRPr="005E6FD4">
              <w:rPr>
                <w:sz w:val="24"/>
                <w:szCs w:val="24"/>
                <w:lang w:val="en-IN"/>
              </w:rPr>
              <w:t>1.1 Background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EF9FD1" w14:textId="77777777" w:rsidR="00140E81" w:rsidRPr="005E6FD4" w:rsidRDefault="00140E81" w:rsidP="001432B6">
            <w:pPr>
              <w:rPr>
                <w:sz w:val="24"/>
                <w:szCs w:val="24"/>
                <w:lang w:val="en-IN"/>
              </w:rPr>
            </w:pPr>
            <w:r w:rsidRPr="005E6FD4">
              <w:rPr>
                <w:sz w:val="24"/>
                <w:szCs w:val="24"/>
                <w:lang w:val="en-IN"/>
              </w:rPr>
              <w:t>3</w:t>
            </w:r>
          </w:p>
        </w:tc>
      </w:tr>
      <w:tr w:rsidR="00140E81" w:rsidRPr="005E6FD4" w14:paraId="4A9A38A0"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669BA88"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25D963" w14:textId="77777777" w:rsidR="00140E81" w:rsidRPr="005E6FD4" w:rsidRDefault="00140E81" w:rsidP="001432B6">
            <w:pPr>
              <w:rPr>
                <w:sz w:val="24"/>
                <w:szCs w:val="24"/>
                <w:lang w:val="en-IN"/>
              </w:rPr>
            </w:pPr>
            <w:r w:rsidRPr="005E6FD4">
              <w:rPr>
                <w:sz w:val="24"/>
                <w:szCs w:val="24"/>
                <w:lang w:val="en-IN"/>
              </w:rPr>
              <w:t>1.2 Project Overview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11669C" w14:textId="77777777" w:rsidR="00140E81" w:rsidRPr="005E6FD4" w:rsidRDefault="00140E81" w:rsidP="001432B6">
            <w:pPr>
              <w:rPr>
                <w:sz w:val="24"/>
                <w:szCs w:val="24"/>
                <w:lang w:val="en-IN"/>
              </w:rPr>
            </w:pPr>
            <w:r w:rsidRPr="005E6FD4">
              <w:rPr>
                <w:sz w:val="24"/>
                <w:szCs w:val="24"/>
                <w:lang w:val="en-IN"/>
              </w:rPr>
              <w:t>4</w:t>
            </w:r>
          </w:p>
        </w:tc>
      </w:tr>
      <w:tr w:rsidR="00140E81" w:rsidRPr="005E6FD4" w14:paraId="3B42BE9A"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97B422F"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A6BE05" w14:textId="77777777" w:rsidR="00140E81" w:rsidRPr="005E6FD4" w:rsidRDefault="00140E81" w:rsidP="001432B6">
            <w:pPr>
              <w:rPr>
                <w:sz w:val="24"/>
                <w:szCs w:val="24"/>
                <w:lang w:val="en-IN"/>
              </w:rPr>
            </w:pPr>
            <w:r w:rsidRPr="005E6FD4">
              <w:rPr>
                <w:sz w:val="24"/>
                <w:szCs w:val="24"/>
                <w:lang w:val="en-IN"/>
              </w:rPr>
              <w:t>1.3 Motivation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D4A175" w14:textId="77777777" w:rsidR="00140E81" w:rsidRPr="005E6FD4" w:rsidRDefault="00140E81" w:rsidP="001432B6">
            <w:pPr>
              <w:rPr>
                <w:sz w:val="24"/>
                <w:szCs w:val="24"/>
                <w:lang w:val="en-IN"/>
              </w:rPr>
            </w:pPr>
            <w:r w:rsidRPr="005E6FD4">
              <w:rPr>
                <w:sz w:val="24"/>
                <w:szCs w:val="24"/>
                <w:lang w:val="en-IN"/>
              </w:rPr>
              <w:t>5</w:t>
            </w:r>
          </w:p>
        </w:tc>
      </w:tr>
      <w:tr w:rsidR="00140E81" w:rsidRPr="005E6FD4" w14:paraId="7039694A" w14:textId="77777777" w:rsidTr="005E6FD4">
        <w:trPr>
          <w:trHeight w:val="345"/>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A96DD29"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AF1EBF" w14:textId="77777777" w:rsidR="00140E81" w:rsidRPr="005E6FD4" w:rsidRDefault="00140E81" w:rsidP="001432B6">
            <w:pPr>
              <w:rPr>
                <w:sz w:val="24"/>
                <w:szCs w:val="24"/>
                <w:lang w:val="en-IN"/>
              </w:rPr>
            </w:pPr>
            <w:r w:rsidRPr="005E6FD4">
              <w:rPr>
                <w:sz w:val="24"/>
                <w:szCs w:val="24"/>
                <w:lang w:val="en-IN"/>
              </w:rPr>
              <w:t>1.4 Objectives of the Project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3B6FB6" w14:textId="77777777" w:rsidR="00140E81" w:rsidRPr="005E6FD4" w:rsidRDefault="00140E81" w:rsidP="001432B6">
            <w:pPr>
              <w:rPr>
                <w:sz w:val="24"/>
                <w:szCs w:val="24"/>
                <w:lang w:val="en-IN"/>
              </w:rPr>
            </w:pPr>
            <w:r w:rsidRPr="005E6FD4">
              <w:rPr>
                <w:sz w:val="24"/>
                <w:szCs w:val="24"/>
                <w:lang w:val="en-IN"/>
              </w:rPr>
              <w:t>6</w:t>
            </w:r>
          </w:p>
        </w:tc>
      </w:tr>
      <w:tr w:rsidR="00140E81" w:rsidRPr="005E6FD4" w14:paraId="44D59F02"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589235B"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1E546A" w14:textId="77777777" w:rsidR="00140E81" w:rsidRPr="005E6FD4" w:rsidRDefault="00140E81" w:rsidP="001432B6">
            <w:pPr>
              <w:rPr>
                <w:sz w:val="24"/>
                <w:szCs w:val="24"/>
                <w:lang w:val="en-IN"/>
              </w:rPr>
            </w:pPr>
            <w:r w:rsidRPr="005E6FD4">
              <w:rPr>
                <w:sz w:val="24"/>
                <w:szCs w:val="24"/>
                <w:lang w:val="en-IN"/>
              </w:rPr>
              <w:t>1.5 Tools Learnt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995819" w14:textId="77777777" w:rsidR="00140E81" w:rsidRPr="005E6FD4" w:rsidRDefault="00140E81" w:rsidP="001432B6">
            <w:pPr>
              <w:rPr>
                <w:sz w:val="24"/>
                <w:szCs w:val="24"/>
                <w:lang w:val="en-IN"/>
              </w:rPr>
            </w:pPr>
            <w:r w:rsidRPr="005E6FD4">
              <w:rPr>
                <w:sz w:val="24"/>
                <w:szCs w:val="24"/>
                <w:lang w:val="en-IN"/>
              </w:rPr>
              <w:t>7</w:t>
            </w:r>
          </w:p>
        </w:tc>
      </w:tr>
      <w:tr w:rsidR="00140E81" w:rsidRPr="005E6FD4" w14:paraId="54E90CF1"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241E72B" w14:textId="77777777" w:rsidR="00140E81" w:rsidRPr="005E6FD4" w:rsidRDefault="00140E81" w:rsidP="001432B6">
            <w:pPr>
              <w:rPr>
                <w:sz w:val="24"/>
                <w:szCs w:val="24"/>
                <w:lang w:val="en-IN"/>
              </w:rPr>
            </w:pPr>
            <w:r w:rsidRPr="005E6FD4">
              <w:rPr>
                <w:sz w:val="24"/>
                <w:szCs w:val="24"/>
                <w:lang w:val="en-IN"/>
              </w:rPr>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4E357C" w14:textId="77777777" w:rsidR="00140E81" w:rsidRPr="005E6FD4" w:rsidRDefault="00140E81" w:rsidP="001432B6">
            <w:pPr>
              <w:rPr>
                <w:sz w:val="24"/>
                <w:szCs w:val="24"/>
                <w:lang w:val="en-IN"/>
              </w:rPr>
            </w:pPr>
            <w:r w:rsidRPr="005E6FD4">
              <w:rPr>
                <w:b/>
                <w:bCs/>
                <w:sz w:val="24"/>
                <w:szCs w:val="24"/>
                <w:lang w:val="en-IN"/>
              </w:rPr>
              <w:t>Chapter 2: System Requirements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66C038" w14:textId="5B2132F9" w:rsidR="00140E81" w:rsidRPr="005E6FD4" w:rsidRDefault="009D3D3D" w:rsidP="001432B6">
            <w:pPr>
              <w:rPr>
                <w:sz w:val="24"/>
                <w:szCs w:val="24"/>
                <w:lang w:val="en-IN"/>
              </w:rPr>
            </w:pPr>
            <w:r w:rsidRPr="005E6FD4">
              <w:rPr>
                <w:sz w:val="24"/>
                <w:szCs w:val="24"/>
                <w:lang w:val="en-IN"/>
              </w:rPr>
              <w:t>10</w:t>
            </w:r>
          </w:p>
        </w:tc>
      </w:tr>
      <w:tr w:rsidR="00140E81" w:rsidRPr="005E6FD4" w14:paraId="0FF677D7"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BA26946"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AD4F3C" w14:textId="77777777" w:rsidR="00140E81" w:rsidRPr="005E6FD4" w:rsidRDefault="00140E81" w:rsidP="001432B6">
            <w:pPr>
              <w:rPr>
                <w:sz w:val="24"/>
                <w:szCs w:val="24"/>
                <w:lang w:val="en-IN"/>
              </w:rPr>
            </w:pPr>
            <w:r w:rsidRPr="005E6FD4">
              <w:rPr>
                <w:sz w:val="24"/>
                <w:szCs w:val="24"/>
                <w:lang w:val="en-IN"/>
              </w:rPr>
              <w:t>2.1 Hardware Requirements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C5A277" w14:textId="1EDAD12A" w:rsidR="00140E81" w:rsidRPr="005E6FD4" w:rsidRDefault="009D3D3D" w:rsidP="001432B6">
            <w:pPr>
              <w:rPr>
                <w:sz w:val="24"/>
                <w:szCs w:val="24"/>
                <w:lang w:val="en-IN"/>
              </w:rPr>
            </w:pPr>
            <w:r w:rsidRPr="005E6FD4">
              <w:rPr>
                <w:sz w:val="24"/>
                <w:szCs w:val="24"/>
                <w:lang w:val="en-IN"/>
              </w:rPr>
              <w:t>10</w:t>
            </w:r>
          </w:p>
        </w:tc>
      </w:tr>
      <w:tr w:rsidR="00140E81" w:rsidRPr="005E6FD4" w14:paraId="4081D578"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D6026F4"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C35327" w14:textId="77777777" w:rsidR="00140E81" w:rsidRPr="005E6FD4" w:rsidRDefault="00140E81" w:rsidP="001432B6">
            <w:pPr>
              <w:rPr>
                <w:sz w:val="24"/>
                <w:szCs w:val="24"/>
                <w:lang w:val="en-IN"/>
              </w:rPr>
            </w:pPr>
            <w:r w:rsidRPr="005E6FD4">
              <w:rPr>
                <w:sz w:val="24"/>
                <w:szCs w:val="24"/>
                <w:lang w:val="en-IN"/>
              </w:rPr>
              <w:t>2.2 Software Requirements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59EA65" w14:textId="7A28C295" w:rsidR="00140E81" w:rsidRPr="005E6FD4" w:rsidRDefault="009D3D3D" w:rsidP="001432B6">
            <w:pPr>
              <w:rPr>
                <w:sz w:val="24"/>
                <w:szCs w:val="24"/>
                <w:lang w:val="en-IN"/>
              </w:rPr>
            </w:pPr>
            <w:r w:rsidRPr="005E6FD4">
              <w:rPr>
                <w:sz w:val="24"/>
                <w:szCs w:val="24"/>
                <w:lang w:val="en-IN"/>
              </w:rPr>
              <w:t>11</w:t>
            </w:r>
          </w:p>
        </w:tc>
      </w:tr>
      <w:tr w:rsidR="00140E81" w:rsidRPr="005E6FD4" w14:paraId="3C90CD85"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FE73FF3"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8D2192" w14:textId="77777777" w:rsidR="00140E81" w:rsidRPr="005E6FD4" w:rsidRDefault="00140E81" w:rsidP="001432B6">
            <w:pPr>
              <w:rPr>
                <w:sz w:val="24"/>
                <w:szCs w:val="24"/>
                <w:lang w:val="en-IN"/>
              </w:rPr>
            </w:pPr>
            <w:r w:rsidRPr="005E6FD4">
              <w:rPr>
                <w:sz w:val="24"/>
                <w:szCs w:val="24"/>
                <w:lang w:val="en-IN"/>
              </w:rPr>
              <w:t>2.3 Library Requirements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4DC524" w14:textId="750E9FB5" w:rsidR="00140E81" w:rsidRPr="005E6FD4" w:rsidRDefault="00140E81" w:rsidP="001432B6">
            <w:pPr>
              <w:rPr>
                <w:sz w:val="24"/>
                <w:szCs w:val="24"/>
                <w:lang w:val="en-IN"/>
              </w:rPr>
            </w:pPr>
            <w:r w:rsidRPr="005E6FD4">
              <w:rPr>
                <w:sz w:val="24"/>
                <w:szCs w:val="24"/>
                <w:lang w:val="en-IN"/>
              </w:rPr>
              <w:t>1</w:t>
            </w:r>
            <w:r w:rsidR="009D3D3D" w:rsidRPr="005E6FD4">
              <w:rPr>
                <w:sz w:val="24"/>
                <w:szCs w:val="24"/>
                <w:lang w:val="en-IN"/>
              </w:rPr>
              <w:t>2</w:t>
            </w:r>
          </w:p>
        </w:tc>
      </w:tr>
      <w:tr w:rsidR="00140E81" w:rsidRPr="005E6FD4" w14:paraId="7CFAAEBE"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A29402F"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900EE3" w14:textId="77777777" w:rsidR="00140E81" w:rsidRPr="005E6FD4" w:rsidRDefault="00140E81" w:rsidP="001432B6">
            <w:pPr>
              <w:rPr>
                <w:sz w:val="24"/>
                <w:szCs w:val="24"/>
                <w:lang w:val="en-IN"/>
              </w:rPr>
            </w:pPr>
            <w:r w:rsidRPr="005E6FD4">
              <w:rPr>
                <w:sz w:val="24"/>
                <w:szCs w:val="24"/>
                <w:lang w:val="en-IN"/>
              </w:rPr>
              <w:t>2.4 API Requirements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97DCB4" w14:textId="42BDFCDB" w:rsidR="00140E81" w:rsidRPr="005E6FD4" w:rsidRDefault="00140E81" w:rsidP="001432B6">
            <w:pPr>
              <w:rPr>
                <w:sz w:val="24"/>
                <w:szCs w:val="24"/>
                <w:lang w:val="en-IN"/>
              </w:rPr>
            </w:pPr>
            <w:r w:rsidRPr="005E6FD4">
              <w:rPr>
                <w:sz w:val="24"/>
                <w:szCs w:val="24"/>
                <w:lang w:val="en-IN"/>
              </w:rPr>
              <w:t>1</w:t>
            </w:r>
            <w:r w:rsidR="009D3D3D" w:rsidRPr="005E6FD4">
              <w:rPr>
                <w:sz w:val="24"/>
                <w:szCs w:val="24"/>
                <w:lang w:val="en-IN"/>
              </w:rPr>
              <w:t>3</w:t>
            </w:r>
          </w:p>
        </w:tc>
      </w:tr>
      <w:tr w:rsidR="00140E81" w:rsidRPr="005E6FD4" w14:paraId="432EE978"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80EA88F" w14:textId="77777777" w:rsidR="00140E81" w:rsidRPr="005E6FD4" w:rsidRDefault="00140E81" w:rsidP="001432B6">
            <w:pPr>
              <w:rPr>
                <w:sz w:val="24"/>
                <w:szCs w:val="24"/>
                <w:lang w:val="en-IN"/>
              </w:rPr>
            </w:pPr>
            <w:r w:rsidRPr="005E6FD4">
              <w:rPr>
                <w:sz w:val="24"/>
                <w:szCs w:val="24"/>
                <w:lang w:val="en-IN"/>
              </w:rPr>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654167" w14:textId="77777777" w:rsidR="00140E81" w:rsidRPr="005E6FD4" w:rsidRDefault="00140E81" w:rsidP="001432B6">
            <w:pPr>
              <w:rPr>
                <w:sz w:val="24"/>
                <w:szCs w:val="24"/>
                <w:lang w:val="en-IN"/>
              </w:rPr>
            </w:pPr>
            <w:r w:rsidRPr="005E6FD4">
              <w:rPr>
                <w:b/>
                <w:bCs/>
                <w:sz w:val="24"/>
                <w:szCs w:val="24"/>
                <w:lang w:val="en-IN"/>
              </w:rPr>
              <w:t>Chapter 3: Software Requirement Analysis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8AE2E3" w14:textId="0B16C09D" w:rsidR="00140E81" w:rsidRPr="005E6FD4" w:rsidRDefault="009D3D3D" w:rsidP="001432B6">
            <w:pPr>
              <w:rPr>
                <w:sz w:val="24"/>
                <w:szCs w:val="24"/>
                <w:lang w:val="en-IN"/>
              </w:rPr>
            </w:pPr>
            <w:r w:rsidRPr="005E6FD4">
              <w:rPr>
                <w:sz w:val="24"/>
                <w:szCs w:val="24"/>
                <w:lang w:val="en-IN"/>
              </w:rPr>
              <w:t>15</w:t>
            </w:r>
          </w:p>
        </w:tc>
      </w:tr>
      <w:tr w:rsidR="00140E81" w:rsidRPr="005E6FD4" w14:paraId="3FF0B530"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9BF739C"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C331C4" w14:textId="77777777" w:rsidR="00140E81" w:rsidRPr="005E6FD4" w:rsidRDefault="00140E81" w:rsidP="001432B6">
            <w:pPr>
              <w:rPr>
                <w:sz w:val="24"/>
                <w:szCs w:val="24"/>
                <w:lang w:val="en-IN"/>
              </w:rPr>
            </w:pPr>
            <w:r w:rsidRPr="005E6FD4">
              <w:rPr>
                <w:sz w:val="24"/>
                <w:szCs w:val="24"/>
                <w:lang w:val="en-IN"/>
              </w:rPr>
              <w:t>3.1 Problem Definition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58FD0E" w14:textId="1AB2CC0C" w:rsidR="00140E81" w:rsidRPr="005E6FD4" w:rsidRDefault="00140E81" w:rsidP="001432B6">
            <w:pPr>
              <w:rPr>
                <w:sz w:val="24"/>
                <w:szCs w:val="24"/>
                <w:lang w:val="en-IN"/>
              </w:rPr>
            </w:pPr>
            <w:r w:rsidRPr="005E6FD4">
              <w:rPr>
                <w:sz w:val="24"/>
                <w:szCs w:val="24"/>
                <w:lang w:val="en-IN"/>
              </w:rPr>
              <w:t>1</w:t>
            </w:r>
            <w:r w:rsidR="009D3D3D" w:rsidRPr="005E6FD4">
              <w:rPr>
                <w:sz w:val="24"/>
                <w:szCs w:val="24"/>
                <w:lang w:val="en-IN"/>
              </w:rPr>
              <w:t>5</w:t>
            </w:r>
          </w:p>
        </w:tc>
      </w:tr>
      <w:tr w:rsidR="00140E81" w:rsidRPr="005E6FD4" w14:paraId="05C1446B"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063C7A2"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EE597B" w14:textId="77777777" w:rsidR="00140E81" w:rsidRPr="005E6FD4" w:rsidRDefault="00140E81" w:rsidP="001432B6">
            <w:pPr>
              <w:rPr>
                <w:sz w:val="24"/>
                <w:szCs w:val="24"/>
                <w:lang w:val="en-IN"/>
              </w:rPr>
            </w:pPr>
            <w:r w:rsidRPr="005E6FD4">
              <w:rPr>
                <w:sz w:val="24"/>
                <w:szCs w:val="24"/>
                <w:lang w:val="en-IN"/>
              </w:rPr>
              <w:t>3.2 Functional Requirements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EBB665" w14:textId="70C4ACA3" w:rsidR="00140E81" w:rsidRPr="005E6FD4" w:rsidRDefault="00140E81" w:rsidP="001432B6">
            <w:pPr>
              <w:rPr>
                <w:sz w:val="24"/>
                <w:szCs w:val="24"/>
                <w:lang w:val="en-IN"/>
              </w:rPr>
            </w:pPr>
            <w:r w:rsidRPr="005E6FD4">
              <w:rPr>
                <w:sz w:val="24"/>
                <w:szCs w:val="24"/>
                <w:lang w:val="en-IN"/>
              </w:rPr>
              <w:t>1</w:t>
            </w:r>
            <w:r w:rsidR="003E2D2F">
              <w:rPr>
                <w:sz w:val="24"/>
                <w:szCs w:val="24"/>
                <w:lang w:val="en-IN"/>
              </w:rPr>
              <w:t>6</w:t>
            </w:r>
          </w:p>
        </w:tc>
      </w:tr>
      <w:tr w:rsidR="00140E81" w:rsidRPr="005E6FD4" w14:paraId="59769767"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26A7CEF"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47C247" w14:textId="77777777" w:rsidR="00140E81" w:rsidRPr="005E6FD4" w:rsidRDefault="00140E81" w:rsidP="001432B6">
            <w:pPr>
              <w:rPr>
                <w:sz w:val="24"/>
                <w:szCs w:val="24"/>
                <w:lang w:val="en-IN"/>
              </w:rPr>
            </w:pPr>
            <w:r w:rsidRPr="005E6FD4">
              <w:rPr>
                <w:sz w:val="24"/>
                <w:szCs w:val="24"/>
                <w:lang w:val="en-IN"/>
              </w:rPr>
              <w:t>3.3 Non-Functional Requirements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F4F563" w14:textId="56770778" w:rsidR="00140E81" w:rsidRPr="005E6FD4" w:rsidRDefault="00140E81" w:rsidP="001432B6">
            <w:pPr>
              <w:rPr>
                <w:sz w:val="24"/>
                <w:szCs w:val="24"/>
                <w:lang w:val="en-IN"/>
              </w:rPr>
            </w:pPr>
            <w:r w:rsidRPr="005E6FD4">
              <w:rPr>
                <w:sz w:val="24"/>
                <w:szCs w:val="24"/>
                <w:lang w:val="en-IN"/>
              </w:rPr>
              <w:t>1</w:t>
            </w:r>
            <w:r w:rsidR="009D3D3D" w:rsidRPr="005E6FD4">
              <w:rPr>
                <w:sz w:val="24"/>
                <w:szCs w:val="24"/>
                <w:lang w:val="en-IN"/>
              </w:rPr>
              <w:t>8</w:t>
            </w:r>
          </w:p>
        </w:tc>
      </w:tr>
      <w:tr w:rsidR="00140E81" w:rsidRPr="005E6FD4" w14:paraId="752056C9"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59B2C5A"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013BAF" w14:textId="77777777" w:rsidR="00140E81" w:rsidRPr="005E6FD4" w:rsidRDefault="00140E81" w:rsidP="001432B6">
            <w:pPr>
              <w:rPr>
                <w:sz w:val="24"/>
                <w:szCs w:val="24"/>
                <w:lang w:val="en-IN"/>
              </w:rPr>
            </w:pPr>
            <w:r w:rsidRPr="005E6FD4">
              <w:rPr>
                <w:sz w:val="24"/>
                <w:szCs w:val="24"/>
                <w:lang w:val="en-IN"/>
              </w:rPr>
              <w:t>3.4 Modules and Functionalities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5B6AE3" w14:textId="09992571" w:rsidR="00140E81" w:rsidRPr="005E6FD4" w:rsidRDefault="00140E81" w:rsidP="001432B6">
            <w:pPr>
              <w:rPr>
                <w:sz w:val="24"/>
                <w:szCs w:val="24"/>
                <w:lang w:val="en-IN"/>
              </w:rPr>
            </w:pPr>
            <w:r w:rsidRPr="005E6FD4">
              <w:rPr>
                <w:sz w:val="24"/>
                <w:szCs w:val="24"/>
                <w:lang w:val="en-IN"/>
              </w:rPr>
              <w:t>1</w:t>
            </w:r>
            <w:r w:rsidR="009D3D3D" w:rsidRPr="005E6FD4">
              <w:rPr>
                <w:sz w:val="24"/>
                <w:szCs w:val="24"/>
                <w:lang w:val="en-IN"/>
              </w:rPr>
              <w:t>9</w:t>
            </w:r>
          </w:p>
        </w:tc>
      </w:tr>
      <w:tr w:rsidR="00140E81" w:rsidRPr="005E6FD4" w14:paraId="6BC0C246" w14:textId="77777777" w:rsidTr="005E6FD4">
        <w:trPr>
          <w:trHeight w:val="345"/>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4AE526E" w14:textId="77777777" w:rsidR="00140E81" w:rsidRPr="005E6FD4" w:rsidRDefault="00140E81" w:rsidP="001432B6">
            <w:pPr>
              <w:rPr>
                <w:sz w:val="24"/>
                <w:szCs w:val="24"/>
                <w:lang w:val="en-IN"/>
              </w:rPr>
            </w:pPr>
            <w:r w:rsidRPr="005E6FD4">
              <w:rPr>
                <w:sz w:val="24"/>
                <w:szCs w:val="24"/>
                <w:lang w:val="en-IN"/>
              </w:rPr>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9D3813" w14:textId="77777777" w:rsidR="00140E81" w:rsidRPr="005E6FD4" w:rsidRDefault="00140E81" w:rsidP="001432B6">
            <w:pPr>
              <w:rPr>
                <w:sz w:val="24"/>
                <w:szCs w:val="24"/>
                <w:lang w:val="en-IN"/>
              </w:rPr>
            </w:pPr>
            <w:r w:rsidRPr="005E6FD4">
              <w:rPr>
                <w:b/>
                <w:bCs/>
                <w:sz w:val="24"/>
                <w:szCs w:val="24"/>
                <w:lang w:val="en-IN"/>
              </w:rPr>
              <w:t>Chapter 4: Software Design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7D2351" w14:textId="5422DDE6" w:rsidR="00140E81" w:rsidRPr="005E6FD4" w:rsidRDefault="00140E81" w:rsidP="001432B6">
            <w:pPr>
              <w:rPr>
                <w:sz w:val="24"/>
                <w:szCs w:val="24"/>
                <w:lang w:val="en-IN"/>
              </w:rPr>
            </w:pPr>
            <w:r w:rsidRPr="005E6FD4">
              <w:rPr>
                <w:sz w:val="24"/>
                <w:szCs w:val="24"/>
                <w:lang w:val="en-IN"/>
              </w:rPr>
              <w:t>2</w:t>
            </w:r>
            <w:r w:rsidR="00252E34">
              <w:rPr>
                <w:sz w:val="24"/>
                <w:szCs w:val="24"/>
                <w:lang w:val="en-IN"/>
              </w:rPr>
              <w:t>2</w:t>
            </w:r>
          </w:p>
        </w:tc>
      </w:tr>
      <w:tr w:rsidR="00140E81" w:rsidRPr="005E6FD4" w14:paraId="7172921B"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CE9EE31"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63A3E5" w14:textId="77777777" w:rsidR="00140E81" w:rsidRPr="005E6FD4" w:rsidRDefault="00140E81" w:rsidP="001432B6">
            <w:pPr>
              <w:rPr>
                <w:sz w:val="24"/>
                <w:szCs w:val="24"/>
                <w:lang w:val="en-IN"/>
              </w:rPr>
            </w:pPr>
            <w:r w:rsidRPr="005E6FD4">
              <w:rPr>
                <w:sz w:val="24"/>
                <w:szCs w:val="24"/>
                <w:lang w:val="en-IN"/>
              </w:rPr>
              <w:t>4.1 System Architecture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9356B8" w14:textId="3275F3DF" w:rsidR="00140E81" w:rsidRPr="005E6FD4" w:rsidRDefault="00140E81" w:rsidP="001432B6">
            <w:pPr>
              <w:rPr>
                <w:sz w:val="24"/>
                <w:szCs w:val="24"/>
                <w:lang w:val="en-IN"/>
              </w:rPr>
            </w:pPr>
            <w:r w:rsidRPr="005E6FD4">
              <w:rPr>
                <w:sz w:val="24"/>
                <w:szCs w:val="24"/>
                <w:lang w:val="en-IN"/>
              </w:rPr>
              <w:t>2</w:t>
            </w:r>
            <w:r w:rsidR="00252E34">
              <w:rPr>
                <w:sz w:val="24"/>
                <w:szCs w:val="24"/>
                <w:lang w:val="en-IN"/>
              </w:rPr>
              <w:t>2</w:t>
            </w:r>
          </w:p>
        </w:tc>
      </w:tr>
      <w:tr w:rsidR="00140E81" w:rsidRPr="005E6FD4" w14:paraId="5576F352"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35BF7AA"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39174B" w14:textId="77777777" w:rsidR="00140E81" w:rsidRPr="005E6FD4" w:rsidRDefault="00140E81" w:rsidP="001432B6">
            <w:pPr>
              <w:rPr>
                <w:sz w:val="24"/>
                <w:szCs w:val="24"/>
                <w:lang w:val="en-IN"/>
              </w:rPr>
            </w:pPr>
            <w:r w:rsidRPr="005E6FD4">
              <w:rPr>
                <w:sz w:val="24"/>
                <w:szCs w:val="24"/>
                <w:lang w:val="en-IN"/>
              </w:rPr>
              <w:t>4.2 Data Flow Diagram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3F4640" w14:textId="56F1F491" w:rsidR="00140E81" w:rsidRPr="005E6FD4" w:rsidRDefault="00140E81" w:rsidP="001432B6">
            <w:pPr>
              <w:rPr>
                <w:sz w:val="24"/>
                <w:szCs w:val="24"/>
                <w:lang w:val="en-IN"/>
              </w:rPr>
            </w:pPr>
            <w:r w:rsidRPr="005E6FD4">
              <w:rPr>
                <w:sz w:val="24"/>
                <w:szCs w:val="24"/>
                <w:lang w:val="en-IN"/>
              </w:rPr>
              <w:t>2</w:t>
            </w:r>
            <w:r w:rsidR="00252E34">
              <w:rPr>
                <w:sz w:val="24"/>
                <w:szCs w:val="24"/>
                <w:lang w:val="en-IN"/>
              </w:rPr>
              <w:t>4</w:t>
            </w:r>
          </w:p>
        </w:tc>
      </w:tr>
      <w:tr w:rsidR="00140E81" w:rsidRPr="005E6FD4" w14:paraId="4E25D71A"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F61641C"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4A5F69" w14:textId="77777777" w:rsidR="00140E81" w:rsidRPr="005E6FD4" w:rsidRDefault="00140E81" w:rsidP="001432B6">
            <w:pPr>
              <w:rPr>
                <w:sz w:val="24"/>
                <w:szCs w:val="24"/>
                <w:lang w:val="en-IN"/>
              </w:rPr>
            </w:pPr>
            <w:r w:rsidRPr="005E6FD4">
              <w:rPr>
                <w:sz w:val="24"/>
                <w:szCs w:val="24"/>
                <w:lang w:val="en-IN"/>
              </w:rPr>
              <w:t>4.3 Use Case Diagram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3B25CC" w14:textId="0CB05001" w:rsidR="00140E81" w:rsidRPr="005E6FD4" w:rsidRDefault="00140E81" w:rsidP="001432B6">
            <w:pPr>
              <w:rPr>
                <w:sz w:val="24"/>
                <w:szCs w:val="24"/>
                <w:lang w:val="en-IN"/>
              </w:rPr>
            </w:pPr>
            <w:r w:rsidRPr="005E6FD4">
              <w:rPr>
                <w:sz w:val="24"/>
                <w:szCs w:val="24"/>
                <w:lang w:val="en-IN"/>
              </w:rPr>
              <w:t>2</w:t>
            </w:r>
            <w:r w:rsidR="00252E34">
              <w:rPr>
                <w:sz w:val="24"/>
                <w:szCs w:val="24"/>
                <w:lang w:val="en-IN"/>
              </w:rPr>
              <w:t>5</w:t>
            </w:r>
          </w:p>
        </w:tc>
      </w:tr>
      <w:tr w:rsidR="00140E81" w:rsidRPr="005E6FD4" w14:paraId="0401D74F"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CB9F20A"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872B32" w14:textId="77777777" w:rsidR="00140E81" w:rsidRPr="005E6FD4" w:rsidRDefault="00140E81" w:rsidP="001432B6">
            <w:pPr>
              <w:rPr>
                <w:sz w:val="24"/>
                <w:szCs w:val="24"/>
                <w:lang w:val="en-IN"/>
              </w:rPr>
            </w:pPr>
            <w:r w:rsidRPr="005E6FD4">
              <w:rPr>
                <w:sz w:val="24"/>
                <w:szCs w:val="24"/>
                <w:lang w:val="en-IN"/>
              </w:rPr>
              <w:t>4.4 Module Design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90F487" w14:textId="28E2EAE6" w:rsidR="00140E81" w:rsidRPr="005E6FD4" w:rsidRDefault="00140E81" w:rsidP="001432B6">
            <w:pPr>
              <w:rPr>
                <w:sz w:val="24"/>
                <w:szCs w:val="24"/>
                <w:lang w:val="en-IN"/>
              </w:rPr>
            </w:pPr>
            <w:r w:rsidRPr="005E6FD4">
              <w:rPr>
                <w:sz w:val="24"/>
                <w:szCs w:val="24"/>
                <w:lang w:val="en-IN"/>
              </w:rPr>
              <w:t>2</w:t>
            </w:r>
            <w:r w:rsidR="00252E34">
              <w:rPr>
                <w:sz w:val="24"/>
                <w:szCs w:val="24"/>
                <w:lang w:val="en-IN"/>
              </w:rPr>
              <w:t>6</w:t>
            </w:r>
          </w:p>
        </w:tc>
      </w:tr>
      <w:tr w:rsidR="00140E81" w:rsidRPr="005E6FD4" w14:paraId="5AC10D4B"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5AD9357" w14:textId="77777777" w:rsidR="00140E81" w:rsidRPr="005E6FD4" w:rsidRDefault="00140E81" w:rsidP="001432B6">
            <w:pPr>
              <w:rPr>
                <w:sz w:val="24"/>
                <w:szCs w:val="24"/>
                <w:lang w:val="en-IN"/>
              </w:rPr>
            </w:pPr>
            <w:r w:rsidRPr="005E6FD4">
              <w:rPr>
                <w:sz w:val="24"/>
                <w:szCs w:val="24"/>
                <w:lang w:val="en-IN"/>
              </w:rPr>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FA5FCC" w14:textId="77777777" w:rsidR="00140E81" w:rsidRPr="005E6FD4" w:rsidRDefault="00140E81" w:rsidP="001432B6">
            <w:pPr>
              <w:rPr>
                <w:sz w:val="24"/>
                <w:szCs w:val="24"/>
                <w:lang w:val="en-IN"/>
              </w:rPr>
            </w:pPr>
            <w:r w:rsidRPr="005E6FD4">
              <w:rPr>
                <w:b/>
                <w:bCs/>
                <w:sz w:val="24"/>
                <w:szCs w:val="24"/>
                <w:lang w:val="en-IN"/>
              </w:rPr>
              <w:t>Chapter 5: Implementation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3A043A" w14:textId="5B07CB85" w:rsidR="00140E81" w:rsidRPr="005E6FD4" w:rsidRDefault="00140E81" w:rsidP="001432B6">
            <w:pPr>
              <w:rPr>
                <w:sz w:val="24"/>
                <w:szCs w:val="24"/>
                <w:lang w:val="en-IN"/>
              </w:rPr>
            </w:pPr>
            <w:r w:rsidRPr="005E6FD4">
              <w:rPr>
                <w:sz w:val="24"/>
                <w:szCs w:val="24"/>
                <w:lang w:val="en-IN"/>
              </w:rPr>
              <w:t>2</w:t>
            </w:r>
            <w:r w:rsidR="00410BE4">
              <w:rPr>
                <w:sz w:val="24"/>
                <w:szCs w:val="24"/>
                <w:lang w:val="en-IN"/>
              </w:rPr>
              <w:t>8</w:t>
            </w:r>
          </w:p>
        </w:tc>
      </w:tr>
      <w:tr w:rsidR="00140E81" w:rsidRPr="005E6FD4" w14:paraId="00B5B0C6"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B27E97D"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3521D4" w14:textId="77777777" w:rsidR="00140E81" w:rsidRPr="005E6FD4" w:rsidRDefault="00140E81" w:rsidP="001432B6">
            <w:pPr>
              <w:rPr>
                <w:sz w:val="24"/>
                <w:szCs w:val="24"/>
                <w:lang w:val="en-IN"/>
              </w:rPr>
            </w:pPr>
            <w:r w:rsidRPr="005E6FD4">
              <w:rPr>
                <w:sz w:val="24"/>
                <w:szCs w:val="24"/>
                <w:lang w:val="en-IN"/>
              </w:rPr>
              <w:t>5.1 Project Structure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5F6515" w14:textId="042FC99E" w:rsidR="00140E81" w:rsidRPr="005E6FD4" w:rsidRDefault="00140E81" w:rsidP="001432B6">
            <w:pPr>
              <w:rPr>
                <w:sz w:val="24"/>
                <w:szCs w:val="24"/>
                <w:lang w:val="en-IN"/>
              </w:rPr>
            </w:pPr>
            <w:r w:rsidRPr="005E6FD4">
              <w:rPr>
                <w:sz w:val="24"/>
                <w:szCs w:val="24"/>
                <w:lang w:val="en-IN"/>
              </w:rPr>
              <w:t>2</w:t>
            </w:r>
            <w:r w:rsidR="00410BE4">
              <w:rPr>
                <w:sz w:val="24"/>
                <w:szCs w:val="24"/>
                <w:lang w:val="en-IN"/>
              </w:rPr>
              <w:t>8</w:t>
            </w:r>
          </w:p>
        </w:tc>
      </w:tr>
      <w:tr w:rsidR="00140E81" w:rsidRPr="005E6FD4" w14:paraId="75E4D25A"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54B3CBF"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665AA8" w14:textId="77777777" w:rsidR="00140E81" w:rsidRPr="005E6FD4" w:rsidRDefault="00140E81" w:rsidP="001432B6">
            <w:pPr>
              <w:rPr>
                <w:sz w:val="24"/>
                <w:szCs w:val="24"/>
                <w:lang w:val="en-IN"/>
              </w:rPr>
            </w:pPr>
            <w:r w:rsidRPr="005E6FD4">
              <w:rPr>
                <w:sz w:val="24"/>
                <w:szCs w:val="24"/>
                <w:lang w:val="en-IN"/>
              </w:rPr>
              <w:t>5.2 Code Implementation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B0BA37" w14:textId="67BCBAF5" w:rsidR="00140E81" w:rsidRPr="005E6FD4" w:rsidRDefault="00140E81" w:rsidP="001432B6">
            <w:pPr>
              <w:rPr>
                <w:sz w:val="24"/>
                <w:szCs w:val="24"/>
                <w:lang w:val="en-IN"/>
              </w:rPr>
            </w:pPr>
            <w:r w:rsidRPr="005E6FD4">
              <w:rPr>
                <w:sz w:val="24"/>
                <w:szCs w:val="24"/>
                <w:lang w:val="en-IN"/>
              </w:rPr>
              <w:t>2</w:t>
            </w:r>
            <w:r w:rsidR="00410BE4">
              <w:rPr>
                <w:sz w:val="24"/>
                <w:szCs w:val="24"/>
                <w:lang w:val="en-IN"/>
              </w:rPr>
              <w:t>9</w:t>
            </w:r>
          </w:p>
        </w:tc>
      </w:tr>
      <w:tr w:rsidR="00140E81" w:rsidRPr="005E6FD4" w14:paraId="23C3FDAA" w14:textId="77777777" w:rsidTr="005E6FD4">
        <w:trPr>
          <w:trHeight w:val="361"/>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666C8FE" w14:textId="77777777" w:rsidR="00140E81" w:rsidRPr="005E6FD4" w:rsidRDefault="00140E81" w:rsidP="001432B6">
            <w:pPr>
              <w:rPr>
                <w:sz w:val="24"/>
                <w:szCs w:val="24"/>
                <w:lang w:val="en-IN"/>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39B3AF" w14:textId="77777777" w:rsidR="00140E81" w:rsidRPr="005E6FD4" w:rsidRDefault="00140E81" w:rsidP="001432B6">
            <w:pPr>
              <w:rPr>
                <w:sz w:val="24"/>
                <w:szCs w:val="24"/>
                <w:lang w:val="en-IN"/>
              </w:rPr>
            </w:pPr>
            <w:r w:rsidRPr="005E6FD4">
              <w:rPr>
                <w:sz w:val="24"/>
                <w:szCs w:val="24"/>
                <w:lang w:val="en-IN"/>
              </w:rPr>
              <w:t>5.3 Implementation Status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AEFA46" w14:textId="66E9004F" w:rsidR="00140E81" w:rsidRPr="005E6FD4" w:rsidRDefault="009D3D3D" w:rsidP="001432B6">
            <w:pPr>
              <w:rPr>
                <w:sz w:val="24"/>
                <w:szCs w:val="24"/>
                <w:lang w:val="en-IN"/>
              </w:rPr>
            </w:pPr>
            <w:r w:rsidRPr="005E6FD4">
              <w:rPr>
                <w:sz w:val="24"/>
                <w:szCs w:val="24"/>
                <w:lang w:val="en-IN"/>
              </w:rPr>
              <w:t>3</w:t>
            </w:r>
            <w:r w:rsidR="00410BE4">
              <w:rPr>
                <w:sz w:val="24"/>
                <w:szCs w:val="24"/>
                <w:lang w:val="en-IN"/>
              </w:rPr>
              <w:t>3</w:t>
            </w:r>
          </w:p>
        </w:tc>
      </w:tr>
      <w:tr w:rsidR="00140E81" w:rsidRPr="005E6FD4" w14:paraId="718B2246" w14:textId="77777777" w:rsidTr="005E6FD4">
        <w:trPr>
          <w:trHeight w:val="345"/>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0E71902" w14:textId="77777777" w:rsidR="00140E81" w:rsidRPr="005E6FD4" w:rsidRDefault="00140E81" w:rsidP="001432B6">
            <w:pPr>
              <w:rPr>
                <w:sz w:val="24"/>
                <w:szCs w:val="24"/>
                <w:lang w:val="en-IN"/>
              </w:rPr>
            </w:pPr>
            <w:r w:rsidRPr="005E6FD4">
              <w:rPr>
                <w:sz w:val="24"/>
                <w:szCs w:val="24"/>
                <w:lang w:val="en-IN"/>
              </w:rPr>
              <w:t>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B728AF" w14:textId="77777777" w:rsidR="00140E81" w:rsidRPr="005E6FD4" w:rsidRDefault="00140E81" w:rsidP="001432B6">
            <w:pPr>
              <w:rPr>
                <w:sz w:val="24"/>
                <w:szCs w:val="24"/>
                <w:lang w:val="en-IN"/>
              </w:rPr>
            </w:pPr>
            <w:r w:rsidRPr="005E6FD4">
              <w:rPr>
                <w:b/>
                <w:bCs/>
                <w:sz w:val="24"/>
                <w:szCs w:val="24"/>
                <w:lang w:val="en-IN"/>
              </w:rPr>
              <w:t>References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A09BF1" w14:textId="73E7793A" w:rsidR="00140E81" w:rsidRPr="005E6FD4" w:rsidRDefault="00140E81" w:rsidP="001432B6">
            <w:pPr>
              <w:rPr>
                <w:sz w:val="24"/>
                <w:szCs w:val="24"/>
                <w:lang w:val="en-IN"/>
              </w:rPr>
            </w:pPr>
            <w:r w:rsidRPr="005E6FD4">
              <w:rPr>
                <w:sz w:val="24"/>
                <w:szCs w:val="24"/>
                <w:lang w:val="en-IN"/>
              </w:rPr>
              <w:t>3</w:t>
            </w:r>
            <w:r w:rsidR="00410BE4">
              <w:rPr>
                <w:sz w:val="24"/>
                <w:szCs w:val="24"/>
                <w:lang w:val="en-IN"/>
              </w:rPr>
              <w:t>5</w:t>
            </w:r>
          </w:p>
        </w:tc>
      </w:tr>
    </w:tbl>
    <w:p w14:paraId="01AEBA57" w14:textId="0DA650F5" w:rsidR="00140E81" w:rsidRPr="005E6FD4" w:rsidRDefault="00140E81" w:rsidP="00140E81">
      <w:pPr>
        <w:rPr>
          <w:sz w:val="22"/>
          <w:szCs w:val="22"/>
          <w:lang w:val="en-IN"/>
        </w:rPr>
      </w:pPr>
    </w:p>
    <w:p w14:paraId="07460326" w14:textId="77777777" w:rsidR="007D5366" w:rsidRPr="005E6FD4" w:rsidRDefault="007D5366" w:rsidP="00140E81">
      <w:pPr>
        <w:rPr>
          <w:b/>
          <w:bCs/>
          <w:sz w:val="22"/>
          <w:szCs w:val="22"/>
          <w:lang w:val="en-IN"/>
        </w:rPr>
      </w:pPr>
    </w:p>
    <w:p w14:paraId="4EDCA8DD" w14:textId="77777777" w:rsidR="007D5366" w:rsidRPr="005E6FD4" w:rsidRDefault="007D5366" w:rsidP="00140E81">
      <w:pPr>
        <w:rPr>
          <w:b/>
          <w:bCs/>
          <w:sz w:val="22"/>
          <w:szCs w:val="22"/>
          <w:lang w:val="en-IN"/>
        </w:rPr>
      </w:pPr>
    </w:p>
    <w:p w14:paraId="77FC6762" w14:textId="77777777" w:rsidR="007D5366" w:rsidRPr="005E6FD4" w:rsidRDefault="007D5366" w:rsidP="00140E81">
      <w:pPr>
        <w:rPr>
          <w:b/>
          <w:bCs/>
          <w:sz w:val="22"/>
          <w:szCs w:val="22"/>
          <w:lang w:val="en-IN"/>
        </w:rPr>
      </w:pPr>
    </w:p>
    <w:p w14:paraId="72C8E369" w14:textId="77777777" w:rsidR="007D5366" w:rsidRPr="005E6FD4" w:rsidRDefault="007D5366" w:rsidP="00140E81">
      <w:pPr>
        <w:rPr>
          <w:b/>
          <w:bCs/>
          <w:sz w:val="22"/>
          <w:szCs w:val="22"/>
          <w:lang w:val="en-IN"/>
        </w:rPr>
      </w:pPr>
    </w:p>
    <w:p w14:paraId="02372C5D" w14:textId="77777777" w:rsidR="007D5366" w:rsidRPr="005E6FD4" w:rsidRDefault="007D5366" w:rsidP="00140E81">
      <w:pPr>
        <w:rPr>
          <w:b/>
          <w:bCs/>
          <w:sz w:val="22"/>
          <w:szCs w:val="22"/>
          <w:lang w:val="en-IN"/>
        </w:rPr>
      </w:pPr>
    </w:p>
    <w:p w14:paraId="36E8A650" w14:textId="77777777" w:rsidR="007D5366" w:rsidRPr="005E6FD4" w:rsidRDefault="007D5366" w:rsidP="00140E81">
      <w:pPr>
        <w:rPr>
          <w:b/>
          <w:bCs/>
          <w:sz w:val="22"/>
          <w:szCs w:val="22"/>
          <w:lang w:val="en-IN"/>
        </w:rPr>
      </w:pPr>
    </w:p>
    <w:p w14:paraId="7EF358E9" w14:textId="77777777" w:rsidR="005E6FD4" w:rsidRDefault="005E6FD4" w:rsidP="00140E81">
      <w:pPr>
        <w:rPr>
          <w:b/>
          <w:bCs/>
          <w:sz w:val="28"/>
          <w:szCs w:val="28"/>
          <w:lang w:val="en-IN"/>
        </w:rPr>
      </w:pPr>
    </w:p>
    <w:p w14:paraId="5BA0B9D2" w14:textId="00E57CDA" w:rsidR="00140E81" w:rsidRPr="005E6FD4" w:rsidRDefault="00140E81" w:rsidP="00140E81">
      <w:pPr>
        <w:rPr>
          <w:b/>
          <w:bCs/>
          <w:sz w:val="32"/>
          <w:szCs w:val="32"/>
          <w:lang w:val="en-IN"/>
        </w:rPr>
      </w:pPr>
      <w:r w:rsidRPr="005E6FD4">
        <w:rPr>
          <w:b/>
          <w:bCs/>
          <w:sz w:val="32"/>
          <w:szCs w:val="32"/>
          <w:lang w:val="en-IN"/>
        </w:rPr>
        <w:t>Chapter 1</w:t>
      </w:r>
    </w:p>
    <w:p w14:paraId="4005997C" w14:textId="77777777" w:rsidR="00140E81" w:rsidRPr="005E6FD4" w:rsidRDefault="00140E81" w:rsidP="00140E81">
      <w:pPr>
        <w:rPr>
          <w:b/>
          <w:bCs/>
          <w:sz w:val="32"/>
          <w:szCs w:val="32"/>
          <w:lang w:val="en-IN"/>
        </w:rPr>
      </w:pPr>
      <w:r w:rsidRPr="005E6FD4">
        <w:rPr>
          <w:b/>
          <w:bCs/>
          <w:sz w:val="32"/>
          <w:szCs w:val="32"/>
          <w:lang w:val="en-IN"/>
        </w:rPr>
        <w:t>INTRODUCTION</w:t>
      </w:r>
    </w:p>
    <w:p w14:paraId="2E05A0D7" w14:textId="77777777" w:rsidR="007D5366" w:rsidRPr="005E6FD4" w:rsidRDefault="007D5366" w:rsidP="00140E81">
      <w:pPr>
        <w:rPr>
          <w:b/>
          <w:bCs/>
          <w:sz w:val="28"/>
          <w:szCs w:val="28"/>
          <w:lang w:val="en-IN"/>
        </w:rPr>
      </w:pPr>
    </w:p>
    <w:p w14:paraId="31DE0EFA" w14:textId="77777777" w:rsidR="00140E81" w:rsidRPr="005E6FD4" w:rsidRDefault="00140E81" w:rsidP="00140E81">
      <w:pPr>
        <w:rPr>
          <w:sz w:val="24"/>
          <w:szCs w:val="24"/>
          <w:lang w:val="en-IN"/>
        </w:rPr>
      </w:pPr>
      <w:r w:rsidRPr="005E6FD4">
        <w:rPr>
          <w:sz w:val="24"/>
          <w:szCs w:val="24"/>
          <w:lang w:val="en-IN"/>
        </w:rPr>
        <w:t>In today's data-driven era, organizations across all industries generate massive amounts of data on a daily basis. The ability to extract meaningful insights from this data has become a critical factor for business success, scientific advancement, and informed decision-making. However, traditional data analysis methods require specialized knowledge of programming languages such as Python, R, or SQL, along with a deep understanding of statistical techniques and data visualization tools. This creates a significant barrier for non-technical users who need to interact with and understand their data but lack the technical expertise to do so effectively [1]. This project aims to bridge this gap by developing an intelligent AI Agent that enables users to perform comprehensive data analysis through natural language queries.</w:t>
      </w:r>
    </w:p>
    <w:p w14:paraId="67EBC878" w14:textId="77777777" w:rsidR="007D5366" w:rsidRPr="005E6FD4" w:rsidRDefault="007D5366" w:rsidP="00140E81">
      <w:pPr>
        <w:rPr>
          <w:sz w:val="24"/>
          <w:szCs w:val="24"/>
          <w:lang w:val="en-IN"/>
        </w:rPr>
      </w:pPr>
    </w:p>
    <w:p w14:paraId="5070B2D3" w14:textId="77777777" w:rsidR="007D5366" w:rsidRPr="005E6FD4" w:rsidRDefault="007D5366" w:rsidP="00140E81">
      <w:pPr>
        <w:rPr>
          <w:sz w:val="22"/>
          <w:szCs w:val="22"/>
          <w:lang w:val="en-IN"/>
        </w:rPr>
      </w:pPr>
    </w:p>
    <w:p w14:paraId="2EF159FF" w14:textId="2DF3A6A2" w:rsidR="00140E81" w:rsidRPr="005E6FD4" w:rsidRDefault="00140E81" w:rsidP="007D5366">
      <w:pPr>
        <w:pStyle w:val="ListParagraph"/>
        <w:numPr>
          <w:ilvl w:val="1"/>
          <w:numId w:val="41"/>
        </w:numPr>
        <w:rPr>
          <w:b/>
          <w:bCs/>
          <w:sz w:val="28"/>
          <w:szCs w:val="28"/>
          <w:lang w:val="en-IN"/>
        </w:rPr>
      </w:pPr>
      <w:r w:rsidRPr="005E6FD4">
        <w:rPr>
          <w:b/>
          <w:bCs/>
          <w:sz w:val="28"/>
          <w:szCs w:val="28"/>
          <w:lang w:val="en-IN"/>
        </w:rPr>
        <w:t>Background</w:t>
      </w:r>
    </w:p>
    <w:p w14:paraId="3E5069B2" w14:textId="77777777" w:rsidR="007D5366" w:rsidRPr="005E6FD4" w:rsidRDefault="007D5366" w:rsidP="007D5366">
      <w:pPr>
        <w:pStyle w:val="ListParagraph"/>
        <w:ind w:left="420"/>
        <w:rPr>
          <w:sz w:val="24"/>
          <w:szCs w:val="24"/>
          <w:lang w:val="en-IN"/>
        </w:rPr>
      </w:pPr>
    </w:p>
    <w:p w14:paraId="7C1668EB" w14:textId="77777777" w:rsidR="00140E81" w:rsidRDefault="00140E81" w:rsidP="00140E81">
      <w:pPr>
        <w:rPr>
          <w:sz w:val="24"/>
          <w:szCs w:val="24"/>
          <w:lang w:val="en-IN"/>
        </w:rPr>
      </w:pPr>
      <w:r w:rsidRPr="005E6FD4">
        <w:rPr>
          <w:sz w:val="24"/>
          <w:szCs w:val="24"/>
          <w:lang w:val="en-IN"/>
        </w:rPr>
        <w:t>The emergence of Large Language Models (LLMs) such as Google Gemini, OpenAI GPT-4, and Meta LLaMA has opened up new possibilities in the field of artificial intelligence. These models demonstrate remarkable capabilities in understanding and generating human language, making them ideal candidates for bridging the gap between complex data analysis tasks and natural language communication [2]. When combined with agent-based architectures, these models can perform autonomous, multi-step reasoning and execute complex analytical workflows without explicit programming from the user.</w:t>
      </w:r>
    </w:p>
    <w:p w14:paraId="13D84D73" w14:textId="77777777" w:rsidR="005E6FD4" w:rsidRPr="005E6FD4" w:rsidRDefault="005E6FD4" w:rsidP="00140E81">
      <w:pPr>
        <w:rPr>
          <w:sz w:val="24"/>
          <w:szCs w:val="24"/>
          <w:lang w:val="en-IN"/>
        </w:rPr>
      </w:pPr>
    </w:p>
    <w:p w14:paraId="02C4050C" w14:textId="77777777" w:rsidR="00140E81" w:rsidRDefault="00140E81" w:rsidP="00140E81">
      <w:pPr>
        <w:rPr>
          <w:sz w:val="24"/>
          <w:szCs w:val="24"/>
          <w:lang w:val="en-IN"/>
        </w:rPr>
      </w:pPr>
      <w:r w:rsidRPr="005E6FD4">
        <w:rPr>
          <w:sz w:val="24"/>
          <w:szCs w:val="24"/>
          <w:lang w:val="en-IN"/>
        </w:rPr>
        <w:t>AI Agents represent a paradigm shift in how we interact with intelligent systems. Unlike traditional chatbots that simply generate text responses, AI Agents can perceive their environment, make decisions, use tools, and take actions to achieve specific goals [3]. In the context of data analysis, an AI Agent can autonomously load datasets, clean data, perform statistical analysis, detect patterns, and generate visualizations — all through simple natural language instructions from the user.</w:t>
      </w:r>
    </w:p>
    <w:p w14:paraId="223453B9" w14:textId="77777777" w:rsidR="005E6FD4" w:rsidRPr="005E6FD4" w:rsidRDefault="005E6FD4" w:rsidP="00140E81">
      <w:pPr>
        <w:rPr>
          <w:sz w:val="24"/>
          <w:szCs w:val="24"/>
          <w:lang w:val="en-IN"/>
        </w:rPr>
      </w:pPr>
    </w:p>
    <w:p w14:paraId="350252A2" w14:textId="77777777" w:rsidR="00140E81" w:rsidRDefault="00140E81" w:rsidP="00140E81">
      <w:pPr>
        <w:rPr>
          <w:sz w:val="24"/>
          <w:szCs w:val="24"/>
          <w:lang w:val="en-IN"/>
        </w:rPr>
      </w:pPr>
      <w:r w:rsidRPr="005E6FD4">
        <w:rPr>
          <w:sz w:val="24"/>
          <w:szCs w:val="24"/>
          <w:lang w:val="en-IN"/>
        </w:rPr>
        <w:t>The development of frameworks like LangChain has further accelerated the adoption of AI Agents in real-world applications. LangChain provides abstractions for connecting LLMs with external tools, managing conversational memory, and orchestrating complex chains of operations. This framework supports multiple LLM providers, including Google Gemini, OpenAI, and Anthropic, making it a versatile choice for developing AI Agent applications.</w:t>
      </w:r>
    </w:p>
    <w:p w14:paraId="53DCEB96" w14:textId="77777777" w:rsidR="005E6FD4" w:rsidRDefault="005E6FD4" w:rsidP="00140E81">
      <w:pPr>
        <w:rPr>
          <w:sz w:val="24"/>
          <w:szCs w:val="24"/>
          <w:lang w:val="en-IN"/>
        </w:rPr>
      </w:pPr>
    </w:p>
    <w:p w14:paraId="7B12E44A" w14:textId="77777777" w:rsidR="005E6FD4" w:rsidRDefault="005E6FD4" w:rsidP="00140E81">
      <w:pPr>
        <w:rPr>
          <w:sz w:val="24"/>
          <w:szCs w:val="24"/>
          <w:lang w:val="en-IN"/>
        </w:rPr>
      </w:pPr>
    </w:p>
    <w:p w14:paraId="37BC6D38" w14:textId="77777777" w:rsidR="005E6FD4" w:rsidRDefault="005E6FD4" w:rsidP="00140E81">
      <w:pPr>
        <w:rPr>
          <w:sz w:val="24"/>
          <w:szCs w:val="24"/>
          <w:lang w:val="en-IN"/>
        </w:rPr>
      </w:pPr>
    </w:p>
    <w:p w14:paraId="4D050541" w14:textId="77777777" w:rsidR="005E6FD4" w:rsidRDefault="005E6FD4" w:rsidP="00140E81">
      <w:pPr>
        <w:rPr>
          <w:sz w:val="24"/>
          <w:szCs w:val="24"/>
          <w:lang w:val="en-IN"/>
        </w:rPr>
      </w:pPr>
    </w:p>
    <w:p w14:paraId="3339F484" w14:textId="77777777" w:rsidR="005E6FD4" w:rsidRDefault="005E6FD4" w:rsidP="00140E81">
      <w:pPr>
        <w:rPr>
          <w:sz w:val="24"/>
          <w:szCs w:val="24"/>
          <w:lang w:val="en-IN"/>
        </w:rPr>
      </w:pPr>
    </w:p>
    <w:p w14:paraId="58B90F23" w14:textId="77777777" w:rsidR="005E6FD4" w:rsidRDefault="005E6FD4" w:rsidP="00140E81">
      <w:pPr>
        <w:rPr>
          <w:sz w:val="24"/>
          <w:szCs w:val="24"/>
          <w:lang w:val="en-IN"/>
        </w:rPr>
      </w:pPr>
    </w:p>
    <w:p w14:paraId="1B98ED45" w14:textId="77777777" w:rsidR="005E6FD4" w:rsidRDefault="005E6FD4" w:rsidP="00140E81">
      <w:pPr>
        <w:rPr>
          <w:sz w:val="24"/>
          <w:szCs w:val="24"/>
          <w:lang w:val="en-IN"/>
        </w:rPr>
      </w:pPr>
    </w:p>
    <w:p w14:paraId="4235869C" w14:textId="77777777" w:rsidR="005E6FD4" w:rsidRDefault="005E6FD4" w:rsidP="00140E81">
      <w:pPr>
        <w:rPr>
          <w:sz w:val="24"/>
          <w:szCs w:val="24"/>
          <w:lang w:val="en-IN"/>
        </w:rPr>
      </w:pPr>
    </w:p>
    <w:p w14:paraId="50DFA683" w14:textId="77777777" w:rsidR="005E6FD4" w:rsidRDefault="005E6FD4" w:rsidP="00140E81">
      <w:pPr>
        <w:rPr>
          <w:sz w:val="24"/>
          <w:szCs w:val="24"/>
          <w:lang w:val="en-IN"/>
        </w:rPr>
      </w:pPr>
    </w:p>
    <w:p w14:paraId="413EDC85" w14:textId="77777777" w:rsidR="005E6FD4" w:rsidRPr="005E6FD4" w:rsidRDefault="005E6FD4" w:rsidP="00140E81">
      <w:pPr>
        <w:rPr>
          <w:sz w:val="24"/>
          <w:szCs w:val="24"/>
          <w:lang w:val="en-IN"/>
        </w:rPr>
      </w:pPr>
    </w:p>
    <w:p w14:paraId="3528F050" w14:textId="71321009" w:rsidR="00140E81" w:rsidRPr="005E6FD4" w:rsidRDefault="00140E81" w:rsidP="00140E81">
      <w:pPr>
        <w:rPr>
          <w:sz w:val="24"/>
          <w:szCs w:val="24"/>
          <w:lang w:val="en-IN"/>
        </w:rPr>
      </w:pPr>
    </w:p>
    <w:p w14:paraId="08B3DB95" w14:textId="77777777" w:rsidR="007D5366" w:rsidRPr="005E6FD4" w:rsidRDefault="007D5366" w:rsidP="00140E81">
      <w:pPr>
        <w:rPr>
          <w:b/>
          <w:bCs/>
          <w:sz w:val="22"/>
          <w:szCs w:val="22"/>
          <w:lang w:val="en-IN"/>
        </w:rPr>
      </w:pPr>
    </w:p>
    <w:p w14:paraId="295BFCF2" w14:textId="5B55C870" w:rsidR="00140E81" w:rsidRPr="005E6FD4" w:rsidRDefault="00140E81" w:rsidP="005E6FD4">
      <w:pPr>
        <w:pStyle w:val="ListParagraph"/>
        <w:numPr>
          <w:ilvl w:val="1"/>
          <w:numId w:val="41"/>
        </w:numPr>
        <w:rPr>
          <w:b/>
          <w:bCs/>
          <w:sz w:val="28"/>
          <w:szCs w:val="28"/>
          <w:lang w:val="en-IN"/>
        </w:rPr>
      </w:pPr>
      <w:r w:rsidRPr="005E6FD4">
        <w:rPr>
          <w:b/>
          <w:bCs/>
          <w:sz w:val="28"/>
          <w:szCs w:val="28"/>
          <w:lang w:val="en-IN"/>
        </w:rPr>
        <w:t>Project Overview</w:t>
      </w:r>
    </w:p>
    <w:p w14:paraId="7195E667" w14:textId="77777777" w:rsidR="007D5366" w:rsidRPr="005E6FD4" w:rsidRDefault="007D5366" w:rsidP="007D5366">
      <w:pPr>
        <w:pStyle w:val="ListParagraph"/>
        <w:ind w:left="420"/>
        <w:rPr>
          <w:b/>
          <w:bCs/>
          <w:sz w:val="24"/>
          <w:szCs w:val="24"/>
          <w:lang w:val="en-IN"/>
        </w:rPr>
      </w:pPr>
    </w:p>
    <w:p w14:paraId="490394C6" w14:textId="77777777" w:rsidR="00140E81" w:rsidRDefault="00140E81" w:rsidP="00140E81">
      <w:pPr>
        <w:rPr>
          <w:sz w:val="24"/>
          <w:szCs w:val="24"/>
          <w:lang w:val="en-IN"/>
        </w:rPr>
      </w:pPr>
      <w:r w:rsidRPr="005E6FD4">
        <w:rPr>
          <w:sz w:val="24"/>
          <w:szCs w:val="24"/>
          <w:lang w:val="en-IN"/>
        </w:rPr>
        <w:t>The proposed AI-Powered Data Analyst Agent is a web-based application designed to democratize data analysis by making it accessible to users without programming or statistical expertise. The system allows users to upload CSV datasets and interact with their data through a conversational chat interface. By leveraging the reasoning capabilities of Google Gemini and the tool orchestration capabilities of LangChain, the system can autonomously understand user intent, select appropriate analytical methods, and deliver actionable insights.</w:t>
      </w:r>
    </w:p>
    <w:p w14:paraId="1841AD6D" w14:textId="77777777" w:rsidR="005E6FD4" w:rsidRPr="005E6FD4" w:rsidRDefault="005E6FD4" w:rsidP="00140E81">
      <w:pPr>
        <w:rPr>
          <w:sz w:val="24"/>
          <w:szCs w:val="24"/>
          <w:lang w:val="en-IN"/>
        </w:rPr>
      </w:pPr>
    </w:p>
    <w:p w14:paraId="296F4700" w14:textId="77777777" w:rsidR="00140E81" w:rsidRPr="005E6FD4" w:rsidRDefault="00140E81" w:rsidP="00140E81">
      <w:pPr>
        <w:rPr>
          <w:sz w:val="24"/>
          <w:szCs w:val="24"/>
          <w:lang w:val="en-IN"/>
        </w:rPr>
      </w:pPr>
      <w:r w:rsidRPr="005E6FD4">
        <w:rPr>
          <w:sz w:val="24"/>
          <w:szCs w:val="24"/>
          <w:lang w:val="en-IN"/>
        </w:rPr>
        <w:t>The system architecture follows a modular design pattern, consisting of separate modules for data ingestion, AI orchestration, statistical analysis, and visualization. This separation of concerns ensures that the system is maintainable, scalable, and easy to extend with additional features in future phases. The user interface is built using Streamlit, providing a clean, intuitive, and responsive experience that works seamlessly across different devices and screen sizes.</w:t>
      </w:r>
    </w:p>
    <w:p w14:paraId="2D038106" w14:textId="77777777" w:rsidR="00140E81" w:rsidRDefault="00140E81" w:rsidP="00140E81">
      <w:pPr>
        <w:rPr>
          <w:sz w:val="24"/>
          <w:szCs w:val="24"/>
          <w:lang w:val="en-IN"/>
        </w:rPr>
      </w:pPr>
      <w:r w:rsidRPr="005E6FD4">
        <w:rPr>
          <w:sz w:val="24"/>
          <w:szCs w:val="24"/>
          <w:lang w:val="en-IN"/>
        </w:rPr>
        <w:t>Users can ask natural language questions such as "What are the key trends in my sales data?", "Find correlations between revenue and customer age", or "Detect outliers in the price column", and the AI Agent processes these queries, analyzes the relevant data, and provides detailed insights along with supporting information. The system maintains conversation history, enabling context-aware multi-turn interactions where users can build upon previous queries.</w:t>
      </w:r>
    </w:p>
    <w:p w14:paraId="5EDCE8D7" w14:textId="77777777" w:rsidR="005E6FD4" w:rsidRPr="005E6FD4" w:rsidRDefault="005E6FD4" w:rsidP="00140E81">
      <w:pPr>
        <w:rPr>
          <w:sz w:val="24"/>
          <w:szCs w:val="24"/>
          <w:lang w:val="en-IN"/>
        </w:rPr>
      </w:pPr>
    </w:p>
    <w:p w14:paraId="7A799B98" w14:textId="77777777" w:rsidR="00140E81" w:rsidRDefault="00140E81" w:rsidP="00140E81">
      <w:pPr>
        <w:rPr>
          <w:sz w:val="24"/>
          <w:szCs w:val="24"/>
          <w:lang w:val="en-IN"/>
        </w:rPr>
      </w:pPr>
      <w:r w:rsidRPr="005E6FD4">
        <w:rPr>
          <w:sz w:val="24"/>
          <w:szCs w:val="24"/>
          <w:lang w:val="en-IN"/>
        </w:rPr>
        <w:t>The system supports multiple Google Gemini models, ranging from the lightweight gemini-2.5-flash-lite for fast queries to the powerful gemini-2.5-pro for complex analytical reasoning. This flexibility allows users to balance between speed, quality, and cost based on their specific requirements. Additionally, the system implements robust error handling for API quota limits, network issues, and invalid data formats.</w:t>
      </w:r>
    </w:p>
    <w:p w14:paraId="5A3FCFC5" w14:textId="77777777" w:rsidR="005E6FD4" w:rsidRPr="005E6FD4" w:rsidRDefault="005E6FD4" w:rsidP="00140E81">
      <w:pPr>
        <w:rPr>
          <w:sz w:val="24"/>
          <w:szCs w:val="24"/>
          <w:lang w:val="en-IN"/>
        </w:rPr>
      </w:pPr>
    </w:p>
    <w:p w14:paraId="2652FCF3" w14:textId="77777777" w:rsidR="00140E81" w:rsidRPr="005E6FD4" w:rsidRDefault="00140E81" w:rsidP="00140E81">
      <w:pPr>
        <w:rPr>
          <w:sz w:val="24"/>
          <w:szCs w:val="24"/>
          <w:lang w:val="en-IN"/>
        </w:rPr>
      </w:pPr>
      <w:r w:rsidRPr="005E6FD4">
        <w:rPr>
          <w:sz w:val="24"/>
          <w:szCs w:val="24"/>
          <w:lang w:val="en-IN"/>
        </w:rPr>
        <w:t>The frontend incorporates custom CSS styling and JavaScript interactivity to provide a modern, professional appearance. The chat interface features animated message bubbles, gradient backgrounds, and smooth transitions, creating an engaging user experience. The sidebar provides quick action buttons for common analytical tasks, allowing users to perform standard analyses with a single click.</w:t>
      </w:r>
    </w:p>
    <w:p w14:paraId="4DFF5463" w14:textId="77777777" w:rsidR="007D5366" w:rsidRPr="005E6FD4" w:rsidRDefault="007D5366">
      <w:pPr>
        <w:rPr>
          <w:sz w:val="22"/>
          <w:szCs w:val="22"/>
          <w:lang w:val="en-IN"/>
        </w:rPr>
      </w:pPr>
      <w:r w:rsidRPr="005E6FD4">
        <w:rPr>
          <w:sz w:val="22"/>
          <w:szCs w:val="22"/>
          <w:lang w:val="en-IN"/>
        </w:rPr>
        <w:br w:type="page"/>
      </w:r>
    </w:p>
    <w:p w14:paraId="7D5798FC" w14:textId="77777777" w:rsidR="007D5366" w:rsidRPr="005E6FD4" w:rsidRDefault="007D5366" w:rsidP="00140E81">
      <w:pPr>
        <w:rPr>
          <w:sz w:val="22"/>
          <w:szCs w:val="22"/>
          <w:lang w:val="en-IN"/>
        </w:rPr>
      </w:pPr>
    </w:p>
    <w:p w14:paraId="25B120B8" w14:textId="4C6C38E1" w:rsidR="00140E81" w:rsidRPr="005E6FD4" w:rsidRDefault="00140E81" w:rsidP="00140E81">
      <w:pPr>
        <w:rPr>
          <w:sz w:val="22"/>
          <w:szCs w:val="22"/>
          <w:lang w:val="en-IN"/>
        </w:rPr>
      </w:pPr>
    </w:p>
    <w:p w14:paraId="1740F0AA" w14:textId="6EFEB995" w:rsidR="00140E81" w:rsidRPr="005E6FD4" w:rsidRDefault="00140E81" w:rsidP="007D5366">
      <w:pPr>
        <w:pStyle w:val="ListParagraph"/>
        <w:numPr>
          <w:ilvl w:val="1"/>
          <w:numId w:val="41"/>
        </w:numPr>
        <w:rPr>
          <w:b/>
          <w:bCs/>
          <w:sz w:val="28"/>
          <w:szCs w:val="28"/>
          <w:lang w:val="en-IN"/>
        </w:rPr>
      </w:pPr>
      <w:r w:rsidRPr="005E6FD4">
        <w:rPr>
          <w:b/>
          <w:bCs/>
          <w:sz w:val="28"/>
          <w:szCs w:val="28"/>
          <w:lang w:val="en-IN"/>
        </w:rPr>
        <w:t>Motivation</w:t>
      </w:r>
    </w:p>
    <w:p w14:paraId="159E2504" w14:textId="77777777" w:rsidR="007D5366" w:rsidRPr="005E6FD4" w:rsidRDefault="007D5366" w:rsidP="007D5366">
      <w:pPr>
        <w:pStyle w:val="ListParagraph"/>
        <w:ind w:left="420"/>
        <w:rPr>
          <w:b/>
          <w:bCs/>
          <w:sz w:val="28"/>
          <w:szCs w:val="28"/>
          <w:lang w:val="en-IN"/>
        </w:rPr>
      </w:pPr>
    </w:p>
    <w:p w14:paraId="315D579D" w14:textId="77777777" w:rsidR="00140E81" w:rsidRDefault="00140E81" w:rsidP="00140E81">
      <w:pPr>
        <w:rPr>
          <w:sz w:val="24"/>
          <w:szCs w:val="24"/>
          <w:lang w:val="en-IN"/>
        </w:rPr>
      </w:pPr>
      <w:r w:rsidRPr="005E6FD4">
        <w:rPr>
          <w:sz w:val="24"/>
          <w:szCs w:val="24"/>
          <w:lang w:val="en-IN"/>
        </w:rPr>
        <w:t>The motivation behind this project stems from the increasing demand for data analysis capabilities across all sectors of society, combined with the persistent challenges that prevent non-technical users from accessing these capabilities effectively. Several key factors have driven the development of this project.</w:t>
      </w:r>
    </w:p>
    <w:p w14:paraId="2EB5185E" w14:textId="77777777" w:rsidR="005E6FD4" w:rsidRPr="005E6FD4" w:rsidRDefault="005E6FD4" w:rsidP="00140E81">
      <w:pPr>
        <w:rPr>
          <w:sz w:val="24"/>
          <w:szCs w:val="24"/>
          <w:lang w:val="en-IN"/>
        </w:rPr>
      </w:pPr>
    </w:p>
    <w:p w14:paraId="64F7022B" w14:textId="77777777" w:rsidR="00140E81" w:rsidRPr="005E6FD4" w:rsidRDefault="00140E81" w:rsidP="00140E81">
      <w:pPr>
        <w:rPr>
          <w:sz w:val="24"/>
          <w:szCs w:val="24"/>
          <w:lang w:val="en-IN"/>
        </w:rPr>
      </w:pPr>
      <w:r w:rsidRPr="005E6FD4">
        <w:rPr>
          <w:sz w:val="24"/>
          <w:szCs w:val="24"/>
          <w:lang w:val="en-IN"/>
        </w:rPr>
        <w:t>Firstly, the data revolution has reached every domain — from small businesses tracking sales to researchers analyzing experimental results, from educators evaluating student performance to social media managers monitoring engagement metrics. Despite this widespread need, the tools available for data analysis remain largely inaccessible to those without technical training. Commercial platforms like Tableau and Power BI offer powerful capabilities but require expensive licenses and substantial training to use effectively.</w:t>
      </w:r>
    </w:p>
    <w:p w14:paraId="0A4E4E6B" w14:textId="77777777" w:rsidR="005E6FD4" w:rsidRPr="005E6FD4" w:rsidRDefault="005E6FD4" w:rsidP="00140E81">
      <w:pPr>
        <w:rPr>
          <w:sz w:val="24"/>
          <w:szCs w:val="24"/>
          <w:lang w:val="en-IN"/>
        </w:rPr>
      </w:pPr>
    </w:p>
    <w:p w14:paraId="731B072E" w14:textId="77777777" w:rsidR="00140E81" w:rsidRPr="005E6FD4" w:rsidRDefault="00140E81" w:rsidP="00140E81">
      <w:pPr>
        <w:rPr>
          <w:sz w:val="24"/>
          <w:szCs w:val="24"/>
          <w:lang w:val="en-IN"/>
        </w:rPr>
      </w:pPr>
      <w:r w:rsidRPr="005E6FD4">
        <w:rPr>
          <w:sz w:val="24"/>
          <w:szCs w:val="24"/>
          <w:lang w:val="en-IN"/>
        </w:rPr>
        <w:t>Secondly, the rapid advancement of Large Language Models has created unprecedented opportunities to redefine human-computer interaction. Models like Google Gemini have demonstrated remarkable abilities in understanding context, reasoning about complex problems, and generating human-like responses. By harnessing these capabilities, it becomes possible to create systems that can understand and respond to natural language queries about data, eliminating the need for users to learn complex query languages or programming syntax.</w:t>
      </w:r>
    </w:p>
    <w:p w14:paraId="5427339D" w14:textId="77777777" w:rsidR="005E6FD4" w:rsidRPr="005E6FD4" w:rsidRDefault="005E6FD4" w:rsidP="00140E81">
      <w:pPr>
        <w:rPr>
          <w:sz w:val="24"/>
          <w:szCs w:val="24"/>
          <w:lang w:val="en-IN"/>
        </w:rPr>
      </w:pPr>
    </w:p>
    <w:p w14:paraId="6EEF6E90" w14:textId="77777777" w:rsidR="00140E81" w:rsidRPr="005E6FD4" w:rsidRDefault="00140E81" w:rsidP="00140E81">
      <w:pPr>
        <w:rPr>
          <w:sz w:val="24"/>
          <w:szCs w:val="24"/>
          <w:lang w:val="en-IN"/>
        </w:rPr>
      </w:pPr>
      <w:r w:rsidRPr="005E6FD4">
        <w:rPr>
          <w:sz w:val="24"/>
          <w:szCs w:val="24"/>
          <w:lang w:val="en-IN"/>
        </w:rPr>
        <w:t>Thirdly, the emergence of AI Agent architectures represents one of the most significant trends in artificial intelligence as of 2024-2025. The development of autonomous agents capable of using tools, maintaining context, and performing multi-step reasoning is widely regarded as a crucial step toward more general artificial intelligence systems. This project provides hands-on experience with this cutting-edge technology while solving a practical real-world problem.</w:t>
      </w:r>
    </w:p>
    <w:p w14:paraId="6C9D9EDB" w14:textId="77777777" w:rsidR="005E6FD4" w:rsidRPr="005E6FD4" w:rsidRDefault="005E6FD4" w:rsidP="00140E81">
      <w:pPr>
        <w:rPr>
          <w:sz w:val="24"/>
          <w:szCs w:val="24"/>
          <w:lang w:val="en-IN"/>
        </w:rPr>
      </w:pPr>
    </w:p>
    <w:p w14:paraId="72717814" w14:textId="77777777" w:rsidR="00140E81" w:rsidRPr="005E6FD4" w:rsidRDefault="00140E81" w:rsidP="00140E81">
      <w:pPr>
        <w:rPr>
          <w:sz w:val="24"/>
          <w:szCs w:val="24"/>
          <w:lang w:val="en-IN"/>
        </w:rPr>
      </w:pPr>
      <w:r w:rsidRPr="005E6FD4">
        <w:rPr>
          <w:sz w:val="24"/>
          <w:szCs w:val="24"/>
          <w:lang w:val="en-IN"/>
        </w:rPr>
        <w:t>Finally, this project serves as a comprehensive learning experience that integrates multiple modern technologies and concepts. It combines artificial intelligence, web development, data science, software engineering principles, and user experience design into a cohesive system. The skills and knowledge gained through this project are directly applicable to the rapidly growing field of AI-powered applications, making it valuable both academically and professionally.</w:t>
      </w:r>
    </w:p>
    <w:p w14:paraId="4EF708B1" w14:textId="77777777" w:rsidR="005E6FD4" w:rsidRPr="005E6FD4" w:rsidRDefault="00140E81" w:rsidP="00140E81">
      <w:pPr>
        <w:rPr>
          <w:sz w:val="24"/>
          <w:szCs w:val="24"/>
          <w:lang w:val="en-IN"/>
        </w:rPr>
      </w:pPr>
      <w:r w:rsidRPr="005E6FD4">
        <w:rPr>
          <w:sz w:val="24"/>
          <w:szCs w:val="24"/>
          <w:lang w:val="en-IN"/>
        </w:rPr>
        <w:t xml:space="preserve">The project also aligns with the broader goal of making technology more </w:t>
      </w:r>
    </w:p>
    <w:p w14:paraId="06189B85" w14:textId="2C19EEBB" w:rsidR="00140E81" w:rsidRPr="005E6FD4" w:rsidRDefault="00140E81" w:rsidP="00140E81">
      <w:pPr>
        <w:rPr>
          <w:sz w:val="24"/>
          <w:szCs w:val="24"/>
          <w:lang w:val="en-IN"/>
        </w:rPr>
      </w:pPr>
      <w:r w:rsidRPr="005E6FD4">
        <w:rPr>
          <w:sz w:val="24"/>
          <w:szCs w:val="24"/>
          <w:lang w:val="en-IN"/>
        </w:rPr>
        <w:t>accessible and inclusive. By removing the technical barriers that prevent many people from leveraging the power of data analysis, the system contributes to digital democratization and empowers users from diverse backgrounds to make data-driven decisions.</w:t>
      </w:r>
    </w:p>
    <w:p w14:paraId="4767474C" w14:textId="77777777" w:rsidR="007D5366" w:rsidRPr="005E6FD4" w:rsidRDefault="007D5366" w:rsidP="00140E81">
      <w:pPr>
        <w:rPr>
          <w:sz w:val="22"/>
          <w:szCs w:val="22"/>
          <w:lang w:val="en-IN"/>
        </w:rPr>
      </w:pPr>
    </w:p>
    <w:p w14:paraId="56815E2B" w14:textId="77777777" w:rsidR="007D5366" w:rsidRPr="005E6FD4" w:rsidRDefault="007D5366" w:rsidP="00140E81">
      <w:pPr>
        <w:rPr>
          <w:sz w:val="22"/>
          <w:szCs w:val="22"/>
          <w:lang w:val="en-IN"/>
        </w:rPr>
      </w:pPr>
    </w:p>
    <w:p w14:paraId="61FBA258" w14:textId="77777777" w:rsidR="007D5366" w:rsidRPr="005E6FD4" w:rsidRDefault="007D5366" w:rsidP="00140E81">
      <w:pPr>
        <w:rPr>
          <w:sz w:val="22"/>
          <w:szCs w:val="22"/>
          <w:lang w:val="en-IN"/>
        </w:rPr>
      </w:pPr>
    </w:p>
    <w:p w14:paraId="645C480F" w14:textId="57F89214" w:rsidR="00140E81" w:rsidRDefault="00140E81" w:rsidP="00140E81">
      <w:pPr>
        <w:rPr>
          <w:sz w:val="22"/>
          <w:szCs w:val="22"/>
          <w:lang w:val="en-IN"/>
        </w:rPr>
      </w:pPr>
    </w:p>
    <w:p w14:paraId="0A0AC1CE" w14:textId="77777777" w:rsidR="005E6FD4" w:rsidRDefault="005E6FD4" w:rsidP="00140E81">
      <w:pPr>
        <w:rPr>
          <w:sz w:val="22"/>
          <w:szCs w:val="22"/>
          <w:lang w:val="en-IN"/>
        </w:rPr>
      </w:pPr>
    </w:p>
    <w:p w14:paraId="44257A9F" w14:textId="77777777" w:rsidR="005E6FD4" w:rsidRDefault="005E6FD4" w:rsidP="00140E81">
      <w:pPr>
        <w:rPr>
          <w:sz w:val="22"/>
          <w:szCs w:val="22"/>
          <w:lang w:val="en-IN"/>
        </w:rPr>
      </w:pPr>
    </w:p>
    <w:p w14:paraId="1C196351" w14:textId="77777777" w:rsidR="005E6FD4" w:rsidRDefault="005E6FD4" w:rsidP="00140E81">
      <w:pPr>
        <w:rPr>
          <w:sz w:val="22"/>
          <w:szCs w:val="22"/>
          <w:lang w:val="en-IN"/>
        </w:rPr>
      </w:pPr>
    </w:p>
    <w:p w14:paraId="515D41CB" w14:textId="77777777" w:rsidR="005E6FD4" w:rsidRDefault="005E6FD4" w:rsidP="00140E81">
      <w:pPr>
        <w:rPr>
          <w:sz w:val="22"/>
          <w:szCs w:val="22"/>
          <w:lang w:val="en-IN"/>
        </w:rPr>
      </w:pPr>
    </w:p>
    <w:p w14:paraId="1EEFB5F2" w14:textId="77777777" w:rsidR="005E6FD4" w:rsidRDefault="005E6FD4" w:rsidP="00140E81">
      <w:pPr>
        <w:rPr>
          <w:sz w:val="22"/>
          <w:szCs w:val="22"/>
          <w:lang w:val="en-IN"/>
        </w:rPr>
      </w:pPr>
    </w:p>
    <w:p w14:paraId="0EEFB6CC" w14:textId="77777777" w:rsidR="005E6FD4" w:rsidRDefault="005E6FD4" w:rsidP="00140E81">
      <w:pPr>
        <w:rPr>
          <w:sz w:val="22"/>
          <w:szCs w:val="22"/>
          <w:lang w:val="en-IN"/>
        </w:rPr>
      </w:pPr>
    </w:p>
    <w:p w14:paraId="671CDB97" w14:textId="77777777" w:rsidR="005E6FD4" w:rsidRDefault="005E6FD4" w:rsidP="00140E81">
      <w:pPr>
        <w:rPr>
          <w:sz w:val="22"/>
          <w:szCs w:val="22"/>
          <w:lang w:val="en-IN"/>
        </w:rPr>
      </w:pPr>
    </w:p>
    <w:p w14:paraId="642A3B93" w14:textId="77777777" w:rsidR="005E6FD4" w:rsidRPr="005E6FD4" w:rsidRDefault="005E6FD4" w:rsidP="00140E81">
      <w:pPr>
        <w:rPr>
          <w:sz w:val="22"/>
          <w:szCs w:val="22"/>
          <w:lang w:val="en-IN"/>
        </w:rPr>
      </w:pPr>
    </w:p>
    <w:p w14:paraId="434545C9" w14:textId="5C48E356" w:rsidR="00140E81" w:rsidRPr="005E6FD4" w:rsidRDefault="00140E81" w:rsidP="005E6FD4">
      <w:pPr>
        <w:pStyle w:val="ListParagraph"/>
        <w:numPr>
          <w:ilvl w:val="1"/>
          <w:numId w:val="41"/>
        </w:numPr>
        <w:rPr>
          <w:b/>
          <w:bCs/>
          <w:sz w:val="28"/>
          <w:szCs w:val="28"/>
          <w:lang w:val="en-IN"/>
        </w:rPr>
      </w:pPr>
      <w:r w:rsidRPr="005E6FD4">
        <w:rPr>
          <w:b/>
          <w:bCs/>
          <w:sz w:val="28"/>
          <w:szCs w:val="28"/>
          <w:lang w:val="en-IN"/>
        </w:rPr>
        <w:t>Objectives of the Project</w:t>
      </w:r>
    </w:p>
    <w:p w14:paraId="50DD335F" w14:textId="77777777" w:rsidR="007D5366" w:rsidRPr="005E6FD4" w:rsidRDefault="007D5366" w:rsidP="007D5366">
      <w:pPr>
        <w:pStyle w:val="ListParagraph"/>
        <w:ind w:left="420"/>
        <w:rPr>
          <w:b/>
          <w:bCs/>
          <w:sz w:val="28"/>
          <w:szCs w:val="28"/>
          <w:lang w:val="en-IN"/>
        </w:rPr>
      </w:pPr>
    </w:p>
    <w:p w14:paraId="5392FDCB" w14:textId="77777777" w:rsidR="00140E81" w:rsidRPr="005E6FD4" w:rsidRDefault="00140E81" w:rsidP="00140E81">
      <w:pPr>
        <w:rPr>
          <w:sz w:val="24"/>
          <w:szCs w:val="24"/>
          <w:lang w:val="en-IN"/>
        </w:rPr>
      </w:pPr>
      <w:r w:rsidRPr="005E6FD4">
        <w:rPr>
          <w:sz w:val="24"/>
          <w:szCs w:val="24"/>
          <w:lang w:val="en-IN"/>
        </w:rPr>
        <w:t>The primary objectives of this project are outlined below:</w:t>
      </w:r>
    </w:p>
    <w:p w14:paraId="25B2A298" w14:textId="77777777" w:rsidR="005E6FD4" w:rsidRPr="005E6FD4" w:rsidRDefault="005E6FD4" w:rsidP="00140E81">
      <w:pPr>
        <w:rPr>
          <w:sz w:val="24"/>
          <w:szCs w:val="24"/>
          <w:lang w:val="en-IN"/>
        </w:rPr>
      </w:pPr>
    </w:p>
    <w:p w14:paraId="491F436A" w14:textId="77777777" w:rsidR="00140E81" w:rsidRPr="005E6FD4" w:rsidRDefault="00140E81" w:rsidP="00140E81">
      <w:pPr>
        <w:numPr>
          <w:ilvl w:val="0"/>
          <w:numId w:val="12"/>
        </w:numPr>
        <w:spacing w:after="200" w:line="276" w:lineRule="auto"/>
        <w:rPr>
          <w:sz w:val="24"/>
          <w:szCs w:val="24"/>
          <w:lang w:val="en-IN"/>
        </w:rPr>
      </w:pPr>
      <w:r w:rsidRPr="005E6FD4">
        <w:rPr>
          <w:b/>
          <w:bCs/>
          <w:sz w:val="24"/>
          <w:szCs w:val="24"/>
          <w:lang w:val="en-IN"/>
        </w:rPr>
        <w:t>To develop an AI-powered Data Analyst Agent</w:t>
      </w:r>
      <w:r w:rsidRPr="005E6FD4">
        <w:rPr>
          <w:sz w:val="24"/>
          <w:szCs w:val="24"/>
          <w:lang w:val="en-IN"/>
        </w:rPr>
        <w:t> that can understand and respond to natural language queries about uploaded datasets, enabling users without programming expertise to perform comprehensive data analysis through simple conversational interactions.</w:t>
      </w:r>
    </w:p>
    <w:p w14:paraId="4F6A1E36" w14:textId="77777777" w:rsidR="00140E81" w:rsidRPr="005E6FD4" w:rsidRDefault="00140E81" w:rsidP="00140E81">
      <w:pPr>
        <w:numPr>
          <w:ilvl w:val="0"/>
          <w:numId w:val="12"/>
        </w:numPr>
        <w:spacing w:after="200" w:line="276" w:lineRule="auto"/>
        <w:rPr>
          <w:sz w:val="24"/>
          <w:szCs w:val="24"/>
          <w:lang w:val="en-IN"/>
        </w:rPr>
      </w:pPr>
      <w:r w:rsidRPr="005E6FD4">
        <w:rPr>
          <w:b/>
          <w:bCs/>
          <w:sz w:val="24"/>
          <w:szCs w:val="24"/>
          <w:lang w:val="en-IN"/>
        </w:rPr>
        <w:t>To integrate Google Gemini API</w:t>
      </w:r>
      <w:r w:rsidRPr="005E6FD4">
        <w:rPr>
          <w:sz w:val="24"/>
          <w:szCs w:val="24"/>
          <w:lang w:val="en-IN"/>
        </w:rPr>
        <w:t> as the core Large Language Model for natural language understanding, reasoning, and intelligent response generation, ensuring high-quality analytical outputs that are both accurate and easy to understand.</w:t>
      </w:r>
    </w:p>
    <w:p w14:paraId="3515DC41" w14:textId="77777777" w:rsidR="00140E81" w:rsidRPr="005E6FD4" w:rsidRDefault="00140E81" w:rsidP="00140E81">
      <w:pPr>
        <w:numPr>
          <w:ilvl w:val="0"/>
          <w:numId w:val="12"/>
        </w:numPr>
        <w:spacing w:after="200" w:line="276" w:lineRule="auto"/>
        <w:rPr>
          <w:sz w:val="24"/>
          <w:szCs w:val="24"/>
          <w:lang w:val="en-IN"/>
        </w:rPr>
      </w:pPr>
      <w:r w:rsidRPr="005E6FD4">
        <w:rPr>
          <w:b/>
          <w:bCs/>
          <w:sz w:val="24"/>
          <w:szCs w:val="24"/>
          <w:lang w:val="en-IN"/>
        </w:rPr>
        <w:t>To implement modular data analysis tools</w:t>
      </w:r>
      <w:r w:rsidRPr="005E6FD4">
        <w:rPr>
          <w:sz w:val="24"/>
          <w:szCs w:val="24"/>
          <w:lang w:val="en-IN"/>
        </w:rPr>
        <w:t> including data profiling, descriptive statistics computation, correlation analysis, outlier detection, trend analysis, and group-based aggregation using industry-standard libraries such as Pandas and NumPy.</w:t>
      </w:r>
    </w:p>
    <w:p w14:paraId="22AF6CE7" w14:textId="77777777" w:rsidR="00140E81" w:rsidRPr="005E6FD4" w:rsidRDefault="00140E81" w:rsidP="00140E81">
      <w:pPr>
        <w:numPr>
          <w:ilvl w:val="0"/>
          <w:numId w:val="12"/>
        </w:numPr>
        <w:spacing w:after="200" w:line="276" w:lineRule="auto"/>
        <w:rPr>
          <w:sz w:val="24"/>
          <w:szCs w:val="24"/>
          <w:lang w:val="en-IN"/>
        </w:rPr>
      </w:pPr>
      <w:r w:rsidRPr="005E6FD4">
        <w:rPr>
          <w:b/>
          <w:bCs/>
          <w:sz w:val="24"/>
          <w:szCs w:val="24"/>
          <w:lang w:val="en-IN"/>
        </w:rPr>
        <w:t>To design an interactive web-based user interface</w:t>
      </w:r>
      <w:r w:rsidRPr="005E6FD4">
        <w:rPr>
          <w:sz w:val="24"/>
          <w:szCs w:val="24"/>
          <w:lang w:val="en-IN"/>
        </w:rPr>
        <w:t> using the Streamlit framework that provides a seamless user experience for data upload, conversational querying, and result visualization, with custom CSS styling for a modern and professional appearance.</w:t>
      </w:r>
    </w:p>
    <w:p w14:paraId="34316953" w14:textId="7C29C251" w:rsidR="005E6FD4" w:rsidRPr="005E6FD4" w:rsidRDefault="00140E81" w:rsidP="005E6FD4">
      <w:pPr>
        <w:numPr>
          <w:ilvl w:val="0"/>
          <w:numId w:val="12"/>
        </w:numPr>
        <w:spacing w:after="200" w:line="276" w:lineRule="auto"/>
        <w:rPr>
          <w:sz w:val="24"/>
          <w:szCs w:val="24"/>
          <w:lang w:val="en-IN"/>
        </w:rPr>
      </w:pPr>
      <w:r w:rsidRPr="005E6FD4">
        <w:rPr>
          <w:b/>
          <w:bCs/>
          <w:sz w:val="24"/>
          <w:szCs w:val="24"/>
          <w:lang w:val="en-IN"/>
        </w:rPr>
        <w:t>To enable automated visualization generation</w:t>
      </w:r>
      <w:r w:rsidRPr="005E6FD4">
        <w:rPr>
          <w:sz w:val="24"/>
          <w:szCs w:val="24"/>
          <w:lang w:val="en-IN"/>
        </w:rPr>
        <w:t> using the Plotly library, supporting multiple chart types including bar charts, line charts, scatter plots, histograms, box plots, pie charts, and correlation heatmaps with interactive features.</w:t>
      </w:r>
    </w:p>
    <w:p w14:paraId="5470E5DD" w14:textId="6048A404" w:rsidR="00140E81" w:rsidRPr="005E6FD4" w:rsidRDefault="00140E81" w:rsidP="00140E81">
      <w:pPr>
        <w:numPr>
          <w:ilvl w:val="0"/>
          <w:numId w:val="12"/>
        </w:numPr>
        <w:spacing w:after="200" w:line="276" w:lineRule="auto"/>
        <w:rPr>
          <w:sz w:val="24"/>
          <w:szCs w:val="24"/>
          <w:lang w:val="en-IN"/>
        </w:rPr>
      </w:pPr>
      <w:r w:rsidRPr="005E6FD4">
        <w:rPr>
          <w:b/>
          <w:bCs/>
          <w:sz w:val="24"/>
          <w:szCs w:val="24"/>
          <w:lang w:val="en-IN"/>
        </w:rPr>
        <w:t>To implement a context-aware conversational system</w:t>
      </w:r>
      <w:r w:rsidRPr="005E6FD4">
        <w:rPr>
          <w:sz w:val="24"/>
          <w:szCs w:val="24"/>
          <w:lang w:val="en-IN"/>
        </w:rPr>
        <w:t> that maintains chat history and provides coherent, contextually relevant responses across multiple user interactions, allowing users to build complex analytical conversations naturally.</w:t>
      </w:r>
    </w:p>
    <w:p w14:paraId="0A2F1FD6" w14:textId="77777777" w:rsidR="00140E81" w:rsidRPr="005E6FD4" w:rsidRDefault="00140E81" w:rsidP="00140E81">
      <w:pPr>
        <w:numPr>
          <w:ilvl w:val="0"/>
          <w:numId w:val="12"/>
        </w:numPr>
        <w:spacing w:after="200" w:line="276" w:lineRule="auto"/>
        <w:rPr>
          <w:sz w:val="24"/>
          <w:szCs w:val="24"/>
          <w:lang w:val="en-IN"/>
        </w:rPr>
      </w:pPr>
      <w:r w:rsidRPr="005E6FD4">
        <w:rPr>
          <w:b/>
          <w:bCs/>
          <w:sz w:val="24"/>
          <w:szCs w:val="24"/>
          <w:lang w:val="en-IN"/>
        </w:rPr>
        <w:t>To support multiple AI model options</w:t>
      </w:r>
      <w:r w:rsidRPr="005E6FD4">
        <w:rPr>
          <w:sz w:val="24"/>
          <w:szCs w:val="24"/>
          <w:lang w:val="en-IN"/>
        </w:rPr>
        <w:t> allowing users to select from various Google Gemini models based on their specific requirements for processing speed, response quality, and API quota considerations.</w:t>
      </w:r>
    </w:p>
    <w:p w14:paraId="4CE51255" w14:textId="77777777" w:rsidR="00140E81" w:rsidRPr="005E6FD4" w:rsidRDefault="00140E81" w:rsidP="00140E81">
      <w:pPr>
        <w:numPr>
          <w:ilvl w:val="0"/>
          <w:numId w:val="12"/>
        </w:numPr>
        <w:spacing w:after="200" w:line="276" w:lineRule="auto"/>
        <w:rPr>
          <w:sz w:val="24"/>
          <w:szCs w:val="24"/>
          <w:lang w:val="en-IN"/>
        </w:rPr>
      </w:pPr>
      <w:r w:rsidRPr="005E6FD4">
        <w:rPr>
          <w:b/>
          <w:bCs/>
          <w:sz w:val="24"/>
          <w:szCs w:val="24"/>
          <w:lang w:val="en-IN"/>
        </w:rPr>
        <w:t>To create a scalable and maintainable system architecture</w:t>
      </w:r>
      <w:r w:rsidRPr="005E6FD4">
        <w:rPr>
          <w:sz w:val="24"/>
          <w:szCs w:val="24"/>
          <w:lang w:val="en-IN"/>
        </w:rPr>
        <w:t> following modular design principles, with separate components for data handling, AI orchestration, visualization, and user interface, enabling easy future enhancements.</w:t>
      </w:r>
    </w:p>
    <w:p w14:paraId="0AFD2C8F" w14:textId="77777777" w:rsidR="00140E81" w:rsidRPr="005E6FD4" w:rsidRDefault="00140E81" w:rsidP="00140E81">
      <w:pPr>
        <w:numPr>
          <w:ilvl w:val="0"/>
          <w:numId w:val="12"/>
        </w:numPr>
        <w:spacing w:after="200" w:line="276" w:lineRule="auto"/>
        <w:rPr>
          <w:sz w:val="24"/>
          <w:szCs w:val="24"/>
          <w:lang w:val="en-IN"/>
        </w:rPr>
      </w:pPr>
      <w:r w:rsidRPr="005E6FD4">
        <w:rPr>
          <w:b/>
          <w:bCs/>
          <w:sz w:val="24"/>
          <w:szCs w:val="24"/>
          <w:lang w:val="en-IN"/>
        </w:rPr>
        <w:t>To implement robust error handling and validation</w:t>
      </w:r>
      <w:r w:rsidRPr="005E6FD4">
        <w:rPr>
          <w:sz w:val="24"/>
          <w:szCs w:val="24"/>
          <w:lang w:val="en-IN"/>
        </w:rPr>
        <w:t> mechanisms for handling various edge cases such as invalid file formats, API quota exhaustion, network connectivity issues, and malformed user queries.</w:t>
      </w:r>
    </w:p>
    <w:p w14:paraId="2DA33015" w14:textId="77777777" w:rsidR="00140E81" w:rsidRPr="005E6FD4" w:rsidRDefault="00140E81" w:rsidP="00140E81">
      <w:pPr>
        <w:numPr>
          <w:ilvl w:val="0"/>
          <w:numId w:val="12"/>
        </w:numPr>
        <w:spacing w:after="200" w:line="276" w:lineRule="auto"/>
        <w:rPr>
          <w:sz w:val="24"/>
          <w:szCs w:val="24"/>
          <w:lang w:val="en-IN"/>
        </w:rPr>
      </w:pPr>
      <w:r w:rsidRPr="005E6FD4">
        <w:rPr>
          <w:b/>
          <w:bCs/>
          <w:sz w:val="24"/>
          <w:szCs w:val="24"/>
          <w:lang w:val="en-IN"/>
        </w:rPr>
        <w:t>To provide quick action functionality</w:t>
      </w:r>
      <w:r w:rsidRPr="005E6FD4">
        <w:rPr>
          <w:sz w:val="24"/>
          <w:szCs w:val="24"/>
          <w:lang w:val="en-IN"/>
        </w:rPr>
        <w:t> through pre-defined buttons in the sidebar that enable users to perform common analytical tasks such as data summary generation, correlation finding, and outlier detection with a single click.</w:t>
      </w:r>
    </w:p>
    <w:p w14:paraId="67E3380F" w14:textId="77777777" w:rsidR="007D5366" w:rsidRPr="005E6FD4" w:rsidRDefault="007D5366" w:rsidP="007D5366">
      <w:pPr>
        <w:spacing w:after="200" w:line="276" w:lineRule="auto"/>
        <w:ind w:left="720"/>
        <w:rPr>
          <w:sz w:val="24"/>
          <w:szCs w:val="24"/>
          <w:lang w:val="en-IN"/>
        </w:rPr>
      </w:pPr>
    </w:p>
    <w:p w14:paraId="3B6AF938" w14:textId="317DFDD8" w:rsidR="00140E81" w:rsidRPr="005E6FD4" w:rsidRDefault="00140E81" w:rsidP="007D5366">
      <w:pPr>
        <w:pStyle w:val="ListParagraph"/>
        <w:numPr>
          <w:ilvl w:val="1"/>
          <w:numId w:val="41"/>
        </w:numPr>
        <w:rPr>
          <w:b/>
          <w:bCs/>
          <w:sz w:val="28"/>
          <w:szCs w:val="28"/>
          <w:lang w:val="en-IN"/>
        </w:rPr>
      </w:pPr>
      <w:r w:rsidRPr="005E6FD4">
        <w:rPr>
          <w:b/>
          <w:bCs/>
          <w:sz w:val="28"/>
          <w:szCs w:val="28"/>
          <w:lang w:val="en-IN"/>
        </w:rPr>
        <w:t>Tools Learnt</w:t>
      </w:r>
    </w:p>
    <w:p w14:paraId="49B7F6A5" w14:textId="77777777" w:rsidR="007D5366" w:rsidRPr="005E6FD4" w:rsidRDefault="007D5366" w:rsidP="007D5366">
      <w:pPr>
        <w:pStyle w:val="ListParagraph"/>
        <w:ind w:left="420"/>
        <w:rPr>
          <w:b/>
          <w:bCs/>
          <w:sz w:val="28"/>
          <w:szCs w:val="28"/>
          <w:lang w:val="en-IN"/>
        </w:rPr>
      </w:pPr>
    </w:p>
    <w:p w14:paraId="11E7AAA5" w14:textId="77777777" w:rsidR="00140E81" w:rsidRPr="005E6FD4" w:rsidRDefault="00140E81" w:rsidP="00140E81">
      <w:pPr>
        <w:rPr>
          <w:sz w:val="24"/>
          <w:szCs w:val="24"/>
          <w:lang w:val="en-IN"/>
        </w:rPr>
      </w:pPr>
      <w:r w:rsidRPr="005E6FD4">
        <w:rPr>
          <w:sz w:val="24"/>
          <w:szCs w:val="24"/>
          <w:lang w:val="en-IN"/>
        </w:rPr>
        <w:t>During the development of this project, several important tools, technologies, frameworks, and concepts were studied and applied. The comprehensive list of tools learnt is provided below:</w:t>
      </w:r>
    </w:p>
    <w:p w14:paraId="3ACE0B4F" w14:textId="77777777" w:rsidR="007D5366" w:rsidRPr="005E6FD4" w:rsidRDefault="007D5366" w:rsidP="00140E81">
      <w:pPr>
        <w:rPr>
          <w:sz w:val="24"/>
          <w:szCs w:val="24"/>
          <w:lang w:val="en-IN"/>
        </w:rPr>
      </w:pPr>
    </w:p>
    <w:p w14:paraId="7F8A327C" w14:textId="1E99585D" w:rsidR="00140E81" w:rsidRPr="005E6FD4" w:rsidRDefault="00140E81" w:rsidP="007D5366">
      <w:pPr>
        <w:pStyle w:val="ListParagraph"/>
        <w:numPr>
          <w:ilvl w:val="2"/>
          <w:numId w:val="41"/>
        </w:numPr>
        <w:rPr>
          <w:b/>
          <w:bCs/>
          <w:sz w:val="28"/>
          <w:szCs w:val="28"/>
          <w:lang w:val="en-IN"/>
        </w:rPr>
      </w:pPr>
      <w:r w:rsidRPr="005E6FD4">
        <w:rPr>
          <w:b/>
          <w:bCs/>
          <w:sz w:val="28"/>
          <w:szCs w:val="28"/>
          <w:lang w:val="en-IN"/>
        </w:rPr>
        <w:t>Programming Languages</w:t>
      </w:r>
    </w:p>
    <w:p w14:paraId="1AE0012A" w14:textId="77777777" w:rsidR="007D5366" w:rsidRPr="005E6FD4" w:rsidRDefault="007D5366" w:rsidP="00697F4B">
      <w:pPr>
        <w:pStyle w:val="ListParagraph"/>
        <w:spacing w:after="240"/>
        <w:rPr>
          <w:sz w:val="24"/>
          <w:szCs w:val="24"/>
          <w:lang w:val="en-IN"/>
        </w:rPr>
      </w:pPr>
    </w:p>
    <w:p w14:paraId="73BFC83D" w14:textId="77777777" w:rsidR="00140E81" w:rsidRPr="005E6FD4" w:rsidRDefault="00140E81" w:rsidP="00697F4B">
      <w:pPr>
        <w:numPr>
          <w:ilvl w:val="0"/>
          <w:numId w:val="13"/>
        </w:numPr>
        <w:spacing w:after="240" w:line="276" w:lineRule="auto"/>
        <w:rPr>
          <w:sz w:val="24"/>
          <w:szCs w:val="24"/>
          <w:lang w:val="en-IN"/>
        </w:rPr>
      </w:pPr>
      <w:r w:rsidRPr="005E6FD4">
        <w:rPr>
          <w:b/>
          <w:bCs/>
          <w:sz w:val="24"/>
          <w:szCs w:val="24"/>
          <w:lang w:val="en-IN"/>
        </w:rPr>
        <w:t>Python 3.12</w:t>
      </w:r>
      <w:r w:rsidRPr="005E6FD4">
        <w:rPr>
          <w:sz w:val="24"/>
          <w:szCs w:val="24"/>
          <w:lang w:val="en-IN"/>
        </w:rPr>
        <w:t>: The primary programming language used for the entire backend development. Advanced Python concepts including object-oriented programming (OOP), decorators, context managers, generators, type hints, and module management were extensively studied and applied.</w:t>
      </w:r>
    </w:p>
    <w:p w14:paraId="1F71BC7B" w14:textId="77777777" w:rsidR="00140E81" w:rsidRPr="005E6FD4" w:rsidRDefault="00140E81" w:rsidP="00697F4B">
      <w:pPr>
        <w:numPr>
          <w:ilvl w:val="0"/>
          <w:numId w:val="13"/>
        </w:numPr>
        <w:spacing w:after="240" w:line="276" w:lineRule="auto"/>
        <w:rPr>
          <w:sz w:val="24"/>
          <w:szCs w:val="24"/>
          <w:lang w:val="en-IN"/>
        </w:rPr>
      </w:pPr>
      <w:r w:rsidRPr="005E6FD4">
        <w:rPr>
          <w:b/>
          <w:bCs/>
          <w:sz w:val="24"/>
          <w:szCs w:val="24"/>
          <w:lang w:val="en-IN"/>
        </w:rPr>
        <w:t>HTML5</w:t>
      </w:r>
      <w:r w:rsidRPr="005E6FD4">
        <w:rPr>
          <w:sz w:val="24"/>
          <w:szCs w:val="24"/>
          <w:lang w:val="en-IN"/>
        </w:rPr>
        <w:t>: Used for structuring web content within the Streamlit application, particularly for custom chat interface components and rich text formatting in AI responses.</w:t>
      </w:r>
    </w:p>
    <w:p w14:paraId="695878F2" w14:textId="77777777" w:rsidR="00140E81" w:rsidRPr="005E6FD4" w:rsidRDefault="00140E81" w:rsidP="00697F4B">
      <w:pPr>
        <w:numPr>
          <w:ilvl w:val="0"/>
          <w:numId w:val="13"/>
        </w:numPr>
        <w:spacing w:after="240" w:line="276" w:lineRule="auto"/>
        <w:rPr>
          <w:sz w:val="24"/>
          <w:szCs w:val="24"/>
          <w:lang w:val="en-IN"/>
        </w:rPr>
      </w:pPr>
      <w:r w:rsidRPr="005E6FD4">
        <w:rPr>
          <w:b/>
          <w:bCs/>
          <w:sz w:val="24"/>
          <w:szCs w:val="24"/>
          <w:lang w:val="en-IN"/>
        </w:rPr>
        <w:t>CSS3</w:t>
      </w:r>
      <w:r w:rsidRPr="005E6FD4">
        <w:rPr>
          <w:sz w:val="24"/>
          <w:szCs w:val="24"/>
          <w:lang w:val="en-IN"/>
        </w:rPr>
        <w:t>: Employed for custom styling of the Streamlit interface, including gradient backgrounds, animated chat bubbles, hover effects, transitions, and responsive design elements.</w:t>
      </w:r>
    </w:p>
    <w:p w14:paraId="2FE47380" w14:textId="60410FEC" w:rsidR="007D5366" w:rsidRDefault="00140E81" w:rsidP="005E6FD4">
      <w:pPr>
        <w:numPr>
          <w:ilvl w:val="0"/>
          <w:numId w:val="13"/>
        </w:numPr>
        <w:spacing w:after="240" w:line="276" w:lineRule="auto"/>
        <w:rPr>
          <w:sz w:val="24"/>
          <w:szCs w:val="24"/>
          <w:lang w:val="en-IN"/>
        </w:rPr>
      </w:pPr>
      <w:r w:rsidRPr="005E6FD4">
        <w:rPr>
          <w:b/>
          <w:bCs/>
          <w:sz w:val="24"/>
          <w:szCs w:val="24"/>
          <w:lang w:val="en-IN"/>
        </w:rPr>
        <w:t>JavaScript (ES6)</w:t>
      </w:r>
      <w:r w:rsidRPr="005E6FD4">
        <w:rPr>
          <w:sz w:val="24"/>
          <w:szCs w:val="24"/>
          <w:lang w:val="en-IN"/>
        </w:rPr>
        <w:t>: Used for client-side interactivity such as auto-scrolling chat containers, copy-to-clipboard functionality, and dynamic UI updates.</w:t>
      </w:r>
    </w:p>
    <w:p w14:paraId="75289F53" w14:textId="77777777" w:rsidR="005E6FD4" w:rsidRPr="005E6FD4" w:rsidRDefault="005E6FD4" w:rsidP="005E6FD4">
      <w:pPr>
        <w:spacing w:after="240" w:line="276" w:lineRule="auto"/>
        <w:ind w:left="720"/>
        <w:rPr>
          <w:sz w:val="24"/>
          <w:szCs w:val="24"/>
          <w:lang w:val="en-IN"/>
        </w:rPr>
      </w:pPr>
    </w:p>
    <w:p w14:paraId="5AC9E052" w14:textId="261FD5CB" w:rsidR="00140E81" w:rsidRPr="005E6FD4" w:rsidRDefault="00140E81" w:rsidP="007D5366">
      <w:pPr>
        <w:pStyle w:val="ListParagraph"/>
        <w:numPr>
          <w:ilvl w:val="2"/>
          <w:numId w:val="41"/>
        </w:numPr>
        <w:rPr>
          <w:b/>
          <w:bCs/>
          <w:sz w:val="28"/>
          <w:szCs w:val="28"/>
          <w:lang w:val="en-IN"/>
        </w:rPr>
      </w:pPr>
      <w:r w:rsidRPr="005E6FD4">
        <w:rPr>
          <w:b/>
          <w:bCs/>
          <w:sz w:val="28"/>
          <w:szCs w:val="28"/>
          <w:lang w:val="en-IN"/>
        </w:rPr>
        <w:t>AI and Machine Learning Frameworks</w:t>
      </w:r>
    </w:p>
    <w:p w14:paraId="3FA488C5" w14:textId="77777777" w:rsidR="007D5366" w:rsidRPr="005E6FD4" w:rsidRDefault="007D5366" w:rsidP="007D5366">
      <w:pPr>
        <w:pStyle w:val="ListParagraph"/>
        <w:rPr>
          <w:sz w:val="28"/>
          <w:szCs w:val="28"/>
          <w:lang w:val="en-IN"/>
        </w:rPr>
      </w:pPr>
    </w:p>
    <w:p w14:paraId="0DAF879B" w14:textId="77777777" w:rsidR="00140E81" w:rsidRPr="005E6FD4" w:rsidRDefault="00140E81" w:rsidP="00140E81">
      <w:pPr>
        <w:numPr>
          <w:ilvl w:val="0"/>
          <w:numId w:val="14"/>
        </w:numPr>
        <w:spacing w:after="200" w:line="276" w:lineRule="auto"/>
        <w:rPr>
          <w:sz w:val="24"/>
          <w:szCs w:val="24"/>
          <w:lang w:val="en-IN"/>
        </w:rPr>
      </w:pPr>
      <w:r w:rsidRPr="005E6FD4">
        <w:rPr>
          <w:b/>
          <w:bCs/>
          <w:sz w:val="24"/>
          <w:szCs w:val="24"/>
          <w:lang w:val="en-IN"/>
        </w:rPr>
        <w:t>LangChain Framework</w:t>
      </w:r>
      <w:r w:rsidRPr="005E6FD4">
        <w:rPr>
          <w:sz w:val="24"/>
          <w:szCs w:val="24"/>
          <w:lang w:val="en-IN"/>
        </w:rPr>
        <w:t>: A comprehensive framework for building applications powered by language models. Key concepts learnt include agent architectures, tool integration, prompt engineering, memory management, and chain composition.</w:t>
      </w:r>
    </w:p>
    <w:p w14:paraId="21F1F950" w14:textId="77777777" w:rsidR="00140E81" w:rsidRPr="005E6FD4" w:rsidRDefault="00140E81" w:rsidP="00140E81">
      <w:pPr>
        <w:numPr>
          <w:ilvl w:val="0"/>
          <w:numId w:val="14"/>
        </w:numPr>
        <w:spacing w:after="200" w:line="276" w:lineRule="auto"/>
        <w:rPr>
          <w:sz w:val="24"/>
          <w:szCs w:val="24"/>
          <w:lang w:val="en-IN"/>
        </w:rPr>
      </w:pPr>
      <w:r w:rsidRPr="005E6FD4">
        <w:rPr>
          <w:b/>
          <w:bCs/>
          <w:sz w:val="24"/>
          <w:szCs w:val="24"/>
          <w:lang w:val="en-IN"/>
        </w:rPr>
        <w:t>Google Generative AI SDK</w:t>
      </w:r>
      <w:r w:rsidRPr="005E6FD4">
        <w:rPr>
          <w:sz w:val="24"/>
          <w:szCs w:val="24"/>
          <w:lang w:val="en-IN"/>
        </w:rPr>
        <w:t>: The official Python SDK for interacting with Google's Gemini models. Topics covered include API authentication, model selection, prompt construction, response parsing, and rate limit handling.</w:t>
      </w:r>
    </w:p>
    <w:p w14:paraId="5AF627C9" w14:textId="77777777" w:rsidR="00140E81" w:rsidRPr="005E6FD4" w:rsidRDefault="00140E81" w:rsidP="00140E81">
      <w:pPr>
        <w:numPr>
          <w:ilvl w:val="0"/>
          <w:numId w:val="14"/>
        </w:numPr>
        <w:spacing w:after="200" w:line="276" w:lineRule="auto"/>
        <w:rPr>
          <w:sz w:val="24"/>
          <w:szCs w:val="24"/>
          <w:lang w:val="en-IN"/>
        </w:rPr>
      </w:pPr>
      <w:r w:rsidRPr="005E6FD4">
        <w:rPr>
          <w:b/>
          <w:bCs/>
          <w:sz w:val="24"/>
          <w:szCs w:val="24"/>
          <w:lang w:val="en-IN"/>
        </w:rPr>
        <w:t>Prompt Engineering</w:t>
      </w:r>
      <w:r w:rsidRPr="005E6FD4">
        <w:rPr>
          <w:sz w:val="24"/>
          <w:szCs w:val="24"/>
          <w:lang w:val="en-IN"/>
        </w:rPr>
        <w:t>: Techniques for crafting effective prompts that guide LLM behavior, including system prompts, few-shot learning, chain-of-thought prompting, and context injection.</w:t>
      </w:r>
    </w:p>
    <w:p w14:paraId="30612CED" w14:textId="6A2FC0BA" w:rsidR="00140E81" w:rsidRDefault="00140E81" w:rsidP="00140E81">
      <w:pPr>
        <w:rPr>
          <w:sz w:val="24"/>
          <w:szCs w:val="24"/>
          <w:lang w:val="en-IN"/>
        </w:rPr>
      </w:pPr>
    </w:p>
    <w:p w14:paraId="4A271F07" w14:textId="77777777" w:rsidR="005E6FD4" w:rsidRDefault="005E6FD4" w:rsidP="00140E81">
      <w:pPr>
        <w:rPr>
          <w:sz w:val="24"/>
          <w:szCs w:val="24"/>
          <w:lang w:val="en-IN"/>
        </w:rPr>
      </w:pPr>
    </w:p>
    <w:p w14:paraId="3C70348E" w14:textId="77777777" w:rsidR="005E6FD4" w:rsidRDefault="005E6FD4" w:rsidP="00140E81">
      <w:pPr>
        <w:rPr>
          <w:sz w:val="24"/>
          <w:szCs w:val="24"/>
          <w:lang w:val="en-IN"/>
        </w:rPr>
      </w:pPr>
    </w:p>
    <w:p w14:paraId="1F75864C" w14:textId="77777777" w:rsidR="005E6FD4" w:rsidRDefault="005E6FD4" w:rsidP="00140E81">
      <w:pPr>
        <w:rPr>
          <w:sz w:val="24"/>
          <w:szCs w:val="24"/>
          <w:lang w:val="en-IN"/>
        </w:rPr>
      </w:pPr>
    </w:p>
    <w:p w14:paraId="77C20AE9" w14:textId="77777777" w:rsidR="005E6FD4" w:rsidRDefault="005E6FD4" w:rsidP="00140E81">
      <w:pPr>
        <w:rPr>
          <w:sz w:val="24"/>
          <w:szCs w:val="24"/>
          <w:lang w:val="en-IN"/>
        </w:rPr>
      </w:pPr>
    </w:p>
    <w:p w14:paraId="56553ADB" w14:textId="77777777" w:rsidR="005E6FD4" w:rsidRPr="005E6FD4" w:rsidRDefault="005E6FD4" w:rsidP="00140E81">
      <w:pPr>
        <w:rPr>
          <w:sz w:val="24"/>
          <w:szCs w:val="24"/>
          <w:lang w:val="en-IN"/>
        </w:rPr>
      </w:pPr>
    </w:p>
    <w:p w14:paraId="35FF2D61" w14:textId="25D22301" w:rsidR="00140E81" w:rsidRPr="005E6FD4" w:rsidRDefault="00140E81" w:rsidP="007D5366">
      <w:pPr>
        <w:pStyle w:val="ListParagraph"/>
        <w:numPr>
          <w:ilvl w:val="2"/>
          <w:numId w:val="41"/>
        </w:numPr>
        <w:rPr>
          <w:b/>
          <w:bCs/>
          <w:sz w:val="28"/>
          <w:szCs w:val="28"/>
          <w:lang w:val="en-IN"/>
        </w:rPr>
      </w:pPr>
      <w:r w:rsidRPr="005E6FD4">
        <w:rPr>
          <w:b/>
          <w:bCs/>
          <w:sz w:val="28"/>
          <w:szCs w:val="28"/>
          <w:lang w:val="en-IN"/>
        </w:rPr>
        <w:t>Web Development Frameworks</w:t>
      </w:r>
    </w:p>
    <w:p w14:paraId="670AD675" w14:textId="77777777" w:rsidR="007D5366" w:rsidRPr="005E6FD4" w:rsidRDefault="007D5366" w:rsidP="007D5366">
      <w:pPr>
        <w:pStyle w:val="ListParagraph"/>
        <w:rPr>
          <w:sz w:val="28"/>
          <w:szCs w:val="28"/>
          <w:lang w:val="en-IN"/>
        </w:rPr>
      </w:pPr>
    </w:p>
    <w:p w14:paraId="197CB76F" w14:textId="77777777" w:rsidR="00140E81" w:rsidRPr="005E6FD4" w:rsidRDefault="00140E81" w:rsidP="00140E81">
      <w:pPr>
        <w:numPr>
          <w:ilvl w:val="0"/>
          <w:numId w:val="15"/>
        </w:numPr>
        <w:spacing w:after="200" w:line="276" w:lineRule="auto"/>
        <w:rPr>
          <w:sz w:val="24"/>
          <w:szCs w:val="24"/>
          <w:lang w:val="en-IN"/>
        </w:rPr>
      </w:pPr>
      <w:r w:rsidRPr="005E6FD4">
        <w:rPr>
          <w:b/>
          <w:bCs/>
          <w:sz w:val="24"/>
          <w:szCs w:val="24"/>
          <w:lang w:val="en-IN"/>
        </w:rPr>
        <w:t>Streamlit</w:t>
      </w:r>
      <w:r w:rsidRPr="005E6FD4">
        <w:rPr>
          <w:sz w:val="24"/>
          <w:szCs w:val="24"/>
          <w:lang w:val="en-IN"/>
        </w:rPr>
        <w:t>: A modern Python framework for building interactive web applications. Concepts learnt include reactive components, session state management, custom HTML/CSS injection, file uploads, sidebar navigation, and chat components.</w:t>
      </w:r>
    </w:p>
    <w:p w14:paraId="66B7EA80" w14:textId="77777777" w:rsidR="007D5366" w:rsidRPr="005E6FD4" w:rsidRDefault="007D5366" w:rsidP="00697F4B">
      <w:pPr>
        <w:spacing w:after="200" w:line="276" w:lineRule="auto"/>
        <w:ind w:left="360"/>
        <w:rPr>
          <w:sz w:val="24"/>
          <w:szCs w:val="24"/>
          <w:lang w:val="en-IN"/>
        </w:rPr>
      </w:pPr>
    </w:p>
    <w:p w14:paraId="6095E4F4" w14:textId="637F1009" w:rsidR="00140E81" w:rsidRPr="005E6FD4" w:rsidRDefault="00140E81" w:rsidP="007D5366">
      <w:pPr>
        <w:pStyle w:val="ListParagraph"/>
        <w:numPr>
          <w:ilvl w:val="2"/>
          <w:numId w:val="41"/>
        </w:numPr>
        <w:rPr>
          <w:b/>
          <w:bCs/>
          <w:sz w:val="28"/>
          <w:szCs w:val="28"/>
          <w:lang w:val="en-IN"/>
        </w:rPr>
      </w:pPr>
      <w:r w:rsidRPr="005E6FD4">
        <w:rPr>
          <w:b/>
          <w:bCs/>
          <w:sz w:val="28"/>
          <w:szCs w:val="28"/>
          <w:lang w:val="en-IN"/>
        </w:rPr>
        <w:t>Data Processing Libraries</w:t>
      </w:r>
    </w:p>
    <w:p w14:paraId="10107C59" w14:textId="77777777" w:rsidR="007D5366" w:rsidRPr="005E6FD4" w:rsidRDefault="007D5366" w:rsidP="007D5366">
      <w:pPr>
        <w:pStyle w:val="ListParagraph"/>
        <w:rPr>
          <w:sz w:val="28"/>
          <w:szCs w:val="28"/>
          <w:lang w:val="en-IN"/>
        </w:rPr>
      </w:pPr>
    </w:p>
    <w:p w14:paraId="717D575A" w14:textId="77777777" w:rsidR="00140E81" w:rsidRPr="005E6FD4" w:rsidRDefault="00140E81" w:rsidP="00140E81">
      <w:pPr>
        <w:numPr>
          <w:ilvl w:val="0"/>
          <w:numId w:val="16"/>
        </w:numPr>
        <w:spacing w:after="200" w:line="276" w:lineRule="auto"/>
        <w:rPr>
          <w:sz w:val="24"/>
          <w:szCs w:val="24"/>
          <w:lang w:val="en-IN"/>
        </w:rPr>
      </w:pPr>
      <w:r w:rsidRPr="005E6FD4">
        <w:rPr>
          <w:b/>
          <w:bCs/>
          <w:sz w:val="24"/>
          <w:szCs w:val="24"/>
          <w:lang w:val="en-IN"/>
        </w:rPr>
        <w:t>Pandas</w:t>
      </w:r>
      <w:r w:rsidRPr="005E6FD4">
        <w:rPr>
          <w:sz w:val="24"/>
          <w:szCs w:val="24"/>
          <w:lang w:val="en-IN"/>
        </w:rPr>
        <w:t>: A powerful library for data manipulation and analysis. Topics covered include DataFrame operations, data cleaning, missing value handling, grouping and aggregation, statistical functions, and CSV/Excel file I/O.</w:t>
      </w:r>
    </w:p>
    <w:p w14:paraId="708D1B6B" w14:textId="77777777" w:rsidR="00140E81" w:rsidRPr="005E6FD4" w:rsidRDefault="00140E81" w:rsidP="00140E81">
      <w:pPr>
        <w:numPr>
          <w:ilvl w:val="0"/>
          <w:numId w:val="16"/>
        </w:numPr>
        <w:spacing w:after="200" w:line="276" w:lineRule="auto"/>
        <w:rPr>
          <w:sz w:val="24"/>
          <w:szCs w:val="24"/>
          <w:lang w:val="en-IN"/>
        </w:rPr>
      </w:pPr>
      <w:r w:rsidRPr="005E6FD4">
        <w:rPr>
          <w:b/>
          <w:bCs/>
          <w:sz w:val="24"/>
          <w:szCs w:val="24"/>
          <w:lang w:val="en-IN"/>
        </w:rPr>
        <w:t>NumPy</w:t>
      </w:r>
      <w:r w:rsidRPr="005E6FD4">
        <w:rPr>
          <w:sz w:val="24"/>
          <w:szCs w:val="24"/>
          <w:lang w:val="en-IN"/>
        </w:rPr>
        <w:t>: The fundamental package for scientific computing in Python. Concepts learnt include array operations, mathematical functions, statistical computations, and linear algebra operations.</w:t>
      </w:r>
    </w:p>
    <w:p w14:paraId="18332141" w14:textId="77777777" w:rsidR="007D5366" w:rsidRPr="005E6FD4" w:rsidRDefault="007D5366" w:rsidP="00355CA2">
      <w:pPr>
        <w:spacing w:after="200" w:line="276" w:lineRule="auto"/>
        <w:rPr>
          <w:sz w:val="24"/>
          <w:szCs w:val="24"/>
          <w:lang w:val="en-IN"/>
        </w:rPr>
      </w:pPr>
    </w:p>
    <w:p w14:paraId="7061BE4C" w14:textId="23A4647A" w:rsidR="00140E81" w:rsidRPr="005E6FD4" w:rsidRDefault="00140E81" w:rsidP="007D5366">
      <w:pPr>
        <w:pStyle w:val="ListParagraph"/>
        <w:numPr>
          <w:ilvl w:val="2"/>
          <w:numId w:val="41"/>
        </w:numPr>
        <w:rPr>
          <w:b/>
          <w:bCs/>
          <w:sz w:val="28"/>
          <w:szCs w:val="28"/>
          <w:lang w:val="en-IN"/>
        </w:rPr>
      </w:pPr>
      <w:r w:rsidRPr="005E6FD4">
        <w:rPr>
          <w:b/>
          <w:bCs/>
          <w:sz w:val="28"/>
          <w:szCs w:val="28"/>
          <w:lang w:val="en-IN"/>
        </w:rPr>
        <w:t>Visualization Libraries</w:t>
      </w:r>
    </w:p>
    <w:p w14:paraId="7250DFBE" w14:textId="77777777" w:rsidR="007D5366" w:rsidRPr="005E6FD4" w:rsidRDefault="007D5366" w:rsidP="007D5366">
      <w:pPr>
        <w:pStyle w:val="ListParagraph"/>
        <w:rPr>
          <w:sz w:val="28"/>
          <w:szCs w:val="28"/>
          <w:lang w:val="en-IN"/>
        </w:rPr>
      </w:pPr>
    </w:p>
    <w:p w14:paraId="70CE4F22" w14:textId="77777777" w:rsidR="00140E81" w:rsidRPr="005E6FD4" w:rsidRDefault="00140E81" w:rsidP="00140E81">
      <w:pPr>
        <w:numPr>
          <w:ilvl w:val="0"/>
          <w:numId w:val="17"/>
        </w:numPr>
        <w:spacing w:after="200" w:line="276" w:lineRule="auto"/>
        <w:rPr>
          <w:sz w:val="24"/>
          <w:szCs w:val="24"/>
          <w:lang w:val="en-IN"/>
        </w:rPr>
      </w:pPr>
      <w:r w:rsidRPr="005E6FD4">
        <w:rPr>
          <w:b/>
          <w:bCs/>
          <w:sz w:val="24"/>
          <w:szCs w:val="24"/>
          <w:lang w:val="en-IN"/>
        </w:rPr>
        <w:t>Plotly</w:t>
      </w:r>
      <w:r w:rsidRPr="005E6FD4">
        <w:rPr>
          <w:sz w:val="24"/>
          <w:szCs w:val="24"/>
          <w:lang w:val="en-IN"/>
        </w:rPr>
        <w:t>: An interactive graphing library used for creating modern, web-based visualizations. Chart types learnt include bar charts, line charts, scatter plots, histograms, box plots, pie charts, and heatmaps with customizable styling and interactivity.</w:t>
      </w:r>
    </w:p>
    <w:p w14:paraId="6B8752AA" w14:textId="77777777" w:rsidR="007D5366" w:rsidRPr="005E6FD4" w:rsidRDefault="007D5366" w:rsidP="007D5366">
      <w:pPr>
        <w:spacing w:after="200" w:line="276" w:lineRule="auto"/>
        <w:ind w:left="720"/>
        <w:rPr>
          <w:sz w:val="24"/>
          <w:szCs w:val="24"/>
          <w:lang w:val="en-IN"/>
        </w:rPr>
      </w:pPr>
    </w:p>
    <w:p w14:paraId="35BED05A" w14:textId="3C683EFE" w:rsidR="00140E81" w:rsidRPr="005E6FD4" w:rsidRDefault="00140E81" w:rsidP="007D5366">
      <w:pPr>
        <w:pStyle w:val="ListParagraph"/>
        <w:numPr>
          <w:ilvl w:val="2"/>
          <w:numId w:val="41"/>
        </w:numPr>
        <w:rPr>
          <w:b/>
          <w:bCs/>
          <w:sz w:val="28"/>
          <w:szCs w:val="28"/>
          <w:lang w:val="en-IN"/>
        </w:rPr>
      </w:pPr>
      <w:r w:rsidRPr="005E6FD4">
        <w:rPr>
          <w:b/>
          <w:bCs/>
          <w:sz w:val="28"/>
          <w:szCs w:val="28"/>
          <w:lang w:val="en-IN"/>
        </w:rPr>
        <w:t>Development Tools</w:t>
      </w:r>
    </w:p>
    <w:p w14:paraId="25655B31" w14:textId="77777777" w:rsidR="007D5366" w:rsidRPr="005E6FD4" w:rsidRDefault="007D5366" w:rsidP="007D5366">
      <w:pPr>
        <w:pStyle w:val="ListParagraph"/>
        <w:rPr>
          <w:sz w:val="28"/>
          <w:szCs w:val="28"/>
          <w:lang w:val="en-IN"/>
        </w:rPr>
      </w:pPr>
    </w:p>
    <w:p w14:paraId="744BD00E" w14:textId="77777777" w:rsidR="00140E81" w:rsidRPr="005E6FD4" w:rsidRDefault="00140E81" w:rsidP="00697F4B">
      <w:pPr>
        <w:numPr>
          <w:ilvl w:val="0"/>
          <w:numId w:val="18"/>
        </w:numPr>
        <w:spacing w:line="276" w:lineRule="auto"/>
        <w:rPr>
          <w:sz w:val="24"/>
          <w:szCs w:val="24"/>
          <w:lang w:val="en-IN"/>
        </w:rPr>
      </w:pPr>
      <w:r w:rsidRPr="005E6FD4">
        <w:rPr>
          <w:b/>
          <w:bCs/>
          <w:sz w:val="24"/>
          <w:szCs w:val="24"/>
          <w:lang w:val="en-IN"/>
        </w:rPr>
        <w:t>Visual Studio Code</w:t>
      </w:r>
      <w:r w:rsidRPr="005E6FD4">
        <w:rPr>
          <w:sz w:val="24"/>
          <w:szCs w:val="24"/>
          <w:lang w:val="en-IN"/>
        </w:rPr>
        <w:t>: A modern code editor used for project development. Features explored include integrated terminal, debugging tools, extension management, and Git integration.</w:t>
      </w:r>
    </w:p>
    <w:p w14:paraId="1B798E3E" w14:textId="77777777" w:rsidR="00140E81" w:rsidRPr="005E6FD4" w:rsidRDefault="00140E81" w:rsidP="00697F4B">
      <w:pPr>
        <w:numPr>
          <w:ilvl w:val="0"/>
          <w:numId w:val="18"/>
        </w:numPr>
        <w:spacing w:line="276" w:lineRule="auto"/>
        <w:rPr>
          <w:sz w:val="24"/>
          <w:szCs w:val="24"/>
          <w:lang w:val="en-IN"/>
        </w:rPr>
      </w:pPr>
      <w:r w:rsidRPr="005E6FD4">
        <w:rPr>
          <w:b/>
          <w:bCs/>
          <w:sz w:val="24"/>
          <w:szCs w:val="24"/>
          <w:lang w:val="en-IN"/>
        </w:rPr>
        <w:t>Git</w:t>
      </w:r>
      <w:r w:rsidRPr="005E6FD4">
        <w:rPr>
          <w:sz w:val="24"/>
          <w:szCs w:val="24"/>
          <w:lang w:val="en-IN"/>
        </w:rPr>
        <w:t>: A distributed version control system used for project management. Commands learnt include init, add, commit, push, pull, branch, merge, and clone.</w:t>
      </w:r>
    </w:p>
    <w:p w14:paraId="21529C65" w14:textId="77777777" w:rsidR="00140E81" w:rsidRPr="005E6FD4" w:rsidRDefault="00140E81" w:rsidP="00697F4B">
      <w:pPr>
        <w:numPr>
          <w:ilvl w:val="0"/>
          <w:numId w:val="18"/>
        </w:numPr>
        <w:spacing w:line="276" w:lineRule="auto"/>
        <w:rPr>
          <w:sz w:val="24"/>
          <w:szCs w:val="24"/>
          <w:lang w:val="en-IN"/>
        </w:rPr>
      </w:pPr>
      <w:r w:rsidRPr="005E6FD4">
        <w:rPr>
          <w:b/>
          <w:bCs/>
          <w:sz w:val="24"/>
          <w:szCs w:val="24"/>
          <w:lang w:val="en-IN"/>
        </w:rPr>
        <w:t>Virtual Environment (venv)</w:t>
      </w:r>
      <w:r w:rsidRPr="005E6FD4">
        <w:rPr>
          <w:sz w:val="24"/>
          <w:szCs w:val="24"/>
          <w:lang w:val="en-IN"/>
        </w:rPr>
        <w:t>: A tool for creating isolated Python environments. Concepts include environment creation, activation, dependency management, and requirements.txt files.</w:t>
      </w:r>
    </w:p>
    <w:p w14:paraId="7946872F" w14:textId="77777777" w:rsidR="00140E81" w:rsidRPr="005E6FD4" w:rsidRDefault="00140E81" w:rsidP="00697F4B">
      <w:pPr>
        <w:numPr>
          <w:ilvl w:val="0"/>
          <w:numId w:val="18"/>
        </w:numPr>
        <w:spacing w:line="276" w:lineRule="auto"/>
        <w:rPr>
          <w:sz w:val="24"/>
          <w:szCs w:val="24"/>
          <w:lang w:val="en-IN"/>
        </w:rPr>
      </w:pPr>
      <w:r w:rsidRPr="005E6FD4">
        <w:rPr>
          <w:b/>
          <w:bCs/>
          <w:sz w:val="24"/>
          <w:szCs w:val="24"/>
          <w:lang w:val="en-IN"/>
        </w:rPr>
        <w:t>pip</w:t>
      </w:r>
      <w:r w:rsidRPr="005E6FD4">
        <w:rPr>
          <w:sz w:val="24"/>
          <w:szCs w:val="24"/>
          <w:lang w:val="en-IN"/>
        </w:rPr>
        <w:t>: The Python package installer used for managing project dependencies, including installation, upgrading, and uninstalling packages.</w:t>
      </w:r>
    </w:p>
    <w:p w14:paraId="059CF7E8" w14:textId="77777777" w:rsidR="007D5366" w:rsidRDefault="007D5366" w:rsidP="007D5366">
      <w:pPr>
        <w:spacing w:after="200" w:line="276" w:lineRule="auto"/>
        <w:ind w:left="720"/>
        <w:rPr>
          <w:sz w:val="24"/>
          <w:szCs w:val="24"/>
          <w:lang w:val="en-IN"/>
        </w:rPr>
      </w:pPr>
    </w:p>
    <w:p w14:paraId="3D13E0C1" w14:textId="77777777" w:rsidR="005E6FD4" w:rsidRDefault="005E6FD4" w:rsidP="007D5366">
      <w:pPr>
        <w:spacing w:after="200" w:line="276" w:lineRule="auto"/>
        <w:ind w:left="720"/>
        <w:rPr>
          <w:sz w:val="24"/>
          <w:szCs w:val="24"/>
          <w:lang w:val="en-IN"/>
        </w:rPr>
      </w:pPr>
    </w:p>
    <w:p w14:paraId="6AD0D341" w14:textId="77777777" w:rsidR="005E6FD4" w:rsidRPr="005E6FD4" w:rsidRDefault="005E6FD4" w:rsidP="007D5366">
      <w:pPr>
        <w:spacing w:after="200" w:line="276" w:lineRule="auto"/>
        <w:ind w:left="720"/>
        <w:rPr>
          <w:sz w:val="24"/>
          <w:szCs w:val="24"/>
          <w:lang w:val="en-IN"/>
        </w:rPr>
      </w:pPr>
    </w:p>
    <w:p w14:paraId="21BD14A1" w14:textId="177F07BA" w:rsidR="00140E81" w:rsidRPr="005E6FD4" w:rsidRDefault="00140E81" w:rsidP="007D5366">
      <w:pPr>
        <w:pStyle w:val="ListParagraph"/>
        <w:numPr>
          <w:ilvl w:val="2"/>
          <w:numId w:val="41"/>
        </w:numPr>
        <w:rPr>
          <w:b/>
          <w:bCs/>
          <w:sz w:val="28"/>
          <w:szCs w:val="28"/>
          <w:lang w:val="en-IN"/>
        </w:rPr>
      </w:pPr>
      <w:r w:rsidRPr="005E6FD4">
        <w:rPr>
          <w:b/>
          <w:bCs/>
          <w:sz w:val="28"/>
          <w:szCs w:val="28"/>
          <w:lang w:val="en-IN"/>
        </w:rPr>
        <w:t>Software Engineering Concepts</w:t>
      </w:r>
    </w:p>
    <w:p w14:paraId="1BA802C5" w14:textId="77777777" w:rsidR="007D5366" w:rsidRPr="005E6FD4" w:rsidRDefault="007D5366" w:rsidP="007D5366">
      <w:pPr>
        <w:pStyle w:val="ListParagraph"/>
        <w:rPr>
          <w:sz w:val="24"/>
          <w:szCs w:val="24"/>
          <w:lang w:val="en-IN"/>
        </w:rPr>
      </w:pPr>
    </w:p>
    <w:p w14:paraId="6DCD3662" w14:textId="77777777" w:rsidR="00140E81" w:rsidRPr="005E6FD4" w:rsidRDefault="00140E81" w:rsidP="00697F4B">
      <w:pPr>
        <w:numPr>
          <w:ilvl w:val="0"/>
          <w:numId w:val="19"/>
        </w:numPr>
        <w:spacing w:line="276" w:lineRule="auto"/>
        <w:rPr>
          <w:sz w:val="24"/>
          <w:szCs w:val="24"/>
          <w:lang w:val="en-IN"/>
        </w:rPr>
      </w:pPr>
      <w:r w:rsidRPr="005E6FD4">
        <w:rPr>
          <w:b/>
          <w:bCs/>
          <w:sz w:val="24"/>
          <w:szCs w:val="24"/>
          <w:lang w:val="en-IN"/>
        </w:rPr>
        <w:t>Modular Programming</w:t>
      </w:r>
      <w:r w:rsidRPr="005E6FD4">
        <w:rPr>
          <w:sz w:val="24"/>
          <w:szCs w:val="24"/>
          <w:lang w:val="en-IN"/>
        </w:rPr>
        <w:t>: Designing software as a collection of separate modules that can be combined to form a complete system.</w:t>
      </w:r>
    </w:p>
    <w:p w14:paraId="74AC3BE5" w14:textId="77777777" w:rsidR="00140E81" w:rsidRPr="005E6FD4" w:rsidRDefault="00140E81" w:rsidP="00697F4B">
      <w:pPr>
        <w:numPr>
          <w:ilvl w:val="0"/>
          <w:numId w:val="19"/>
        </w:numPr>
        <w:spacing w:line="276" w:lineRule="auto"/>
        <w:rPr>
          <w:sz w:val="24"/>
          <w:szCs w:val="24"/>
          <w:lang w:val="en-IN"/>
        </w:rPr>
      </w:pPr>
      <w:r w:rsidRPr="005E6FD4">
        <w:rPr>
          <w:b/>
          <w:bCs/>
          <w:sz w:val="24"/>
          <w:szCs w:val="24"/>
          <w:lang w:val="en-IN"/>
        </w:rPr>
        <w:t>MVC Architecture</w:t>
      </w:r>
      <w:r w:rsidRPr="005E6FD4">
        <w:rPr>
          <w:sz w:val="24"/>
          <w:szCs w:val="24"/>
          <w:lang w:val="en-IN"/>
        </w:rPr>
        <w:t>: Understanding the Model-View-Controller pattern as applied to web applications.</w:t>
      </w:r>
    </w:p>
    <w:p w14:paraId="0E82A86C" w14:textId="77777777" w:rsidR="00140E81" w:rsidRPr="005E6FD4" w:rsidRDefault="00140E81" w:rsidP="00697F4B">
      <w:pPr>
        <w:numPr>
          <w:ilvl w:val="0"/>
          <w:numId w:val="19"/>
        </w:numPr>
        <w:spacing w:line="276" w:lineRule="auto"/>
        <w:rPr>
          <w:sz w:val="24"/>
          <w:szCs w:val="24"/>
          <w:lang w:val="en-IN"/>
        </w:rPr>
      </w:pPr>
      <w:r w:rsidRPr="005E6FD4">
        <w:rPr>
          <w:b/>
          <w:bCs/>
          <w:sz w:val="24"/>
          <w:szCs w:val="24"/>
          <w:lang w:val="en-IN"/>
        </w:rPr>
        <w:t>Error Handling</w:t>
      </w:r>
      <w:r w:rsidRPr="005E6FD4">
        <w:rPr>
          <w:sz w:val="24"/>
          <w:szCs w:val="24"/>
          <w:lang w:val="en-IN"/>
        </w:rPr>
        <w:t>: Implementing try-except blocks, custom exceptions, and graceful error recovery mechanisms.</w:t>
      </w:r>
    </w:p>
    <w:p w14:paraId="4583DDD3" w14:textId="77777777" w:rsidR="00140E81" w:rsidRPr="005E6FD4" w:rsidRDefault="00140E81" w:rsidP="00697F4B">
      <w:pPr>
        <w:numPr>
          <w:ilvl w:val="0"/>
          <w:numId w:val="19"/>
        </w:numPr>
        <w:spacing w:line="276" w:lineRule="auto"/>
        <w:rPr>
          <w:sz w:val="24"/>
          <w:szCs w:val="24"/>
          <w:lang w:val="en-IN"/>
        </w:rPr>
      </w:pPr>
      <w:r w:rsidRPr="005E6FD4">
        <w:rPr>
          <w:b/>
          <w:bCs/>
          <w:sz w:val="24"/>
          <w:szCs w:val="24"/>
          <w:lang w:val="en-IN"/>
        </w:rPr>
        <w:t>Documentation</w:t>
      </w:r>
      <w:r w:rsidRPr="005E6FD4">
        <w:rPr>
          <w:sz w:val="24"/>
          <w:szCs w:val="24"/>
          <w:lang w:val="en-IN"/>
        </w:rPr>
        <w:t>: Writing clear code comments, docstrings, and README files for project documentation.</w:t>
      </w:r>
    </w:p>
    <w:p w14:paraId="1BFDD244" w14:textId="77777777" w:rsidR="00355CA2" w:rsidRPr="005E6FD4" w:rsidRDefault="00355CA2" w:rsidP="00140E81">
      <w:pPr>
        <w:rPr>
          <w:sz w:val="24"/>
          <w:szCs w:val="24"/>
          <w:lang w:val="en-IN"/>
        </w:rPr>
      </w:pPr>
    </w:p>
    <w:p w14:paraId="4C312D56" w14:textId="77777777" w:rsidR="00697F4B" w:rsidRPr="005E6FD4" w:rsidRDefault="00697F4B" w:rsidP="00140E81">
      <w:pPr>
        <w:rPr>
          <w:b/>
          <w:bCs/>
          <w:sz w:val="28"/>
          <w:szCs w:val="28"/>
          <w:lang w:val="en-IN"/>
        </w:rPr>
      </w:pPr>
    </w:p>
    <w:p w14:paraId="7855C06B" w14:textId="77777777" w:rsidR="00697F4B" w:rsidRPr="005E6FD4" w:rsidRDefault="00697F4B" w:rsidP="00140E81">
      <w:pPr>
        <w:rPr>
          <w:b/>
          <w:bCs/>
          <w:sz w:val="28"/>
          <w:szCs w:val="28"/>
          <w:lang w:val="en-IN"/>
        </w:rPr>
      </w:pPr>
    </w:p>
    <w:p w14:paraId="4F5320A6" w14:textId="77777777" w:rsidR="00697F4B" w:rsidRPr="005E6FD4" w:rsidRDefault="00697F4B" w:rsidP="00140E81">
      <w:pPr>
        <w:rPr>
          <w:b/>
          <w:bCs/>
          <w:sz w:val="28"/>
          <w:szCs w:val="28"/>
          <w:lang w:val="en-IN"/>
        </w:rPr>
      </w:pPr>
    </w:p>
    <w:p w14:paraId="169AC263" w14:textId="77777777" w:rsidR="00697F4B" w:rsidRPr="005E6FD4" w:rsidRDefault="00697F4B" w:rsidP="00140E81">
      <w:pPr>
        <w:rPr>
          <w:b/>
          <w:bCs/>
          <w:sz w:val="28"/>
          <w:szCs w:val="28"/>
          <w:lang w:val="en-IN"/>
        </w:rPr>
      </w:pPr>
    </w:p>
    <w:p w14:paraId="4679376F" w14:textId="77777777" w:rsidR="005E6FD4" w:rsidRDefault="005E6FD4" w:rsidP="00140E81">
      <w:pPr>
        <w:rPr>
          <w:b/>
          <w:bCs/>
          <w:sz w:val="28"/>
          <w:szCs w:val="28"/>
          <w:lang w:val="en-IN"/>
        </w:rPr>
      </w:pPr>
    </w:p>
    <w:p w14:paraId="2F128DC9" w14:textId="77777777" w:rsidR="005E6FD4" w:rsidRDefault="005E6FD4" w:rsidP="00140E81">
      <w:pPr>
        <w:rPr>
          <w:b/>
          <w:bCs/>
          <w:sz w:val="28"/>
          <w:szCs w:val="28"/>
          <w:lang w:val="en-IN"/>
        </w:rPr>
      </w:pPr>
    </w:p>
    <w:p w14:paraId="36156D27" w14:textId="77777777" w:rsidR="005E6FD4" w:rsidRDefault="005E6FD4" w:rsidP="00140E81">
      <w:pPr>
        <w:rPr>
          <w:b/>
          <w:bCs/>
          <w:sz w:val="28"/>
          <w:szCs w:val="28"/>
          <w:lang w:val="en-IN"/>
        </w:rPr>
      </w:pPr>
    </w:p>
    <w:p w14:paraId="5369D392" w14:textId="77777777" w:rsidR="005E6FD4" w:rsidRDefault="005E6FD4" w:rsidP="00140E81">
      <w:pPr>
        <w:rPr>
          <w:b/>
          <w:bCs/>
          <w:sz w:val="28"/>
          <w:szCs w:val="28"/>
          <w:lang w:val="en-IN"/>
        </w:rPr>
      </w:pPr>
    </w:p>
    <w:p w14:paraId="2948D1CB" w14:textId="77777777" w:rsidR="005E6FD4" w:rsidRDefault="005E6FD4" w:rsidP="00140E81">
      <w:pPr>
        <w:rPr>
          <w:b/>
          <w:bCs/>
          <w:sz w:val="28"/>
          <w:szCs w:val="28"/>
          <w:lang w:val="en-IN"/>
        </w:rPr>
      </w:pPr>
    </w:p>
    <w:p w14:paraId="7E5C5B26" w14:textId="77777777" w:rsidR="005E6FD4" w:rsidRDefault="005E6FD4" w:rsidP="00140E81">
      <w:pPr>
        <w:rPr>
          <w:b/>
          <w:bCs/>
          <w:sz w:val="28"/>
          <w:szCs w:val="28"/>
          <w:lang w:val="en-IN"/>
        </w:rPr>
      </w:pPr>
    </w:p>
    <w:p w14:paraId="004CCE9E" w14:textId="77777777" w:rsidR="005E6FD4" w:rsidRDefault="005E6FD4" w:rsidP="00140E81">
      <w:pPr>
        <w:rPr>
          <w:b/>
          <w:bCs/>
          <w:sz w:val="28"/>
          <w:szCs w:val="28"/>
          <w:lang w:val="en-IN"/>
        </w:rPr>
      </w:pPr>
    </w:p>
    <w:p w14:paraId="006D9C87" w14:textId="77777777" w:rsidR="005E6FD4" w:rsidRDefault="005E6FD4" w:rsidP="00140E81">
      <w:pPr>
        <w:rPr>
          <w:b/>
          <w:bCs/>
          <w:sz w:val="28"/>
          <w:szCs w:val="28"/>
          <w:lang w:val="en-IN"/>
        </w:rPr>
      </w:pPr>
    </w:p>
    <w:p w14:paraId="7D5F2C3D" w14:textId="77777777" w:rsidR="005E6FD4" w:rsidRDefault="005E6FD4" w:rsidP="00140E81">
      <w:pPr>
        <w:rPr>
          <w:b/>
          <w:bCs/>
          <w:sz w:val="28"/>
          <w:szCs w:val="28"/>
          <w:lang w:val="en-IN"/>
        </w:rPr>
      </w:pPr>
    </w:p>
    <w:p w14:paraId="433ECB39" w14:textId="77777777" w:rsidR="005E6FD4" w:rsidRDefault="005E6FD4" w:rsidP="00140E81">
      <w:pPr>
        <w:rPr>
          <w:b/>
          <w:bCs/>
          <w:sz w:val="28"/>
          <w:szCs w:val="28"/>
          <w:lang w:val="en-IN"/>
        </w:rPr>
      </w:pPr>
    </w:p>
    <w:p w14:paraId="3B2AEC32" w14:textId="77777777" w:rsidR="005E6FD4" w:rsidRDefault="005E6FD4" w:rsidP="00140E81">
      <w:pPr>
        <w:rPr>
          <w:b/>
          <w:bCs/>
          <w:sz w:val="28"/>
          <w:szCs w:val="28"/>
          <w:lang w:val="en-IN"/>
        </w:rPr>
      </w:pPr>
    </w:p>
    <w:p w14:paraId="30814FC0" w14:textId="77777777" w:rsidR="005E6FD4" w:rsidRDefault="005E6FD4" w:rsidP="00140E81">
      <w:pPr>
        <w:rPr>
          <w:b/>
          <w:bCs/>
          <w:sz w:val="28"/>
          <w:szCs w:val="28"/>
          <w:lang w:val="en-IN"/>
        </w:rPr>
      </w:pPr>
    </w:p>
    <w:p w14:paraId="237A0AC1" w14:textId="77777777" w:rsidR="005E6FD4" w:rsidRDefault="005E6FD4" w:rsidP="00140E81">
      <w:pPr>
        <w:rPr>
          <w:b/>
          <w:bCs/>
          <w:sz w:val="28"/>
          <w:szCs w:val="28"/>
          <w:lang w:val="en-IN"/>
        </w:rPr>
      </w:pPr>
    </w:p>
    <w:p w14:paraId="15B05A3F" w14:textId="77777777" w:rsidR="005E6FD4" w:rsidRDefault="005E6FD4" w:rsidP="00140E81">
      <w:pPr>
        <w:rPr>
          <w:b/>
          <w:bCs/>
          <w:sz w:val="28"/>
          <w:szCs w:val="28"/>
          <w:lang w:val="en-IN"/>
        </w:rPr>
      </w:pPr>
    </w:p>
    <w:p w14:paraId="1F998F17" w14:textId="77777777" w:rsidR="005E6FD4" w:rsidRDefault="005E6FD4" w:rsidP="00140E81">
      <w:pPr>
        <w:rPr>
          <w:b/>
          <w:bCs/>
          <w:sz w:val="28"/>
          <w:szCs w:val="28"/>
          <w:lang w:val="en-IN"/>
        </w:rPr>
      </w:pPr>
    </w:p>
    <w:p w14:paraId="39583F40" w14:textId="77777777" w:rsidR="005E6FD4" w:rsidRDefault="005E6FD4" w:rsidP="00140E81">
      <w:pPr>
        <w:rPr>
          <w:b/>
          <w:bCs/>
          <w:sz w:val="28"/>
          <w:szCs w:val="28"/>
          <w:lang w:val="en-IN"/>
        </w:rPr>
      </w:pPr>
    </w:p>
    <w:p w14:paraId="7684741C" w14:textId="77777777" w:rsidR="005E6FD4" w:rsidRDefault="005E6FD4" w:rsidP="00140E81">
      <w:pPr>
        <w:rPr>
          <w:b/>
          <w:bCs/>
          <w:sz w:val="28"/>
          <w:szCs w:val="28"/>
          <w:lang w:val="en-IN"/>
        </w:rPr>
      </w:pPr>
    </w:p>
    <w:p w14:paraId="5E391759" w14:textId="77777777" w:rsidR="005E6FD4" w:rsidRDefault="005E6FD4" w:rsidP="00140E81">
      <w:pPr>
        <w:rPr>
          <w:b/>
          <w:bCs/>
          <w:sz w:val="28"/>
          <w:szCs w:val="28"/>
          <w:lang w:val="en-IN"/>
        </w:rPr>
      </w:pPr>
    </w:p>
    <w:p w14:paraId="246A5BC8" w14:textId="77777777" w:rsidR="005E6FD4" w:rsidRDefault="005E6FD4" w:rsidP="00140E81">
      <w:pPr>
        <w:rPr>
          <w:b/>
          <w:bCs/>
          <w:sz w:val="28"/>
          <w:szCs w:val="28"/>
          <w:lang w:val="en-IN"/>
        </w:rPr>
      </w:pPr>
    </w:p>
    <w:p w14:paraId="54E409D2" w14:textId="77777777" w:rsidR="005E6FD4" w:rsidRDefault="005E6FD4" w:rsidP="00140E81">
      <w:pPr>
        <w:rPr>
          <w:b/>
          <w:bCs/>
          <w:sz w:val="28"/>
          <w:szCs w:val="28"/>
          <w:lang w:val="en-IN"/>
        </w:rPr>
      </w:pPr>
    </w:p>
    <w:p w14:paraId="45C2CD46" w14:textId="77777777" w:rsidR="005E6FD4" w:rsidRDefault="005E6FD4" w:rsidP="00140E81">
      <w:pPr>
        <w:rPr>
          <w:b/>
          <w:bCs/>
          <w:sz w:val="28"/>
          <w:szCs w:val="28"/>
          <w:lang w:val="en-IN"/>
        </w:rPr>
      </w:pPr>
    </w:p>
    <w:p w14:paraId="74829054" w14:textId="77777777" w:rsidR="005E6FD4" w:rsidRDefault="005E6FD4" w:rsidP="00140E81">
      <w:pPr>
        <w:rPr>
          <w:b/>
          <w:bCs/>
          <w:sz w:val="28"/>
          <w:szCs w:val="28"/>
          <w:lang w:val="en-IN"/>
        </w:rPr>
      </w:pPr>
    </w:p>
    <w:p w14:paraId="0E939248" w14:textId="77777777" w:rsidR="005E6FD4" w:rsidRDefault="005E6FD4" w:rsidP="00140E81">
      <w:pPr>
        <w:rPr>
          <w:b/>
          <w:bCs/>
          <w:sz w:val="28"/>
          <w:szCs w:val="28"/>
          <w:lang w:val="en-IN"/>
        </w:rPr>
      </w:pPr>
    </w:p>
    <w:p w14:paraId="420E4195" w14:textId="77777777" w:rsidR="005E6FD4" w:rsidRDefault="005E6FD4" w:rsidP="00140E81">
      <w:pPr>
        <w:rPr>
          <w:b/>
          <w:bCs/>
          <w:sz w:val="28"/>
          <w:szCs w:val="28"/>
          <w:lang w:val="en-IN"/>
        </w:rPr>
      </w:pPr>
    </w:p>
    <w:p w14:paraId="140024CF" w14:textId="77777777" w:rsidR="005E6FD4" w:rsidRDefault="005E6FD4" w:rsidP="00140E81">
      <w:pPr>
        <w:rPr>
          <w:b/>
          <w:bCs/>
          <w:sz w:val="28"/>
          <w:szCs w:val="28"/>
          <w:lang w:val="en-IN"/>
        </w:rPr>
      </w:pPr>
    </w:p>
    <w:p w14:paraId="23816994" w14:textId="77777777" w:rsidR="005E6FD4" w:rsidRDefault="005E6FD4" w:rsidP="00140E81">
      <w:pPr>
        <w:rPr>
          <w:b/>
          <w:bCs/>
          <w:sz w:val="28"/>
          <w:szCs w:val="28"/>
          <w:lang w:val="en-IN"/>
        </w:rPr>
      </w:pPr>
    </w:p>
    <w:p w14:paraId="6B8C6D8A" w14:textId="77777777" w:rsidR="005E6FD4" w:rsidRDefault="005E6FD4" w:rsidP="00140E81">
      <w:pPr>
        <w:rPr>
          <w:b/>
          <w:bCs/>
          <w:sz w:val="28"/>
          <w:szCs w:val="28"/>
          <w:lang w:val="en-IN"/>
        </w:rPr>
      </w:pPr>
    </w:p>
    <w:p w14:paraId="05DB1E5C" w14:textId="36BC2962" w:rsidR="00140E81" w:rsidRPr="005E6FD4" w:rsidRDefault="00140E81" w:rsidP="00140E81">
      <w:pPr>
        <w:rPr>
          <w:sz w:val="32"/>
          <w:szCs w:val="32"/>
          <w:lang w:val="en-IN"/>
        </w:rPr>
      </w:pPr>
      <w:r w:rsidRPr="005E6FD4">
        <w:rPr>
          <w:b/>
          <w:bCs/>
          <w:sz w:val="32"/>
          <w:szCs w:val="32"/>
          <w:lang w:val="en-IN"/>
        </w:rPr>
        <w:t>Chapter 2</w:t>
      </w:r>
    </w:p>
    <w:p w14:paraId="422853B0" w14:textId="77777777" w:rsidR="00140E81" w:rsidRPr="005E6FD4" w:rsidRDefault="00140E81" w:rsidP="00140E81">
      <w:pPr>
        <w:rPr>
          <w:b/>
          <w:bCs/>
          <w:sz w:val="32"/>
          <w:szCs w:val="32"/>
          <w:lang w:val="en-IN"/>
        </w:rPr>
      </w:pPr>
      <w:r w:rsidRPr="005E6FD4">
        <w:rPr>
          <w:b/>
          <w:bCs/>
          <w:sz w:val="32"/>
          <w:szCs w:val="32"/>
          <w:lang w:val="en-IN"/>
        </w:rPr>
        <w:t>SYSTEM REQUIREMENTS</w:t>
      </w:r>
    </w:p>
    <w:p w14:paraId="64A1AB9B" w14:textId="77777777" w:rsidR="00355CA2" w:rsidRPr="005E6FD4" w:rsidRDefault="00355CA2" w:rsidP="00140E81">
      <w:pPr>
        <w:rPr>
          <w:b/>
          <w:bCs/>
          <w:sz w:val="28"/>
          <w:szCs w:val="28"/>
          <w:lang w:val="en-IN"/>
        </w:rPr>
      </w:pPr>
    </w:p>
    <w:p w14:paraId="201F5D7B" w14:textId="77777777" w:rsidR="00140E81" w:rsidRPr="005E6FD4" w:rsidRDefault="00140E81" w:rsidP="00140E81">
      <w:pPr>
        <w:rPr>
          <w:sz w:val="24"/>
          <w:szCs w:val="24"/>
          <w:lang w:val="en-IN"/>
        </w:rPr>
      </w:pPr>
      <w:r w:rsidRPr="005E6FD4">
        <w:rPr>
          <w:sz w:val="24"/>
          <w:szCs w:val="24"/>
          <w:lang w:val="en-IN"/>
        </w:rPr>
        <w:t>This chapter provides a comprehensive description of the hardware, software, library, and API requirements necessary for the successful development, deployment, and operation of the AI-Powered Data Analyst Agent. These requirements have been carefully analyzed to ensure that the system can run efficiently on standard computing hardware while providing professional-grade functionality.</w:t>
      </w:r>
    </w:p>
    <w:p w14:paraId="474DF3B7" w14:textId="77777777" w:rsidR="00355CA2" w:rsidRPr="005E6FD4" w:rsidRDefault="00355CA2" w:rsidP="00140E81">
      <w:pPr>
        <w:rPr>
          <w:sz w:val="24"/>
          <w:szCs w:val="24"/>
          <w:lang w:val="en-IN"/>
        </w:rPr>
      </w:pPr>
    </w:p>
    <w:p w14:paraId="49320F07" w14:textId="6D7B8F38" w:rsidR="00355CA2" w:rsidRDefault="00140E81" w:rsidP="00140E81">
      <w:pPr>
        <w:rPr>
          <w:b/>
          <w:bCs/>
          <w:sz w:val="28"/>
          <w:szCs w:val="28"/>
          <w:lang w:val="en-IN"/>
        </w:rPr>
      </w:pPr>
      <w:r w:rsidRPr="005E6FD4">
        <w:rPr>
          <w:b/>
          <w:bCs/>
          <w:sz w:val="28"/>
          <w:szCs w:val="28"/>
          <w:lang w:val="en-IN"/>
        </w:rPr>
        <w:t>2.1 Hardware Requirements</w:t>
      </w:r>
    </w:p>
    <w:p w14:paraId="29172E93" w14:textId="77777777" w:rsidR="00F23193" w:rsidRPr="005E6FD4" w:rsidRDefault="00F23193" w:rsidP="00140E81">
      <w:pPr>
        <w:rPr>
          <w:b/>
          <w:bCs/>
          <w:sz w:val="28"/>
          <w:szCs w:val="28"/>
          <w:lang w:val="en-IN"/>
        </w:rPr>
      </w:pPr>
    </w:p>
    <w:p w14:paraId="5C4940EE" w14:textId="77777777" w:rsidR="00140E81" w:rsidRPr="005E6FD4" w:rsidRDefault="00140E81" w:rsidP="00140E81">
      <w:pPr>
        <w:rPr>
          <w:sz w:val="24"/>
          <w:szCs w:val="24"/>
          <w:lang w:val="en-IN"/>
        </w:rPr>
      </w:pPr>
      <w:r w:rsidRPr="005E6FD4">
        <w:rPr>
          <w:sz w:val="24"/>
          <w:szCs w:val="24"/>
          <w:lang w:val="en-IN"/>
        </w:rPr>
        <w:t>The hardware requirements for the proposed system are deliberately kept minimal to ensure broad accessibility. The system has been designed to run efficiently on standard personal computers and laptops commonly used by students, professionals, and small businesses. Table 2.1 lists both the minimum and recommended hardware specifications.</w:t>
      </w:r>
    </w:p>
    <w:p w14:paraId="206A36B8" w14:textId="77777777" w:rsidR="00355CA2" w:rsidRPr="005E6FD4" w:rsidRDefault="00355CA2" w:rsidP="00140E81">
      <w:pPr>
        <w:rPr>
          <w:sz w:val="24"/>
          <w:szCs w:val="24"/>
          <w:lang w:val="en-IN"/>
        </w:rPr>
      </w:pPr>
    </w:p>
    <w:p w14:paraId="014CCEA5" w14:textId="77777777" w:rsidR="00140E81" w:rsidRPr="005E6FD4" w:rsidRDefault="00140E81" w:rsidP="00140E81">
      <w:pPr>
        <w:rPr>
          <w:b/>
          <w:bCs/>
          <w:sz w:val="28"/>
          <w:szCs w:val="28"/>
          <w:lang w:val="en-IN"/>
        </w:rPr>
      </w:pPr>
      <w:r w:rsidRPr="005E6FD4">
        <w:rPr>
          <w:b/>
          <w:bCs/>
          <w:sz w:val="28"/>
          <w:szCs w:val="28"/>
          <w:lang w:val="en-IN"/>
        </w:rPr>
        <w:t>Table 2.1: Hardware Requirements</w:t>
      </w:r>
    </w:p>
    <w:p w14:paraId="6C15472C" w14:textId="77777777" w:rsidR="00355CA2" w:rsidRPr="005E6FD4" w:rsidRDefault="00355CA2" w:rsidP="00140E81">
      <w:pPr>
        <w:rPr>
          <w:sz w:val="28"/>
          <w:szCs w:val="28"/>
          <w:lang w:val="en-IN"/>
        </w:rPr>
      </w:pPr>
    </w:p>
    <w:tbl>
      <w:tblPr>
        <w:tblStyle w:val="TableGrid"/>
        <w:tblW w:w="9360" w:type="dxa"/>
        <w:tblLook w:val="04A0" w:firstRow="1" w:lastRow="0" w:firstColumn="1" w:lastColumn="0" w:noHBand="0" w:noVBand="1"/>
      </w:tblPr>
      <w:tblGrid>
        <w:gridCol w:w="1992"/>
        <w:gridCol w:w="3855"/>
        <w:gridCol w:w="3513"/>
      </w:tblGrid>
      <w:tr w:rsidR="00140E81" w:rsidRPr="005E6FD4" w14:paraId="0F8D3184" w14:textId="77777777" w:rsidTr="005E6FD4">
        <w:tc>
          <w:tcPr>
            <w:tcW w:w="0" w:type="auto"/>
            <w:noWrap/>
            <w:hideMark/>
          </w:tcPr>
          <w:p w14:paraId="7AA03DCB" w14:textId="77777777" w:rsidR="00140E81" w:rsidRPr="005E6FD4" w:rsidRDefault="00140E81" w:rsidP="001432B6">
            <w:pPr>
              <w:rPr>
                <w:b/>
                <w:bCs/>
                <w:sz w:val="24"/>
                <w:szCs w:val="24"/>
                <w:lang w:val="en-IN"/>
              </w:rPr>
            </w:pPr>
            <w:r w:rsidRPr="005E6FD4">
              <w:rPr>
                <w:b/>
                <w:bCs/>
                <w:sz w:val="24"/>
                <w:szCs w:val="24"/>
                <w:lang w:val="en-IN"/>
              </w:rPr>
              <w:t>Component</w:t>
            </w:r>
          </w:p>
        </w:tc>
        <w:tc>
          <w:tcPr>
            <w:tcW w:w="0" w:type="auto"/>
            <w:noWrap/>
            <w:hideMark/>
          </w:tcPr>
          <w:p w14:paraId="706F9B3E" w14:textId="77777777" w:rsidR="00140E81" w:rsidRPr="005E6FD4" w:rsidRDefault="00140E81" w:rsidP="001432B6">
            <w:pPr>
              <w:rPr>
                <w:b/>
                <w:bCs/>
                <w:sz w:val="24"/>
                <w:szCs w:val="24"/>
                <w:lang w:val="en-IN"/>
              </w:rPr>
            </w:pPr>
            <w:r w:rsidRPr="005E6FD4">
              <w:rPr>
                <w:b/>
                <w:bCs/>
                <w:sz w:val="24"/>
                <w:szCs w:val="24"/>
                <w:lang w:val="en-IN"/>
              </w:rPr>
              <w:t>Minimum Specification</w:t>
            </w:r>
          </w:p>
        </w:tc>
        <w:tc>
          <w:tcPr>
            <w:tcW w:w="0" w:type="auto"/>
            <w:noWrap/>
            <w:hideMark/>
          </w:tcPr>
          <w:p w14:paraId="04A380B4" w14:textId="77777777" w:rsidR="00140E81" w:rsidRPr="005E6FD4" w:rsidRDefault="00140E81" w:rsidP="001432B6">
            <w:pPr>
              <w:rPr>
                <w:b/>
                <w:bCs/>
                <w:sz w:val="24"/>
                <w:szCs w:val="24"/>
                <w:lang w:val="en-IN"/>
              </w:rPr>
            </w:pPr>
            <w:r w:rsidRPr="005E6FD4">
              <w:rPr>
                <w:b/>
                <w:bCs/>
                <w:sz w:val="24"/>
                <w:szCs w:val="24"/>
                <w:lang w:val="en-IN"/>
              </w:rPr>
              <w:t>Recommended Specification</w:t>
            </w:r>
          </w:p>
        </w:tc>
      </w:tr>
      <w:tr w:rsidR="00140E81" w:rsidRPr="005E6FD4" w14:paraId="15576AD2" w14:textId="77777777" w:rsidTr="005E6FD4">
        <w:tc>
          <w:tcPr>
            <w:tcW w:w="0" w:type="auto"/>
            <w:hideMark/>
          </w:tcPr>
          <w:p w14:paraId="36B14A4E" w14:textId="77777777" w:rsidR="00140E81" w:rsidRPr="005E6FD4" w:rsidRDefault="00140E81" w:rsidP="001432B6">
            <w:pPr>
              <w:rPr>
                <w:sz w:val="24"/>
                <w:szCs w:val="24"/>
                <w:lang w:val="en-IN"/>
              </w:rPr>
            </w:pPr>
            <w:r w:rsidRPr="005E6FD4">
              <w:rPr>
                <w:sz w:val="24"/>
                <w:szCs w:val="24"/>
                <w:lang w:val="en-IN"/>
              </w:rPr>
              <w:t>Processor</w:t>
            </w:r>
          </w:p>
        </w:tc>
        <w:tc>
          <w:tcPr>
            <w:tcW w:w="0" w:type="auto"/>
            <w:hideMark/>
          </w:tcPr>
          <w:p w14:paraId="4A7C5266" w14:textId="77777777" w:rsidR="00140E81" w:rsidRPr="005E6FD4" w:rsidRDefault="00140E81" w:rsidP="001432B6">
            <w:pPr>
              <w:rPr>
                <w:sz w:val="24"/>
                <w:szCs w:val="24"/>
                <w:lang w:val="en-IN"/>
              </w:rPr>
            </w:pPr>
            <w:r w:rsidRPr="005E6FD4">
              <w:rPr>
                <w:sz w:val="24"/>
                <w:szCs w:val="24"/>
                <w:lang w:val="en-IN"/>
              </w:rPr>
              <w:t>Intel Core i3 (8th Gen) or AMD Ryzen 3</w:t>
            </w:r>
          </w:p>
        </w:tc>
        <w:tc>
          <w:tcPr>
            <w:tcW w:w="0" w:type="auto"/>
            <w:hideMark/>
          </w:tcPr>
          <w:p w14:paraId="1E71F883" w14:textId="77777777" w:rsidR="00140E81" w:rsidRPr="005E6FD4" w:rsidRDefault="00140E81" w:rsidP="001432B6">
            <w:pPr>
              <w:rPr>
                <w:sz w:val="24"/>
                <w:szCs w:val="24"/>
                <w:lang w:val="en-IN"/>
              </w:rPr>
            </w:pPr>
            <w:r w:rsidRPr="005E6FD4">
              <w:rPr>
                <w:sz w:val="24"/>
                <w:szCs w:val="24"/>
                <w:lang w:val="en-IN"/>
              </w:rPr>
              <w:t>Intel Core i5/i7 or AMD Ryzen 5/7</w:t>
            </w:r>
          </w:p>
        </w:tc>
      </w:tr>
      <w:tr w:rsidR="00140E81" w:rsidRPr="005E6FD4" w14:paraId="355CF3A8" w14:textId="77777777" w:rsidTr="005E6FD4">
        <w:tc>
          <w:tcPr>
            <w:tcW w:w="0" w:type="auto"/>
            <w:hideMark/>
          </w:tcPr>
          <w:p w14:paraId="55A9BABA" w14:textId="77777777" w:rsidR="00140E81" w:rsidRPr="005E6FD4" w:rsidRDefault="00140E81" w:rsidP="001432B6">
            <w:pPr>
              <w:rPr>
                <w:sz w:val="24"/>
                <w:szCs w:val="24"/>
                <w:lang w:val="en-IN"/>
              </w:rPr>
            </w:pPr>
            <w:r w:rsidRPr="005E6FD4">
              <w:rPr>
                <w:sz w:val="24"/>
                <w:szCs w:val="24"/>
                <w:lang w:val="en-IN"/>
              </w:rPr>
              <w:t>RAM</w:t>
            </w:r>
          </w:p>
        </w:tc>
        <w:tc>
          <w:tcPr>
            <w:tcW w:w="0" w:type="auto"/>
            <w:hideMark/>
          </w:tcPr>
          <w:p w14:paraId="6B6D5380" w14:textId="77777777" w:rsidR="00140E81" w:rsidRPr="005E6FD4" w:rsidRDefault="00140E81" w:rsidP="001432B6">
            <w:pPr>
              <w:rPr>
                <w:sz w:val="24"/>
                <w:szCs w:val="24"/>
                <w:lang w:val="en-IN"/>
              </w:rPr>
            </w:pPr>
            <w:r w:rsidRPr="005E6FD4">
              <w:rPr>
                <w:sz w:val="24"/>
                <w:szCs w:val="24"/>
                <w:lang w:val="en-IN"/>
              </w:rPr>
              <w:t>4 GB</w:t>
            </w:r>
          </w:p>
        </w:tc>
        <w:tc>
          <w:tcPr>
            <w:tcW w:w="0" w:type="auto"/>
            <w:hideMark/>
          </w:tcPr>
          <w:p w14:paraId="5C293ED9" w14:textId="77777777" w:rsidR="00140E81" w:rsidRPr="005E6FD4" w:rsidRDefault="00140E81" w:rsidP="001432B6">
            <w:pPr>
              <w:rPr>
                <w:sz w:val="24"/>
                <w:szCs w:val="24"/>
                <w:lang w:val="en-IN"/>
              </w:rPr>
            </w:pPr>
            <w:r w:rsidRPr="005E6FD4">
              <w:rPr>
                <w:sz w:val="24"/>
                <w:szCs w:val="24"/>
                <w:lang w:val="en-IN"/>
              </w:rPr>
              <w:t>8 GB or higher</w:t>
            </w:r>
          </w:p>
        </w:tc>
      </w:tr>
      <w:tr w:rsidR="00140E81" w:rsidRPr="005E6FD4" w14:paraId="4A5474EB" w14:textId="77777777" w:rsidTr="005E6FD4">
        <w:tc>
          <w:tcPr>
            <w:tcW w:w="0" w:type="auto"/>
            <w:hideMark/>
          </w:tcPr>
          <w:p w14:paraId="49FC524A" w14:textId="77777777" w:rsidR="00140E81" w:rsidRPr="005E6FD4" w:rsidRDefault="00140E81" w:rsidP="001432B6">
            <w:pPr>
              <w:rPr>
                <w:sz w:val="24"/>
                <w:szCs w:val="24"/>
                <w:lang w:val="en-IN"/>
              </w:rPr>
            </w:pPr>
            <w:r w:rsidRPr="005E6FD4">
              <w:rPr>
                <w:sz w:val="24"/>
                <w:szCs w:val="24"/>
                <w:lang w:val="en-IN"/>
              </w:rPr>
              <w:t>Storage</w:t>
            </w:r>
          </w:p>
        </w:tc>
        <w:tc>
          <w:tcPr>
            <w:tcW w:w="0" w:type="auto"/>
            <w:hideMark/>
          </w:tcPr>
          <w:p w14:paraId="6FEDCE0D" w14:textId="77777777" w:rsidR="00140E81" w:rsidRPr="005E6FD4" w:rsidRDefault="00140E81" w:rsidP="001432B6">
            <w:pPr>
              <w:rPr>
                <w:sz w:val="24"/>
                <w:szCs w:val="24"/>
                <w:lang w:val="en-IN"/>
              </w:rPr>
            </w:pPr>
            <w:r w:rsidRPr="005E6FD4">
              <w:rPr>
                <w:sz w:val="24"/>
                <w:szCs w:val="24"/>
                <w:lang w:val="en-IN"/>
              </w:rPr>
              <w:t>2 GB free disk space</w:t>
            </w:r>
          </w:p>
        </w:tc>
        <w:tc>
          <w:tcPr>
            <w:tcW w:w="0" w:type="auto"/>
            <w:hideMark/>
          </w:tcPr>
          <w:p w14:paraId="1106BB84" w14:textId="77777777" w:rsidR="00140E81" w:rsidRPr="005E6FD4" w:rsidRDefault="00140E81" w:rsidP="001432B6">
            <w:pPr>
              <w:rPr>
                <w:sz w:val="24"/>
                <w:szCs w:val="24"/>
                <w:lang w:val="en-IN"/>
              </w:rPr>
            </w:pPr>
            <w:r w:rsidRPr="005E6FD4">
              <w:rPr>
                <w:sz w:val="24"/>
                <w:szCs w:val="24"/>
                <w:lang w:val="en-IN"/>
              </w:rPr>
              <w:t>5 GB free SSD space</w:t>
            </w:r>
          </w:p>
        </w:tc>
      </w:tr>
      <w:tr w:rsidR="00140E81" w:rsidRPr="005E6FD4" w14:paraId="3AC73C2A" w14:textId="77777777" w:rsidTr="005E6FD4">
        <w:tc>
          <w:tcPr>
            <w:tcW w:w="0" w:type="auto"/>
            <w:hideMark/>
          </w:tcPr>
          <w:p w14:paraId="25163D87" w14:textId="77777777" w:rsidR="00140E81" w:rsidRPr="005E6FD4" w:rsidRDefault="00140E81" w:rsidP="001432B6">
            <w:pPr>
              <w:rPr>
                <w:sz w:val="24"/>
                <w:szCs w:val="24"/>
                <w:lang w:val="en-IN"/>
              </w:rPr>
            </w:pPr>
            <w:r w:rsidRPr="005E6FD4">
              <w:rPr>
                <w:sz w:val="24"/>
                <w:szCs w:val="24"/>
                <w:lang w:val="en-IN"/>
              </w:rPr>
              <w:t>Display Resolution</w:t>
            </w:r>
          </w:p>
        </w:tc>
        <w:tc>
          <w:tcPr>
            <w:tcW w:w="0" w:type="auto"/>
            <w:hideMark/>
          </w:tcPr>
          <w:p w14:paraId="61433BEF" w14:textId="77777777" w:rsidR="00140E81" w:rsidRPr="005E6FD4" w:rsidRDefault="00140E81" w:rsidP="001432B6">
            <w:pPr>
              <w:rPr>
                <w:sz w:val="24"/>
                <w:szCs w:val="24"/>
                <w:lang w:val="en-IN"/>
              </w:rPr>
            </w:pPr>
            <w:r w:rsidRPr="005E6FD4">
              <w:rPr>
                <w:sz w:val="24"/>
                <w:szCs w:val="24"/>
                <w:lang w:val="en-IN"/>
              </w:rPr>
              <w:t>1366 x 768 pixels</w:t>
            </w:r>
          </w:p>
        </w:tc>
        <w:tc>
          <w:tcPr>
            <w:tcW w:w="0" w:type="auto"/>
            <w:hideMark/>
          </w:tcPr>
          <w:p w14:paraId="6B5F1C22" w14:textId="77777777" w:rsidR="00140E81" w:rsidRPr="005E6FD4" w:rsidRDefault="00140E81" w:rsidP="001432B6">
            <w:pPr>
              <w:rPr>
                <w:sz w:val="24"/>
                <w:szCs w:val="24"/>
                <w:lang w:val="en-IN"/>
              </w:rPr>
            </w:pPr>
            <w:r w:rsidRPr="005E6FD4">
              <w:rPr>
                <w:sz w:val="24"/>
                <w:szCs w:val="24"/>
                <w:lang w:val="en-IN"/>
              </w:rPr>
              <w:t>1920 x 1080 pixels (Full HD)</w:t>
            </w:r>
          </w:p>
        </w:tc>
      </w:tr>
      <w:tr w:rsidR="00140E81" w:rsidRPr="005E6FD4" w14:paraId="0F467F82" w14:textId="77777777" w:rsidTr="005E6FD4">
        <w:tc>
          <w:tcPr>
            <w:tcW w:w="0" w:type="auto"/>
            <w:hideMark/>
          </w:tcPr>
          <w:p w14:paraId="085BDBD2" w14:textId="77777777" w:rsidR="00140E81" w:rsidRPr="005E6FD4" w:rsidRDefault="00140E81" w:rsidP="001432B6">
            <w:pPr>
              <w:rPr>
                <w:sz w:val="24"/>
                <w:szCs w:val="24"/>
                <w:lang w:val="en-IN"/>
              </w:rPr>
            </w:pPr>
            <w:r w:rsidRPr="005E6FD4">
              <w:rPr>
                <w:sz w:val="24"/>
                <w:szCs w:val="24"/>
                <w:lang w:val="en-IN"/>
              </w:rPr>
              <w:t>Internet Connection</w:t>
            </w:r>
          </w:p>
        </w:tc>
        <w:tc>
          <w:tcPr>
            <w:tcW w:w="0" w:type="auto"/>
            <w:hideMark/>
          </w:tcPr>
          <w:p w14:paraId="470CC27B" w14:textId="77777777" w:rsidR="00140E81" w:rsidRPr="005E6FD4" w:rsidRDefault="00140E81" w:rsidP="001432B6">
            <w:pPr>
              <w:rPr>
                <w:sz w:val="24"/>
                <w:szCs w:val="24"/>
                <w:lang w:val="en-IN"/>
              </w:rPr>
            </w:pPr>
            <w:r w:rsidRPr="005E6FD4">
              <w:rPr>
                <w:sz w:val="24"/>
                <w:szCs w:val="24"/>
                <w:lang w:val="en-IN"/>
              </w:rPr>
              <w:t>Broadband (1 Mbps)</w:t>
            </w:r>
          </w:p>
        </w:tc>
        <w:tc>
          <w:tcPr>
            <w:tcW w:w="0" w:type="auto"/>
            <w:hideMark/>
          </w:tcPr>
          <w:p w14:paraId="4F8DD58E" w14:textId="77777777" w:rsidR="00140E81" w:rsidRPr="005E6FD4" w:rsidRDefault="00140E81" w:rsidP="001432B6">
            <w:pPr>
              <w:rPr>
                <w:sz w:val="24"/>
                <w:szCs w:val="24"/>
                <w:lang w:val="en-IN"/>
              </w:rPr>
            </w:pPr>
            <w:r w:rsidRPr="005E6FD4">
              <w:rPr>
                <w:sz w:val="24"/>
                <w:szCs w:val="24"/>
                <w:lang w:val="en-IN"/>
              </w:rPr>
              <w:t>Broadband (10 Mbps or higher)</w:t>
            </w:r>
          </w:p>
        </w:tc>
      </w:tr>
      <w:tr w:rsidR="00140E81" w:rsidRPr="005E6FD4" w14:paraId="30FDD54C" w14:textId="77777777" w:rsidTr="005E6FD4">
        <w:tc>
          <w:tcPr>
            <w:tcW w:w="0" w:type="auto"/>
            <w:hideMark/>
          </w:tcPr>
          <w:p w14:paraId="1E964651" w14:textId="77777777" w:rsidR="00140E81" w:rsidRPr="005E6FD4" w:rsidRDefault="00140E81" w:rsidP="001432B6">
            <w:pPr>
              <w:rPr>
                <w:sz w:val="24"/>
                <w:szCs w:val="24"/>
                <w:lang w:val="en-IN"/>
              </w:rPr>
            </w:pPr>
            <w:r w:rsidRPr="005E6FD4">
              <w:rPr>
                <w:sz w:val="24"/>
                <w:szCs w:val="24"/>
                <w:lang w:val="en-IN"/>
              </w:rPr>
              <w:t>GPU</w:t>
            </w:r>
          </w:p>
        </w:tc>
        <w:tc>
          <w:tcPr>
            <w:tcW w:w="0" w:type="auto"/>
            <w:hideMark/>
          </w:tcPr>
          <w:p w14:paraId="06144BB9" w14:textId="77777777" w:rsidR="00140E81" w:rsidRPr="005E6FD4" w:rsidRDefault="00140E81" w:rsidP="001432B6">
            <w:pPr>
              <w:rPr>
                <w:sz w:val="24"/>
                <w:szCs w:val="24"/>
                <w:lang w:val="en-IN"/>
              </w:rPr>
            </w:pPr>
            <w:r w:rsidRPr="005E6FD4">
              <w:rPr>
                <w:sz w:val="24"/>
                <w:szCs w:val="24"/>
                <w:lang w:val="en-IN"/>
              </w:rPr>
              <w:t>Not Required</w:t>
            </w:r>
          </w:p>
        </w:tc>
        <w:tc>
          <w:tcPr>
            <w:tcW w:w="0" w:type="auto"/>
            <w:hideMark/>
          </w:tcPr>
          <w:p w14:paraId="53A9B7D2" w14:textId="77777777" w:rsidR="00140E81" w:rsidRPr="005E6FD4" w:rsidRDefault="00140E81" w:rsidP="001432B6">
            <w:pPr>
              <w:rPr>
                <w:sz w:val="24"/>
                <w:szCs w:val="24"/>
                <w:lang w:val="en-IN"/>
              </w:rPr>
            </w:pPr>
            <w:r w:rsidRPr="005E6FD4">
              <w:rPr>
                <w:sz w:val="24"/>
                <w:szCs w:val="24"/>
                <w:lang w:val="en-IN"/>
              </w:rPr>
              <w:t>Optional (for future enhancements)</w:t>
            </w:r>
          </w:p>
        </w:tc>
      </w:tr>
      <w:tr w:rsidR="00140E81" w:rsidRPr="005E6FD4" w14:paraId="5C2CC0DC" w14:textId="77777777" w:rsidTr="005E6FD4">
        <w:tc>
          <w:tcPr>
            <w:tcW w:w="0" w:type="auto"/>
            <w:hideMark/>
          </w:tcPr>
          <w:p w14:paraId="14EC8E91" w14:textId="77777777" w:rsidR="00140E81" w:rsidRPr="005E6FD4" w:rsidRDefault="00140E81" w:rsidP="001432B6">
            <w:pPr>
              <w:rPr>
                <w:sz w:val="24"/>
                <w:szCs w:val="24"/>
                <w:lang w:val="en-IN"/>
              </w:rPr>
            </w:pPr>
            <w:r w:rsidRPr="005E6FD4">
              <w:rPr>
                <w:sz w:val="24"/>
                <w:szCs w:val="24"/>
                <w:lang w:val="en-IN"/>
              </w:rPr>
              <w:t>Graphics Card</w:t>
            </w:r>
          </w:p>
        </w:tc>
        <w:tc>
          <w:tcPr>
            <w:tcW w:w="0" w:type="auto"/>
            <w:hideMark/>
          </w:tcPr>
          <w:p w14:paraId="52260EDE" w14:textId="77777777" w:rsidR="00140E81" w:rsidRPr="005E6FD4" w:rsidRDefault="00140E81" w:rsidP="001432B6">
            <w:pPr>
              <w:rPr>
                <w:sz w:val="24"/>
                <w:szCs w:val="24"/>
                <w:lang w:val="en-IN"/>
              </w:rPr>
            </w:pPr>
            <w:r w:rsidRPr="005E6FD4">
              <w:rPr>
                <w:sz w:val="24"/>
                <w:szCs w:val="24"/>
                <w:lang w:val="en-IN"/>
              </w:rPr>
              <w:t>Integrated graphics sufficient</w:t>
            </w:r>
          </w:p>
        </w:tc>
        <w:tc>
          <w:tcPr>
            <w:tcW w:w="0" w:type="auto"/>
            <w:hideMark/>
          </w:tcPr>
          <w:p w14:paraId="19152B59" w14:textId="77777777" w:rsidR="00140E81" w:rsidRPr="005E6FD4" w:rsidRDefault="00140E81" w:rsidP="001432B6">
            <w:pPr>
              <w:rPr>
                <w:sz w:val="24"/>
                <w:szCs w:val="24"/>
                <w:lang w:val="en-IN"/>
              </w:rPr>
            </w:pPr>
            <w:r w:rsidRPr="005E6FD4">
              <w:rPr>
                <w:sz w:val="24"/>
                <w:szCs w:val="24"/>
                <w:lang w:val="en-IN"/>
              </w:rPr>
              <w:t>Dedicated GPU optional</w:t>
            </w:r>
          </w:p>
        </w:tc>
      </w:tr>
    </w:tbl>
    <w:p w14:paraId="1ED8FBFE" w14:textId="77777777" w:rsidR="00355CA2" w:rsidRPr="005E6FD4" w:rsidRDefault="00355CA2" w:rsidP="00140E81">
      <w:pPr>
        <w:rPr>
          <w:sz w:val="24"/>
          <w:szCs w:val="24"/>
          <w:lang w:val="en-IN"/>
        </w:rPr>
      </w:pPr>
    </w:p>
    <w:p w14:paraId="359171E7" w14:textId="77777777" w:rsidR="00355CA2" w:rsidRPr="005E6FD4" w:rsidRDefault="00355CA2" w:rsidP="00140E81">
      <w:pPr>
        <w:rPr>
          <w:sz w:val="24"/>
          <w:szCs w:val="24"/>
          <w:lang w:val="en-IN"/>
        </w:rPr>
      </w:pPr>
    </w:p>
    <w:p w14:paraId="3BEF955C" w14:textId="0547FBBF" w:rsidR="00140E81" w:rsidRPr="005E6FD4" w:rsidRDefault="00140E81" w:rsidP="00140E81">
      <w:pPr>
        <w:rPr>
          <w:sz w:val="24"/>
          <w:szCs w:val="24"/>
          <w:lang w:val="en-IN"/>
        </w:rPr>
      </w:pPr>
      <w:r w:rsidRPr="005E6FD4">
        <w:rPr>
          <w:sz w:val="24"/>
          <w:szCs w:val="24"/>
          <w:lang w:val="en-IN"/>
        </w:rPr>
        <w:t>The minimum hardware requirements ensure that the application can run on entry-level systems, while the recommended specifications provide an optimal user experience with faster response times and smoother UI rendering. Since the heavy computational tasks (LLM inference) are performed on Google's cloud servers, local hardware requirements remain modest.</w:t>
      </w:r>
    </w:p>
    <w:p w14:paraId="7141B14D" w14:textId="77777777" w:rsidR="00140E81" w:rsidRPr="005E6FD4" w:rsidRDefault="00140E81" w:rsidP="00140E81">
      <w:pPr>
        <w:rPr>
          <w:sz w:val="24"/>
          <w:szCs w:val="24"/>
          <w:lang w:val="en-IN"/>
        </w:rPr>
      </w:pPr>
      <w:r w:rsidRPr="005E6FD4">
        <w:rPr>
          <w:sz w:val="24"/>
          <w:szCs w:val="24"/>
          <w:lang w:val="en-IN"/>
        </w:rPr>
        <w:t>The internet connection is particularly important since the system relies on real-time API calls to Google Gemini. A stable broadband connection ensures consistent performance and reduces latency in AI responses. For users with intermittent internet connectivity, the system implements appropriate error handling and retry mechanisms to handle network failures gracefully.</w:t>
      </w:r>
    </w:p>
    <w:p w14:paraId="464091AF" w14:textId="77777777" w:rsidR="00355CA2" w:rsidRPr="005E6FD4" w:rsidRDefault="00355CA2" w:rsidP="00140E81">
      <w:pPr>
        <w:rPr>
          <w:sz w:val="28"/>
          <w:szCs w:val="28"/>
          <w:lang w:val="en-IN"/>
        </w:rPr>
      </w:pPr>
    </w:p>
    <w:p w14:paraId="45AC0D87" w14:textId="77777777" w:rsidR="00355CA2" w:rsidRPr="005E6FD4" w:rsidRDefault="00355CA2" w:rsidP="00140E81">
      <w:pPr>
        <w:rPr>
          <w:sz w:val="28"/>
          <w:szCs w:val="28"/>
          <w:lang w:val="en-IN"/>
        </w:rPr>
      </w:pPr>
    </w:p>
    <w:p w14:paraId="759E1819" w14:textId="77777777" w:rsidR="005E6FD4" w:rsidRDefault="005E6FD4" w:rsidP="00140E81">
      <w:pPr>
        <w:rPr>
          <w:b/>
          <w:bCs/>
          <w:sz w:val="28"/>
          <w:szCs w:val="28"/>
          <w:lang w:val="en-IN"/>
        </w:rPr>
      </w:pPr>
    </w:p>
    <w:p w14:paraId="628B9DDB" w14:textId="77777777" w:rsidR="005E6FD4" w:rsidRDefault="005E6FD4" w:rsidP="00140E81">
      <w:pPr>
        <w:rPr>
          <w:b/>
          <w:bCs/>
          <w:sz w:val="28"/>
          <w:szCs w:val="28"/>
          <w:lang w:val="en-IN"/>
        </w:rPr>
      </w:pPr>
    </w:p>
    <w:p w14:paraId="4C1965EE" w14:textId="258B5F83" w:rsidR="00355CA2" w:rsidRDefault="00140E81" w:rsidP="00140E81">
      <w:pPr>
        <w:rPr>
          <w:b/>
          <w:bCs/>
          <w:sz w:val="28"/>
          <w:szCs w:val="28"/>
          <w:lang w:val="en-IN"/>
        </w:rPr>
      </w:pPr>
      <w:r w:rsidRPr="005E6FD4">
        <w:rPr>
          <w:b/>
          <w:bCs/>
          <w:sz w:val="28"/>
          <w:szCs w:val="28"/>
          <w:lang w:val="en-IN"/>
        </w:rPr>
        <w:t>2.2 Software Requirements</w:t>
      </w:r>
    </w:p>
    <w:p w14:paraId="50E77588" w14:textId="77777777" w:rsidR="00F23193" w:rsidRPr="005E6FD4" w:rsidRDefault="00F23193" w:rsidP="00140E81">
      <w:pPr>
        <w:rPr>
          <w:b/>
          <w:bCs/>
          <w:sz w:val="28"/>
          <w:szCs w:val="28"/>
          <w:lang w:val="en-IN"/>
        </w:rPr>
      </w:pPr>
    </w:p>
    <w:p w14:paraId="602E1E4C" w14:textId="77777777" w:rsidR="00140E81" w:rsidRPr="005E6FD4" w:rsidRDefault="00140E81" w:rsidP="00140E81">
      <w:pPr>
        <w:rPr>
          <w:sz w:val="24"/>
          <w:szCs w:val="24"/>
          <w:lang w:val="en-IN"/>
        </w:rPr>
      </w:pPr>
      <w:r w:rsidRPr="005E6FD4">
        <w:rPr>
          <w:sz w:val="24"/>
          <w:szCs w:val="24"/>
          <w:lang w:val="en-IN"/>
        </w:rPr>
        <w:t>The software requirements encompass the operating system, development tools, runtime environments, and external services required to develop, run, and maintain the AI Data Analyst Agent. Table 2.2 presents the comprehensive software requirements.</w:t>
      </w:r>
    </w:p>
    <w:p w14:paraId="07A9B57B" w14:textId="77777777" w:rsidR="00355CA2" w:rsidRPr="005E6FD4" w:rsidRDefault="00355CA2" w:rsidP="00140E81">
      <w:pPr>
        <w:rPr>
          <w:sz w:val="24"/>
          <w:szCs w:val="24"/>
          <w:lang w:val="en-IN"/>
        </w:rPr>
      </w:pPr>
    </w:p>
    <w:p w14:paraId="644D3B1B" w14:textId="77777777" w:rsidR="00140E81" w:rsidRPr="005E6FD4" w:rsidRDefault="00140E81" w:rsidP="00140E81">
      <w:pPr>
        <w:rPr>
          <w:b/>
          <w:bCs/>
          <w:sz w:val="28"/>
          <w:szCs w:val="28"/>
          <w:lang w:val="en-IN"/>
        </w:rPr>
      </w:pPr>
      <w:r w:rsidRPr="005E6FD4">
        <w:rPr>
          <w:b/>
          <w:bCs/>
          <w:sz w:val="28"/>
          <w:szCs w:val="28"/>
          <w:lang w:val="en-IN"/>
        </w:rPr>
        <w:t>Table 2.2: Software Requirements</w:t>
      </w:r>
    </w:p>
    <w:p w14:paraId="609DAB54" w14:textId="77777777" w:rsidR="00355CA2" w:rsidRPr="005E6FD4" w:rsidRDefault="00355CA2" w:rsidP="00140E81">
      <w:pPr>
        <w:rPr>
          <w:sz w:val="28"/>
          <w:szCs w:val="28"/>
          <w:lang w:val="en-IN"/>
        </w:rPr>
      </w:pPr>
    </w:p>
    <w:tbl>
      <w:tblPr>
        <w:tblStyle w:val="TableGrid"/>
        <w:tblW w:w="9360" w:type="dxa"/>
        <w:tblLook w:val="04A0" w:firstRow="1" w:lastRow="0" w:firstColumn="1" w:lastColumn="0" w:noHBand="0" w:noVBand="1"/>
      </w:tblPr>
      <w:tblGrid>
        <w:gridCol w:w="2372"/>
        <w:gridCol w:w="4062"/>
        <w:gridCol w:w="2926"/>
      </w:tblGrid>
      <w:tr w:rsidR="00140E81" w:rsidRPr="005E6FD4" w14:paraId="0A265267" w14:textId="77777777" w:rsidTr="005E6FD4">
        <w:tc>
          <w:tcPr>
            <w:tcW w:w="0" w:type="auto"/>
            <w:noWrap/>
            <w:hideMark/>
          </w:tcPr>
          <w:p w14:paraId="01E163A3" w14:textId="77777777" w:rsidR="00140E81" w:rsidRPr="005E6FD4" w:rsidRDefault="00140E81" w:rsidP="001432B6">
            <w:pPr>
              <w:rPr>
                <w:b/>
                <w:bCs/>
                <w:sz w:val="24"/>
                <w:szCs w:val="24"/>
                <w:lang w:val="en-IN"/>
              </w:rPr>
            </w:pPr>
            <w:r w:rsidRPr="005E6FD4">
              <w:rPr>
                <w:b/>
                <w:bCs/>
                <w:sz w:val="24"/>
                <w:szCs w:val="24"/>
                <w:lang w:val="en-IN"/>
              </w:rPr>
              <w:t>Software</w:t>
            </w:r>
          </w:p>
        </w:tc>
        <w:tc>
          <w:tcPr>
            <w:tcW w:w="0" w:type="auto"/>
            <w:noWrap/>
            <w:hideMark/>
          </w:tcPr>
          <w:p w14:paraId="3EB81C1D" w14:textId="77777777" w:rsidR="00140E81" w:rsidRPr="005E6FD4" w:rsidRDefault="00140E81" w:rsidP="001432B6">
            <w:pPr>
              <w:rPr>
                <w:b/>
                <w:bCs/>
                <w:sz w:val="24"/>
                <w:szCs w:val="24"/>
                <w:lang w:val="en-IN"/>
              </w:rPr>
            </w:pPr>
            <w:r w:rsidRPr="005E6FD4">
              <w:rPr>
                <w:b/>
                <w:bCs/>
                <w:sz w:val="24"/>
                <w:szCs w:val="24"/>
                <w:lang w:val="en-IN"/>
              </w:rPr>
              <w:t>Specification</w:t>
            </w:r>
          </w:p>
        </w:tc>
        <w:tc>
          <w:tcPr>
            <w:tcW w:w="0" w:type="auto"/>
            <w:noWrap/>
            <w:hideMark/>
          </w:tcPr>
          <w:p w14:paraId="381B4B58" w14:textId="77777777" w:rsidR="00140E81" w:rsidRPr="005E6FD4" w:rsidRDefault="00140E81" w:rsidP="001432B6">
            <w:pPr>
              <w:rPr>
                <w:b/>
                <w:bCs/>
                <w:sz w:val="24"/>
                <w:szCs w:val="24"/>
                <w:lang w:val="en-IN"/>
              </w:rPr>
            </w:pPr>
            <w:r w:rsidRPr="005E6FD4">
              <w:rPr>
                <w:b/>
                <w:bCs/>
                <w:sz w:val="24"/>
                <w:szCs w:val="24"/>
                <w:lang w:val="en-IN"/>
              </w:rPr>
              <w:t>Purpose</w:t>
            </w:r>
          </w:p>
        </w:tc>
      </w:tr>
      <w:tr w:rsidR="00140E81" w:rsidRPr="005E6FD4" w14:paraId="0AAF97CD" w14:textId="77777777" w:rsidTr="005E6FD4">
        <w:tc>
          <w:tcPr>
            <w:tcW w:w="0" w:type="auto"/>
            <w:hideMark/>
          </w:tcPr>
          <w:p w14:paraId="7B33EE50" w14:textId="77777777" w:rsidR="00140E81" w:rsidRPr="005E6FD4" w:rsidRDefault="00140E81" w:rsidP="001432B6">
            <w:pPr>
              <w:rPr>
                <w:sz w:val="24"/>
                <w:szCs w:val="24"/>
                <w:lang w:val="en-IN"/>
              </w:rPr>
            </w:pPr>
            <w:r w:rsidRPr="005E6FD4">
              <w:rPr>
                <w:sz w:val="24"/>
                <w:szCs w:val="24"/>
                <w:lang w:val="en-IN"/>
              </w:rPr>
              <w:t>Operating System</w:t>
            </w:r>
          </w:p>
        </w:tc>
        <w:tc>
          <w:tcPr>
            <w:tcW w:w="0" w:type="auto"/>
            <w:hideMark/>
          </w:tcPr>
          <w:p w14:paraId="124A7C69" w14:textId="77777777" w:rsidR="00140E81" w:rsidRPr="005E6FD4" w:rsidRDefault="00140E81" w:rsidP="001432B6">
            <w:pPr>
              <w:rPr>
                <w:sz w:val="24"/>
                <w:szCs w:val="24"/>
                <w:lang w:val="en-IN"/>
              </w:rPr>
            </w:pPr>
            <w:r w:rsidRPr="005E6FD4">
              <w:rPr>
                <w:sz w:val="24"/>
                <w:szCs w:val="24"/>
                <w:lang w:val="en-IN"/>
              </w:rPr>
              <w:t>Windows 10/11, Ubuntu 20.04+, macOS 12+</w:t>
            </w:r>
          </w:p>
        </w:tc>
        <w:tc>
          <w:tcPr>
            <w:tcW w:w="0" w:type="auto"/>
            <w:hideMark/>
          </w:tcPr>
          <w:p w14:paraId="4E9379AC" w14:textId="77777777" w:rsidR="00140E81" w:rsidRPr="005E6FD4" w:rsidRDefault="00140E81" w:rsidP="001432B6">
            <w:pPr>
              <w:rPr>
                <w:sz w:val="24"/>
                <w:szCs w:val="24"/>
                <w:lang w:val="en-IN"/>
              </w:rPr>
            </w:pPr>
            <w:r w:rsidRPr="005E6FD4">
              <w:rPr>
                <w:sz w:val="24"/>
                <w:szCs w:val="24"/>
                <w:lang w:val="en-IN"/>
              </w:rPr>
              <w:t>Base platform for execution</w:t>
            </w:r>
          </w:p>
        </w:tc>
      </w:tr>
      <w:tr w:rsidR="00140E81" w:rsidRPr="005E6FD4" w14:paraId="755D5FA2" w14:textId="77777777" w:rsidTr="005E6FD4">
        <w:tc>
          <w:tcPr>
            <w:tcW w:w="0" w:type="auto"/>
            <w:hideMark/>
          </w:tcPr>
          <w:p w14:paraId="0D5F3E8F" w14:textId="77777777" w:rsidR="00140E81" w:rsidRPr="005E6FD4" w:rsidRDefault="00140E81" w:rsidP="001432B6">
            <w:pPr>
              <w:rPr>
                <w:sz w:val="24"/>
                <w:szCs w:val="24"/>
                <w:lang w:val="en-IN"/>
              </w:rPr>
            </w:pPr>
            <w:r w:rsidRPr="005E6FD4">
              <w:rPr>
                <w:sz w:val="24"/>
                <w:szCs w:val="24"/>
                <w:lang w:val="en-IN"/>
              </w:rPr>
              <w:t>Programming Language</w:t>
            </w:r>
          </w:p>
        </w:tc>
        <w:tc>
          <w:tcPr>
            <w:tcW w:w="0" w:type="auto"/>
            <w:hideMark/>
          </w:tcPr>
          <w:p w14:paraId="19EFB870" w14:textId="77777777" w:rsidR="00140E81" w:rsidRPr="005E6FD4" w:rsidRDefault="00140E81" w:rsidP="001432B6">
            <w:pPr>
              <w:rPr>
                <w:sz w:val="24"/>
                <w:szCs w:val="24"/>
                <w:lang w:val="en-IN"/>
              </w:rPr>
            </w:pPr>
            <w:r w:rsidRPr="005E6FD4">
              <w:rPr>
                <w:sz w:val="24"/>
                <w:szCs w:val="24"/>
                <w:lang w:val="en-IN"/>
              </w:rPr>
              <w:t>Python 3.12 (3.8 or higher)</w:t>
            </w:r>
          </w:p>
        </w:tc>
        <w:tc>
          <w:tcPr>
            <w:tcW w:w="0" w:type="auto"/>
            <w:hideMark/>
          </w:tcPr>
          <w:p w14:paraId="1C8354EA" w14:textId="77777777" w:rsidR="00140E81" w:rsidRPr="005E6FD4" w:rsidRDefault="00140E81" w:rsidP="001432B6">
            <w:pPr>
              <w:rPr>
                <w:sz w:val="24"/>
                <w:szCs w:val="24"/>
                <w:lang w:val="en-IN"/>
              </w:rPr>
            </w:pPr>
            <w:r w:rsidRPr="005E6FD4">
              <w:rPr>
                <w:sz w:val="24"/>
                <w:szCs w:val="24"/>
                <w:lang w:val="en-IN"/>
              </w:rPr>
              <w:t>Primary development language</w:t>
            </w:r>
          </w:p>
        </w:tc>
      </w:tr>
      <w:tr w:rsidR="00140E81" w:rsidRPr="005E6FD4" w14:paraId="5590BEFE" w14:textId="77777777" w:rsidTr="005E6FD4">
        <w:tc>
          <w:tcPr>
            <w:tcW w:w="0" w:type="auto"/>
            <w:hideMark/>
          </w:tcPr>
          <w:p w14:paraId="1A2AC6C2" w14:textId="77777777" w:rsidR="00140E81" w:rsidRPr="005E6FD4" w:rsidRDefault="00140E81" w:rsidP="001432B6">
            <w:pPr>
              <w:rPr>
                <w:sz w:val="24"/>
                <w:szCs w:val="24"/>
                <w:lang w:val="en-IN"/>
              </w:rPr>
            </w:pPr>
            <w:r w:rsidRPr="005E6FD4">
              <w:rPr>
                <w:sz w:val="24"/>
                <w:szCs w:val="24"/>
                <w:lang w:val="en-IN"/>
              </w:rPr>
              <w:t>Code Editor / IDE</w:t>
            </w:r>
          </w:p>
        </w:tc>
        <w:tc>
          <w:tcPr>
            <w:tcW w:w="0" w:type="auto"/>
            <w:hideMark/>
          </w:tcPr>
          <w:p w14:paraId="7617D285" w14:textId="77777777" w:rsidR="00140E81" w:rsidRPr="005E6FD4" w:rsidRDefault="00140E81" w:rsidP="001432B6">
            <w:pPr>
              <w:rPr>
                <w:sz w:val="24"/>
                <w:szCs w:val="24"/>
                <w:lang w:val="en-IN"/>
              </w:rPr>
            </w:pPr>
            <w:r w:rsidRPr="005E6FD4">
              <w:rPr>
                <w:sz w:val="24"/>
                <w:szCs w:val="24"/>
                <w:lang w:val="en-IN"/>
              </w:rPr>
              <w:t>Visual Studio Code (Latest)</w:t>
            </w:r>
          </w:p>
        </w:tc>
        <w:tc>
          <w:tcPr>
            <w:tcW w:w="0" w:type="auto"/>
            <w:hideMark/>
          </w:tcPr>
          <w:p w14:paraId="0AF4348D" w14:textId="77777777" w:rsidR="00140E81" w:rsidRPr="005E6FD4" w:rsidRDefault="00140E81" w:rsidP="001432B6">
            <w:pPr>
              <w:rPr>
                <w:sz w:val="24"/>
                <w:szCs w:val="24"/>
                <w:lang w:val="en-IN"/>
              </w:rPr>
            </w:pPr>
            <w:r w:rsidRPr="005E6FD4">
              <w:rPr>
                <w:sz w:val="24"/>
                <w:szCs w:val="24"/>
                <w:lang w:val="en-IN"/>
              </w:rPr>
              <w:t>Development environment</w:t>
            </w:r>
          </w:p>
        </w:tc>
      </w:tr>
      <w:tr w:rsidR="00140E81" w:rsidRPr="005E6FD4" w14:paraId="1A71C8D5" w14:textId="77777777" w:rsidTr="005E6FD4">
        <w:tc>
          <w:tcPr>
            <w:tcW w:w="0" w:type="auto"/>
            <w:hideMark/>
          </w:tcPr>
          <w:p w14:paraId="2CFBF1D6" w14:textId="77777777" w:rsidR="00140E81" w:rsidRPr="005E6FD4" w:rsidRDefault="00140E81" w:rsidP="001432B6">
            <w:pPr>
              <w:rPr>
                <w:sz w:val="24"/>
                <w:szCs w:val="24"/>
                <w:lang w:val="en-IN"/>
              </w:rPr>
            </w:pPr>
            <w:r w:rsidRPr="005E6FD4">
              <w:rPr>
                <w:sz w:val="24"/>
                <w:szCs w:val="24"/>
                <w:lang w:val="en-IN"/>
              </w:rPr>
              <w:t>Web Browser</w:t>
            </w:r>
          </w:p>
        </w:tc>
        <w:tc>
          <w:tcPr>
            <w:tcW w:w="0" w:type="auto"/>
            <w:hideMark/>
          </w:tcPr>
          <w:p w14:paraId="5879773B" w14:textId="77777777" w:rsidR="00140E81" w:rsidRPr="005E6FD4" w:rsidRDefault="00140E81" w:rsidP="001432B6">
            <w:pPr>
              <w:rPr>
                <w:sz w:val="24"/>
                <w:szCs w:val="24"/>
                <w:lang w:val="en-IN"/>
              </w:rPr>
            </w:pPr>
            <w:r w:rsidRPr="005E6FD4">
              <w:rPr>
                <w:sz w:val="24"/>
                <w:szCs w:val="24"/>
                <w:lang w:val="en-IN"/>
              </w:rPr>
              <w:t>Google Chrome, Mozilla Firefox, Edge</w:t>
            </w:r>
          </w:p>
        </w:tc>
        <w:tc>
          <w:tcPr>
            <w:tcW w:w="0" w:type="auto"/>
            <w:hideMark/>
          </w:tcPr>
          <w:p w14:paraId="46E00021" w14:textId="77777777" w:rsidR="00140E81" w:rsidRPr="005E6FD4" w:rsidRDefault="00140E81" w:rsidP="001432B6">
            <w:pPr>
              <w:rPr>
                <w:sz w:val="24"/>
                <w:szCs w:val="24"/>
                <w:lang w:val="en-IN"/>
              </w:rPr>
            </w:pPr>
            <w:r w:rsidRPr="005E6FD4">
              <w:rPr>
                <w:sz w:val="24"/>
                <w:szCs w:val="24"/>
                <w:lang w:val="en-IN"/>
              </w:rPr>
              <w:t>UI rendering and interaction</w:t>
            </w:r>
          </w:p>
        </w:tc>
      </w:tr>
      <w:tr w:rsidR="00140E81" w:rsidRPr="005E6FD4" w14:paraId="3B9C5C04" w14:textId="77777777" w:rsidTr="005E6FD4">
        <w:tc>
          <w:tcPr>
            <w:tcW w:w="0" w:type="auto"/>
            <w:hideMark/>
          </w:tcPr>
          <w:p w14:paraId="1A325ADD" w14:textId="77777777" w:rsidR="00140E81" w:rsidRPr="005E6FD4" w:rsidRDefault="00140E81" w:rsidP="001432B6">
            <w:pPr>
              <w:rPr>
                <w:sz w:val="24"/>
                <w:szCs w:val="24"/>
                <w:lang w:val="en-IN"/>
              </w:rPr>
            </w:pPr>
            <w:r w:rsidRPr="005E6FD4">
              <w:rPr>
                <w:sz w:val="24"/>
                <w:szCs w:val="24"/>
                <w:lang w:val="en-IN"/>
              </w:rPr>
              <w:t>Version Control</w:t>
            </w:r>
          </w:p>
        </w:tc>
        <w:tc>
          <w:tcPr>
            <w:tcW w:w="0" w:type="auto"/>
            <w:hideMark/>
          </w:tcPr>
          <w:p w14:paraId="18D48EB4" w14:textId="77777777" w:rsidR="00140E81" w:rsidRPr="005E6FD4" w:rsidRDefault="00140E81" w:rsidP="001432B6">
            <w:pPr>
              <w:rPr>
                <w:sz w:val="24"/>
                <w:szCs w:val="24"/>
                <w:lang w:val="en-IN"/>
              </w:rPr>
            </w:pPr>
            <w:r w:rsidRPr="005E6FD4">
              <w:rPr>
                <w:sz w:val="24"/>
                <w:szCs w:val="24"/>
                <w:lang w:val="en-IN"/>
              </w:rPr>
              <w:t>Git 2.0 or higher</w:t>
            </w:r>
          </w:p>
        </w:tc>
        <w:tc>
          <w:tcPr>
            <w:tcW w:w="0" w:type="auto"/>
            <w:hideMark/>
          </w:tcPr>
          <w:p w14:paraId="2D734EA2" w14:textId="77777777" w:rsidR="00140E81" w:rsidRPr="005E6FD4" w:rsidRDefault="00140E81" w:rsidP="001432B6">
            <w:pPr>
              <w:rPr>
                <w:sz w:val="24"/>
                <w:szCs w:val="24"/>
                <w:lang w:val="en-IN"/>
              </w:rPr>
            </w:pPr>
            <w:r w:rsidRPr="005E6FD4">
              <w:rPr>
                <w:sz w:val="24"/>
                <w:szCs w:val="24"/>
                <w:lang w:val="en-IN"/>
              </w:rPr>
              <w:t>Source code management</w:t>
            </w:r>
          </w:p>
        </w:tc>
      </w:tr>
      <w:tr w:rsidR="00140E81" w:rsidRPr="005E6FD4" w14:paraId="4DC9CCB6" w14:textId="77777777" w:rsidTr="005E6FD4">
        <w:tc>
          <w:tcPr>
            <w:tcW w:w="0" w:type="auto"/>
            <w:hideMark/>
          </w:tcPr>
          <w:p w14:paraId="7882E402" w14:textId="77777777" w:rsidR="00140E81" w:rsidRPr="005E6FD4" w:rsidRDefault="00140E81" w:rsidP="001432B6">
            <w:pPr>
              <w:rPr>
                <w:sz w:val="24"/>
                <w:szCs w:val="24"/>
                <w:lang w:val="en-IN"/>
              </w:rPr>
            </w:pPr>
            <w:r w:rsidRPr="005E6FD4">
              <w:rPr>
                <w:sz w:val="24"/>
                <w:szCs w:val="24"/>
                <w:lang w:val="en-IN"/>
              </w:rPr>
              <w:t>Package Manager</w:t>
            </w:r>
          </w:p>
        </w:tc>
        <w:tc>
          <w:tcPr>
            <w:tcW w:w="0" w:type="auto"/>
            <w:hideMark/>
          </w:tcPr>
          <w:p w14:paraId="507229C5" w14:textId="77777777" w:rsidR="00140E81" w:rsidRPr="005E6FD4" w:rsidRDefault="00140E81" w:rsidP="001432B6">
            <w:pPr>
              <w:rPr>
                <w:sz w:val="24"/>
                <w:szCs w:val="24"/>
                <w:lang w:val="en-IN"/>
              </w:rPr>
            </w:pPr>
            <w:r w:rsidRPr="005E6FD4">
              <w:rPr>
                <w:sz w:val="24"/>
                <w:szCs w:val="24"/>
                <w:lang w:val="en-IN"/>
              </w:rPr>
              <w:t>pip (Python package installer)</w:t>
            </w:r>
          </w:p>
        </w:tc>
        <w:tc>
          <w:tcPr>
            <w:tcW w:w="0" w:type="auto"/>
            <w:hideMark/>
          </w:tcPr>
          <w:p w14:paraId="46B94CF2" w14:textId="77777777" w:rsidR="00140E81" w:rsidRPr="005E6FD4" w:rsidRDefault="00140E81" w:rsidP="001432B6">
            <w:pPr>
              <w:rPr>
                <w:sz w:val="24"/>
                <w:szCs w:val="24"/>
                <w:lang w:val="en-IN"/>
              </w:rPr>
            </w:pPr>
            <w:r w:rsidRPr="005E6FD4">
              <w:rPr>
                <w:sz w:val="24"/>
                <w:szCs w:val="24"/>
                <w:lang w:val="en-IN"/>
              </w:rPr>
              <w:t>Library installation</w:t>
            </w:r>
          </w:p>
        </w:tc>
      </w:tr>
      <w:tr w:rsidR="00140E81" w:rsidRPr="005E6FD4" w14:paraId="095674A0" w14:textId="77777777" w:rsidTr="005E6FD4">
        <w:tc>
          <w:tcPr>
            <w:tcW w:w="0" w:type="auto"/>
            <w:hideMark/>
          </w:tcPr>
          <w:p w14:paraId="51BF3211" w14:textId="77777777" w:rsidR="00140E81" w:rsidRPr="005E6FD4" w:rsidRDefault="00140E81" w:rsidP="001432B6">
            <w:pPr>
              <w:rPr>
                <w:sz w:val="24"/>
                <w:szCs w:val="24"/>
                <w:lang w:val="en-IN"/>
              </w:rPr>
            </w:pPr>
            <w:r w:rsidRPr="005E6FD4">
              <w:rPr>
                <w:sz w:val="24"/>
                <w:szCs w:val="24"/>
                <w:lang w:val="en-IN"/>
              </w:rPr>
              <w:t>Terminal</w:t>
            </w:r>
          </w:p>
        </w:tc>
        <w:tc>
          <w:tcPr>
            <w:tcW w:w="0" w:type="auto"/>
            <w:hideMark/>
          </w:tcPr>
          <w:p w14:paraId="2EF088C0" w14:textId="77777777" w:rsidR="00140E81" w:rsidRPr="005E6FD4" w:rsidRDefault="00140E81" w:rsidP="001432B6">
            <w:pPr>
              <w:rPr>
                <w:sz w:val="24"/>
                <w:szCs w:val="24"/>
                <w:lang w:val="en-IN"/>
              </w:rPr>
            </w:pPr>
            <w:r w:rsidRPr="005E6FD4">
              <w:rPr>
                <w:sz w:val="24"/>
                <w:szCs w:val="24"/>
                <w:lang w:val="en-IN"/>
              </w:rPr>
              <w:t>PowerShell, Bash, or Command Prompt</w:t>
            </w:r>
          </w:p>
        </w:tc>
        <w:tc>
          <w:tcPr>
            <w:tcW w:w="0" w:type="auto"/>
            <w:hideMark/>
          </w:tcPr>
          <w:p w14:paraId="5CBAE7AB" w14:textId="77777777" w:rsidR="00140E81" w:rsidRPr="005E6FD4" w:rsidRDefault="00140E81" w:rsidP="001432B6">
            <w:pPr>
              <w:rPr>
                <w:sz w:val="24"/>
                <w:szCs w:val="24"/>
                <w:lang w:val="en-IN"/>
              </w:rPr>
            </w:pPr>
            <w:r w:rsidRPr="005E6FD4">
              <w:rPr>
                <w:sz w:val="24"/>
                <w:szCs w:val="24"/>
                <w:lang w:val="en-IN"/>
              </w:rPr>
              <w:t>Command execution</w:t>
            </w:r>
          </w:p>
        </w:tc>
      </w:tr>
      <w:tr w:rsidR="00140E81" w:rsidRPr="005E6FD4" w14:paraId="158B89A8" w14:textId="77777777" w:rsidTr="005E6FD4">
        <w:tc>
          <w:tcPr>
            <w:tcW w:w="0" w:type="auto"/>
            <w:hideMark/>
          </w:tcPr>
          <w:p w14:paraId="54C4C802" w14:textId="77777777" w:rsidR="00140E81" w:rsidRPr="005E6FD4" w:rsidRDefault="00140E81" w:rsidP="001432B6">
            <w:pPr>
              <w:rPr>
                <w:sz w:val="24"/>
                <w:szCs w:val="24"/>
                <w:lang w:val="en-IN"/>
              </w:rPr>
            </w:pPr>
            <w:r w:rsidRPr="005E6FD4">
              <w:rPr>
                <w:sz w:val="24"/>
                <w:szCs w:val="24"/>
                <w:lang w:val="en-IN"/>
              </w:rPr>
              <w:t>Text Editor</w:t>
            </w:r>
          </w:p>
        </w:tc>
        <w:tc>
          <w:tcPr>
            <w:tcW w:w="0" w:type="auto"/>
            <w:hideMark/>
          </w:tcPr>
          <w:p w14:paraId="1C39E32C" w14:textId="77777777" w:rsidR="00140E81" w:rsidRPr="005E6FD4" w:rsidRDefault="00140E81" w:rsidP="001432B6">
            <w:pPr>
              <w:rPr>
                <w:sz w:val="24"/>
                <w:szCs w:val="24"/>
                <w:lang w:val="en-IN"/>
              </w:rPr>
            </w:pPr>
            <w:r w:rsidRPr="005E6FD4">
              <w:rPr>
                <w:sz w:val="24"/>
                <w:szCs w:val="24"/>
                <w:lang w:val="en-IN"/>
              </w:rPr>
              <w:t>Notepad++ or similar (optional)</w:t>
            </w:r>
          </w:p>
        </w:tc>
        <w:tc>
          <w:tcPr>
            <w:tcW w:w="0" w:type="auto"/>
            <w:hideMark/>
          </w:tcPr>
          <w:p w14:paraId="73CCDEC8" w14:textId="77777777" w:rsidR="00140E81" w:rsidRPr="005E6FD4" w:rsidRDefault="00140E81" w:rsidP="001432B6">
            <w:pPr>
              <w:rPr>
                <w:sz w:val="24"/>
                <w:szCs w:val="24"/>
                <w:lang w:val="en-IN"/>
              </w:rPr>
            </w:pPr>
            <w:r w:rsidRPr="005E6FD4">
              <w:rPr>
                <w:sz w:val="24"/>
                <w:szCs w:val="24"/>
                <w:lang w:val="en-IN"/>
              </w:rPr>
              <w:t>Quick file edits</w:t>
            </w:r>
          </w:p>
        </w:tc>
      </w:tr>
    </w:tbl>
    <w:p w14:paraId="11F40861" w14:textId="77777777" w:rsidR="00355CA2" w:rsidRPr="005E6FD4" w:rsidRDefault="00355CA2" w:rsidP="00140E81">
      <w:pPr>
        <w:rPr>
          <w:sz w:val="24"/>
          <w:szCs w:val="24"/>
          <w:lang w:val="en-IN"/>
        </w:rPr>
      </w:pPr>
    </w:p>
    <w:p w14:paraId="252CB432" w14:textId="1BC28EFC" w:rsidR="00140E81" w:rsidRPr="005E6FD4" w:rsidRDefault="00140E81" w:rsidP="00140E81">
      <w:pPr>
        <w:rPr>
          <w:sz w:val="24"/>
          <w:szCs w:val="24"/>
          <w:lang w:val="en-IN"/>
        </w:rPr>
      </w:pPr>
      <w:r w:rsidRPr="005E6FD4">
        <w:rPr>
          <w:sz w:val="24"/>
          <w:szCs w:val="24"/>
          <w:lang w:val="en-IN"/>
        </w:rPr>
        <w:t>The choice of Python as the primary programming language is justified by its extensive ecosystem of data science libraries, ease of use, and strong community support. Python 3.12 was selected as the development version due to its performance improvements, enhanced type hints, and better error messages compared to earlier versions.</w:t>
      </w:r>
    </w:p>
    <w:p w14:paraId="3C7C8F5D" w14:textId="77777777" w:rsidR="00355CA2" w:rsidRPr="005E6FD4" w:rsidRDefault="00355CA2" w:rsidP="00140E81">
      <w:pPr>
        <w:rPr>
          <w:sz w:val="24"/>
          <w:szCs w:val="24"/>
          <w:lang w:val="en-IN"/>
        </w:rPr>
      </w:pPr>
    </w:p>
    <w:p w14:paraId="3F09A48D" w14:textId="1194C026" w:rsidR="00140E81" w:rsidRPr="005E6FD4" w:rsidRDefault="00140E81" w:rsidP="00140E81">
      <w:pPr>
        <w:rPr>
          <w:sz w:val="24"/>
          <w:szCs w:val="24"/>
          <w:lang w:val="en-IN"/>
        </w:rPr>
      </w:pPr>
      <w:r w:rsidRPr="005E6FD4">
        <w:rPr>
          <w:sz w:val="24"/>
          <w:szCs w:val="24"/>
          <w:lang w:val="en-IN"/>
        </w:rPr>
        <w:t>Visual Studio Code was chosen as the primary IDE due to its lightweight nature, extensive plugin ecosystem, integrated terminal, and excellent Python support through extensions. The editor provides features such as syntax highlighting, code completion, debugging, and Git integration that significantly enhance developer productivity.</w:t>
      </w:r>
    </w:p>
    <w:p w14:paraId="6FFA8C83" w14:textId="77777777" w:rsidR="00140E81" w:rsidRPr="005E6FD4" w:rsidRDefault="00140E81" w:rsidP="00140E81">
      <w:pPr>
        <w:rPr>
          <w:sz w:val="24"/>
          <w:szCs w:val="24"/>
          <w:lang w:val="en-IN"/>
        </w:rPr>
      </w:pPr>
      <w:r w:rsidRPr="005E6FD4">
        <w:rPr>
          <w:sz w:val="24"/>
          <w:szCs w:val="24"/>
          <w:lang w:val="en-IN"/>
        </w:rPr>
        <w:t>The system is cross-platform compatible, meaning it can be developed and run on Windows, Linux, or macOS without any modifications. This flexibility ensures that the application can be deployed in diverse environments without compatibility issues. The use of Streamlit further enhances cross-platform compatibility by providing a unified web-based interface that works identically across all operating systems.</w:t>
      </w:r>
    </w:p>
    <w:p w14:paraId="79ED6EE1" w14:textId="77777777" w:rsidR="00140E81" w:rsidRPr="005E6FD4" w:rsidRDefault="00140E81" w:rsidP="00140E81">
      <w:pPr>
        <w:rPr>
          <w:sz w:val="24"/>
          <w:szCs w:val="24"/>
          <w:lang w:val="en-IN"/>
        </w:rPr>
      </w:pPr>
      <w:r w:rsidRPr="005E6FD4">
        <w:rPr>
          <w:sz w:val="24"/>
          <w:szCs w:val="24"/>
          <w:lang w:val="en-IN"/>
        </w:rPr>
        <w:t>For users on Windows systems, PowerShell is the recommended terminal due to its modern features and better handling of Python virtual environments. Linux and macOS users can use the default Bash or Zsh terminals without any modifications to the project setup process.</w:t>
      </w:r>
    </w:p>
    <w:p w14:paraId="7FE3E017" w14:textId="54907AF2" w:rsidR="00140E81" w:rsidRPr="005E6FD4" w:rsidRDefault="00140E81" w:rsidP="00140E81">
      <w:pPr>
        <w:rPr>
          <w:sz w:val="24"/>
          <w:szCs w:val="24"/>
          <w:lang w:val="en-IN"/>
        </w:rPr>
      </w:pPr>
    </w:p>
    <w:p w14:paraId="5F2B0513" w14:textId="77777777" w:rsidR="005E6FD4" w:rsidRDefault="005E6FD4" w:rsidP="00140E81">
      <w:pPr>
        <w:rPr>
          <w:b/>
          <w:bCs/>
          <w:sz w:val="28"/>
          <w:szCs w:val="28"/>
          <w:lang w:val="en-IN"/>
        </w:rPr>
      </w:pPr>
    </w:p>
    <w:p w14:paraId="7DEE5D18" w14:textId="77777777" w:rsidR="005E6FD4" w:rsidRDefault="005E6FD4" w:rsidP="00140E81">
      <w:pPr>
        <w:rPr>
          <w:b/>
          <w:bCs/>
          <w:sz w:val="28"/>
          <w:szCs w:val="28"/>
          <w:lang w:val="en-IN"/>
        </w:rPr>
      </w:pPr>
    </w:p>
    <w:p w14:paraId="2238E7B2" w14:textId="77777777" w:rsidR="005E6FD4" w:rsidRDefault="005E6FD4" w:rsidP="00140E81">
      <w:pPr>
        <w:rPr>
          <w:b/>
          <w:bCs/>
          <w:sz w:val="28"/>
          <w:szCs w:val="28"/>
          <w:lang w:val="en-IN"/>
        </w:rPr>
      </w:pPr>
    </w:p>
    <w:p w14:paraId="0E9B6A6E" w14:textId="77777777" w:rsidR="005E6FD4" w:rsidRDefault="005E6FD4" w:rsidP="00140E81">
      <w:pPr>
        <w:rPr>
          <w:b/>
          <w:bCs/>
          <w:sz w:val="28"/>
          <w:szCs w:val="28"/>
          <w:lang w:val="en-IN"/>
        </w:rPr>
      </w:pPr>
    </w:p>
    <w:p w14:paraId="14FFA71B" w14:textId="77777777" w:rsidR="005E6FD4" w:rsidRDefault="005E6FD4" w:rsidP="00140E81">
      <w:pPr>
        <w:rPr>
          <w:b/>
          <w:bCs/>
          <w:sz w:val="28"/>
          <w:szCs w:val="28"/>
          <w:lang w:val="en-IN"/>
        </w:rPr>
      </w:pPr>
    </w:p>
    <w:p w14:paraId="3F3ED332" w14:textId="77777777" w:rsidR="005E6FD4" w:rsidRDefault="005E6FD4" w:rsidP="00140E81">
      <w:pPr>
        <w:rPr>
          <w:b/>
          <w:bCs/>
          <w:sz w:val="28"/>
          <w:szCs w:val="28"/>
          <w:lang w:val="en-IN"/>
        </w:rPr>
      </w:pPr>
    </w:p>
    <w:p w14:paraId="6418D015" w14:textId="2EBA6198" w:rsidR="00140E81" w:rsidRPr="005E6FD4" w:rsidRDefault="00140E81" w:rsidP="00140E81">
      <w:pPr>
        <w:rPr>
          <w:b/>
          <w:bCs/>
          <w:sz w:val="28"/>
          <w:szCs w:val="28"/>
          <w:lang w:val="en-IN"/>
        </w:rPr>
      </w:pPr>
      <w:r w:rsidRPr="005E6FD4">
        <w:rPr>
          <w:b/>
          <w:bCs/>
          <w:sz w:val="28"/>
          <w:szCs w:val="28"/>
          <w:lang w:val="en-IN"/>
        </w:rPr>
        <w:t>2.3 Library Requirements</w:t>
      </w:r>
    </w:p>
    <w:p w14:paraId="5D4C7FB6" w14:textId="77777777" w:rsidR="00355CA2" w:rsidRPr="005E6FD4" w:rsidRDefault="00355CA2" w:rsidP="00140E81">
      <w:pPr>
        <w:rPr>
          <w:b/>
          <w:bCs/>
          <w:sz w:val="24"/>
          <w:szCs w:val="24"/>
          <w:lang w:val="en-IN"/>
        </w:rPr>
      </w:pPr>
    </w:p>
    <w:p w14:paraId="26F3AE0A" w14:textId="77777777" w:rsidR="00140E81" w:rsidRPr="005E6FD4" w:rsidRDefault="00140E81" w:rsidP="00140E81">
      <w:pPr>
        <w:rPr>
          <w:sz w:val="24"/>
          <w:szCs w:val="24"/>
          <w:lang w:val="en-IN"/>
        </w:rPr>
      </w:pPr>
      <w:r w:rsidRPr="005E6FD4">
        <w:rPr>
          <w:sz w:val="24"/>
          <w:szCs w:val="24"/>
          <w:lang w:val="en-IN"/>
        </w:rPr>
        <w:t>The project relies on a carefully selected set of Python libraries, each chosen for its specific functionality, performance, and compatibility with other components. These libraries are managed through pip and listed in the requirements.txt file for easy installation. Table 2.3 provides a detailed breakdown of all library requirements with their versions and purposes.</w:t>
      </w:r>
    </w:p>
    <w:p w14:paraId="31D2A668" w14:textId="77777777" w:rsidR="00355CA2" w:rsidRPr="005E6FD4" w:rsidRDefault="00355CA2" w:rsidP="00140E81">
      <w:pPr>
        <w:rPr>
          <w:sz w:val="24"/>
          <w:szCs w:val="24"/>
          <w:lang w:val="en-IN"/>
        </w:rPr>
      </w:pPr>
    </w:p>
    <w:p w14:paraId="2104512D" w14:textId="5A94B341" w:rsidR="005E6FD4" w:rsidRPr="005E6FD4" w:rsidRDefault="00140E81" w:rsidP="00140E81">
      <w:pPr>
        <w:rPr>
          <w:b/>
          <w:bCs/>
          <w:sz w:val="28"/>
          <w:szCs w:val="28"/>
          <w:lang w:val="en-IN"/>
        </w:rPr>
      </w:pPr>
      <w:r w:rsidRPr="005E6FD4">
        <w:rPr>
          <w:b/>
          <w:bCs/>
          <w:sz w:val="28"/>
          <w:szCs w:val="28"/>
          <w:lang w:val="en-IN"/>
        </w:rPr>
        <w:t>Table 2.3: Python Library Requirements</w:t>
      </w:r>
    </w:p>
    <w:p w14:paraId="3EEC029A" w14:textId="77777777" w:rsidR="00697F4B" w:rsidRPr="005E6FD4" w:rsidRDefault="00697F4B" w:rsidP="00140E81">
      <w:pPr>
        <w:rPr>
          <w:sz w:val="28"/>
          <w:szCs w:val="28"/>
          <w:lang w:val="en-IN"/>
        </w:rPr>
      </w:pPr>
    </w:p>
    <w:tbl>
      <w:tblPr>
        <w:tblStyle w:val="TableGrid"/>
        <w:tblW w:w="9360" w:type="dxa"/>
        <w:tblLook w:val="04A0" w:firstRow="1" w:lastRow="0" w:firstColumn="1" w:lastColumn="0" w:noHBand="0" w:noVBand="1"/>
      </w:tblPr>
      <w:tblGrid>
        <w:gridCol w:w="3233"/>
        <w:gridCol w:w="1323"/>
        <w:gridCol w:w="4804"/>
      </w:tblGrid>
      <w:tr w:rsidR="00140E81" w:rsidRPr="005E6FD4" w14:paraId="1704F2D2" w14:textId="77777777" w:rsidTr="005E6FD4">
        <w:tc>
          <w:tcPr>
            <w:tcW w:w="0" w:type="auto"/>
            <w:noWrap/>
            <w:hideMark/>
          </w:tcPr>
          <w:p w14:paraId="5EBC8D7B" w14:textId="77777777" w:rsidR="00140E81" w:rsidRPr="005E6FD4" w:rsidRDefault="00140E81" w:rsidP="001432B6">
            <w:pPr>
              <w:rPr>
                <w:b/>
                <w:bCs/>
                <w:sz w:val="24"/>
                <w:szCs w:val="24"/>
                <w:lang w:val="en-IN"/>
              </w:rPr>
            </w:pPr>
            <w:r w:rsidRPr="005E6FD4">
              <w:rPr>
                <w:b/>
                <w:bCs/>
                <w:sz w:val="24"/>
                <w:szCs w:val="24"/>
                <w:lang w:val="en-IN"/>
              </w:rPr>
              <w:t>Library</w:t>
            </w:r>
          </w:p>
        </w:tc>
        <w:tc>
          <w:tcPr>
            <w:tcW w:w="0" w:type="auto"/>
            <w:noWrap/>
            <w:hideMark/>
          </w:tcPr>
          <w:p w14:paraId="028C9BC0" w14:textId="77777777" w:rsidR="00140E81" w:rsidRPr="005E6FD4" w:rsidRDefault="00140E81" w:rsidP="001432B6">
            <w:pPr>
              <w:rPr>
                <w:b/>
                <w:bCs/>
                <w:sz w:val="24"/>
                <w:szCs w:val="24"/>
                <w:lang w:val="en-IN"/>
              </w:rPr>
            </w:pPr>
            <w:r w:rsidRPr="005E6FD4">
              <w:rPr>
                <w:b/>
                <w:bCs/>
                <w:sz w:val="24"/>
                <w:szCs w:val="24"/>
                <w:lang w:val="en-IN"/>
              </w:rPr>
              <w:t>Version</w:t>
            </w:r>
          </w:p>
        </w:tc>
        <w:tc>
          <w:tcPr>
            <w:tcW w:w="0" w:type="auto"/>
            <w:noWrap/>
            <w:hideMark/>
          </w:tcPr>
          <w:p w14:paraId="673FD616" w14:textId="77777777" w:rsidR="00140E81" w:rsidRPr="005E6FD4" w:rsidRDefault="00140E81" w:rsidP="001432B6">
            <w:pPr>
              <w:rPr>
                <w:b/>
                <w:bCs/>
                <w:sz w:val="24"/>
                <w:szCs w:val="24"/>
                <w:lang w:val="en-IN"/>
              </w:rPr>
            </w:pPr>
            <w:r w:rsidRPr="005E6FD4">
              <w:rPr>
                <w:b/>
                <w:bCs/>
                <w:sz w:val="24"/>
                <w:szCs w:val="24"/>
                <w:lang w:val="en-IN"/>
              </w:rPr>
              <w:t>Purpose</w:t>
            </w:r>
          </w:p>
        </w:tc>
      </w:tr>
      <w:tr w:rsidR="00140E81" w:rsidRPr="005E6FD4" w14:paraId="624972A4" w14:textId="77777777" w:rsidTr="005E6FD4">
        <w:tc>
          <w:tcPr>
            <w:tcW w:w="0" w:type="auto"/>
            <w:hideMark/>
          </w:tcPr>
          <w:p w14:paraId="33E43131" w14:textId="77777777" w:rsidR="00140E81" w:rsidRPr="005E6FD4" w:rsidRDefault="00140E81" w:rsidP="001432B6">
            <w:pPr>
              <w:rPr>
                <w:sz w:val="24"/>
                <w:szCs w:val="24"/>
                <w:lang w:val="en-IN"/>
              </w:rPr>
            </w:pPr>
            <w:r w:rsidRPr="005E6FD4">
              <w:rPr>
                <w:sz w:val="24"/>
                <w:szCs w:val="24"/>
                <w:lang w:val="en-IN"/>
              </w:rPr>
              <w:t>langchain</w:t>
            </w:r>
          </w:p>
        </w:tc>
        <w:tc>
          <w:tcPr>
            <w:tcW w:w="0" w:type="auto"/>
            <w:hideMark/>
          </w:tcPr>
          <w:p w14:paraId="543FE28A" w14:textId="77777777" w:rsidR="00140E81" w:rsidRPr="005E6FD4" w:rsidRDefault="00140E81" w:rsidP="001432B6">
            <w:pPr>
              <w:rPr>
                <w:sz w:val="24"/>
                <w:szCs w:val="24"/>
                <w:lang w:val="en-IN"/>
              </w:rPr>
            </w:pPr>
            <w:r w:rsidRPr="005E6FD4">
              <w:rPr>
                <w:sz w:val="24"/>
                <w:szCs w:val="24"/>
                <w:lang w:val="en-IN"/>
              </w:rPr>
              <w:t>0.2.16</w:t>
            </w:r>
          </w:p>
        </w:tc>
        <w:tc>
          <w:tcPr>
            <w:tcW w:w="0" w:type="auto"/>
            <w:hideMark/>
          </w:tcPr>
          <w:p w14:paraId="31E2BBC0" w14:textId="77777777" w:rsidR="00140E81" w:rsidRPr="005E6FD4" w:rsidRDefault="00140E81" w:rsidP="001432B6">
            <w:pPr>
              <w:rPr>
                <w:sz w:val="24"/>
                <w:szCs w:val="24"/>
                <w:lang w:val="en-IN"/>
              </w:rPr>
            </w:pPr>
            <w:r w:rsidRPr="005E6FD4">
              <w:rPr>
                <w:sz w:val="24"/>
                <w:szCs w:val="24"/>
                <w:lang w:val="en-IN"/>
              </w:rPr>
              <w:t>Core agent orchestration framework</w:t>
            </w:r>
          </w:p>
        </w:tc>
      </w:tr>
      <w:tr w:rsidR="00140E81" w:rsidRPr="005E6FD4" w14:paraId="14C6AC6B" w14:textId="77777777" w:rsidTr="005E6FD4">
        <w:tc>
          <w:tcPr>
            <w:tcW w:w="0" w:type="auto"/>
            <w:hideMark/>
          </w:tcPr>
          <w:p w14:paraId="36BFD8C4" w14:textId="77777777" w:rsidR="00140E81" w:rsidRPr="005E6FD4" w:rsidRDefault="00140E81" w:rsidP="001432B6">
            <w:pPr>
              <w:rPr>
                <w:sz w:val="24"/>
                <w:szCs w:val="24"/>
                <w:lang w:val="en-IN"/>
              </w:rPr>
            </w:pPr>
            <w:r w:rsidRPr="005E6FD4">
              <w:rPr>
                <w:sz w:val="24"/>
                <w:szCs w:val="24"/>
                <w:lang w:val="en-IN"/>
              </w:rPr>
              <w:t>langchain-community</w:t>
            </w:r>
          </w:p>
        </w:tc>
        <w:tc>
          <w:tcPr>
            <w:tcW w:w="0" w:type="auto"/>
            <w:hideMark/>
          </w:tcPr>
          <w:p w14:paraId="78EBB336" w14:textId="77777777" w:rsidR="00140E81" w:rsidRPr="005E6FD4" w:rsidRDefault="00140E81" w:rsidP="001432B6">
            <w:pPr>
              <w:rPr>
                <w:sz w:val="24"/>
                <w:szCs w:val="24"/>
                <w:lang w:val="en-IN"/>
              </w:rPr>
            </w:pPr>
            <w:r w:rsidRPr="005E6FD4">
              <w:rPr>
                <w:sz w:val="24"/>
                <w:szCs w:val="24"/>
                <w:lang w:val="en-IN"/>
              </w:rPr>
              <w:t>0.2.16</w:t>
            </w:r>
          </w:p>
        </w:tc>
        <w:tc>
          <w:tcPr>
            <w:tcW w:w="0" w:type="auto"/>
            <w:hideMark/>
          </w:tcPr>
          <w:p w14:paraId="054720EC" w14:textId="77777777" w:rsidR="00140E81" w:rsidRPr="005E6FD4" w:rsidRDefault="00140E81" w:rsidP="001432B6">
            <w:pPr>
              <w:rPr>
                <w:sz w:val="24"/>
                <w:szCs w:val="24"/>
                <w:lang w:val="en-IN"/>
              </w:rPr>
            </w:pPr>
            <w:r w:rsidRPr="005E6FD4">
              <w:rPr>
                <w:sz w:val="24"/>
                <w:szCs w:val="24"/>
                <w:lang w:val="en-IN"/>
              </w:rPr>
              <w:t>Community integrations and tools</w:t>
            </w:r>
          </w:p>
        </w:tc>
      </w:tr>
      <w:tr w:rsidR="00140E81" w:rsidRPr="005E6FD4" w14:paraId="3161DE2B" w14:textId="77777777" w:rsidTr="005E6FD4">
        <w:tc>
          <w:tcPr>
            <w:tcW w:w="0" w:type="auto"/>
            <w:hideMark/>
          </w:tcPr>
          <w:p w14:paraId="24D13E91" w14:textId="77777777" w:rsidR="00140E81" w:rsidRPr="005E6FD4" w:rsidRDefault="00140E81" w:rsidP="001432B6">
            <w:pPr>
              <w:rPr>
                <w:sz w:val="24"/>
                <w:szCs w:val="24"/>
                <w:lang w:val="en-IN"/>
              </w:rPr>
            </w:pPr>
            <w:r w:rsidRPr="005E6FD4">
              <w:rPr>
                <w:sz w:val="24"/>
                <w:szCs w:val="24"/>
                <w:lang w:val="en-IN"/>
              </w:rPr>
              <w:t>langchain-core</w:t>
            </w:r>
          </w:p>
        </w:tc>
        <w:tc>
          <w:tcPr>
            <w:tcW w:w="0" w:type="auto"/>
            <w:hideMark/>
          </w:tcPr>
          <w:p w14:paraId="0A5A1546" w14:textId="77777777" w:rsidR="00140E81" w:rsidRPr="005E6FD4" w:rsidRDefault="00140E81" w:rsidP="001432B6">
            <w:pPr>
              <w:rPr>
                <w:sz w:val="24"/>
                <w:szCs w:val="24"/>
                <w:lang w:val="en-IN"/>
              </w:rPr>
            </w:pPr>
            <w:r w:rsidRPr="005E6FD4">
              <w:rPr>
                <w:sz w:val="24"/>
                <w:szCs w:val="24"/>
                <w:lang w:val="en-IN"/>
              </w:rPr>
              <w:t>0.2.40</w:t>
            </w:r>
          </w:p>
        </w:tc>
        <w:tc>
          <w:tcPr>
            <w:tcW w:w="0" w:type="auto"/>
            <w:hideMark/>
          </w:tcPr>
          <w:p w14:paraId="3CEED4AE" w14:textId="77777777" w:rsidR="00140E81" w:rsidRPr="005E6FD4" w:rsidRDefault="00140E81" w:rsidP="001432B6">
            <w:pPr>
              <w:rPr>
                <w:sz w:val="24"/>
                <w:szCs w:val="24"/>
                <w:lang w:val="en-IN"/>
              </w:rPr>
            </w:pPr>
            <w:r w:rsidRPr="005E6FD4">
              <w:rPr>
                <w:sz w:val="24"/>
                <w:szCs w:val="24"/>
                <w:lang w:val="en-IN"/>
              </w:rPr>
              <w:t>Core LangChain abstractions</w:t>
            </w:r>
          </w:p>
        </w:tc>
      </w:tr>
      <w:tr w:rsidR="00140E81" w:rsidRPr="005E6FD4" w14:paraId="33125453" w14:textId="77777777" w:rsidTr="005E6FD4">
        <w:tc>
          <w:tcPr>
            <w:tcW w:w="0" w:type="auto"/>
            <w:hideMark/>
          </w:tcPr>
          <w:p w14:paraId="1294F1FD" w14:textId="77777777" w:rsidR="00140E81" w:rsidRPr="005E6FD4" w:rsidRDefault="00140E81" w:rsidP="001432B6">
            <w:pPr>
              <w:rPr>
                <w:sz w:val="24"/>
                <w:szCs w:val="24"/>
                <w:lang w:val="en-IN"/>
              </w:rPr>
            </w:pPr>
            <w:r w:rsidRPr="005E6FD4">
              <w:rPr>
                <w:sz w:val="24"/>
                <w:szCs w:val="24"/>
                <w:lang w:val="en-IN"/>
              </w:rPr>
              <w:t>langchain-google-genai</w:t>
            </w:r>
          </w:p>
        </w:tc>
        <w:tc>
          <w:tcPr>
            <w:tcW w:w="0" w:type="auto"/>
            <w:hideMark/>
          </w:tcPr>
          <w:p w14:paraId="77142CA1" w14:textId="77777777" w:rsidR="00140E81" w:rsidRPr="005E6FD4" w:rsidRDefault="00140E81" w:rsidP="001432B6">
            <w:pPr>
              <w:rPr>
                <w:sz w:val="24"/>
                <w:szCs w:val="24"/>
                <w:lang w:val="en-IN"/>
              </w:rPr>
            </w:pPr>
            <w:r w:rsidRPr="005E6FD4">
              <w:rPr>
                <w:sz w:val="24"/>
                <w:szCs w:val="24"/>
                <w:lang w:val="en-IN"/>
              </w:rPr>
              <w:t>1.0.10</w:t>
            </w:r>
          </w:p>
        </w:tc>
        <w:tc>
          <w:tcPr>
            <w:tcW w:w="0" w:type="auto"/>
            <w:hideMark/>
          </w:tcPr>
          <w:p w14:paraId="5C0125C1" w14:textId="77777777" w:rsidR="00140E81" w:rsidRPr="005E6FD4" w:rsidRDefault="00140E81" w:rsidP="001432B6">
            <w:pPr>
              <w:rPr>
                <w:sz w:val="24"/>
                <w:szCs w:val="24"/>
                <w:lang w:val="en-IN"/>
              </w:rPr>
            </w:pPr>
            <w:r w:rsidRPr="005E6FD4">
              <w:rPr>
                <w:sz w:val="24"/>
                <w:szCs w:val="24"/>
                <w:lang w:val="en-IN"/>
              </w:rPr>
              <w:t>Google Gemini integration</w:t>
            </w:r>
          </w:p>
        </w:tc>
      </w:tr>
      <w:tr w:rsidR="00140E81" w:rsidRPr="005E6FD4" w14:paraId="0519208D" w14:textId="77777777" w:rsidTr="005E6FD4">
        <w:tc>
          <w:tcPr>
            <w:tcW w:w="0" w:type="auto"/>
            <w:hideMark/>
          </w:tcPr>
          <w:p w14:paraId="6139CD9D" w14:textId="77777777" w:rsidR="00140E81" w:rsidRPr="005E6FD4" w:rsidRDefault="00140E81" w:rsidP="001432B6">
            <w:pPr>
              <w:rPr>
                <w:sz w:val="24"/>
                <w:szCs w:val="24"/>
                <w:lang w:val="en-IN"/>
              </w:rPr>
            </w:pPr>
            <w:r w:rsidRPr="005E6FD4">
              <w:rPr>
                <w:sz w:val="24"/>
                <w:szCs w:val="24"/>
                <w:lang w:val="en-IN"/>
              </w:rPr>
              <w:t>streamlit</w:t>
            </w:r>
          </w:p>
        </w:tc>
        <w:tc>
          <w:tcPr>
            <w:tcW w:w="0" w:type="auto"/>
            <w:hideMark/>
          </w:tcPr>
          <w:p w14:paraId="0191FB99" w14:textId="77777777" w:rsidR="00140E81" w:rsidRPr="005E6FD4" w:rsidRDefault="00140E81" w:rsidP="001432B6">
            <w:pPr>
              <w:rPr>
                <w:sz w:val="24"/>
                <w:szCs w:val="24"/>
                <w:lang w:val="en-IN"/>
              </w:rPr>
            </w:pPr>
            <w:r w:rsidRPr="005E6FD4">
              <w:rPr>
                <w:sz w:val="24"/>
                <w:szCs w:val="24"/>
                <w:lang w:val="en-IN"/>
              </w:rPr>
              <w:t>1.28+</w:t>
            </w:r>
          </w:p>
        </w:tc>
        <w:tc>
          <w:tcPr>
            <w:tcW w:w="0" w:type="auto"/>
            <w:hideMark/>
          </w:tcPr>
          <w:p w14:paraId="586DBDD9" w14:textId="77777777" w:rsidR="00140E81" w:rsidRPr="005E6FD4" w:rsidRDefault="00140E81" w:rsidP="001432B6">
            <w:pPr>
              <w:rPr>
                <w:sz w:val="24"/>
                <w:szCs w:val="24"/>
                <w:lang w:val="en-IN"/>
              </w:rPr>
            </w:pPr>
            <w:r w:rsidRPr="005E6FD4">
              <w:rPr>
                <w:sz w:val="24"/>
                <w:szCs w:val="24"/>
                <w:lang w:val="en-IN"/>
              </w:rPr>
              <w:t>Web application framework</w:t>
            </w:r>
          </w:p>
        </w:tc>
      </w:tr>
      <w:tr w:rsidR="00140E81" w:rsidRPr="005E6FD4" w14:paraId="588D03B9" w14:textId="77777777" w:rsidTr="005E6FD4">
        <w:tc>
          <w:tcPr>
            <w:tcW w:w="0" w:type="auto"/>
            <w:hideMark/>
          </w:tcPr>
          <w:p w14:paraId="300283AF" w14:textId="77777777" w:rsidR="00140E81" w:rsidRPr="005E6FD4" w:rsidRDefault="00140E81" w:rsidP="001432B6">
            <w:pPr>
              <w:rPr>
                <w:sz w:val="24"/>
                <w:szCs w:val="24"/>
                <w:lang w:val="en-IN"/>
              </w:rPr>
            </w:pPr>
            <w:r w:rsidRPr="005E6FD4">
              <w:rPr>
                <w:sz w:val="24"/>
                <w:szCs w:val="24"/>
                <w:lang w:val="en-IN"/>
              </w:rPr>
              <w:t>pandas</w:t>
            </w:r>
          </w:p>
        </w:tc>
        <w:tc>
          <w:tcPr>
            <w:tcW w:w="0" w:type="auto"/>
            <w:hideMark/>
          </w:tcPr>
          <w:p w14:paraId="6B82AED5" w14:textId="77777777" w:rsidR="00140E81" w:rsidRPr="005E6FD4" w:rsidRDefault="00140E81" w:rsidP="001432B6">
            <w:pPr>
              <w:rPr>
                <w:sz w:val="24"/>
                <w:szCs w:val="24"/>
                <w:lang w:val="en-IN"/>
              </w:rPr>
            </w:pPr>
            <w:r w:rsidRPr="005E6FD4">
              <w:rPr>
                <w:sz w:val="24"/>
                <w:szCs w:val="24"/>
                <w:lang w:val="en-IN"/>
              </w:rPr>
              <w:t>2.0+</w:t>
            </w:r>
          </w:p>
        </w:tc>
        <w:tc>
          <w:tcPr>
            <w:tcW w:w="0" w:type="auto"/>
            <w:hideMark/>
          </w:tcPr>
          <w:p w14:paraId="0F7A0E8D" w14:textId="77777777" w:rsidR="00140E81" w:rsidRPr="005E6FD4" w:rsidRDefault="00140E81" w:rsidP="001432B6">
            <w:pPr>
              <w:rPr>
                <w:sz w:val="24"/>
                <w:szCs w:val="24"/>
                <w:lang w:val="en-IN"/>
              </w:rPr>
            </w:pPr>
            <w:r w:rsidRPr="005E6FD4">
              <w:rPr>
                <w:sz w:val="24"/>
                <w:szCs w:val="24"/>
                <w:lang w:val="en-IN"/>
              </w:rPr>
              <w:t>Data manipulation and analysis</w:t>
            </w:r>
          </w:p>
        </w:tc>
      </w:tr>
      <w:tr w:rsidR="00140E81" w:rsidRPr="005E6FD4" w14:paraId="3B86ED14" w14:textId="77777777" w:rsidTr="005E6FD4">
        <w:tc>
          <w:tcPr>
            <w:tcW w:w="0" w:type="auto"/>
            <w:hideMark/>
          </w:tcPr>
          <w:p w14:paraId="34D4BB81" w14:textId="77777777" w:rsidR="00140E81" w:rsidRPr="005E6FD4" w:rsidRDefault="00140E81" w:rsidP="001432B6">
            <w:pPr>
              <w:rPr>
                <w:sz w:val="24"/>
                <w:szCs w:val="24"/>
                <w:lang w:val="en-IN"/>
              </w:rPr>
            </w:pPr>
            <w:r w:rsidRPr="005E6FD4">
              <w:rPr>
                <w:sz w:val="24"/>
                <w:szCs w:val="24"/>
                <w:lang w:val="en-IN"/>
              </w:rPr>
              <w:t>numpy</w:t>
            </w:r>
          </w:p>
        </w:tc>
        <w:tc>
          <w:tcPr>
            <w:tcW w:w="0" w:type="auto"/>
            <w:hideMark/>
          </w:tcPr>
          <w:p w14:paraId="602A21E6" w14:textId="77777777" w:rsidR="00140E81" w:rsidRPr="005E6FD4" w:rsidRDefault="00140E81" w:rsidP="001432B6">
            <w:pPr>
              <w:rPr>
                <w:sz w:val="24"/>
                <w:szCs w:val="24"/>
                <w:lang w:val="en-IN"/>
              </w:rPr>
            </w:pPr>
            <w:r w:rsidRPr="005E6FD4">
              <w:rPr>
                <w:sz w:val="24"/>
                <w:szCs w:val="24"/>
                <w:lang w:val="en-IN"/>
              </w:rPr>
              <w:t>1.24+</w:t>
            </w:r>
          </w:p>
        </w:tc>
        <w:tc>
          <w:tcPr>
            <w:tcW w:w="0" w:type="auto"/>
            <w:hideMark/>
          </w:tcPr>
          <w:p w14:paraId="4B634CD2" w14:textId="77777777" w:rsidR="00140E81" w:rsidRPr="005E6FD4" w:rsidRDefault="00140E81" w:rsidP="001432B6">
            <w:pPr>
              <w:rPr>
                <w:sz w:val="24"/>
                <w:szCs w:val="24"/>
                <w:lang w:val="en-IN"/>
              </w:rPr>
            </w:pPr>
            <w:r w:rsidRPr="005E6FD4">
              <w:rPr>
                <w:sz w:val="24"/>
                <w:szCs w:val="24"/>
                <w:lang w:val="en-IN"/>
              </w:rPr>
              <w:t>Numerical computing</w:t>
            </w:r>
          </w:p>
        </w:tc>
      </w:tr>
      <w:tr w:rsidR="00140E81" w:rsidRPr="005E6FD4" w14:paraId="132037A0" w14:textId="77777777" w:rsidTr="005E6FD4">
        <w:tc>
          <w:tcPr>
            <w:tcW w:w="0" w:type="auto"/>
            <w:hideMark/>
          </w:tcPr>
          <w:p w14:paraId="4241FB79" w14:textId="77777777" w:rsidR="00140E81" w:rsidRPr="005E6FD4" w:rsidRDefault="00140E81" w:rsidP="001432B6">
            <w:pPr>
              <w:rPr>
                <w:sz w:val="24"/>
                <w:szCs w:val="24"/>
                <w:lang w:val="en-IN"/>
              </w:rPr>
            </w:pPr>
            <w:r w:rsidRPr="005E6FD4">
              <w:rPr>
                <w:sz w:val="24"/>
                <w:szCs w:val="24"/>
                <w:lang w:val="en-IN"/>
              </w:rPr>
              <w:t>plotly</w:t>
            </w:r>
          </w:p>
        </w:tc>
        <w:tc>
          <w:tcPr>
            <w:tcW w:w="0" w:type="auto"/>
            <w:hideMark/>
          </w:tcPr>
          <w:p w14:paraId="78591750" w14:textId="77777777" w:rsidR="00140E81" w:rsidRPr="005E6FD4" w:rsidRDefault="00140E81" w:rsidP="001432B6">
            <w:pPr>
              <w:rPr>
                <w:sz w:val="24"/>
                <w:szCs w:val="24"/>
                <w:lang w:val="en-IN"/>
              </w:rPr>
            </w:pPr>
            <w:r w:rsidRPr="005E6FD4">
              <w:rPr>
                <w:sz w:val="24"/>
                <w:szCs w:val="24"/>
                <w:lang w:val="en-IN"/>
              </w:rPr>
              <w:t>5.18+</w:t>
            </w:r>
          </w:p>
        </w:tc>
        <w:tc>
          <w:tcPr>
            <w:tcW w:w="0" w:type="auto"/>
            <w:hideMark/>
          </w:tcPr>
          <w:p w14:paraId="0CE04769" w14:textId="77777777" w:rsidR="00140E81" w:rsidRPr="005E6FD4" w:rsidRDefault="00140E81" w:rsidP="001432B6">
            <w:pPr>
              <w:rPr>
                <w:sz w:val="24"/>
                <w:szCs w:val="24"/>
                <w:lang w:val="en-IN"/>
              </w:rPr>
            </w:pPr>
            <w:r w:rsidRPr="005E6FD4">
              <w:rPr>
                <w:sz w:val="24"/>
                <w:szCs w:val="24"/>
                <w:lang w:val="en-IN"/>
              </w:rPr>
              <w:t>Interactive data visualization</w:t>
            </w:r>
          </w:p>
        </w:tc>
      </w:tr>
      <w:tr w:rsidR="00140E81" w:rsidRPr="005E6FD4" w14:paraId="37787CBF" w14:textId="77777777" w:rsidTr="005E6FD4">
        <w:tc>
          <w:tcPr>
            <w:tcW w:w="0" w:type="auto"/>
            <w:hideMark/>
          </w:tcPr>
          <w:p w14:paraId="5602BC9B" w14:textId="77777777" w:rsidR="00140E81" w:rsidRPr="005E6FD4" w:rsidRDefault="00140E81" w:rsidP="001432B6">
            <w:pPr>
              <w:rPr>
                <w:sz w:val="24"/>
                <w:szCs w:val="24"/>
                <w:lang w:val="en-IN"/>
              </w:rPr>
            </w:pPr>
            <w:r w:rsidRPr="005E6FD4">
              <w:rPr>
                <w:sz w:val="24"/>
                <w:szCs w:val="24"/>
                <w:lang w:val="en-IN"/>
              </w:rPr>
              <w:t>python-dotenv</w:t>
            </w:r>
          </w:p>
        </w:tc>
        <w:tc>
          <w:tcPr>
            <w:tcW w:w="0" w:type="auto"/>
            <w:hideMark/>
          </w:tcPr>
          <w:p w14:paraId="420A6B16" w14:textId="77777777" w:rsidR="00140E81" w:rsidRPr="005E6FD4" w:rsidRDefault="00140E81" w:rsidP="001432B6">
            <w:pPr>
              <w:rPr>
                <w:sz w:val="24"/>
                <w:szCs w:val="24"/>
                <w:lang w:val="en-IN"/>
              </w:rPr>
            </w:pPr>
            <w:r w:rsidRPr="005E6FD4">
              <w:rPr>
                <w:sz w:val="24"/>
                <w:szCs w:val="24"/>
                <w:lang w:val="en-IN"/>
              </w:rPr>
              <w:t>1.0+</w:t>
            </w:r>
          </w:p>
        </w:tc>
        <w:tc>
          <w:tcPr>
            <w:tcW w:w="0" w:type="auto"/>
            <w:hideMark/>
          </w:tcPr>
          <w:p w14:paraId="24BB1099" w14:textId="77777777" w:rsidR="00140E81" w:rsidRPr="005E6FD4" w:rsidRDefault="00140E81" w:rsidP="001432B6">
            <w:pPr>
              <w:rPr>
                <w:sz w:val="24"/>
                <w:szCs w:val="24"/>
                <w:lang w:val="en-IN"/>
              </w:rPr>
            </w:pPr>
            <w:r w:rsidRPr="005E6FD4">
              <w:rPr>
                <w:sz w:val="24"/>
                <w:szCs w:val="24"/>
                <w:lang w:val="en-IN"/>
              </w:rPr>
              <w:t>Environment variable management</w:t>
            </w:r>
          </w:p>
        </w:tc>
      </w:tr>
      <w:tr w:rsidR="00140E81" w:rsidRPr="005E6FD4" w14:paraId="7A88E281" w14:textId="77777777" w:rsidTr="005E6FD4">
        <w:tc>
          <w:tcPr>
            <w:tcW w:w="0" w:type="auto"/>
            <w:hideMark/>
          </w:tcPr>
          <w:p w14:paraId="245689F3" w14:textId="77777777" w:rsidR="00140E81" w:rsidRPr="005E6FD4" w:rsidRDefault="00140E81" w:rsidP="001432B6">
            <w:pPr>
              <w:rPr>
                <w:sz w:val="24"/>
                <w:szCs w:val="24"/>
                <w:lang w:val="en-IN"/>
              </w:rPr>
            </w:pPr>
            <w:r w:rsidRPr="005E6FD4">
              <w:rPr>
                <w:sz w:val="24"/>
                <w:szCs w:val="24"/>
                <w:lang w:val="en-IN"/>
              </w:rPr>
              <w:t>openpyxl</w:t>
            </w:r>
          </w:p>
        </w:tc>
        <w:tc>
          <w:tcPr>
            <w:tcW w:w="0" w:type="auto"/>
            <w:hideMark/>
          </w:tcPr>
          <w:p w14:paraId="26F6EB99" w14:textId="77777777" w:rsidR="00140E81" w:rsidRPr="005E6FD4" w:rsidRDefault="00140E81" w:rsidP="001432B6">
            <w:pPr>
              <w:rPr>
                <w:sz w:val="24"/>
                <w:szCs w:val="24"/>
                <w:lang w:val="en-IN"/>
              </w:rPr>
            </w:pPr>
            <w:r w:rsidRPr="005E6FD4">
              <w:rPr>
                <w:sz w:val="24"/>
                <w:szCs w:val="24"/>
                <w:lang w:val="en-IN"/>
              </w:rPr>
              <w:t>3.1+</w:t>
            </w:r>
          </w:p>
        </w:tc>
        <w:tc>
          <w:tcPr>
            <w:tcW w:w="0" w:type="auto"/>
            <w:hideMark/>
          </w:tcPr>
          <w:p w14:paraId="69B90886" w14:textId="77777777" w:rsidR="00140E81" w:rsidRPr="005E6FD4" w:rsidRDefault="00140E81" w:rsidP="001432B6">
            <w:pPr>
              <w:rPr>
                <w:sz w:val="24"/>
                <w:szCs w:val="24"/>
                <w:lang w:val="en-IN"/>
              </w:rPr>
            </w:pPr>
            <w:r w:rsidRPr="005E6FD4">
              <w:rPr>
                <w:sz w:val="24"/>
                <w:szCs w:val="24"/>
                <w:lang w:val="en-IN"/>
              </w:rPr>
              <w:t>Excel file reading/writing</w:t>
            </w:r>
          </w:p>
        </w:tc>
      </w:tr>
      <w:tr w:rsidR="00140E81" w:rsidRPr="005E6FD4" w14:paraId="449142F9" w14:textId="77777777" w:rsidTr="005E6FD4">
        <w:tc>
          <w:tcPr>
            <w:tcW w:w="0" w:type="auto"/>
            <w:hideMark/>
          </w:tcPr>
          <w:p w14:paraId="7066694B" w14:textId="77777777" w:rsidR="00140E81" w:rsidRPr="005E6FD4" w:rsidRDefault="00140E81" w:rsidP="001432B6">
            <w:pPr>
              <w:rPr>
                <w:sz w:val="24"/>
                <w:szCs w:val="24"/>
                <w:lang w:val="en-IN"/>
              </w:rPr>
            </w:pPr>
            <w:r w:rsidRPr="005E6FD4">
              <w:rPr>
                <w:sz w:val="24"/>
                <w:szCs w:val="24"/>
                <w:lang w:val="en-IN"/>
              </w:rPr>
              <w:t>google-generativeai</w:t>
            </w:r>
          </w:p>
        </w:tc>
        <w:tc>
          <w:tcPr>
            <w:tcW w:w="0" w:type="auto"/>
            <w:hideMark/>
          </w:tcPr>
          <w:p w14:paraId="23E25AF5" w14:textId="77777777" w:rsidR="00140E81" w:rsidRPr="005E6FD4" w:rsidRDefault="00140E81" w:rsidP="001432B6">
            <w:pPr>
              <w:rPr>
                <w:sz w:val="24"/>
                <w:szCs w:val="24"/>
                <w:lang w:val="en-IN"/>
              </w:rPr>
            </w:pPr>
            <w:r w:rsidRPr="005E6FD4">
              <w:rPr>
                <w:sz w:val="24"/>
                <w:szCs w:val="24"/>
                <w:lang w:val="en-IN"/>
              </w:rPr>
              <w:t>0.7.2</w:t>
            </w:r>
          </w:p>
        </w:tc>
        <w:tc>
          <w:tcPr>
            <w:tcW w:w="0" w:type="auto"/>
            <w:hideMark/>
          </w:tcPr>
          <w:p w14:paraId="3DC83475" w14:textId="77777777" w:rsidR="00140E81" w:rsidRPr="005E6FD4" w:rsidRDefault="00140E81" w:rsidP="001432B6">
            <w:pPr>
              <w:rPr>
                <w:sz w:val="24"/>
                <w:szCs w:val="24"/>
                <w:lang w:val="en-IN"/>
              </w:rPr>
            </w:pPr>
            <w:r w:rsidRPr="005E6FD4">
              <w:rPr>
                <w:sz w:val="24"/>
                <w:szCs w:val="24"/>
                <w:lang w:val="en-IN"/>
              </w:rPr>
              <w:t>Google Generative AI SDK</w:t>
            </w:r>
          </w:p>
        </w:tc>
      </w:tr>
    </w:tbl>
    <w:p w14:paraId="28CE867B" w14:textId="77777777" w:rsidR="00355CA2" w:rsidRPr="005E6FD4" w:rsidRDefault="00355CA2" w:rsidP="00140E81">
      <w:pPr>
        <w:rPr>
          <w:sz w:val="24"/>
          <w:szCs w:val="24"/>
          <w:lang w:val="en-IN"/>
        </w:rPr>
      </w:pPr>
    </w:p>
    <w:p w14:paraId="13C31577" w14:textId="617A31AC" w:rsidR="00140E81" w:rsidRDefault="00140E81" w:rsidP="00140E81">
      <w:pPr>
        <w:rPr>
          <w:sz w:val="24"/>
          <w:szCs w:val="24"/>
          <w:lang w:val="en-IN"/>
        </w:rPr>
      </w:pPr>
      <w:r w:rsidRPr="005E6FD4">
        <w:rPr>
          <w:sz w:val="24"/>
          <w:szCs w:val="24"/>
          <w:lang w:val="en-IN"/>
        </w:rPr>
        <w:t>The version specifications ensure compatibility between libraries and prevent dependency conflicts. The langchain ecosystem libraries are pinned to specific versions because of their rapid development cycle, where breaking changes can occur frequently between versions. Other libraries use minimum version specifiers (e.g., 1.28+) to allow newer versions while ensuring required features are available.</w:t>
      </w:r>
    </w:p>
    <w:p w14:paraId="40963A76" w14:textId="77777777" w:rsidR="00F23193" w:rsidRPr="005E6FD4" w:rsidRDefault="00F23193" w:rsidP="00140E81">
      <w:pPr>
        <w:rPr>
          <w:sz w:val="24"/>
          <w:szCs w:val="24"/>
          <w:lang w:val="en-IN"/>
        </w:rPr>
      </w:pPr>
    </w:p>
    <w:p w14:paraId="3E1B22E3" w14:textId="77777777" w:rsidR="00140E81" w:rsidRDefault="00140E81" w:rsidP="00140E81">
      <w:pPr>
        <w:rPr>
          <w:sz w:val="24"/>
          <w:szCs w:val="24"/>
          <w:lang w:val="en-IN"/>
        </w:rPr>
      </w:pPr>
      <w:r w:rsidRPr="005E6FD4">
        <w:rPr>
          <w:sz w:val="24"/>
          <w:szCs w:val="24"/>
          <w:lang w:val="en-IN"/>
        </w:rPr>
        <w:t>Pandas serves as the workhorse for all data manipulation tasks, providing efficient DataFrame operations that can handle datasets ranging from a few rows to millions of records. NumPy provides the underlying numerical operations that power both Pandas and many statistical computations. The combination of these two libraries forms the foundation of the data analysis capabilities.</w:t>
      </w:r>
    </w:p>
    <w:p w14:paraId="5F7A62DA" w14:textId="77777777" w:rsidR="00F23193" w:rsidRPr="005E6FD4" w:rsidRDefault="00F23193" w:rsidP="00140E81">
      <w:pPr>
        <w:rPr>
          <w:sz w:val="24"/>
          <w:szCs w:val="24"/>
          <w:lang w:val="en-IN"/>
        </w:rPr>
      </w:pPr>
    </w:p>
    <w:p w14:paraId="32164232" w14:textId="77777777" w:rsidR="00140E81" w:rsidRDefault="00140E81" w:rsidP="00140E81">
      <w:pPr>
        <w:rPr>
          <w:sz w:val="24"/>
          <w:szCs w:val="24"/>
          <w:lang w:val="en-IN"/>
        </w:rPr>
      </w:pPr>
      <w:r w:rsidRPr="005E6FD4">
        <w:rPr>
          <w:sz w:val="24"/>
          <w:szCs w:val="24"/>
          <w:lang w:val="en-IN"/>
        </w:rPr>
        <w:t>Plotly was chosen over alternatives like Matplotlib due to its interactive capabilities, modern aesthetic, and seamless integration with Streamlit. Plotly charts can be embedded directly in the web interface and provide features such as zooming, panning, hovering for details, and exporting to various formats.</w:t>
      </w:r>
    </w:p>
    <w:p w14:paraId="2C4D87DD" w14:textId="77777777" w:rsidR="00F23193" w:rsidRPr="005E6FD4" w:rsidRDefault="00F23193" w:rsidP="00140E81">
      <w:pPr>
        <w:rPr>
          <w:sz w:val="24"/>
          <w:szCs w:val="24"/>
          <w:lang w:val="en-IN"/>
        </w:rPr>
      </w:pPr>
    </w:p>
    <w:p w14:paraId="1AF648F0" w14:textId="77777777" w:rsidR="00140E81" w:rsidRPr="005E6FD4" w:rsidRDefault="00140E81" w:rsidP="00140E81">
      <w:pPr>
        <w:rPr>
          <w:sz w:val="24"/>
          <w:szCs w:val="24"/>
          <w:lang w:val="en-IN"/>
        </w:rPr>
      </w:pPr>
      <w:r w:rsidRPr="005E6FD4">
        <w:rPr>
          <w:sz w:val="24"/>
          <w:szCs w:val="24"/>
          <w:lang w:val="en-IN"/>
        </w:rPr>
        <w:t>The python-dotenv library plays a critical role in security by allowing API keys and other sensitive credentials to be stored in a separate .env file rather than being hardcoded in the source code. This separation enables the source code to be safely shared on platforms like GitHub without exposing private credentials.</w:t>
      </w:r>
    </w:p>
    <w:p w14:paraId="305BE2FA" w14:textId="77777777" w:rsidR="00355CA2" w:rsidRPr="005E6FD4" w:rsidRDefault="00355CA2" w:rsidP="00140E81">
      <w:pPr>
        <w:rPr>
          <w:b/>
          <w:bCs/>
          <w:sz w:val="24"/>
          <w:szCs w:val="24"/>
          <w:lang w:val="en-IN"/>
        </w:rPr>
      </w:pPr>
    </w:p>
    <w:p w14:paraId="6057268C" w14:textId="77777777" w:rsidR="00355CA2" w:rsidRPr="005E6FD4" w:rsidRDefault="00355CA2" w:rsidP="00140E81">
      <w:pPr>
        <w:rPr>
          <w:b/>
          <w:bCs/>
          <w:sz w:val="24"/>
          <w:szCs w:val="24"/>
          <w:lang w:val="en-IN"/>
        </w:rPr>
      </w:pPr>
    </w:p>
    <w:p w14:paraId="6A70FF81" w14:textId="77777777" w:rsidR="005E6FD4" w:rsidRDefault="005E6FD4" w:rsidP="00140E81">
      <w:pPr>
        <w:rPr>
          <w:b/>
          <w:bCs/>
          <w:sz w:val="28"/>
          <w:szCs w:val="28"/>
          <w:lang w:val="en-IN"/>
        </w:rPr>
      </w:pPr>
    </w:p>
    <w:p w14:paraId="7E45A570" w14:textId="77777777" w:rsidR="005E6FD4" w:rsidRDefault="005E6FD4" w:rsidP="00140E81">
      <w:pPr>
        <w:rPr>
          <w:b/>
          <w:bCs/>
          <w:sz w:val="28"/>
          <w:szCs w:val="28"/>
          <w:lang w:val="en-IN"/>
        </w:rPr>
      </w:pPr>
    </w:p>
    <w:p w14:paraId="703C9FE3" w14:textId="0C06DC7F" w:rsidR="00140E81" w:rsidRDefault="00140E81" w:rsidP="00140E81">
      <w:pPr>
        <w:rPr>
          <w:b/>
          <w:bCs/>
          <w:sz w:val="28"/>
          <w:szCs w:val="28"/>
          <w:lang w:val="en-IN"/>
        </w:rPr>
      </w:pPr>
      <w:r w:rsidRPr="005E6FD4">
        <w:rPr>
          <w:b/>
          <w:bCs/>
          <w:sz w:val="28"/>
          <w:szCs w:val="28"/>
          <w:lang w:val="en-IN"/>
        </w:rPr>
        <w:t>2.4 API Requirements</w:t>
      </w:r>
    </w:p>
    <w:p w14:paraId="0BC8782E" w14:textId="77777777" w:rsidR="00F23193" w:rsidRPr="005E6FD4" w:rsidRDefault="00F23193" w:rsidP="00140E81">
      <w:pPr>
        <w:rPr>
          <w:b/>
          <w:bCs/>
          <w:sz w:val="28"/>
          <w:szCs w:val="28"/>
          <w:lang w:val="en-IN"/>
        </w:rPr>
      </w:pPr>
    </w:p>
    <w:p w14:paraId="60CEB515" w14:textId="77777777" w:rsidR="00140E81" w:rsidRPr="005E6FD4" w:rsidRDefault="00140E81" w:rsidP="00140E81">
      <w:pPr>
        <w:rPr>
          <w:sz w:val="24"/>
          <w:szCs w:val="24"/>
          <w:lang w:val="en-IN"/>
        </w:rPr>
      </w:pPr>
      <w:r w:rsidRPr="005E6FD4">
        <w:rPr>
          <w:sz w:val="24"/>
          <w:szCs w:val="24"/>
          <w:lang w:val="en-IN"/>
        </w:rPr>
        <w:t>The system relies on external API services to provide its core AI functionality. The primary API requirement is access to Google's Gemini API through Google AI Studio. This section details the API requirements, authentication process, and usage considerations.</w:t>
      </w:r>
    </w:p>
    <w:p w14:paraId="4BE9D92D" w14:textId="77777777" w:rsidR="00355CA2" w:rsidRPr="005E6FD4" w:rsidRDefault="00355CA2" w:rsidP="00140E81">
      <w:pPr>
        <w:rPr>
          <w:sz w:val="24"/>
          <w:szCs w:val="24"/>
          <w:lang w:val="en-IN"/>
        </w:rPr>
      </w:pPr>
    </w:p>
    <w:p w14:paraId="7505DCF0" w14:textId="77777777" w:rsidR="00140E81" w:rsidRDefault="00140E81" w:rsidP="00140E81">
      <w:pPr>
        <w:rPr>
          <w:b/>
          <w:bCs/>
          <w:sz w:val="28"/>
          <w:szCs w:val="28"/>
          <w:lang w:val="en-IN"/>
        </w:rPr>
      </w:pPr>
      <w:r w:rsidRPr="005E6FD4">
        <w:rPr>
          <w:b/>
          <w:bCs/>
          <w:sz w:val="28"/>
          <w:szCs w:val="28"/>
          <w:lang w:val="en-IN"/>
        </w:rPr>
        <w:t>2.4.1 Google AI Studio API</w:t>
      </w:r>
    </w:p>
    <w:p w14:paraId="23F6E525" w14:textId="77777777" w:rsidR="00F23193" w:rsidRPr="005E6FD4" w:rsidRDefault="00F23193" w:rsidP="00140E81">
      <w:pPr>
        <w:rPr>
          <w:sz w:val="28"/>
          <w:szCs w:val="28"/>
          <w:lang w:val="en-IN"/>
        </w:rPr>
      </w:pPr>
    </w:p>
    <w:p w14:paraId="7CF9DC1E" w14:textId="77777777" w:rsidR="00140E81" w:rsidRPr="005E6FD4" w:rsidRDefault="00140E81" w:rsidP="00140E81">
      <w:pPr>
        <w:rPr>
          <w:sz w:val="24"/>
          <w:szCs w:val="24"/>
          <w:lang w:val="en-IN"/>
        </w:rPr>
      </w:pPr>
      <w:r w:rsidRPr="005E6FD4">
        <w:rPr>
          <w:sz w:val="24"/>
          <w:szCs w:val="24"/>
          <w:lang w:val="en-IN"/>
        </w:rPr>
        <w:t>The Google AI Studio API provides access to Google's family of Gemini language models. To use this API, users need to:</w:t>
      </w:r>
    </w:p>
    <w:p w14:paraId="187E71B2" w14:textId="77777777" w:rsidR="00140E81" w:rsidRPr="005E6FD4" w:rsidRDefault="00140E81" w:rsidP="00140E81">
      <w:pPr>
        <w:numPr>
          <w:ilvl w:val="0"/>
          <w:numId w:val="20"/>
        </w:numPr>
        <w:spacing w:after="200" w:line="276" w:lineRule="auto"/>
        <w:rPr>
          <w:sz w:val="24"/>
          <w:szCs w:val="24"/>
          <w:lang w:val="en-IN"/>
        </w:rPr>
      </w:pPr>
      <w:r w:rsidRPr="005E6FD4">
        <w:rPr>
          <w:sz w:val="24"/>
          <w:szCs w:val="24"/>
          <w:lang w:val="en-IN"/>
        </w:rPr>
        <w:t>Create a Google account (if they don't already have one)</w:t>
      </w:r>
    </w:p>
    <w:p w14:paraId="45DC8AD0" w14:textId="77777777" w:rsidR="00140E81" w:rsidRPr="005E6FD4" w:rsidRDefault="00140E81" w:rsidP="00140E81">
      <w:pPr>
        <w:numPr>
          <w:ilvl w:val="0"/>
          <w:numId w:val="20"/>
        </w:numPr>
        <w:spacing w:after="200" w:line="276" w:lineRule="auto"/>
        <w:rPr>
          <w:sz w:val="24"/>
          <w:szCs w:val="24"/>
          <w:lang w:val="en-IN"/>
        </w:rPr>
      </w:pPr>
      <w:r w:rsidRPr="005E6FD4">
        <w:rPr>
          <w:sz w:val="24"/>
          <w:szCs w:val="24"/>
          <w:lang w:val="en-IN"/>
        </w:rPr>
        <w:t>Visit Google AI Studio at </w:t>
      </w:r>
      <w:hyperlink r:id="rId9" w:tgtFrame="_blank" w:history="1">
        <w:r w:rsidRPr="005E6FD4">
          <w:rPr>
            <w:rStyle w:val="Hyperlink"/>
            <w:sz w:val="24"/>
            <w:szCs w:val="24"/>
            <w:lang w:val="en-IN"/>
          </w:rPr>
          <w:t>https://aistudio.google.com</w:t>
        </w:r>
      </w:hyperlink>
    </w:p>
    <w:p w14:paraId="38C61C8A" w14:textId="77777777" w:rsidR="00140E81" w:rsidRPr="005E6FD4" w:rsidRDefault="00140E81" w:rsidP="00140E81">
      <w:pPr>
        <w:numPr>
          <w:ilvl w:val="0"/>
          <w:numId w:val="20"/>
        </w:numPr>
        <w:spacing w:after="200" w:line="276" w:lineRule="auto"/>
        <w:rPr>
          <w:sz w:val="24"/>
          <w:szCs w:val="24"/>
          <w:lang w:val="en-IN"/>
        </w:rPr>
      </w:pPr>
      <w:r w:rsidRPr="005E6FD4">
        <w:rPr>
          <w:sz w:val="24"/>
          <w:szCs w:val="24"/>
          <w:lang w:val="en-IN"/>
        </w:rPr>
        <w:t>Generate a free API key from the dashboard</w:t>
      </w:r>
    </w:p>
    <w:p w14:paraId="23419ED8" w14:textId="77777777" w:rsidR="00140E81" w:rsidRPr="005E6FD4" w:rsidRDefault="00140E81" w:rsidP="00140E81">
      <w:pPr>
        <w:numPr>
          <w:ilvl w:val="0"/>
          <w:numId w:val="20"/>
        </w:numPr>
        <w:spacing w:after="200" w:line="276" w:lineRule="auto"/>
        <w:rPr>
          <w:sz w:val="24"/>
          <w:szCs w:val="24"/>
          <w:lang w:val="en-IN"/>
        </w:rPr>
      </w:pPr>
      <w:r w:rsidRPr="005E6FD4">
        <w:rPr>
          <w:sz w:val="24"/>
          <w:szCs w:val="24"/>
          <w:lang w:val="en-IN"/>
        </w:rPr>
        <w:t>Configure the API key in the application's .env file</w:t>
      </w:r>
    </w:p>
    <w:p w14:paraId="086D1165" w14:textId="77777777" w:rsidR="005E6FD4" w:rsidRDefault="005E6FD4" w:rsidP="00140E81">
      <w:pPr>
        <w:rPr>
          <w:sz w:val="24"/>
          <w:szCs w:val="24"/>
          <w:lang w:val="en-IN"/>
        </w:rPr>
      </w:pPr>
    </w:p>
    <w:p w14:paraId="27778D9A" w14:textId="50E8A775" w:rsidR="00140E81" w:rsidRPr="005E6FD4" w:rsidRDefault="00140E81" w:rsidP="00140E81">
      <w:pPr>
        <w:rPr>
          <w:b/>
          <w:bCs/>
          <w:sz w:val="28"/>
          <w:szCs w:val="28"/>
          <w:lang w:val="en-IN"/>
        </w:rPr>
      </w:pPr>
      <w:r w:rsidRPr="005E6FD4">
        <w:rPr>
          <w:b/>
          <w:bCs/>
          <w:sz w:val="28"/>
          <w:szCs w:val="28"/>
          <w:lang w:val="en-IN"/>
        </w:rPr>
        <w:t>Table 2.4: API Configuration Details</w:t>
      </w:r>
    </w:p>
    <w:p w14:paraId="3F5C90C3" w14:textId="77777777" w:rsidR="00355CA2" w:rsidRPr="005E6FD4" w:rsidRDefault="00355CA2" w:rsidP="00140E81">
      <w:pPr>
        <w:rPr>
          <w:sz w:val="28"/>
          <w:szCs w:val="28"/>
          <w:lang w:val="en-IN"/>
        </w:rPr>
      </w:pPr>
    </w:p>
    <w:tbl>
      <w:tblPr>
        <w:tblStyle w:val="TableGrid"/>
        <w:tblW w:w="9360" w:type="dxa"/>
        <w:tblLook w:val="04A0" w:firstRow="1" w:lastRow="0" w:firstColumn="1" w:lastColumn="0" w:noHBand="0" w:noVBand="1"/>
      </w:tblPr>
      <w:tblGrid>
        <w:gridCol w:w="2944"/>
        <w:gridCol w:w="6416"/>
      </w:tblGrid>
      <w:tr w:rsidR="00140E81" w:rsidRPr="005E6FD4" w14:paraId="5ED42DED" w14:textId="77777777" w:rsidTr="005E6FD4">
        <w:tc>
          <w:tcPr>
            <w:tcW w:w="0" w:type="auto"/>
            <w:noWrap/>
            <w:hideMark/>
          </w:tcPr>
          <w:p w14:paraId="30800B36" w14:textId="77777777" w:rsidR="00140E81" w:rsidRPr="005E6FD4" w:rsidRDefault="00140E81" w:rsidP="001432B6">
            <w:pPr>
              <w:rPr>
                <w:b/>
                <w:bCs/>
                <w:sz w:val="24"/>
                <w:szCs w:val="24"/>
                <w:lang w:val="en-IN"/>
              </w:rPr>
            </w:pPr>
            <w:r w:rsidRPr="005E6FD4">
              <w:rPr>
                <w:b/>
                <w:bCs/>
                <w:sz w:val="24"/>
                <w:szCs w:val="24"/>
                <w:lang w:val="en-IN"/>
              </w:rPr>
              <w:t>Parameter</w:t>
            </w:r>
          </w:p>
        </w:tc>
        <w:tc>
          <w:tcPr>
            <w:tcW w:w="0" w:type="auto"/>
            <w:noWrap/>
            <w:hideMark/>
          </w:tcPr>
          <w:p w14:paraId="3B3AEE49" w14:textId="77777777" w:rsidR="00140E81" w:rsidRPr="005E6FD4" w:rsidRDefault="00140E81" w:rsidP="001432B6">
            <w:pPr>
              <w:rPr>
                <w:b/>
                <w:bCs/>
                <w:sz w:val="24"/>
                <w:szCs w:val="24"/>
                <w:lang w:val="en-IN"/>
              </w:rPr>
            </w:pPr>
            <w:r w:rsidRPr="005E6FD4">
              <w:rPr>
                <w:b/>
                <w:bCs/>
                <w:sz w:val="24"/>
                <w:szCs w:val="24"/>
                <w:lang w:val="en-IN"/>
              </w:rPr>
              <w:t>Specification</w:t>
            </w:r>
          </w:p>
        </w:tc>
      </w:tr>
      <w:tr w:rsidR="00140E81" w:rsidRPr="005E6FD4" w14:paraId="33194B85" w14:textId="77777777" w:rsidTr="005E6FD4">
        <w:tc>
          <w:tcPr>
            <w:tcW w:w="0" w:type="auto"/>
            <w:hideMark/>
          </w:tcPr>
          <w:p w14:paraId="0CF2BAE9" w14:textId="77777777" w:rsidR="00140E81" w:rsidRPr="005E6FD4" w:rsidRDefault="00140E81" w:rsidP="001432B6">
            <w:pPr>
              <w:rPr>
                <w:sz w:val="24"/>
                <w:szCs w:val="24"/>
                <w:lang w:val="en-IN"/>
              </w:rPr>
            </w:pPr>
            <w:r w:rsidRPr="005E6FD4">
              <w:rPr>
                <w:sz w:val="24"/>
                <w:szCs w:val="24"/>
                <w:lang w:val="en-IN"/>
              </w:rPr>
              <w:t>API Provider</w:t>
            </w:r>
          </w:p>
        </w:tc>
        <w:tc>
          <w:tcPr>
            <w:tcW w:w="0" w:type="auto"/>
            <w:hideMark/>
          </w:tcPr>
          <w:p w14:paraId="56F94001" w14:textId="77777777" w:rsidR="00140E81" w:rsidRPr="005E6FD4" w:rsidRDefault="00140E81" w:rsidP="001432B6">
            <w:pPr>
              <w:rPr>
                <w:sz w:val="24"/>
                <w:szCs w:val="24"/>
                <w:lang w:val="en-IN"/>
              </w:rPr>
            </w:pPr>
            <w:r w:rsidRPr="005E6FD4">
              <w:rPr>
                <w:sz w:val="24"/>
                <w:szCs w:val="24"/>
                <w:lang w:val="en-IN"/>
              </w:rPr>
              <w:t>Google AI Studio</w:t>
            </w:r>
          </w:p>
        </w:tc>
      </w:tr>
      <w:tr w:rsidR="00140E81" w:rsidRPr="005E6FD4" w14:paraId="5CB36B3B" w14:textId="77777777" w:rsidTr="005E6FD4">
        <w:tc>
          <w:tcPr>
            <w:tcW w:w="0" w:type="auto"/>
            <w:hideMark/>
          </w:tcPr>
          <w:p w14:paraId="6C72E908" w14:textId="77777777" w:rsidR="00140E81" w:rsidRPr="005E6FD4" w:rsidRDefault="00140E81" w:rsidP="001432B6">
            <w:pPr>
              <w:rPr>
                <w:sz w:val="24"/>
                <w:szCs w:val="24"/>
                <w:lang w:val="en-IN"/>
              </w:rPr>
            </w:pPr>
            <w:r w:rsidRPr="005E6FD4">
              <w:rPr>
                <w:sz w:val="24"/>
                <w:szCs w:val="24"/>
                <w:lang w:val="en-IN"/>
              </w:rPr>
              <w:t>API Endpoint</w:t>
            </w:r>
          </w:p>
        </w:tc>
        <w:tc>
          <w:tcPr>
            <w:tcW w:w="0" w:type="auto"/>
            <w:hideMark/>
          </w:tcPr>
          <w:p w14:paraId="0F62CF32" w14:textId="77777777" w:rsidR="00140E81" w:rsidRPr="005E6FD4" w:rsidRDefault="00140E81" w:rsidP="001432B6">
            <w:pPr>
              <w:rPr>
                <w:sz w:val="24"/>
                <w:szCs w:val="24"/>
                <w:lang w:val="en-IN"/>
              </w:rPr>
            </w:pPr>
            <w:hyperlink r:id="rId10" w:tgtFrame="_blank" w:history="1">
              <w:r w:rsidRPr="005E6FD4">
                <w:rPr>
                  <w:rStyle w:val="Hyperlink"/>
                  <w:sz w:val="24"/>
                  <w:szCs w:val="24"/>
                  <w:lang w:val="en-IN"/>
                </w:rPr>
                <w:t>https://generativelanguage.googleapis.com</w:t>
              </w:r>
            </w:hyperlink>
          </w:p>
        </w:tc>
      </w:tr>
      <w:tr w:rsidR="00140E81" w:rsidRPr="005E6FD4" w14:paraId="11B5E4A6" w14:textId="77777777" w:rsidTr="005E6FD4">
        <w:tc>
          <w:tcPr>
            <w:tcW w:w="0" w:type="auto"/>
            <w:hideMark/>
          </w:tcPr>
          <w:p w14:paraId="6A25ADDE" w14:textId="77777777" w:rsidR="00140E81" w:rsidRPr="005E6FD4" w:rsidRDefault="00140E81" w:rsidP="001432B6">
            <w:pPr>
              <w:rPr>
                <w:sz w:val="24"/>
                <w:szCs w:val="24"/>
                <w:lang w:val="en-IN"/>
              </w:rPr>
            </w:pPr>
            <w:r w:rsidRPr="005E6FD4">
              <w:rPr>
                <w:sz w:val="24"/>
                <w:szCs w:val="24"/>
                <w:lang w:val="en-IN"/>
              </w:rPr>
              <w:t>Authentication</w:t>
            </w:r>
          </w:p>
        </w:tc>
        <w:tc>
          <w:tcPr>
            <w:tcW w:w="0" w:type="auto"/>
            <w:hideMark/>
          </w:tcPr>
          <w:p w14:paraId="428C0C05" w14:textId="77777777" w:rsidR="00140E81" w:rsidRPr="005E6FD4" w:rsidRDefault="00140E81" w:rsidP="001432B6">
            <w:pPr>
              <w:rPr>
                <w:sz w:val="24"/>
                <w:szCs w:val="24"/>
                <w:lang w:val="en-IN"/>
              </w:rPr>
            </w:pPr>
            <w:r w:rsidRPr="005E6FD4">
              <w:rPr>
                <w:sz w:val="24"/>
                <w:szCs w:val="24"/>
                <w:lang w:val="en-IN"/>
              </w:rPr>
              <w:t>API Key (Bearer Token)</w:t>
            </w:r>
          </w:p>
        </w:tc>
      </w:tr>
      <w:tr w:rsidR="00140E81" w:rsidRPr="005E6FD4" w14:paraId="437329DB" w14:textId="77777777" w:rsidTr="005E6FD4">
        <w:tc>
          <w:tcPr>
            <w:tcW w:w="0" w:type="auto"/>
            <w:hideMark/>
          </w:tcPr>
          <w:p w14:paraId="0A117D10" w14:textId="77777777" w:rsidR="00140E81" w:rsidRPr="005E6FD4" w:rsidRDefault="00140E81" w:rsidP="001432B6">
            <w:pPr>
              <w:rPr>
                <w:sz w:val="24"/>
                <w:szCs w:val="24"/>
                <w:lang w:val="en-IN"/>
              </w:rPr>
            </w:pPr>
            <w:r w:rsidRPr="005E6FD4">
              <w:rPr>
                <w:sz w:val="24"/>
                <w:szCs w:val="24"/>
                <w:lang w:val="en-IN"/>
              </w:rPr>
              <w:t>Free Tier Quota</w:t>
            </w:r>
          </w:p>
        </w:tc>
        <w:tc>
          <w:tcPr>
            <w:tcW w:w="0" w:type="auto"/>
            <w:hideMark/>
          </w:tcPr>
          <w:p w14:paraId="5BF79099" w14:textId="77777777" w:rsidR="00140E81" w:rsidRPr="005E6FD4" w:rsidRDefault="00140E81" w:rsidP="001432B6">
            <w:pPr>
              <w:rPr>
                <w:sz w:val="24"/>
                <w:szCs w:val="24"/>
                <w:lang w:val="en-IN"/>
              </w:rPr>
            </w:pPr>
            <w:r w:rsidRPr="005E6FD4">
              <w:rPr>
                <w:sz w:val="24"/>
                <w:szCs w:val="24"/>
                <w:lang w:val="en-IN"/>
              </w:rPr>
              <w:t>Varies by model</w:t>
            </w:r>
          </w:p>
        </w:tc>
      </w:tr>
      <w:tr w:rsidR="00140E81" w:rsidRPr="005E6FD4" w14:paraId="1B122298" w14:textId="77777777" w:rsidTr="005E6FD4">
        <w:tc>
          <w:tcPr>
            <w:tcW w:w="0" w:type="auto"/>
            <w:hideMark/>
          </w:tcPr>
          <w:p w14:paraId="34197C18" w14:textId="77777777" w:rsidR="00140E81" w:rsidRPr="005E6FD4" w:rsidRDefault="00140E81" w:rsidP="001432B6">
            <w:pPr>
              <w:rPr>
                <w:sz w:val="24"/>
                <w:szCs w:val="24"/>
                <w:lang w:val="en-IN"/>
              </w:rPr>
            </w:pPr>
            <w:r w:rsidRPr="005E6FD4">
              <w:rPr>
                <w:sz w:val="24"/>
                <w:szCs w:val="24"/>
                <w:lang w:val="en-IN"/>
              </w:rPr>
              <w:t>Rate Limits</w:t>
            </w:r>
          </w:p>
        </w:tc>
        <w:tc>
          <w:tcPr>
            <w:tcW w:w="0" w:type="auto"/>
            <w:hideMark/>
          </w:tcPr>
          <w:p w14:paraId="50BA6DC6" w14:textId="77777777" w:rsidR="00140E81" w:rsidRPr="005E6FD4" w:rsidRDefault="00140E81" w:rsidP="001432B6">
            <w:pPr>
              <w:rPr>
                <w:sz w:val="24"/>
                <w:szCs w:val="24"/>
                <w:lang w:val="en-IN"/>
              </w:rPr>
            </w:pPr>
            <w:r w:rsidRPr="005E6FD4">
              <w:rPr>
                <w:sz w:val="24"/>
                <w:szCs w:val="24"/>
                <w:lang w:val="en-IN"/>
              </w:rPr>
              <w:t>Per minute and per day limits</w:t>
            </w:r>
          </w:p>
        </w:tc>
      </w:tr>
      <w:tr w:rsidR="00140E81" w:rsidRPr="005E6FD4" w14:paraId="4624B7CA" w14:textId="77777777" w:rsidTr="005E6FD4">
        <w:tc>
          <w:tcPr>
            <w:tcW w:w="0" w:type="auto"/>
            <w:hideMark/>
          </w:tcPr>
          <w:p w14:paraId="21C5D6A5" w14:textId="77777777" w:rsidR="00140E81" w:rsidRPr="005E6FD4" w:rsidRDefault="00140E81" w:rsidP="001432B6">
            <w:pPr>
              <w:rPr>
                <w:sz w:val="24"/>
                <w:szCs w:val="24"/>
                <w:lang w:val="en-IN"/>
              </w:rPr>
            </w:pPr>
            <w:r w:rsidRPr="005E6FD4">
              <w:rPr>
                <w:sz w:val="24"/>
                <w:szCs w:val="24"/>
                <w:lang w:val="en-IN"/>
              </w:rPr>
              <w:t>Supported Models</w:t>
            </w:r>
          </w:p>
        </w:tc>
        <w:tc>
          <w:tcPr>
            <w:tcW w:w="0" w:type="auto"/>
            <w:hideMark/>
          </w:tcPr>
          <w:p w14:paraId="3DC83EF9" w14:textId="77777777" w:rsidR="00140E81" w:rsidRPr="005E6FD4" w:rsidRDefault="00140E81" w:rsidP="001432B6">
            <w:pPr>
              <w:rPr>
                <w:sz w:val="24"/>
                <w:szCs w:val="24"/>
                <w:lang w:val="en-IN"/>
              </w:rPr>
            </w:pPr>
            <w:r w:rsidRPr="005E6FD4">
              <w:rPr>
                <w:sz w:val="24"/>
                <w:szCs w:val="24"/>
                <w:lang w:val="en-IN"/>
              </w:rPr>
              <w:t>Gemini 2.0/2.5 Flash, Pro, Lite variants</w:t>
            </w:r>
          </w:p>
        </w:tc>
      </w:tr>
    </w:tbl>
    <w:p w14:paraId="2C03B86F" w14:textId="77777777" w:rsidR="00355CA2" w:rsidRPr="005E6FD4" w:rsidRDefault="00355CA2" w:rsidP="00140E81">
      <w:pPr>
        <w:rPr>
          <w:b/>
          <w:bCs/>
          <w:sz w:val="24"/>
          <w:szCs w:val="24"/>
          <w:lang w:val="en-IN"/>
        </w:rPr>
      </w:pPr>
    </w:p>
    <w:p w14:paraId="6634B7A2" w14:textId="77777777" w:rsidR="00355CA2" w:rsidRPr="005E6FD4" w:rsidRDefault="00355CA2" w:rsidP="00140E81">
      <w:pPr>
        <w:rPr>
          <w:b/>
          <w:bCs/>
          <w:sz w:val="24"/>
          <w:szCs w:val="24"/>
          <w:lang w:val="en-IN"/>
        </w:rPr>
      </w:pPr>
    </w:p>
    <w:p w14:paraId="09AB985A" w14:textId="25C73478" w:rsidR="00140E81" w:rsidRPr="005E6FD4" w:rsidRDefault="00140E81" w:rsidP="00140E81">
      <w:pPr>
        <w:rPr>
          <w:b/>
          <w:bCs/>
          <w:sz w:val="28"/>
          <w:szCs w:val="28"/>
          <w:lang w:val="en-IN"/>
        </w:rPr>
      </w:pPr>
      <w:r w:rsidRPr="005E6FD4">
        <w:rPr>
          <w:b/>
          <w:bCs/>
          <w:sz w:val="28"/>
          <w:szCs w:val="28"/>
          <w:lang w:val="en-IN"/>
        </w:rPr>
        <w:t>2.4.2 Available Gemini Models</w:t>
      </w:r>
    </w:p>
    <w:p w14:paraId="30582AA7" w14:textId="77777777" w:rsidR="00355CA2" w:rsidRPr="005E6FD4" w:rsidRDefault="00355CA2" w:rsidP="00140E81">
      <w:pPr>
        <w:rPr>
          <w:sz w:val="28"/>
          <w:szCs w:val="28"/>
          <w:lang w:val="en-IN"/>
        </w:rPr>
      </w:pPr>
    </w:p>
    <w:p w14:paraId="1700719D" w14:textId="77777777" w:rsidR="00140E81" w:rsidRPr="005E6FD4" w:rsidRDefault="00140E81" w:rsidP="00140E81">
      <w:pPr>
        <w:rPr>
          <w:sz w:val="24"/>
          <w:szCs w:val="24"/>
          <w:lang w:val="en-IN"/>
        </w:rPr>
      </w:pPr>
      <w:r w:rsidRPr="005E6FD4">
        <w:rPr>
          <w:sz w:val="24"/>
          <w:szCs w:val="24"/>
          <w:lang w:val="en-IN"/>
        </w:rPr>
        <w:t>The system supports multiple Gemini models, each optimized for different use cases:</w:t>
      </w:r>
    </w:p>
    <w:p w14:paraId="0713615D" w14:textId="77777777" w:rsidR="00140E81" w:rsidRPr="005E6FD4" w:rsidRDefault="00140E81" w:rsidP="00140E81">
      <w:pPr>
        <w:numPr>
          <w:ilvl w:val="0"/>
          <w:numId w:val="21"/>
        </w:numPr>
        <w:spacing w:after="200" w:line="276" w:lineRule="auto"/>
        <w:rPr>
          <w:sz w:val="24"/>
          <w:szCs w:val="24"/>
          <w:lang w:val="en-IN"/>
        </w:rPr>
      </w:pPr>
      <w:r w:rsidRPr="005E6FD4">
        <w:rPr>
          <w:b/>
          <w:bCs/>
          <w:sz w:val="24"/>
          <w:szCs w:val="24"/>
          <w:lang w:val="en-IN"/>
        </w:rPr>
        <w:t>gemini-2.5-flash-lite</w:t>
      </w:r>
      <w:r w:rsidRPr="005E6FD4">
        <w:rPr>
          <w:sz w:val="24"/>
          <w:szCs w:val="24"/>
          <w:lang w:val="en-IN"/>
        </w:rPr>
        <w:t>: The fastest and most economical option with the highest free tier quota. Ideal for simple queries and quick analysis.</w:t>
      </w:r>
    </w:p>
    <w:p w14:paraId="0D8AF1A6" w14:textId="77777777" w:rsidR="00140E81" w:rsidRPr="005E6FD4" w:rsidRDefault="00140E81" w:rsidP="00140E81">
      <w:pPr>
        <w:numPr>
          <w:ilvl w:val="0"/>
          <w:numId w:val="21"/>
        </w:numPr>
        <w:spacing w:after="200" w:line="276" w:lineRule="auto"/>
        <w:rPr>
          <w:sz w:val="24"/>
          <w:szCs w:val="24"/>
          <w:lang w:val="en-IN"/>
        </w:rPr>
      </w:pPr>
      <w:r w:rsidRPr="005E6FD4">
        <w:rPr>
          <w:b/>
          <w:bCs/>
          <w:sz w:val="24"/>
          <w:szCs w:val="24"/>
          <w:lang w:val="en-IN"/>
        </w:rPr>
        <w:t>gemini-2.5-flash</w:t>
      </w:r>
      <w:r w:rsidRPr="005E6FD4">
        <w:rPr>
          <w:sz w:val="24"/>
          <w:szCs w:val="24"/>
          <w:lang w:val="en-IN"/>
        </w:rPr>
        <w:t>: Provides a balance between speed and quality. Suitable for most analytical tasks with moderate complexity.</w:t>
      </w:r>
    </w:p>
    <w:p w14:paraId="26651E03" w14:textId="77777777" w:rsidR="00140E81" w:rsidRPr="005E6FD4" w:rsidRDefault="00140E81" w:rsidP="00140E81">
      <w:pPr>
        <w:numPr>
          <w:ilvl w:val="0"/>
          <w:numId w:val="21"/>
        </w:numPr>
        <w:spacing w:after="200" w:line="276" w:lineRule="auto"/>
        <w:rPr>
          <w:sz w:val="24"/>
          <w:szCs w:val="24"/>
          <w:lang w:val="en-IN"/>
        </w:rPr>
      </w:pPr>
      <w:r w:rsidRPr="005E6FD4">
        <w:rPr>
          <w:b/>
          <w:bCs/>
          <w:sz w:val="24"/>
          <w:szCs w:val="24"/>
          <w:lang w:val="en-IN"/>
        </w:rPr>
        <w:t>gemini-2.5-pro</w:t>
      </w:r>
      <w:r w:rsidRPr="005E6FD4">
        <w:rPr>
          <w:sz w:val="24"/>
          <w:szCs w:val="24"/>
          <w:lang w:val="en-IN"/>
        </w:rPr>
        <w:t>: The most powerful model with advanced reasoning capabilities. Best for complex analytical queries requiring deep understanding.</w:t>
      </w:r>
    </w:p>
    <w:p w14:paraId="103D0F1E" w14:textId="77777777" w:rsidR="00140E81" w:rsidRPr="005E6FD4" w:rsidRDefault="00140E81" w:rsidP="00140E81">
      <w:pPr>
        <w:numPr>
          <w:ilvl w:val="0"/>
          <w:numId w:val="21"/>
        </w:numPr>
        <w:spacing w:after="200" w:line="276" w:lineRule="auto"/>
        <w:rPr>
          <w:sz w:val="24"/>
          <w:szCs w:val="24"/>
          <w:lang w:val="en-IN"/>
        </w:rPr>
      </w:pPr>
      <w:r w:rsidRPr="005E6FD4">
        <w:rPr>
          <w:b/>
          <w:bCs/>
          <w:sz w:val="24"/>
          <w:szCs w:val="24"/>
          <w:lang w:val="en-IN"/>
        </w:rPr>
        <w:t>gemini-2.0-flash</w:t>
      </w:r>
      <w:r w:rsidRPr="005E6FD4">
        <w:rPr>
          <w:sz w:val="24"/>
          <w:szCs w:val="24"/>
          <w:lang w:val="en-IN"/>
        </w:rPr>
        <w:t>: A reliable workhorse model with good performance across various tasks.</w:t>
      </w:r>
    </w:p>
    <w:p w14:paraId="35043CD2" w14:textId="77777777" w:rsidR="005E6FD4" w:rsidRDefault="005E6FD4" w:rsidP="00140E81">
      <w:pPr>
        <w:rPr>
          <w:b/>
          <w:bCs/>
          <w:sz w:val="28"/>
          <w:szCs w:val="28"/>
          <w:lang w:val="en-IN"/>
        </w:rPr>
      </w:pPr>
    </w:p>
    <w:p w14:paraId="137DC396" w14:textId="77777777" w:rsidR="005E6FD4" w:rsidRDefault="005E6FD4" w:rsidP="00140E81">
      <w:pPr>
        <w:rPr>
          <w:b/>
          <w:bCs/>
          <w:sz w:val="28"/>
          <w:szCs w:val="28"/>
          <w:lang w:val="en-IN"/>
        </w:rPr>
      </w:pPr>
    </w:p>
    <w:p w14:paraId="1179A3F4" w14:textId="2FF822E0" w:rsidR="00140E81" w:rsidRPr="005E6FD4" w:rsidRDefault="00140E81" w:rsidP="00140E81">
      <w:pPr>
        <w:rPr>
          <w:sz w:val="28"/>
          <w:szCs w:val="28"/>
          <w:lang w:val="en-IN"/>
        </w:rPr>
      </w:pPr>
      <w:r w:rsidRPr="005E6FD4">
        <w:rPr>
          <w:b/>
          <w:bCs/>
          <w:sz w:val="28"/>
          <w:szCs w:val="28"/>
          <w:lang w:val="en-IN"/>
        </w:rPr>
        <w:t>2.4.3 Quota Management</w:t>
      </w:r>
    </w:p>
    <w:p w14:paraId="02938802" w14:textId="77777777" w:rsidR="00140E81" w:rsidRPr="005E6FD4" w:rsidRDefault="00140E81" w:rsidP="00140E81">
      <w:pPr>
        <w:rPr>
          <w:sz w:val="24"/>
          <w:szCs w:val="24"/>
          <w:lang w:val="en-IN"/>
        </w:rPr>
      </w:pPr>
      <w:r w:rsidRPr="005E6FD4">
        <w:rPr>
          <w:sz w:val="24"/>
          <w:szCs w:val="24"/>
          <w:lang w:val="en-IN"/>
        </w:rPr>
        <w:t>The system implements intelligent quota management to handle Google's free tier limitations. When a user exceeds their quota, the system provides informative error messages and suggests switching to alternative models with available quota. The application also implements automatic retry mechanisms with exponential backoff to handle temporary rate limit errors gracefully.</w:t>
      </w:r>
    </w:p>
    <w:p w14:paraId="70D56953" w14:textId="77777777" w:rsidR="00140E81" w:rsidRPr="005E6FD4" w:rsidRDefault="00140E81" w:rsidP="00140E81">
      <w:pPr>
        <w:rPr>
          <w:sz w:val="24"/>
          <w:szCs w:val="24"/>
          <w:lang w:val="en-IN"/>
        </w:rPr>
      </w:pPr>
      <w:r w:rsidRPr="005E6FD4">
        <w:rPr>
          <w:sz w:val="24"/>
          <w:szCs w:val="24"/>
          <w:lang w:val="en-IN"/>
        </w:rPr>
        <w:t>Users are advised to monitor their API usage through the Google AI Studio dashboard to avoid unexpected quota exhaustion. For production deployments or heavy usage scenarios, users can upgrade to paid API tiers for higher quotas and faster response times.</w:t>
      </w:r>
    </w:p>
    <w:p w14:paraId="76472A76" w14:textId="77777777" w:rsidR="00355CA2" w:rsidRPr="005E6FD4" w:rsidRDefault="00355CA2" w:rsidP="00140E81">
      <w:pPr>
        <w:rPr>
          <w:sz w:val="24"/>
          <w:szCs w:val="24"/>
          <w:lang w:val="en-IN"/>
        </w:rPr>
      </w:pPr>
    </w:p>
    <w:p w14:paraId="3E5C5087" w14:textId="77777777" w:rsidR="00355CA2" w:rsidRPr="005E6FD4" w:rsidRDefault="00355CA2" w:rsidP="00140E81">
      <w:pPr>
        <w:rPr>
          <w:sz w:val="24"/>
          <w:szCs w:val="24"/>
          <w:lang w:val="en-IN"/>
        </w:rPr>
      </w:pPr>
    </w:p>
    <w:p w14:paraId="2E1753DE" w14:textId="77777777" w:rsidR="00355CA2" w:rsidRPr="005E6FD4" w:rsidRDefault="00355CA2" w:rsidP="00140E81">
      <w:pPr>
        <w:rPr>
          <w:sz w:val="24"/>
          <w:szCs w:val="24"/>
          <w:lang w:val="en-IN"/>
        </w:rPr>
      </w:pPr>
    </w:p>
    <w:p w14:paraId="71FBD767" w14:textId="77777777" w:rsidR="005E6FD4" w:rsidRDefault="005E6FD4" w:rsidP="00140E81">
      <w:pPr>
        <w:rPr>
          <w:b/>
          <w:bCs/>
          <w:sz w:val="28"/>
          <w:szCs w:val="28"/>
          <w:lang w:val="en-IN"/>
        </w:rPr>
      </w:pPr>
    </w:p>
    <w:p w14:paraId="00CBDA23" w14:textId="77777777" w:rsidR="005E6FD4" w:rsidRDefault="005E6FD4" w:rsidP="00140E81">
      <w:pPr>
        <w:rPr>
          <w:b/>
          <w:bCs/>
          <w:sz w:val="28"/>
          <w:szCs w:val="28"/>
          <w:lang w:val="en-IN"/>
        </w:rPr>
      </w:pPr>
    </w:p>
    <w:p w14:paraId="5E717566" w14:textId="77777777" w:rsidR="005E6FD4" w:rsidRDefault="005E6FD4" w:rsidP="00140E81">
      <w:pPr>
        <w:rPr>
          <w:b/>
          <w:bCs/>
          <w:sz w:val="28"/>
          <w:szCs w:val="28"/>
          <w:lang w:val="en-IN"/>
        </w:rPr>
      </w:pPr>
    </w:p>
    <w:p w14:paraId="57D67F28" w14:textId="77777777" w:rsidR="005E6FD4" w:rsidRDefault="005E6FD4" w:rsidP="00140E81">
      <w:pPr>
        <w:rPr>
          <w:b/>
          <w:bCs/>
          <w:sz w:val="28"/>
          <w:szCs w:val="28"/>
          <w:lang w:val="en-IN"/>
        </w:rPr>
      </w:pPr>
    </w:p>
    <w:p w14:paraId="5163FADB" w14:textId="77777777" w:rsidR="005E6FD4" w:rsidRDefault="005E6FD4" w:rsidP="00140E81">
      <w:pPr>
        <w:rPr>
          <w:b/>
          <w:bCs/>
          <w:sz w:val="28"/>
          <w:szCs w:val="28"/>
          <w:lang w:val="en-IN"/>
        </w:rPr>
      </w:pPr>
    </w:p>
    <w:p w14:paraId="7F77001A" w14:textId="77777777" w:rsidR="005E6FD4" w:rsidRDefault="005E6FD4" w:rsidP="00140E81">
      <w:pPr>
        <w:rPr>
          <w:b/>
          <w:bCs/>
          <w:sz w:val="28"/>
          <w:szCs w:val="28"/>
          <w:lang w:val="en-IN"/>
        </w:rPr>
      </w:pPr>
    </w:p>
    <w:p w14:paraId="61992458" w14:textId="77777777" w:rsidR="005E6FD4" w:rsidRDefault="005E6FD4" w:rsidP="00140E81">
      <w:pPr>
        <w:rPr>
          <w:b/>
          <w:bCs/>
          <w:sz w:val="28"/>
          <w:szCs w:val="28"/>
          <w:lang w:val="en-IN"/>
        </w:rPr>
      </w:pPr>
    </w:p>
    <w:p w14:paraId="5F2FAFB4" w14:textId="77777777" w:rsidR="005E6FD4" w:rsidRDefault="005E6FD4" w:rsidP="00140E81">
      <w:pPr>
        <w:rPr>
          <w:b/>
          <w:bCs/>
          <w:sz w:val="28"/>
          <w:szCs w:val="28"/>
          <w:lang w:val="en-IN"/>
        </w:rPr>
      </w:pPr>
    </w:p>
    <w:p w14:paraId="66BBB1FD" w14:textId="77777777" w:rsidR="005E6FD4" w:rsidRDefault="005E6FD4" w:rsidP="00140E81">
      <w:pPr>
        <w:rPr>
          <w:b/>
          <w:bCs/>
          <w:sz w:val="28"/>
          <w:szCs w:val="28"/>
          <w:lang w:val="en-IN"/>
        </w:rPr>
      </w:pPr>
    </w:p>
    <w:p w14:paraId="50803CF2" w14:textId="77777777" w:rsidR="005E6FD4" w:rsidRDefault="005E6FD4" w:rsidP="00140E81">
      <w:pPr>
        <w:rPr>
          <w:b/>
          <w:bCs/>
          <w:sz w:val="28"/>
          <w:szCs w:val="28"/>
          <w:lang w:val="en-IN"/>
        </w:rPr>
      </w:pPr>
    </w:p>
    <w:p w14:paraId="6CF0EFC6" w14:textId="77777777" w:rsidR="005E6FD4" w:rsidRDefault="005E6FD4" w:rsidP="00140E81">
      <w:pPr>
        <w:rPr>
          <w:b/>
          <w:bCs/>
          <w:sz w:val="28"/>
          <w:szCs w:val="28"/>
          <w:lang w:val="en-IN"/>
        </w:rPr>
      </w:pPr>
    </w:p>
    <w:p w14:paraId="051BA22E" w14:textId="77777777" w:rsidR="005E6FD4" w:rsidRDefault="005E6FD4" w:rsidP="00140E81">
      <w:pPr>
        <w:rPr>
          <w:b/>
          <w:bCs/>
          <w:sz w:val="28"/>
          <w:szCs w:val="28"/>
          <w:lang w:val="en-IN"/>
        </w:rPr>
      </w:pPr>
    </w:p>
    <w:p w14:paraId="21DD63CD" w14:textId="77777777" w:rsidR="005E6FD4" w:rsidRDefault="005E6FD4" w:rsidP="00140E81">
      <w:pPr>
        <w:rPr>
          <w:b/>
          <w:bCs/>
          <w:sz w:val="28"/>
          <w:szCs w:val="28"/>
          <w:lang w:val="en-IN"/>
        </w:rPr>
      </w:pPr>
    </w:p>
    <w:p w14:paraId="53388523" w14:textId="77777777" w:rsidR="005E6FD4" w:rsidRDefault="005E6FD4" w:rsidP="00140E81">
      <w:pPr>
        <w:rPr>
          <w:b/>
          <w:bCs/>
          <w:sz w:val="28"/>
          <w:szCs w:val="28"/>
          <w:lang w:val="en-IN"/>
        </w:rPr>
      </w:pPr>
    </w:p>
    <w:p w14:paraId="6CF8BCB4" w14:textId="77777777" w:rsidR="005E6FD4" w:rsidRDefault="005E6FD4" w:rsidP="00140E81">
      <w:pPr>
        <w:rPr>
          <w:b/>
          <w:bCs/>
          <w:sz w:val="28"/>
          <w:szCs w:val="28"/>
          <w:lang w:val="en-IN"/>
        </w:rPr>
      </w:pPr>
    </w:p>
    <w:p w14:paraId="5BFBFDE1" w14:textId="77777777" w:rsidR="005E6FD4" w:rsidRDefault="005E6FD4" w:rsidP="00140E81">
      <w:pPr>
        <w:rPr>
          <w:b/>
          <w:bCs/>
          <w:sz w:val="28"/>
          <w:szCs w:val="28"/>
          <w:lang w:val="en-IN"/>
        </w:rPr>
      </w:pPr>
    </w:p>
    <w:p w14:paraId="6E4F823B" w14:textId="77777777" w:rsidR="005E6FD4" w:rsidRDefault="005E6FD4" w:rsidP="00140E81">
      <w:pPr>
        <w:rPr>
          <w:b/>
          <w:bCs/>
          <w:sz w:val="28"/>
          <w:szCs w:val="28"/>
          <w:lang w:val="en-IN"/>
        </w:rPr>
      </w:pPr>
    </w:p>
    <w:p w14:paraId="7C237A71" w14:textId="77777777" w:rsidR="005E6FD4" w:rsidRDefault="005E6FD4" w:rsidP="00140E81">
      <w:pPr>
        <w:rPr>
          <w:b/>
          <w:bCs/>
          <w:sz w:val="28"/>
          <w:szCs w:val="28"/>
          <w:lang w:val="en-IN"/>
        </w:rPr>
      </w:pPr>
    </w:p>
    <w:p w14:paraId="16881EEA" w14:textId="77777777" w:rsidR="005E6FD4" w:rsidRDefault="005E6FD4" w:rsidP="00140E81">
      <w:pPr>
        <w:rPr>
          <w:b/>
          <w:bCs/>
          <w:sz w:val="28"/>
          <w:szCs w:val="28"/>
          <w:lang w:val="en-IN"/>
        </w:rPr>
      </w:pPr>
    </w:p>
    <w:p w14:paraId="239728B9" w14:textId="77777777" w:rsidR="005E6FD4" w:rsidRDefault="005E6FD4" w:rsidP="00140E81">
      <w:pPr>
        <w:rPr>
          <w:b/>
          <w:bCs/>
          <w:sz w:val="28"/>
          <w:szCs w:val="28"/>
          <w:lang w:val="en-IN"/>
        </w:rPr>
      </w:pPr>
    </w:p>
    <w:p w14:paraId="5B092FC3" w14:textId="77777777" w:rsidR="005E6FD4" w:rsidRDefault="005E6FD4" w:rsidP="00140E81">
      <w:pPr>
        <w:rPr>
          <w:b/>
          <w:bCs/>
          <w:sz w:val="28"/>
          <w:szCs w:val="28"/>
          <w:lang w:val="en-IN"/>
        </w:rPr>
      </w:pPr>
    </w:p>
    <w:p w14:paraId="0D7139F4" w14:textId="77777777" w:rsidR="005E6FD4" w:rsidRDefault="005E6FD4" w:rsidP="00140E81">
      <w:pPr>
        <w:rPr>
          <w:b/>
          <w:bCs/>
          <w:sz w:val="28"/>
          <w:szCs w:val="28"/>
          <w:lang w:val="en-IN"/>
        </w:rPr>
      </w:pPr>
    </w:p>
    <w:p w14:paraId="76CD93CB" w14:textId="77777777" w:rsidR="005E6FD4" w:rsidRDefault="005E6FD4" w:rsidP="00140E81">
      <w:pPr>
        <w:rPr>
          <w:b/>
          <w:bCs/>
          <w:sz w:val="28"/>
          <w:szCs w:val="28"/>
          <w:lang w:val="en-IN"/>
        </w:rPr>
      </w:pPr>
    </w:p>
    <w:p w14:paraId="24A912F5" w14:textId="77777777" w:rsidR="005E6FD4" w:rsidRDefault="005E6FD4" w:rsidP="00140E81">
      <w:pPr>
        <w:rPr>
          <w:b/>
          <w:bCs/>
          <w:sz w:val="28"/>
          <w:szCs w:val="28"/>
          <w:lang w:val="en-IN"/>
        </w:rPr>
      </w:pPr>
    </w:p>
    <w:p w14:paraId="601647F5" w14:textId="77777777" w:rsidR="005E6FD4" w:rsidRDefault="005E6FD4" w:rsidP="00140E81">
      <w:pPr>
        <w:rPr>
          <w:b/>
          <w:bCs/>
          <w:sz w:val="28"/>
          <w:szCs w:val="28"/>
          <w:lang w:val="en-IN"/>
        </w:rPr>
      </w:pPr>
    </w:p>
    <w:p w14:paraId="393168B2" w14:textId="77777777" w:rsidR="005E6FD4" w:rsidRDefault="005E6FD4" w:rsidP="00140E81">
      <w:pPr>
        <w:rPr>
          <w:b/>
          <w:bCs/>
          <w:sz w:val="28"/>
          <w:szCs w:val="28"/>
          <w:lang w:val="en-IN"/>
        </w:rPr>
      </w:pPr>
    </w:p>
    <w:p w14:paraId="4E96AC2F" w14:textId="77777777" w:rsidR="005E6FD4" w:rsidRDefault="005E6FD4" w:rsidP="00140E81">
      <w:pPr>
        <w:rPr>
          <w:b/>
          <w:bCs/>
          <w:sz w:val="28"/>
          <w:szCs w:val="28"/>
          <w:lang w:val="en-IN"/>
        </w:rPr>
      </w:pPr>
    </w:p>
    <w:p w14:paraId="2A76A396" w14:textId="77777777" w:rsidR="005E6FD4" w:rsidRDefault="005E6FD4" w:rsidP="00140E81">
      <w:pPr>
        <w:rPr>
          <w:b/>
          <w:bCs/>
          <w:sz w:val="28"/>
          <w:szCs w:val="28"/>
          <w:lang w:val="en-IN"/>
        </w:rPr>
      </w:pPr>
    </w:p>
    <w:p w14:paraId="3E65BEC0" w14:textId="77777777" w:rsidR="005E6FD4" w:rsidRDefault="005E6FD4" w:rsidP="00140E81">
      <w:pPr>
        <w:rPr>
          <w:b/>
          <w:bCs/>
          <w:sz w:val="28"/>
          <w:szCs w:val="28"/>
          <w:lang w:val="en-IN"/>
        </w:rPr>
      </w:pPr>
    </w:p>
    <w:p w14:paraId="0599B14C" w14:textId="77777777" w:rsidR="005E6FD4" w:rsidRDefault="005E6FD4" w:rsidP="00140E81">
      <w:pPr>
        <w:rPr>
          <w:b/>
          <w:bCs/>
          <w:sz w:val="28"/>
          <w:szCs w:val="28"/>
          <w:lang w:val="en-IN"/>
        </w:rPr>
      </w:pPr>
    </w:p>
    <w:p w14:paraId="71AA9C23" w14:textId="77777777" w:rsidR="005E6FD4" w:rsidRDefault="005E6FD4" w:rsidP="00140E81">
      <w:pPr>
        <w:rPr>
          <w:b/>
          <w:bCs/>
          <w:sz w:val="28"/>
          <w:szCs w:val="28"/>
          <w:lang w:val="en-IN"/>
        </w:rPr>
      </w:pPr>
    </w:p>
    <w:p w14:paraId="3C5EDF8D" w14:textId="77777777" w:rsidR="005E6FD4" w:rsidRDefault="005E6FD4" w:rsidP="00140E81">
      <w:pPr>
        <w:rPr>
          <w:b/>
          <w:bCs/>
          <w:sz w:val="28"/>
          <w:szCs w:val="28"/>
          <w:lang w:val="en-IN"/>
        </w:rPr>
      </w:pPr>
    </w:p>
    <w:p w14:paraId="4B880FF4" w14:textId="3934DF14" w:rsidR="00140E81" w:rsidRPr="005E6FD4" w:rsidRDefault="00140E81" w:rsidP="00140E81">
      <w:pPr>
        <w:rPr>
          <w:b/>
          <w:bCs/>
          <w:sz w:val="32"/>
          <w:szCs w:val="32"/>
          <w:lang w:val="en-IN"/>
        </w:rPr>
      </w:pPr>
      <w:r w:rsidRPr="005E6FD4">
        <w:rPr>
          <w:b/>
          <w:bCs/>
          <w:sz w:val="32"/>
          <w:szCs w:val="32"/>
          <w:lang w:val="en-IN"/>
        </w:rPr>
        <w:t>Chapter 3</w:t>
      </w:r>
    </w:p>
    <w:p w14:paraId="3DD8E81F" w14:textId="77777777" w:rsidR="00140E81" w:rsidRPr="005E6FD4" w:rsidRDefault="00140E81" w:rsidP="00140E81">
      <w:pPr>
        <w:rPr>
          <w:b/>
          <w:bCs/>
          <w:sz w:val="32"/>
          <w:szCs w:val="32"/>
          <w:lang w:val="en-IN"/>
        </w:rPr>
      </w:pPr>
      <w:r w:rsidRPr="005E6FD4">
        <w:rPr>
          <w:b/>
          <w:bCs/>
          <w:sz w:val="32"/>
          <w:szCs w:val="32"/>
          <w:lang w:val="en-IN"/>
        </w:rPr>
        <w:t>SOFTWARE REQUIREMENT ANALYSIS</w:t>
      </w:r>
    </w:p>
    <w:p w14:paraId="549B540B" w14:textId="77777777" w:rsidR="005E6FD4" w:rsidRPr="005E6FD4" w:rsidRDefault="005E6FD4" w:rsidP="00140E81">
      <w:pPr>
        <w:rPr>
          <w:b/>
          <w:bCs/>
          <w:sz w:val="28"/>
          <w:szCs w:val="28"/>
          <w:lang w:val="en-IN"/>
        </w:rPr>
      </w:pPr>
    </w:p>
    <w:p w14:paraId="454DB6FE" w14:textId="77777777" w:rsidR="00140E81" w:rsidRPr="005E6FD4" w:rsidRDefault="00140E81" w:rsidP="00140E81">
      <w:pPr>
        <w:rPr>
          <w:sz w:val="24"/>
          <w:szCs w:val="24"/>
          <w:lang w:val="en-IN"/>
        </w:rPr>
      </w:pPr>
      <w:r w:rsidRPr="005E6FD4">
        <w:rPr>
          <w:sz w:val="24"/>
          <w:szCs w:val="24"/>
          <w:lang w:val="en-IN"/>
        </w:rPr>
        <w:t>This chapter presents a detailed analysis of the software requirements for the AI-Powered Data Analyst Agent. It includes the formal problem definition, identification of functional and non-functional requirements, and a comprehensive description of the system modules and their respective functionalities.</w:t>
      </w:r>
    </w:p>
    <w:p w14:paraId="27A3ECD4" w14:textId="77777777" w:rsidR="00355CA2" w:rsidRPr="005E6FD4" w:rsidRDefault="00355CA2" w:rsidP="00140E81">
      <w:pPr>
        <w:rPr>
          <w:sz w:val="24"/>
          <w:szCs w:val="24"/>
          <w:lang w:val="en-IN"/>
        </w:rPr>
      </w:pPr>
    </w:p>
    <w:p w14:paraId="5171FDEC" w14:textId="77777777" w:rsidR="00140E81" w:rsidRDefault="00140E81" w:rsidP="00140E81">
      <w:pPr>
        <w:rPr>
          <w:b/>
          <w:bCs/>
          <w:sz w:val="28"/>
          <w:szCs w:val="28"/>
          <w:lang w:val="en-IN"/>
        </w:rPr>
      </w:pPr>
      <w:r w:rsidRPr="005E6FD4">
        <w:rPr>
          <w:b/>
          <w:bCs/>
          <w:sz w:val="28"/>
          <w:szCs w:val="28"/>
          <w:lang w:val="en-IN"/>
        </w:rPr>
        <w:t>3.1 Problem Definition</w:t>
      </w:r>
    </w:p>
    <w:p w14:paraId="07288271" w14:textId="77777777" w:rsidR="00F23193" w:rsidRPr="005E6FD4" w:rsidRDefault="00F23193" w:rsidP="00140E81">
      <w:pPr>
        <w:rPr>
          <w:b/>
          <w:bCs/>
          <w:sz w:val="28"/>
          <w:szCs w:val="28"/>
          <w:lang w:val="en-IN"/>
        </w:rPr>
      </w:pPr>
    </w:p>
    <w:p w14:paraId="1D2723CC" w14:textId="77777777" w:rsidR="00140E81" w:rsidRPr="005E6FD4" w:rsidRDefault="00140E81" w:rsidP="00140E81">
      <w:pPr>
        <w:rPr>
          <w:sz w:val="24"/>
          <w:szCs w:val="24"/>
          <w:lang w:val="en-IN"/>
        </w:rPr>
      </w:pPr>
      <w:r w:rsidRPr="005E6FD4">
        <w:rPr>
          <w:sz w:val="24"/>
          <w:szCs w:val="24"/>
          <w:lang w:val="en-IN"/>
        </w:rPr>
        <w:t>Data analysis has emerged as one of the most critical activities in modern organizations, yet it remains largely inaccessible to those without specialized technical training. The current landscape of data analysis tools presents several significant challenges that limit their effectiveness for the broader user base.</w:t>
      </w:r>
    </w:p>
    <w:p w14:paraId="4E6087ED" w14:textId="77777777" w:rsidR="00355CA2" w:rsidRPr="005E6FD4" w:rsidRDefault="00355CA2" w:rsidP="00140E81">
      <w:pPr>
        <w:rPr>
          <w:sz w:val="24"/>
          <w:szCs w:val="24"/>
          <w:lang w:val="en-IN"/>
        </w:rPr>
      </w:pPr>
    </w:p>
    <w:p w14:paraId="01951384" w14:textId="77777777" w:rsidR="00140E81" w:rsidRDefault="00140E81" w:rsidP="00140E81">
      <w:pPr>
        <w:rPr>
          <w:b/>
          <w:bCs/>
          <w:sz w:val="28"/>
          <w:szCs w:val="28"/>
          <w:lang w:val="en-IN"/>
        </w:rPr>
      </w:pPr>
      <w:r w:rsidRPr="005E6FD4">
        <w:rPr>
          <w:b/>
          <w:bCs/>
          <w:sz w:val="28"/>
          <w:szCs w:val="28"/>
          <w:lang w:val="en-IN"/>
        </w:rPr>
        <w:t>3.1.1 Technical Barrier</w:t>
      </w:r>
    </w:p>
    <w:p w14:paraId="5E1B0B56" w14:textId="77777777" w:rsidR="00F23193" w:rsidRPr="005E6FD4" w:rsidRDefault="00F23193" w:rsidP="00140E81">
      <w:pPr>
        <w:rPr>
          <w:sz w:val="28"/>
          <w:szCs w:val="28"/>
          <w:lang w:val="en-IN"/>
        </w:rPr>
      </w:pPr>
    </w:p>
    <w:p w14:paraId="4F1A7097" w14:textId="77777777" w:rsidR="00140E81" w:rsidRPr="005E6FD4" w:rsidRDefault="00140E81" w:rsidP="00140E81">
      <w:pPr>
        <w:rPr>
          <w:sz w:val="24"/>
          <w:szCs w:val="24"/>
          <w:lang w:val="en-IN"/>
        </w:rPr>
      </w:pPr>
      <w:r w:rsidRPr="005E6FD4">
        <w:rPr>
          <w:sz w:val="24"/>
          <w:szCs w:val="24"/>
          <w:lang w:val="en-IN"/>
        </w:rPr>
        <w:t>Traditional data analysis requires proficiency in programming languages such as Python, R, or SQL, along with knowledge of statistical libraries like Pandas, NumPy, Scikit-learn, and visualization libraries such as Matplotlib or Seaborn. This creates an exclusion barrier for non-technical professionals — including small business owners, educators, healthcare workers, and researchers from non-computing fields — who need data-driven insights but lack the necessary coding skills.</w:t>
      </w:r>
    </w:p>
    <w:p w14:paraId="445E2F31" w14:textId="77777777" w:rsidR="00140E81" w:rsidRPr="005E6FD4" w:rsidRDefault="00140E81" w:rsidP="00140E81">
      <w:pPr>
        <w:rPr>
          <w:sz w:val="24"/>
          <w:szCs w:val="24"/>
          <w:lang w:val="en-IN"/>
        </w:rPr>
      </w:pPr>
      <w:r w:rsidRPr="005E6FD4">
        <w:rPr>
          <w:sz w:val="24"/>
          <w:szCs w:val="24"/>
          <w:lang w:val="en-IN"/>
        </w:rPr>
        <w:t>The learning curve for these tools is steep, often requiring months or years of dedicated study to achieve proficiency. Even basic analytical tasks can require dozens of lines of code, making it impractical for users who only need occasional data analysis capabilities.</w:t>
      </w:r>
    </w:p>
    <w:p w14:paraId="30954A65" w14:textId="77777777" w:rsidR="00355CA2" w:rsidRPr="005E6FD4" w:rsidRDefault="00355CA2" w:rsidP="00140E81">
      <w:pPr>
        <w:rPr>
          <w:sz w:val="24"/>
          <w:szCs w:val="24"/>
          <w:lang w:val="en-IN"/>
        </w:rPr>
      </w:pPr>
    </w:p>
    <w:p w14:paraId="6C45440A" w14:textId="77777777" w:rsidR="00140E81" w:rsidRDefault="00140E81" w:rsidP="00140E81">
      <w:pPr>
        <w:rPr>
          <w:b/>
          <w:bCs/>
          <w:sz w:val="28"/>
          <w:szCs w:val="28"/>
          <w:lang w:val="en-IN"/>
        </w:rPr>
      </w:pPr>
      <w:r w:rsidRPr="005E6FD4">
        <w:rPr>
          <w:b/>
          <w:bCs/>
          <w:sz w:val="28"/>
          <w:szCs w:val="28"/>
          <w:lang w:val="en-IN"/>
        </w:rPr>
        <w:t>3.1.2 Time-Consuming Processes</w:t>
      </w:r>
    </w:p>
    <w:p w14:paraId="5772E50A" w14:textId="77777777" w:rsidR="00F23193" w:rsidRPr="005E6FD4" w:rsidRDefault="00F23193" w:rsidP="00140E81">
      <w:pPr>
        <w:rPr>
          <w:sz w:val="28"/>
          <w:szCs w:val="28"/>
          <w:lang w:val="en-IN"/>
        </w:rPr>
      </w:pPr>
    </w:p>
    <w:p w14:paraId="38501A49" w14:textId="77777777" w:rsidR="00140E81" w:rsidRPr="005E6FD4" w:rsidRDefault="00140E81" w:rsidP="00140E81">
      <w:pPr>
        <w:rPr>
          <w:sz w:val="24"/>
          <w:szCs w:val="24"/>
          <w:lang w:val="en-IN"/>
        </w:rPr>
      </w:pPr>
      <w:r w:rsidRPr="005E6FD4">
        <w:rPr>
          <w:sz w:val="24"/>
          <w:szCs w:val="24"/>
          <w:lang w:val="en-IN"/>
        </w:rPr>
        <w:t>Even for experienced data analysts, the process of loading, cleaning, exploring, and visualizing data is repetitive and time-consuming. Standard exploratory data analysis (EDA) tasks such as identifying missing values, detecting outliers, computing correlations, and generating appropriate visualizations require manual effort for each new dataset. This repetitive work consumes valuable time that could be spent on higher-value analytical tasks.</w:t>
      </w:r>
    </w:p>
    <w:p w14:paraId="2C59726D" w14:textId="77777777" w:rsidR="00355CA2" w:rsidRPr="005E6FD4" w:rsidRDefault="00355CA2" w:rsidP="00140E81">
      <w:pPr>
        <w:rPr>
          <w:sz w:val="24"/>
          <w:szCs w:val="24"/>
          <w:lang w:val="en-IN"/>
        </w:rPr>
      </w:pPr>
    </w:p>
    <w:p w14:paraId="51856D91" w14:textId="6A53CFD8" w:rsidR="00140E81" w:rsidRDefault="00140E81" w:rsidP="00140E81">
      <w:pPr>
        <w:rPr>
          <w:b/>
          <w:bCs/>
          <w:sz w:val="28"/>
          <w:szCs w:val="28"/>
          <w:lang w:val="en-IN"/>
        </w:rPr>
      </w:pPr>
      <w:r w:rsidRPr="005E6FD4">
        <w:rPr>
          <w:b/>
          <w:bCs/>
          <w:sz w:val="28"/>
          <w:szCs w:val="28"/>
          <w:lang w:val="en-IN"/>
        </w:rPr>
        <w:t>3.1.3 Fragmented Tool Ecosystem</w:t>
      </w:r>
    </w:p>
    <w:p w14:paraId="66F79F75" w14:textId="77777777" w:rsidR="00F23193" w:rsidRPr="005E6FD4" w:rsidRDefault="00F23193" w:rsidP="00140E81">
      <w:pPr>
        <w:rPr>
          <w:sz w:val="28"/>
          <w:szCs w:val="28"/>
          <w:lang w:val="en-IN"/>
        </w:rPr>
      </w:pPr>
    </w:p>
    <w:p w14:paraId="33556C84" w14:textId="77777777" w:rsidR="00355CA2" w:rsidRPr="005E6FD4" w:rsidRDefault="00140E81" w:rsidP="00140E81">
      <w:pPr>
        <w:rPr>
          <w:sz w:val="24"/>
          <w:szCs w:val="24"/>
          <w:lang w:val="en-IN"/>
        </w:rPr>
      </w:pPr>
      <w:r w:rsidRPr="005E6FD4">
        <w:rPr>
          <w:sz w:val="24"/>
          <w:szCs w:val="24"/>
          <w:lang w:val="en-IN"/>
        </w:rPr>
        <w:t xml:space="preserve">Users typically need to switch between multiple tools to complete a comprehensive analysis workflow. They might use Excel or Google Sheets for initial data viewing, Python or R scripts for statistical analysis, separate visualization libraries for chart generation, and word processors for report writing. </w:t>
      </w:r>
    </w:p>
    <w:p w14:paraId="3E919F40" w14:textId="77777777" w:rsidR="00355CA2" w:rsidRPr="005E6FD4" w:rsidRDefault="00355CA2" w:rsidP="00140E81">
      <w:pPr>
        <w:rPr>
          <w:sz w:val="24"/>
          <w:szCs w:val="24"/>
          <w:lang w:val="en-IN"/>
        </w:rPr>
      </w:pPr>
    </w:p>
    <w:p w14:paraId="06C939BB" w14:textId="6F30CF67" w:rsidR="00140E81" w:rsidRPr="005E6FD4" w:rsidRDefault="00140E81" w:rsidP="00140E81">
      <w:pPr>
        <w:rPr>
          <w:sz w:val="24"/>
          <w:szCs w:val="24"/>
          <w:lang w:val="en-IN"/>
        </w:rPr>
      </w:pPr>
      <w:r w:rsidRPr="005E6FD4">
        <w:rPr>
          <w:sz w:val="24"/>
          <w:szCs w:val="24"/>
          <w:lang w:val="en-IN"/>
        </w:rPr>
        <w:t>This fragmentation results in inefficient workflows, data inconsistencies, and increased likelihood of errors during data transfer between tools.</w:t>
      </w:r>
    </w:p>
    <w:p w14:paraId="74F43892" w14:textId="77777777" w:rsidR="00355CA2" w:rsidRPr="005E6FD4" w:rsidRDefault="00355CA2" w:rsidP="00140E81">
      <w:pPr>
        <w:rPr>
          <w:sz w:val="24"/>
          <w:szCs w:val="24"/>
          <w:lang w:val="en-IN"/>
        </w:rPr>
      </w:pPr>
    </w:p>
    <w:p w14:paraId="54435A83" w14:textId="77777777" w:rsidR="005E6FD4" w:rsidRDefault="005E6FD4" w:rsidP="00140E81">
      <w:pPr>
        <w:rPr>
          <w:b/>
          <w:bCs/>
          <w:sz w:val="28"/>
          <w:szCs w:val="28"/>
          <w:lang w:val="en-IN"/>
        </w:rPr>
      </w:pPr>
    </w:p>
    <w:p w14:paraId="70B87D8B" w14:textId="5A515201" w:rsidR="00140E81" w:rsidRDefault="00140E81" w:rsidP="00140E81">
      <w:pPr>
        <w:rPr>
          <w:b/>
          <w:bCs/>
          <w:sz w:val="28"/>
          <w:szCs w:val="28"/>
          <w:lang w:val="en-IN"/>
        </w:rPr>
      </w:pPr>
      <w:r w:rsidRPr="005E6FD4">
        <w:rPr>
          <w:b/>
          <w:bCs/>
          <w:sz w:val="28"/>
          <w:szCs w:val="28"/>
          <w:lang w:val="en-IN"/>
        </w:rPr>
        <w:t>3.1.4 High Cost of Enterprise Solutions</w:t>
      </w:r>
    </w:p>
    <w:p w14:paraId="4264684B" w14:textId="77777777" w:rsidR="00F23193" w:rsidRPr="005E6FD4" w:rsidRDefault="00F23193" w:rsidP="00140E81">
      <w:pPr>
        <w:rPr>
          <w:sz w:val="28"/>
          <w:szCs w:val="28"/>
          <w:lang w:val="en-IN"/>
        </w:rPr>
      </w:pPr>
    </w:p>
    <w:p w14:paraId="70B529B1" w14:textId="77777777" w:rsidR="00140E81" w:rsidRPr="005E6FD4" w:rsidRDefault="00140E81" w:rsidP="00140E81">
      <w:pPr>
        <w:rPr>
          <w:sz w:val="24"/>
          <w:szCs w:val="24"/>
          <w:lang w:val="en-IN"/>
        </w:rPr>
      </w:pPr>
      <w:r w:rsidRPr="005E6FD4">
        <w:rPr>
          <w:sz w:val="24"/>
          <w:szCs w:val="24"/>
          <w:lang w:val="en-IN"/>
        </w:rPr>
        <w:t>Enterprise-grade analytics platforms such as Tableau, Power BI, and Qlik Sense require expensive licenses ranging from hundreds to thousands of dollars per user per year. These costs make professional analytical capabilities inaccessible for small businesses, startups, individual researchers, students, and educational institutions in developing regions. While free alternatives exist, they typically lack the features and polish of commercial solutions.</w:t>
      </w:r>
    </w:p>
    <w:p w14:paraId="0A03F685" w14:textId="77777777" w:rsidR="00355CA2" w:rsidRPr="005E6FD4" w:rsidRDefault="00355CA2" w:rsidP="00140E81">
      <w:pPr>
        <w:rPr>
          <w:sz w:val="24"/>
          <w:szCs w:val="24"/>
          <w:lang w:val="en-IN"/>
        </w:rPr>
      </w:pPr>
    </w:p>
    <w:p w14:paraId="710D503A" w14:textId="77777777" w:rsidR="00140E81" w:rsidRDefault="00140E81" w:rsidP="00140E81">
      <w:pPr>
        <w:rPr>
          <w:b/>
          <w:bCs/>
          <w:sz w:val="28"/>
          <w:szCs w:val="28"/>
          <w:lang w:val="en-IN"/>
        </w:rPr>
      </w:pPr>
      <w:r w:rsidRPr="005E6FD4">
        <w:rPr>
          <w:b/>
          <w:bCs/>
          <w:sz w:val="28"/>
          <w:szCs w:val="28"/>
          <w:lang w:val="en-IN"/>
        </w:rPr>
        <w:t>3.1.5 Lack of Intelligent Assistance</w:t>
      </w:r>
    </w:p>
    <w:p w14:paraId="621CC68A" w14:textId="77777777" w:rsidR="00F23193" w:rsidRPr="005E6FD4" w:rsidRDefault="00F23193" w:rsidP="00140E81">
      <w:pPr>
        <w:rPr>
          <w:sz w:val="28"/>
          <w:szCs w:val="28"/>
          <w:lang w:val="en-IN"/>
        </w:rPr>
      </w:pPr>
    </w:p>
    <w:p w14:paraId="26CBB4B0" w14:textId="77777777" w:rsidR="00140E81" w:rsidRPr="005E6FD4" w:rsidRDefault="00140E81" w:rsidP="00140E81">
      <w:pPr>
        <w:rPr>
          <w:sz w:val="24"/>
          <w:szCs w:val="24"/>
          <w:lang w:val="en-IN"/>
        </w:rPr>
      </w:pPr>
      <w:r w:rsidRPr="005E6FD4">
        <w:rPr>
          <w:sz w:val="24"/>
          <w:szCs w:val="24"/>
          <w:lang w:val="en-IN"/>
        </w:rPr>
        <w:t>Existing tools, whether commercial or open-source, primarily execute commands provided by the user. They do not provide intelligent suggestions, automated insights, or contextual recommendations based on the characteristics of the data being analyzed. Users must know exactly what to look for and how to look for it, which assumes a level of analytical expertise that many users lack.</w:t>
      </w:r>
    </w:p>
    <w:p w14:paraId="2243F94F" w14:textId="77777777" w:rsidR="00355CA2" w:rsidRPr="005E6FD4" w:rsidRDefault="00355CA2" w:rsidP="00140E81">
      <w:pPr>
        <w:rPr>
          <w:sz w:val="24"/>
          <w:szCs w:val="24"/>
          <w:lang w:val="en-IN"/>
        </w:rPr>
      </w:pPr>
    </w:p>
    <w:p w14:paraId="6FDF81E7" w14:textId="77777777" w:rsidR="00140E81" w:rsidRDefault="00140E81" w:rsidP="00140E81">
      <w:pPr>
        <w:rPr>
          <w:b/>
          <w:bCs/>
          <w:sz w:val="28"/>
          <w:szCs w:val="28"/>
          <w:lang w:val="en-IN"/>
        </w:rPr>
      </w:pPr>
      <w:r w:rsidRPr="005E6FD4">
        <w:rPr>
          <w:b/>
          <w:bCs/>
          <w:sz w:val="28"/>
          <w:szCs w:val="28"/>
          <w:lang w:val="en-IN"/>
        </w:rPr>
        <w:t>3.1.6 Proposed Solution</w:t>
      </w:r>
    </w:p>
    <w:p w14:paraId="72D90FFC" w14:textId="77777777" w:rsidR="00F23193" w:rsidRPr="005E6FD4" w:rsidRDefault="00F23193" w:rsidP="00140E81">
      <w:pPr>
        <w:rPr>
          <w:sz w:val="28"/>
          <w:szCs w:val="28"/>
          <w:lang w:val="en-IN"/>
        </w:rPr>
      </w:pPr>
    </w:p>
    <w:p w14:paraId="6C875D12" w14:textId="24C00240" w:rsidR="00140E81" w:rsidRPr="005E6FD4" w:rsidRDefault="00140E81" w:rsidP="00140E81">
      <w:pPr>
        <w:rPr>
          <w:sz w:val="24"/>
          <w:szCs w:val="24"/>
          <w:lang w:val="en-IN"/>
        </w:rPr>
      </w:pPr>
      <w:r w:rsidRPr="005E6FD4">
        <w:rPr>
          <w:sz w:val="24"/>
          <w:szCs w:val="24"/>
          <w:lang w:val="en-IN"/>
        </w:rPr>
        <w:t>The AI-Powered Data Analyst Agent addresses these challenges by providing a unified, intelligent, and conversational platform that enables users of all technical backgrounds to perform comprehensive data analysis through simple natural language queries. By leveraging the reasoning capabilities of Google Gemini and the tool orchestration capabilities of LangChain, the system can:</w:t>
      </w:r>
    </w:p>
    <w:p w14:paraId="200A79F2" w14:textId="77777777" w:rsidR="00140E81" w:rsidRPr="005E6FD4" w:rsidRDefault="00140E81" w:rsidP="00140E81">
      <w:pPr>
        <w:numPr>
          <w:ilvl w:val="0"/>
          <w:numId w:val="22"/>
        </w:numPr>
        <w:spacing w:after="200" w:line="276" w:lineRule="auto"/>
        <w:rPr>
          <w:sz w:val="24"/>
          <w:szCs w:val="24"/>
          <w:lang w:val="en-IN"/>
        </w:rPr>
      </w:pPr>
      <w:r w:rsidRPr="005E6FD4">
        <w:rPr>
          <w:sz w:val="24"/>
          <w:szCs w:val="24"/>
          <w:lang w:val="en-IN"/>
        </w:rPr>
        <w:t>Understand user intent expressed in everyday language</w:t>
      </w:r>
    </w:p>
    <w:p w14:paraId="4CF4FCE0" w14:textId="77777777" w:rsidR="00140E81" w:rsidRPr="005E6FD4" w:rsidRDefault="00140E81" w:rsidP="00140E81">
      <w:pPr>
        <w:numPr>
          <w:ilvl w:val="0"/>
          <w:numId w:val="22"/>
        </w:numPr>
        <w:spacing w:after="200" w:line="276" w:lineRule="auto"/>
        <w:rPr>
          <w:sz w:val="24"/>
          <w:szCs w:val="24"/>
          <w:lang w:val="en-IN"/>
        </w:rPr>
      </w:pPr>
      <w:r w:rsidRPr="005E6FD4">
        <w:rPr>
          <w:sz w:val="24"/>
          <w:szCs w:val="24"/>
          <w:lang w:val="en-IN"/>
        </w:rPr>
        <w:t>Automatically select appropriate analytical methods</w:t>
      </w:r>
    </w:p>
    <w:p w14:paraId="6D95ED8C" w14:textId="77777777" w:rsidR="00140E81" w:rsidRPr="005E6FD4" w:rsidRDefault="00140E81" w:rsidP="00140E81">
      <w:pPr>
        <w:numPr>
          <w:ilvl w:val="0"/>
          <w:numId w:val="22"/>
        </w:numPr>
        <w:spacing w:after="200" w:line="276" w:lineRule="auto"/>
        <w:rPr>
          <w:sz w:val="24"/>
          <w:szCs w:val="24"/>
          <w:lang w:val="en-IN"/>
        </w:rPr>
      </w:pPr>
      <w:r w:rsidRPr="005E6FD4">
        <w:rPr>
          <w:sz w:val="24"/>
          <w:szCs w:val="24"/>
          <w:lang w:val="en-IN"/>
        </w:rPr>
        <w:t>Execute the required analyses on the user's data</w:t>
      </w:r>
    </w:p>
    <w:p w14:paraId="2BC6FB56" w14:textId="77777777" w:rsidR="00140E81" w:rsidRPr="005E6FD4" w:rsidRDefault="00140E81" w:rsidP="00140E81">
      <w:pPr>
        <w:numPr>
          <w:ilvl w:val="0"/>
          <w:numId w:val="22"/>
        </w:numPr>
        <w:spacing w:after="200" w:line="276" w:lineRule="auto"/>
        <w:rPr>
          <w:sz w:val="24"/>
          <w:szCs w:val="24"/>
          <w:lang w:val="en-IN"/>
        </w:rPr>
      </w:pPr>
      <w:r w:rsidRPr="005E6FD4">
        <w:rPr>
          <w:sz w:val="24"/>
          <w:szCs w:val="24"/>
          <w:lang w:val="en-IN"/>
        </w:rPr>
        <w:t>Generate clear, actionable insights with explanations</w:t>
      </w:r>
    </w:p>
    <w:p w14:paraId="0BA4E63E" w14:textId="77777777" w:rsidR="00140E81" w:rsidRPr="005E6FD4" w:rsidRDefault="00140E81" w:rsidP="00140E81">
      <w:pPr>
        <w:numPr>
          <w:ilvl w:val="0"/>
          <w:numId w:val="22"/>
        </w:numPr>
        <w:spacing w:after="200" w:line="276" w:lineRule="auto"/>
        <w:rPr>
          <w:sz w:val="24"/>
          <w:szCs w:val="24"/>
          <w:lang w:val="en-IN"/>
        </w:rPr>
      </w:pPr>
      <w:r w:rsidRPr="005E6FD4">
        <w:rPr>
          <w:sz w:val="24"/>
          <w:szCs w:val="24"/>
          <w:lang w:val="en-IN"/>
        </w:rPr>
        <w:t>Maintain conversational context for follow-up queries</w:t>
      </w:r>
    </w:p>
    <w:p w14:paraId="50217D63" w14:textId="77777777" w:rsidR="00140E81" w:rsidRPr="005E6FD4" w:rsidRDefault="00140E81" w:rsidP="00140E81">
      <w:pPr>
        <w:numPr>
          <w:ilvl w:val="0"/>
          <w:numId w:val="22"/>
        </w:numPr>
        <w:spacing w:after="200" w:line="276" w:lineRule="auto"/>
        <w:rPr>
          <w:sz w:val="24"/>
          <w:szCs w:val="24"/>
          <w:lang w:val="en-IN"/>
        </w:rPr>
      </w:pPr>
      <w:r w:rsidRPr="005E6FD4">
        <w:rPr>
          <w:sz w:val="24"/>
          <w:szCs w:val="24"/>
          <w:lang w:val="en-IN"/>
        </w:rPr>
        <w:t>Provide visualizations to support textual insights</w:t>
      </w:r>
    </w:p>
    <w:p w14:paraId="2FD426E4" w14:textId="77777777" w:rsidR="00140E81" w:rsidRPr="005E6FD4" w:rsidRDefault="00140E81" w:rsidP="00140E81">
      <w:pPr>
        <w:rPr>
          <w:sz w:val="24"/>
          <w:szCs w:val="24"/>
          <w:lang w:val="en-IN"/>
        </w:rPr>
      </w:pPr>
      <w:r w:rsidRPr="005E6FD4">
        <w:rPr>
          <w:sz w:val="24"/>
          <w:szCs w:val="24"/>
          <w:lang w:val="en-IN"/>
        </w:rPr>
        <w:t>This approach significantly reduces the time, cost, and expertise required for effective data analysis, making it accessible to a much broader user base than traditional tools.</w:t>
      </w:r>
    </w:p>
    <w:p w14:paraId="029837F2" w14:textId="77777777" w:rsidR="00355CA2" w:rsidRPr="005E6FD4" w:rsidRDefault="00355CA2" w:rsidP="00140E81">
      <w:pPr>
        <w:rPr>
          <w:sz w:val="24"/>
          <w:szCs w:val="24"/>
          <w:lang w:val="en-IN"/>
        </w:rPr>
      </w:pPr>
    </w:p>
    <w:p w14:paraId="30EC7502" w14:textId="77777777" w:rsidR="004D6214" w:rsidRDefault="004D6214" w:rsidP="00140E81">
      <w:pPr>
        <w:rPr>
          <w:sz w:val="24"/>
          <w:szCs w:val="24"/>
          <w:lang w:val="en-IN"/>
        </w:rPr>
      </w:pPr>
    </w:p>
    <w:p w14:paraId="7E878DD1" w14:textId="757F54FD" w:rsidR="00140E81" w:rsidRDefault="00140E81" w:rsidP="00140E81">
      <w:pPr>
        <w:rPr>
          <w:b/>
          <w:bCs/>
          <w:sz w:val="28"/>
          <w:szCs w:val="28"/>
          <w:lang w:val="en-IN"/>
        </w:rPr>
      </w:pPr>
      <w:r w:rsidRPr="005E6FD4">
        <w:rPr>
          <w:b/>
          <w:bCs/>
          <w:sz w:val="28"/>
          <w:szCs w:val="28"/>
          <w:lang w:val="en-IN"/>
        </w:rPr>
        <w:t>3.2 Functional Requirements</w:t>
      </w:r>
    </w:p>
    <w:p w14:paraId="23906F8D" w14:textId="77777777" w:rsidR="00F23193" w:rsidRPr="005E6FD4" w:rsidRDefault="00F23193" w:rsidP="00140E81">
      <w:pPr>
        <w:rPr>
          <w:b/>
          <w:bCs/>
          <w:sz w:val="28"/>
          <w:szCs w:val="28"/>
          <w:lang w:val="en-IN"/>
        </w:rPr>
      </w:pPr>
    </w:p>
    <w:p w14:paraId="31587A32" w14:textId="77777777" w:rsidR="00140E81" w:rsidRPr="005E6FD4" w:rsidRDefault="00140E81" w:rsidP="00140E81">
      <w:pPr>
        <w:rPr>
          <w:sz w:val="24"/>
          <w:szCs w:val="24"/>
          <w:lang w:val="en-IN"/>
        </w:rPr>
      </w:pPr>
      <w:r w:rsidRPr="005E6FD4">
        <w:rPr>
          <w:sz w:val="24"/>
          <w:szCs w:val="24"/>
          <w:lang w:val="en-IN"/>
        </w:rPr>
        <w:t>Functional requirements define the specific behaviors and functions that the system must perform. These requirements describe what the system should do rather than how it should do it.</w:t>
      </w:r>
    </w:p>
    <w:p w14:paraId="25F6D384" w14:textId="77777777" w:rsidR="00355CA2" w:rsidRPr="005E6FD4" w:rsidRDefault="00355CA2" w:rsidP="00140E81">
      <w:pPr>
        <w:rPr>
          <w:sz w:val="24"/>
          <w:szCs w:val="24"/>
          <w:lang w:val="en-IN"/>
        </w:rPr>
      </w:pPr>
    </w:p>
    <w:p w14:paraId="5C942091" w14:textId="77777777" w:rsidR="00F23193" w:rsidRDefault="00F23193" w:rsidP="00140E81">
      <w:pPr>
        <w:rPr>
          <w:b/>
          <w:bCs/>
          <w:sz w:val="28"/>
          <w:szCs w:val="28"/>
          <w:lang w:val="en-IN"/>
        </w:rPr>
      </w:pPr>
    </w:p>
    <w:p w14:paraId="070261B2" w14:textId="77777777" w:rsidR="00F23193" w:rsidRDefault="00F23193" w:rsidP="00140E81">
      <w:pPr>
        <w:rPr>
          <w:b/>
          <w:bCs/>
          <w:sz w:val="28"/>
          <w:szCs w:val="28"/>
          <w:lang w:val="en-IN"/>
        </w:rPr>
      </w:pPr>
    </w:p>
    <w:p w14:paraId="70DF0DF9" w14:textId="77777777" w:rsidR="00F23193" w:rsidRDefault="00F23193" w:rsidP="00140E81">
      <w:pPr>
        <w:rPr>
          <w:b/>
          <w:bCs/>
          <w:sz w:val="28"/>
          <w:szCs w:val="28"/>
          <w:lang w:val="en-IN"/>
        </w:rPr>
      </w:pPr>
    </w:p>
    <w:p w14:paraId="2A549FF7" w14:textId="016A94E7" w:rsidR="00140E81" w:rsidRDefault="00140E81" w:rsidP="00140E81">
      <w:pPr>
        <w:rPr>
          <w:b/>
          <w:bCs/>
          <w:sz w:val="28"/>
          <w:szCs w:val="28"/>
          <w:lang w:val="en-IN"/>
        </w:rPr>
      </w:pPr>
      <w:r w:rsidRPr="005E6FD4">
        <w:rPr>
          <w:b/>
          <w:bCs/>
          <w:sz w:val="28"/>
          <w:szCs w:val="28"/>
          <w:lang w:val="en-IN"/>
        </w:rPr>
        <w:t>3.2.1 Data Management Requirements</w:t>
      </w:r>
    </w:p>
    <w:p w14:paraId="6A1DD84B" w14:textId="77777777" w:rsidR="00F23193" w:rsidRPr="005E6FD4" w:rsidRDefault="00F23193" w:rsidP="00140E81">
      <w:pPr>
        <w:rPr>
          <w:sz w:val="28"/>
          <w:szCs w:val="28"/>
          <w:lang w:val="en-IN"/>
        </w:rPr>
      </w:pPr>
    </w:p>
    <w:p w14:paraId="0B898B5E" w14:textId="77777777" w:rsidR="00140E81" w:rsidRPr="005E6FD4" w:rsidRDefault="00140E81" w:rsidP="00355CA2">
      <w:pPr>
        <w:numPr>
          <w:ilvl w:val="0"/>
          <w:numId w:val="23"/>
        </w:numPr>
        <w:spacing w:line="276" w:lineRule="auto"/>
        <w:rPr>
          <w:sz w:val="24"/>
          <w:szCs w:val="24"/>
          <w:lang w:val="en-IN"/>
        </w:rPr>
      </w:pPr>
      <w:r w:rsidRPr="005E6FD4">
        <w:rPr>
          <w:b/>
          <w:bCs/>
          <w:sz w:val="24"/>
          <w:szCs w:val="24"/>
          <w:lang w:val="en-IN"/>
        </w:rPr>
        <w:t>FR-1</w:t>
      </w:r>
      <w:r w:rsidRPr="005E6FD4">
        <w:rPr>
          <w:sz w:val="24"/>
          <w:szCs w:val="24"/>
          <w:lang w:val="en-IN"/>
        </w:rPr>
        <w:t>: The system shall allow users to upload CSV files through a web interface.</w:t>
      </w:r>
    </w:p>
    <w:p w14:paraId="36B45750" w14:textId="77777777" w:rsidR="00140E81" w:rsidRPr="005E6FD4" w:rsidRDefault="00140E81" w:rsidP="00355CA2">
      <w:pPr>
        <w:numPr>
          <w:ilvl w:val="0"/>
          <w:numId w:val="23"/>
        </w:numPr>
        <w:spacing w:line="276" w:lineRule="auto"/>
        <w:rPr>
          <w:sz w:val="24"/>
          <w:szCs w:val="24"/>
          <w:lang w:val="en-IN"/>
        </w:rPr>
      </w:pPr>
      <w:r w:rsidRPr="005E6FD4">
        <w:rPr>
          <w:b/>
          <w:bCs/>
          <w:sz w:val="24"/>
          <w:szCs w:val="24"/>
          <w:lang w:val="en-IN"/>
        </w:rPr>
        <w:t>FR-2</w:t>
      </w:r>
      <w:r w:rsidRPr="005E6FD4">
        <w:rPr>
          <w:sz w:val="24"/>
          <w:szCs w:val="24"/>
          <w:lang w:val="en-IN"/>
        </w:rPr>
        <w:t>: The system shall validate uploaded files for proper CSV format.</w:t>
      </w:r>
    </w:p>
    <w:p w14:paraId="3F865A73" w14:textId="77777777" w:rsidR="00140E81" w:rsidRPr="005E6FD4" w:rsidRDefault="00140E81" w:rsidP="00355CA2">
      <w:pPr>
        <w:numPr>
          <w:ilvl w:val="0"/>
          <w:numId w:val="23"/>
        </w:numPr>
        <w:spacing w:line="276" w:lineRule="auto"/>
        <w:rPr>
          <w:sz w:val="24"/>
          <w:szCs w:val="24"/>
          <w:lang w:val="en-IN"/>
        </w:rPr>
      </w:pPr>
      <w:r w:rsidRPr="005E6FD4">
        <w:rPr>
          <w:b/>
          <w:bCs/>
          <w:sz w:val="24"/>
          <w:szCs w:val="24"/>
          <w:lang w:val="en-IN"/>
        </w:rPr>
        <w:t>FR-3</w:t>
      </w:r>
      <w:r w:rsidRPr="005E6FD4">
        <w:rPr>
          <w:sz w:val="24"/>
          <w:szCs w:val="24"/>
          <w:lang w:val="en-IN"/>
        </w:rPr>
        <w:t>: The system shall display a preview of the loaded data showing the first 10 rows.</w:t>
      </w:r>
    </w:p>
    <w:p w14:paraId="2048C512" w14:textId="77777777" w:rsidR="00140E81" w:rsidRPr="005E6FD4" w:rsidRDefault="00140E81" w:rsidP="00355CA2">
      <w:pPr>
        <w:numPr>
          <w:ilvl w:val="0"/>
          <w:numId w:val="23"/>
        </w:numPr>
        <w:spacing w:line="276" w:lineRule="auto"/>
        <w:rPr>
          <w:sz w:val="24"/>
          <w:szCs w:val="24"/>
          <w:lang w:val="en-IN"/>
        </w:rPr>
      </w:pPr>
      <w:r w:rsidRPr="005E6FD4">
        <w:rPr>
          <w:b/>
          <w:bCs/>
          <w:sz w:val="24"/>
          <w:szCs w:val="24"/>
          <w:lang w:val="en-IN"/>
        </w:rPr>
        <w:t>FR-4</w:t>
      </w:r>
      <w:r w:rsidRPr="005E6FD4">
        <w:rPr>
          <w:sz w:val="24"/>
          <w:szCs w:val="24"/>
          <w:lang w:val="en-IN"/>
        </w:rPr>
        <w:t>: The system shall identify and display data types for each column.</w:t>
      </w:r>
    </w:p>
    <w:p w14:paraId="26B65875" w14:textId="1E7A541E" w:rsidR="004D6214" w:rsidRPr="00F23193" w:rsidRDefault="00140E81" w:rsidP="00F23193">
      <w:pPr>
        <w:numPr>
          <w:ilvl w:val="0"/>
          <w:numId w:val="23"/>
        </w:numPr>
        <w:spacing w:line="276" w:lineRule="auto"/>
        <w:rPr>
          <w:sz w:val="24"/>
          <w:szCs w:val="24"/>
          <w:lang w:val="en-IN"/>
        </w:rPr>
      </w:pPr>
      <w:r w:rsidRPr="005E6FD4">
        <w:rPr>
          <w:b/>
          <w:bCs/>
          <w:sz w:val="24"/>
          <w:szCs w:val="24"/>
          <w:lang w:val="en-IN"/>
        </w:rPr>
        <w:t>FR-5</w:t>
      </w:r>
      <w:r w:rsidRPr="005E6FD4">
        <w:rPr>
          <w:sz w:val="24"/>
          <w:szCs w:val="24"/>
          <w:lang w:val="en-IN"/>
        </w:rPr>
        <w:t>: The system shall detect and report missing values in the dataset.</w:t>
      </w:r>
    </w:p>
    <w:p w14:paraId="42399408" w14:textId="7A519461" w:rsidR="00355CA2" w:rsidRPr="005E6FD4" w:rsidRDefault="00140E81" w:rsidP="00355CA2">
      <w:pPr>
        <w:numPr>
          <w:ilvl w:val="0"/>
          <w:numId w:val="23"/>
        </w:numPr>
        <w:spacing w:line="276" w:lineRule="auto"/>
        <w:rPr>
          <w:sz w:val="24"/>
          <w:szCs w:val="24"/>
          <w:lang w:val="en-IN"/>
        </w:rPr>
      </w:pPr>
      <w:r w:rsidRPr="005E6FD4">
        <w:rPr>
          <w:b/>
          <w:bCs/>
          <w:sz w:val="24"/>
          <w:szCs w:val="24"/>
          <w:lang w:val="en-IN"/>
        </w:rPr>
        <w:t>FR-6</w:t>
      </w:r>
      <w:r w:rsidRPr="005E6FD4">
        <w:rPr>
          <w:sz w:val="24"/>
          <w:szCs w:val="24"/>
          <w:lang w:val="en-IN"/>
        </w:rPr>
        <w:t>: The system shall support files up to 200 MB in size.</w:t>
      </w:r>
    </w:p>
    <w:p w14:paraId="24349C24" w14:textId="77777777" w:rsidR="00355CA2" w:rsidRPr="005E6FD4" w:rsidRDefault="00355CA2" w:rsidP="00355CA2">
      <w:pPr>
        <w:spacing w:line="276" w:lineRule="auto"/>
        <w:ind w:left="720"/>
        <w:rPr>
          <w:sz w:val="24"/>
          <w:szCs w:val="24"/>
          <w:lang w:val="en-IN"/>
        </w:rPr>
      </w:pPr>
    </w:p>
    <w:p w14:paraId="52A3EACB" w14:textId="77777777" w:rsidR="00140E81" w:rsidRDefault="00140E81" w:rsidP="00140E81">
      <w:pPr>
        <w:rPr>
          <w:b/>
          <w:bCs/>
          <w:sz w:val="28"/>
          <w:szCs w:val="28"/>
          <w:lang w:val="en-IN"/>
        </w:rPr>
      </w:pPr>
      <w:r w:rsidRPr="005E6FD4">
        <w:rPr>
          <w:b/>
          <w:bCs/>
          <w:sz w:val="28"/>
          <w:szCs w:val="28"/>
          <w:lang w:val="en-IN"/>
        </w:rPr>
        <w:t>3.2.2 AI Interaction Requirements</w:t>
      </w:r>
    </w:p>
    <w:p w14:paraId="092C64A4" w14:textId="77777777" w:rsidR="00F23193" w:rsidRPr="005E6FD4" w:rsidRDefault="00F23193" w:rsidP="00140E81">
      <w:pPr>
        <w:rPr>
          <w:sz w:val="28"/>
          <w:szCs w:val="28"/>
          <w:lang w:val="en-IN"/>
        </w:rPr>
      </w:pPr>
    </w:p>
    <w:p w14:paraId="75733E24" w14:textId="77777777" w:rsidR="00140E81" w:rsidRPr="005E6FD4" w:rsidRDefault="00140E81" w:rsidP="00355CA2">
      <w:pPr>
        <w:numPr>
          <w:ilvl w:val="0"/>
          <w:numId w:val="24"/>
        </w:numPr>
        <w:spacing w:line="276" w:lineRule="auto"/>
        <w:rPr>
          <w:sz w:val="24"/>
          <w:szCs w:val="24"/>
          <w:lang w:val="en-IN"/>
        </w:rPr>
      </w:pPr>
      <w:r w:rsidRPr="005E6FD4">
        <w:rPr>
          <w:b/>
          <w:bCs/>
          <w:sz w:val="24"/>
          <w:szCs w:val="24"/>
          <w:lang w:val="en-IN"/>
        </w:rPr>
        <w:t>FR-7</w:t>
      </w:r>
      <w:r w:rsidRPr="005E6FD4">
        <w:rPr>
          <w:sz w:val="24"/>
          <w:szCs w:val="24"/>
          <w:lang w:val="en-IN"/>
        </w:rPr>
        <w:t>: The system shall accept natural language queries from users about their data.</w:t>
      </w:r>
    </w:p>
    <w:p w14:paraId="6123E775" w14:textId="77777777" w:rsidR="00140E81" w:rsidRPr="005E6FD4" w:rsidRDefault="00140E81" w:rsidP="00355CA2">
      <w:pPr>
        <w:numPr>
          <w:ilvl w:val="0"/>
          <w:numId w:val="24"/>
        </w:numPr>
        <w:spacing w:line="276" w:lineRule="auto"/>
        <w:rPr>
          <w:sz w:val="24"/>
          <w:szCs w:val="24"/>
          <w:lang w:val="en-IN"/>
        </w:rPr>
      </w:pPr>
      <w:r w:rsidRPr="005E6FD4">
        <w:rPr>
          <w:b/>
          <w:bCs/>
          <w:sz w:val="24"/>
          <w:szCs w:val="24"/>
          <w:lang w:val="en-IN"/>
        </w:rPr>
        <w:t>FR-8</w:t>
      </w:r>
      <w:r w:rsidRPr="005E6FD4">
        <w:rPr>
          <w:sz w:val="24"/>
          <w:szCs w:val="24"/>
          <w:lang w:val="en-IN"/>
        </w:rPr>
        <w:t>: The system shall connect to Google Gemini API for processing queries.</w:t>
      </w:r>
    </w:p>
    <w:p w14:paraId="3973616D" w14:textId="77777777" w:rsidR="00140E81" w:rsidRPr="005E6FD4" w:rsidRDefault="00140E81" w:rsidP="00355CA2">
      <w:pPr>
        <w:numPr>
          <w:ilvl w:val="0"/>
          <w:numId w:val="24"/>
        </w:numPr>
        <w:spacing w:line="276" w:lineRule="auto"/>
        <w:rPr>
          <w:sz w:val="24"/>
          <w:szCs w:val="24"/>
          <w:lang w:val="en-IN"/>
        </w:rPr>
      </w:pPr>
      <w:r w:rsidRPr="005E6FD4">
        <w:rPr>
          <w:b/>
          <w:bCs/>
          <w:sz w:val="24"/>
          <w:szCs w:val="24"/>
          <w:lang w:val="en-IN"/>
        </w:rPr>
        <w:t>FR-9</w:t>
      </w:r>
      <w:r w:rsidRPr="005E6FD4">
        <w:rPr>
          <w:sz w:val="24"/>
          <w:szCs w:val="24"/>
          <w:lang w:val="en-IN"/>
        </w:rPr>
        <w:t>: The system shall maintain conversation history across multiple queries.</w:t>
      </w:r>
    </w:p>
    <w:p w14:paraId="1A6D57FC" w14:textId="77777777" w:rsidR="00140E81" w:rsidRPr="005E6FD4" w:rsidRDefault="00140E81" w:rsidP="00355CA2">
      <w:pPr>
        <w:numPr>
          <w:ilvl w:val="0"/>
          <w:numId w:val="24"/>
        </w:numPr>
        <w:spacing w:line="276" w:lineRule="auto"/>
        <w:rPr>
          <w:sz w:val="24"/>
          <w:szCs w:val="24"/>
          <w:lang w:val="en-IN"/>
        </w:rPr>
      </w:pPr>
      <w:r w:rsidRPr="005E6FD4">
        <w:rPr>
          <w:b/>
          <w:bCs/>
          <w:sz w:val="24"/>
          <w:szCs w:val="24"/>
          <w:lang w:val="en-IN"/>
        </w:rPr>
        <w:t>FR-10</w:t>
      </w:r>
      <w:r w:rsidRPr="005E6FD4">
        <w:rPr>
          <w:sz w:val="24"/>
          <w:szCs w:val="24"/>
          <w:lang w:val="en-IN"/>
        </w:rPr>
        <w:t>: The system shall provide context-aware responses considering the loaded data.</w:t>
      </w:r>
    </w:p>
    <w:p w14:paraId="6FD519AA" w14:textId="77777777" w:rsidR="00140E81" w:rsidRPr="005E6FD4" w:rsidRDefault="00140E81" w:rsidP="00355CA2">
      <w:pPr>
        <w:numPr>
          <w:ilvl w:val="0"/>
          <w:numId w:val="24"/>
        </w:numPr>
        <w:spacing w:line="276" w:lineRule="auto"/>
        <w:rPr>
          <w:sz w:val="24"/>
          <w:szCs w:val="24"/>
          <w:lang w:val="en-IN"/>
        </w:rPr>
      </w:pPr>
      <w:r w:rsidRPr="005E6FD4">
        <w:rPr>
          <w:b/>
          <w:bCs/>
          <w:sz w:val="24"/>
          <w:szCs w:val="24"/>
          <w:lang w:val="en-IN"/>
        </w:rPr>
        <w:t>FR-11</w:t>
      </w:r>
      <w:r w:rsidRPr="005E6FD4">
        <w:rPr>
          <w:sz w:val="24"/>
          <w:szCs w:val="24"/>
          <w:lang w:val="en-IN"/>
        </w:rPr>
        <w:t>: The system shall allow users to clear chat history when needed.</w:t>
      </w:r>
    </w:p>
    <w:p w14:paraId="5EC3E4A9" w14:textId="494DCFF8" w:rsidR="00355CA2" w:rsidRPr="005E6FD4" w:rsidRDefault="00140E81" w:rsidP="00355CA2">
      <w:pPr>
        <w:numPr>
          <w:ilvl w:val="0"/>
          <w:numId w:val="24"/>
        </w:numPr>
        <w:spacing w:line="276" w:lineRule="auto"/>
        <w:rPr>
          <w:sz w:val="24"/>
          <w:szCs w:val="24"/>
          <w:lang w:val="en-IN"/>
        </w:rPr>
      </w:pPr>
      <w:r w:rsidRPr="005E6FD4">
        <w:rPr>
          <w:b/>
          <w:bCs/>
          <w:sz w:val="24"/>
          <w:szCs w:val="24"/>
          <w:lang w:val="en-IN"/>
        </w:rPr>
        <w:t>FR-12</w:t>
      </w:r>
      <w:r w:rsidRPr="005E6FD4">
        <w:rPr>
          <w:sz w:val="24"/>
          <w:szCs w:val="24"/>
          <w:lang w:val="en-IN"/>
        </w:rPr>
        <w:t>: The system shall support multiple AI model selection.</w:t>
      </w:r>
    </w:p>
    <w:p w14:paraId="5C7E408D" w14:textId="77777777" w:rsidR="00355CA2" w:rsidRPr="005E6FD4" w:rsidRDefault="00355CA2" w:rsidP="00355CA2">
      <w:pPr>
        <w:spacing w:line="276" w:lineRule="auto"/>
        <w:ind w:left="720"/>
        <w:rPr>
          <w:sz w:val="24"/>
          <w:szCs w:val="24"/>
          <w:lang w:val="en-IN"/>
        </w:rPr>
      </w:pPr>
    </w:p>
    <w:p w14:paraId="72F6526E" w14:textId="77777777" w:rsidR="00140E81" w:rsidRDefault="00140E81" w:rsidP="00140E81">
      <w:pPr>
        <w:rPr>
          <w:b/>
          <w:bCs/>
          <w:sz w:val="28"/>
          <w:szCs w:val="28"/>
          <w:lang w:val="en-IN"/>
        </w:rPr>
      </w:pPr>
      <w:r w:rsidRPr="005E6FD4">
        <w:rPr>
          <w:b/>
          <w:bCs/>
          <w:sz w:val="28"/>
          <w:szCs w:val="28"/>
          <w:lang w:val="en-IN"/>
        </w:rPr>
        <w:t>3.2.3 Analysis Requirements</w:t>
      </w:r>
    </w:p>
    <w:p w14:paraId="15CF59E4" w14:textId="77777777" w:rsidR="00F23193" w:rsidRPr="005E6FD4" w:rsidRDefault="00F23193" w:rsidP="00140E81">
      <w:pPr>
        <w:rPr>
          <w:sz w:val="28"/>
          <w:szCs w:val="28"/>
          <w:lang w:val="en-IN"/>
        </w:rPr>
      </w:pPr>
    </w:p>
    <w:p w14:paraId="6EC53A66" w14:textId="77777777" w:rsidR="00140E81" w:rsidRPr="005E6FD4" w:rsidRDefault="00140E81" w:rsidP="00355CA2">
      <w:pPr>
        <w:numPr>
          <w:ilvl w:val="0"/>
          <w:numId w:val="25"/>
        </w:numPr>
        <w:spacing w:line="276" w:lineRule="auto"/>
        <w:rPr>
          <w:sz w:val="24"/>
          <w:szCs w:val="24"/>
          <w:lang w:val="en-IN"/>
        </w:rPr>
      </w:pPr>
      <w:r w:rsidRPr="005E6FD4">
        <w:rPr>
          <w:b/>
          <w:bCs/>
          <w:sz w:val="24"/>
          <w:szCs w:val="24"/>
          <w:lang w:val="en-IN"/>
        </w:rPr>
        <w:t>FR-13</w:t>
      </w:r>
      <w:r w:rsidRPr="005E6FD4">
        <w:rPr>
          <w:sz w:val="24"/>
          <w:szCs w:val="24"/>
          <w:lang w:val="en-IN"/>
        </w:rPr>
        <w:t>: The system shall compute descriptive statistics on numerical columns.</w:t>
      </w:r>
    </w:p>
    <w:p w14:paraId="1F5E3F63" w14:textId="77777777" w:rsidR="00140E81" w:rsidRPr="005E6FD4" w:rsidRDefault="00140E81" w:rsidP="00355CA2">
      <w:pPr>
        <w:numPr>
          <w:ilvl w:val="0"/>
          <w:numId w:val="25"/>
        </w:numPr>
        <w:spacing w:line="276" w:lineRule="auto"/>
        <w:rPr>
          <w:sz w:val="24"/>
          <w:szCs w:val="24"/>
          <w:lang w:val="en-IN"/>
        </w:rPr>
      </w:pPr>
      <w:r w:rsidRPr="005E6FD4">
        <w:rPr>
          <w:b/>
          <w:bCs/>
          <w:sz w:val="24"/>
          <w:szCs w:val="24"/>
          <w:lang w:val="en-IN"/>
        </w:rPr>
        <w:t>FR-14</w:t>
      </w:r>
      <w:r w:rsidRPr="005E6FD4">
        <w:rPr>
          <w:sz w:val="24"/>
          <w:szCs w:val="24"/>
          <w:lang w:val="en-IN"/>
        </w:rPr>
        <w:t>: The system shall calculate correlations between numeric variables.</w:t>
      </w:r>
    </w:p>
    <w:p w14:paraId="7DB274D4" w14:textId="77777777" w:rsidR="00140E81" w:rsidRPr="005E6FD4" w:rsidRDefault="00140E81" w:rsidP="00355CA2">
      <w:pPr>
        <w:numPr>
          <w:ilvl w:val="0"/>
          <w:numId w:val="25"/>
        </w:numPr>
        <w:spacing w:line="276" w:lineRule="auto"/>
        <w:rPr>
          <w:sz w:val="24"/>
          <w:szCs w:val="24"/>
          <w:lang w:val="en-IN"/>
        </w:rPr>
      </w:pPr>
      <w:r w:rsidRPr="005E6FD4">
        <w:rPr>
          <w:b/>
          <w:bCs/>
          <w:sz w:val="24"/>
          <w:szCs w:val="24"/>
          <w:lang w:val="en-IN"/>
        </w:rPr>
        <w:t>FR-15</w:t>
      </w:r>
      <w:r w:rsidRPr="005E6FD4">
        <w:rPr>
          <w:sz w:val="24"/>
          <w:szCs w:val="24"/>
          <w:lang w:val="en-IN"/>
        </w:rPr>
        <w:t>: The system shall detect outliers using statistical methods.</w:t>
      </w:r>
    </w:p>
    <w:p w14:paraId="4238EE3D" w14:textId="77777777" w:rsidR="00140E81" w:rsidRPr="005E6FD4" w:rsidRDefault="00140E81" w:rsidP="00355CA2">
      <w:pPr>
        <w:numPr>
          <w:ilvl w:val="0"/>
          <w:numId w:val="25"/>
        </w:numPr>
        <w:spacing w:line="276" w:lineRule="auto"/>
        <w:rPr>
          <w:sz w:val="24"/>
          <w:szCs w:val="24"/>
          <w:lang w:val="en-IN"/>
        </w:rPr>
      </w:pPr>
      <w:r w:rsidRPr="005E6FD4">
        <w:rPr>
          <w:b/>
          <w:bCs/>
          <w:sz w:val="24"/>
          <w:szCs w:val="24"/>
          <w:lang w:val="en-IN"/>
        </w:rPr>
        <w:t>FR-16</w:t>
      </w:r>
      <w:r w:rsidRPr="005E6FD4">
        <w:rPr>
          <w:sz w:val="24"/>
          <w:szCs w:val="24"/>
          <w:lang w:val="en-IN"/>
        </w:rPr>
        <w:t>: The system shall identify trends in time-series data.</w:t>
      </w:r>
    </w:p>
    <w:p w14:paraId="1D187281" w14:textId="77777777" w:rsidR="00140E81" w:rsidRPr="005E6FD4" w:rsidRDefault="00140E81" w:rsidP="00355CA2">
      <w:pPr>
        <w:numPr>
          <w:ilvl w:val="0"/>
          <w:numId w:val="25"/>
        </w:numPr>
        <w:spacing w:line="276" w:lineRule="auto"/>
        <w:rPr>
          <w:sz w:val="24"/>
          <w:szCs w:val="24"/>
          <w:lang w:val="en-IN"/>
        </w:rPr>
      </w:pPr>
      <w:r w:rsidRPr="005E6FD4">
        <w:rPr>
          <w:b/>
          <w:bCs/>
          <w:sz w:val="24"/>
          <w:szCs w:val="24"/>
          <w:lang w:val="en-IN"/>
        </w:rPr>
        <w:t>FR-17</w:t>
      </w:r>
      <w:r w:rsidRPr="005E6FD4">
        <w:rPr>
          <w:sz w:val="24"/>
          <w:szCs w:val="24"/>
          <w:lang w:val="en-IN"/>
        </w:rPr>
        <w:t>: The system shall perform group-based aggregations on categorical data.</w:t>
      </w:r>
    </w:p>
    <w:p w14:paraId="4DED7842" w14:textId="77777777" w:rsidR="00140E81" w:rsidRPr="005E6FD4" w:rsidRDefault="00140E81" w:rsidP="00355CA2">
      <w:pPr>
        <w:numPr>
          <w:ilvl w:val="0"/>
          <w:numId w:val="25"/>
        </w:numPr>
        <w:spacing w:line="276" w:lineRule="auto"/>
        <w:rPr>
          <w:sz w:val="24"/>
          <w:szCs w:val="24"/>
          <w:lang w:val="en-IN"/>
        </w:rPr>
      </w:pPr>
      <w:r w:rsidRPr="005E6FD4">
        <w:rPr>
          <w:b/>
          <w:bCs/>
          <w:sz w:val="24"/>
          <w:szCs w:val="24"/>
          <w:lang w:val="en-IN"/>
        </w:rPr>
        <w:t>FR-18</w:t>
      </w:r>
      <w:r w:rsidRPr="005E6FD4">
        <w:rPr>
          <w:sz w:val="24"/>
          <w:szCs w:val="24"/>
          <w:lang w:val="en-IN"/>
        </w:rPr>
        <w:t>: The system shall generate automated insights from the dataset.</w:t>
      </w:r>
    </w:p>
    <w:p w14:paraId="45F22A66" w14:textId="77777777" w:rsidR="00355CA2" w:rsidRPr="005E6FD4" w:rsidRDefault="00355CA2" w:rsidP="00355CA2">
      <w:pPr>
        <w:spacing w:after="200" w:line="276" w:lineRule="auto"/>
        <w:ind w:left="720"/>
        <w:rPr>
          <w:sz w:val="24"/>
          <w:szCs w:val="24"/>
          <w:lang w:val="en-IN"/>
        </w:rPr>
      </w:pPr>
    </w:p>
    <w:p w14:paraId="2A2B5B10" w14:textId="77777777" w:rsidR="00140E81" w:rsidRDefault="00140E81" w:rsidP="00140E81">
      <w:pPr>
        <w:rPr>
          <w:b/>
          <w:bCs/>
          <w:sz w:val="28"/>
          <w:szCs w:val="28"/>
          <w:lang w:val="en-IN"/>
        </w:rPr>
      </w:pPr>
      <w:r w:rsidRPr="005E6FD4">
        <w:rPr>
          <w:b/>
          <w:bCs/>
          <w:sz w:val="28"/>
          <w:szCs w:val="28"/>
          <w:lang w:val="en-IN"/>
        </w:rPr>
        <w:t>3.2.4 Visualization Requirements</w:t>
      </w:r>
    </w:p>
    <w:p w14:paraId="0C21E2AD" w14:textId="77777777" w:rsidR="00F23193" w:rsidRPr="005E6FD4" w:rsidRDefault="00F23193" w:rsidP="00140E81">
      <w:pPr>
        <w:rPr>
          <w:sz w:val="28"/>
          <w:szCs w:val="28"/>
          <w:lang w:val="en-IN"/>
        </w:rPr>
      </w:pPr>
    </w:p>
    <w:p w14:paraId="5C513B8B" w14:textId="77777777" w:rsidR="00140E81" w:rsidRPr="005E6FD4" w:rsidRDefault="00140E81" w:rsidP="00355CA2">
      <w:pPr>
        <w:numPr>
          <w:ilvl w:val="0"/>
          <w:numId w:val="26"/>
        </w:numPr>
        <w:spacing w:line="276" w:lineRule="auto"/>
        <w:rPr>
          <w:sz w:val="24"/>
          <w:szCs w:val="24"/>
          <w:lang w:val="en-IN"/>
        </w:rPr>
      </w:pPr>
      <w:r w:rsidRPr="005E6FD4">
        <w:rPr>
          <w:b/>
          <w:bCs/>
          <w:sz w:val="24"/>
          <w:szCs w:val="24"/>
          <w:lang w:val="en-IN"/>
        </w:rPr>
        <w:t>FR-19</w:t>
      </w:r>
      <w:r w:rsidRPr="005E6FD4">
        <w:rPr>
          <w:sz w:val="24"/>
          <w:szCs w:val="24"/>
          <w:lang w:val="en-IN"/>
        </w:rPr>
        <w:t>: The system shall generate appropriate charts based on data types.</w:t>
      </w:r>
    </w:p>
    <w:p w14:paraId="33662F52" w14:textId="77777777" w:rsidR="00140E81" w:rsidRPr="005E6FD4" w:rsidRDefault="00140E81" w:rsidP="00355CA2">
      <w:pPr>
        <w:numPr>
          <w:ilvl w:val="0"/>
          <w:numId w:val="26"/>
        </w:numPr>
        <w:spacing w:line="276" w:lineRule="auto"/>
        <w:rPr>
          <w:sz w:val="24"/>
          <w:szCs w:val="24"/>
          <w:lang w:val="en-IN"/>
        </w:rPr>
      </w:pPr>
      <w:r w:rsidRPr="005E6FD4">
        <w:rPr>
          <w:b/>
          <w:bCs/>
          <w:sz w:val="24"/>
          <w:szCs w:val="24"/>
          <w:lang w:val="en-IN"/>
        </w:rPr>
        <w:t>FR-20</w:t>
      </w:r>
      <w:r w:rsidRPr="005E6FD4">
        <w:rPr>
          <w:sz w:val="24"/>
          <w:szCs w:val="24"/>
          <w:lang w:val="en-IN"/>
        </w:rPr>
        <w:t>: The system shall support multiple chart types (bar, line, scatter, etc.).</w:t>
      </w:r>
    </w:p>
    <w:p w14:paraId="2D252505" w14:textId="7BA639AD" w:rsidR="00355CA2" w:rsidRPr="005E6FD4" w:rsidRDefault="00140E81" w:rsidP="00355CA2">
      <w:pPr>
        <w:numPr>
          <w:ilvl w:val="0"/>
          <w:numId w:val="26"/>
        </w:numPr>
        <w:spacing w:line="276" w:lineRule="auto"/>
        <w:rPr>
          <w:sz w:val="24"/>
          <w:szCs w:val="24"/>
          <w:lang w:val="en-IN"/>
        </w:rPr>
      </w:pPr>
      <w:r w:rsidRPr="005E6FD4">
        <w:rPr>
          <w:b/>
          <w:bCs/>
          <w:sz w:val="24"/>
          <w:szCs w:val="24"/>
          <w:lang w:val="en-IN"/>
        </w:rPr>
        <w:t>FR-21</w:t>
      </w:r>
      <w:r w:rsidRPr="005E6FD4">
        <w:rPr>
          <w:sz w:val="24"/>
          <w:szCs w:val="24"/>
          <w:lang w:val="en-IN"/>
        </w:rPr>
        <w:t>: The system shall provide interactive visualizations with zoom and hover.</w:t>
      </w:r>
    </w:p>
    <w:p w14:paraId="13F89E79" w14:textId="77777777" w:rsidR="00355CA2" w:rsidRPr="005E6FD4" w:rsidRDefault="00355CA2" w:rsidP="00355CA2">
      <w:pPr>
        <w:spacing w:line="276" w:lineRule="auto"/>
        <w:ind w:left="720"/>
        <w:rPr>
          <w:sz w:val="24"/>
          <w:szCs w:val="24"/>
          <w:lang w:val="en-IN"/>
        </w:rPr>
      </w:pPr>
    </w:p>
    <w:p w14:paraId="07D75929" w14:textId="77777777" w:rsidR="00140E81" w:rsidRDefault="00140E81" w:rsidP="00140E81">
      <w:pPr>
        <w:rPr>
          <w:b/>
          <w:bCs/>
          <w:sz w:val="28"/>
          <w:szCs w:val="28"/>
          <w:lang w:val="en-IN"/>
        </w:rPr>
      </w:pPr>
      <w:r w:rsidRPr="005E6FD4">
        <w:rPr>
          <w:b/>
          <w:bCs/>
          <w:sz w:val="28"/>
          <w:szCs w:val="28"/>
          <w:lang w:val="en-IN"/>
        </w:rPr>
        <w:t>3.2.5 User Interface Requirements</w:t>
      </w:r>
    </w:p>
    <w:p w14:paraId="5AC0860F" w14:textId="77777777" w:rsidR="00F23193" w:rsidRPr="005E6FD4" w:rsidRDefault="00F23193" w:rsidP="00140E81">
      <w:pPr>
        <w:rPr>
          <w:sz w:val="28"/>
          <w:szCs w:val="28"/>
          <w:lang w:val="en-IN"/>
        </w:rPr>
      </w:pPr>
    </w:p>
    <w:p w14:paraId="6B842F04" w14:textId="77777777" w:rsidR="00140E81" w:rsidRPr="005E6FD4" w:rsidRDefault="00140E81" w:rsidP="00355CA2">
      <w:pPr>
        <w:numPr>
          <w:ilvl w:val="0"/>
          <w:numId w:val="27"/>
        </w:numPr>
        <w:spacing w:line="276" w:lineRule="auto"/>
        <w:rPr>
          <w:sz w:val="24"/>
          <w:szCs w:val="24"/>
          <w:lang w:val="en-IN"/>
        </w:rPr>
      </w:pPr>
      <w:r w:rsidRPr="005E6FD4">
        <w:rPr>
          <w:b/>
          <w:bCs/>
          <w:sz w:val="24"/>
          <w:szCs w:val="24"/>
          <w:lang w:val="en-IN"/>
        </w:rPr>
        <w:t>FR-22</w:t>
      </w:r>
      <w:r w:rsidRPr="005E6FD4">
        <w:rPr>
          <w:sz w:val="24"/>
          <w:szCs w:val="24"/>
          <w:lang w:val="en-IN"/>
        </w:rPr>
        <w:t>: The system shall provide a sidebar with quick action buttons.</w:t>
      </w:r>
    </w:p>
    <w:p w14:paraId="490CA457" w14:textId="77777777" w:rsidR="00140E81" w:rsidRPr="005E6FD4" w:rsidRDefault="00140E81" w:rsidP="00355CA2">
      <w:pPr>
        <w:numPr>
          <w:ilvl w:val="0"/>
          <w:numId w:val="27"/>
        </w:numPr>
        <w:spacing w:line="276" w:lineRule="auto"/>
        <w:rPr>
          <w:sz w:val="24"/>
          <w:szCs w:val="24"/>
          <w:lang w:val="en-IN"/>
        </w:rPr>
      </w:pPr>
      <w:r w:rsidRPr="005E6FD4">
        <w:rPr>
          <w:b/>
          <w:bCs/>
          <w:sz w:val="24"/>
          <w:szCs w:val="24"/>
          <w:lang w:val="en-IN"/>
        </w:rPr>
        <w:t>FR-23</w:t>
      </w:r>
      <w:r w:rsidRPr="005E6FD4">
        <w:rPr>
          <w:sz w:val="24"/>
          <w:szCs w:val="24"/>
          <w:lang w:val="en-IN"/>
        </w:rPr>
        <w:t>: The system shall display chat messages with distinct user/AI styling.</w:t>
      </w:r>
    </w:p>
    <w:p w14:paraId="05096910" w14:textId="77777777" w:rsidR="00140E81" w:rsidRPr="005E6FD4" w:rsidRDefault="00140E81" w:rsidP="00355CA2">
      <w:pPr>
        <w:numPr>
          <w:ilvl w:val="0"/>
          <w:numId w:val="27"/>
        </w:numPr>
        <w:spacing w:line="276" w:lineRule="auto"/>
        <w:rPr>
          <w:sz w:val="24"/>
          <w:szCs w:val="24"/>
          <w:lang w:val="en-IN"/>
        </w:rPr>
      </w:pPr>
      <w:r w:rsidRPr="005E6FD4">
        <w:rPr>
          <w:b/>
          <w:bCs/>
          <w:sz w:val="24"/>
          <w:szCs w:val="24"/>
          <w:lang w:val="en-IN"/>
        </w:rPr>
        <w:t>FR-24</w:t>
      </w:r>
      <w:r w:rsidRPr="005E6FD4">
        <w:rPr>
          <w:sz w:val="24"/>
          <w:szCs w:val="24"/>
          <w:lang w:val="en-IN"/>
        </w:rPr>
        <w:t>: The system shall show loading indicators during AI processing.</w:t>
      </w:r>
    </w:p>
    <w:p w14:paraId="55103AEA" w14:textId="77777777" w:rsidR="00140E81" w:rsidRPr="005E6FD4" w:rsidRDefault="00140E81" w:rsidP="00355CA2">
      <w:pPr>
        <w:numPr>
          <w:ilvl w:val="0"/>
          <w:numId w:val="27"/>
        </w:numPr>
        <w:spacing w:line="276" w:lineRule="auto"/>
        <w:rPr>
          <w:sz w:val="24"/>
          <w:szCs w:val="24"/>
          <w:lang w:val="en-IN"/>
        </w:rPr>
      </w:pPr>
      <w:r w:rsidRPr="005E6FD4">
        <w:rPr>
          <w:b/>
          <w:bCs/>
          <w:sz w:val="24"/>
          <w:szCs w:val="24"/>
          <w:lang w:val="en-IN"/>
        </w:rPr>
        <w:t>FR-25</w:t>
      </w:r>
      <w:r w:rsidRPr="005E6FD4">
        <w:rPr>
          <w:sz w:val="24"/>
          <w:szCs w:val="24"/>
          <w:lang w:val="en-IN"/>
        </w:rPr>
        <w:t>: The system shall display error messages clearly when issues occur.</w:t>
      </w:r>
    </w:p>
    <w:p w14:paraId="6AB1145F" w14:textId="5C5E2464" w:rsidR="00140E81" w:rsidRPr="005E6FD4" w:rsidRDefault="00140E81" w:rsidP="00355CA2">
      <w:pPr>
        <w:rPr>
          <w:sz w:val="24"/>
          <w:szCs w:val="24"/>
          <w:lang w:val="en-IN"/>
        </w:rPr>
      </w:pPr>
    </w:p>
    <w:p w14:paraId="0C278AA2" w14:textId="77777777" w:rsidR="00F23193" w:rsidRDefault="00F23193" w:rsidP="00140E81">
      <w:pPr>
        <w:rPr>
          <w:sz w:val="24"/>
          <w:szCs w:val="24"/>
          <w:lang w:val="en-IN"/>
        </w:rPr>
      </w:pPr>
    </w:p>
    <w:p w14:paraId="6ABC29EB" w14:textId="26E3CC76" w:rsidR="00140E81" w:rsidRDefault="00140E81" w:rsidP="00140E81">
      <w:pPr>
        <w:rPr>
          <w:b/>
          <w:bCs/>
          <w:sz w:val="28"/>
          <w:szCs w:val="28"/>
          <w:lang w:val="en-IN"/>
        </w:rPr>
      </w:pPr>
      <w:r w:rsidRPr="005E6FD4">
        <w:rPr>
          <w:b/>
          <w:bCs/>
          <w:sz w:val="28"/>
          <w:szCs w:val="28"/>
          <w:lang w:val="en-IN"/>
        </w:rPr>
        <w:t>3.3 Non-Functional Requirements</w:t>
      </w:r>
    </w:p>
    <w:p w14:paraId="5E1874C7" w14:textId="77777777" w:rsidR="005E6FD4" w:rsidRPr="005E6FD4" w:rsidRDefault="005E6FD4" w:rsidP="00140E81">
      <w:pPr>
        <w:rPr>
          <w:b/>
          <w:bCs/>
          <w:sz w:val="28"/>
          <w:szCs w:val="28"/>
          <w:lang w:val="en-IN"/>
        </w:rPr>
      </w:pPr>
    </w:p>
    <w:p w14:paraId="4FA11382" w14:textId="77777777" w:rsidR="00140E81" w:rsidRPr="005E6FD4" w:rsidRDefault="00140E81" w:rsidP="00140E81">
      <w:pPr>
        <w:rPr>
          <w:sz w:val="24"/>
          <w:szCs w:val="24"/>
          <w:lang w:val="en-IN"/>
        </w:rPr>
      </w:pPr>
      <w:r w:rsidRPr="005E6FD4">
        <w:rPr>
          <w:sz w:val="24"/>
          <w:szCs w:val="24"/>
          <w:lang w:val="en-IN"/>
        </w:rPr>
        <w:t>Non-functional requirements define the quality attributes and constraints of the system. These requirements specify how the system should perform rather than what it should do.</w:t>
      </w:r>
    </w:p>
    <w:p w14:paraId="78C0ADE3" w14:textId="77777777" w:rsidR="00355CA2" w:rsidRPr="005E6FD4" w:rsidRDefault="00355CA2" w:rsidP="00140E81">
      <w:pPr>
        <w:rPr>
          <w:sz w:val="24"/>
          <w:szCs w:val="24"/>
          <w:lang w:val="en-IN"/>
        </w:rPr>
      </w:pPr>
    </w:p>
    <w:p w14:paraId="717634B8" w14:textId="77777777" w:rsidR="00140E81" w:rsidRDefault="00140E81" w:rsidP="00140E81">
      <w:pPr>
        <w:rPr>
          <w:b/>
          <w:bCs/>
          <w:sz w:val="28"/>
          <w:szCs w:val="28"/>
          <w:lang w:val="en-IN"/>
        </w:rPr>
      </w:pPr>
      <w:r w:rsidRPr="005E6FD4">
        <w:rPr>
          <w:b/>
          <w:bCs/>
          <w:sz w:val="28"/>
          <w:szCs w:val="28"/>
          <w:lang w:val="en-IN"/>
        </w:rPr>
        <w:t>3.3.1 Performance Requirements</w:t>
      </w:r>
    </w:p>
    <w:p w14:paraId="29E18E0A" w14:textId="77777777" w:rsidR="00F23193" w:rsidRPr="005E6FD4" w:rsidRDefault="00F23193" w:rsidP="00140E81">
      <w:pPr>
        <w:rPr>
          <w:sz w:val="28"/>
          <w:szCs w:val="28"/>
          <w:lang w:val="en-IN"/>
        </w:rPr>
      </w:pPr>
    </w:p>
    <w:p w14:paraId="5ED17685" w14:textId="77777777" w:rsidR="00140E81" w:rsidRPr="005E6FD4" w:rsidRDefault="00140E81" w:rsidP="00355CA2">
      <w:pPr>
        <w:numPr>
          <w:ilvl w:val="0"/>
          <w:numId w:val="28"/>
        </w:numPr>
        <w:spacing w:line="276" w:lineRule="auto"/>
        <w:rPr>
          <w:sz w:val="24"/>
          <w:szCs w:val="24"/>
          <w:lang w:val="en-IN"/>
        </w:rPr>
      </w:pPr>
      <w:r w:rsidRPr="005E6FD4">
        <w:rPr>
          <w:b/>
          <w:bCs/>
          <w:sz w:val="24"/>
          <w:szCs w:val="24"/>
          <w:lang w:val="en-IN"/>
        </w:rPr>
        <w:t>NFR-1</w:t>
      </w:r>
      <w:r w:rsidRPr="005E6FD4">
        <w:rPr>
          <w:sz w:val="24"/>
          <w:szCs w:val="24"/>
          <w:lang w:val="en-IN"/>
        </w:rPr>
        <w:t>: The system shall load CSV files of up to 100 MB within 10 seconds.</w:t>
      </w:r>
    </w:p>
    <w:p w14:paraId="24BCB9F0" w14:textId="77777777" w:rsidR="00140E81" w:rsidRPr="005E6FD4" w:rsidRDefault="00140E81" w:rsidP="00355CA2">
      <w:pPr>
        <w:numPr>
          <w:ilvl w:val="0"/>
          <w:numId w:val="28"/>
        </w:numPr>
        <w:spacing w:line="276" w:lineRule="auto"/>
        <w:rPr>
          <w:sz w:val="24"/>
          <w:szCs w:val="24"/>
          <w:lang w:val="en-IN"/>
        </w:rPr>
      </w:pPr>
      <w:r w:rsidRPr="005E6FD4">
        <w:rPr>
          <w:b/>
          <w:bCs/>
          <w:sz w:val="24"/>
          <w:szCs w:val="24"/>
          <w:lang w:val="en-IN"/>
        </w:rPr>
        <w:t>NFR-2</w:t>
      </w:r>
      <w:r w:rsidRPr="005E6FD4">
        <w:rPr>
          <w:sz w:val="24"/>
          <w:szCs w:val="24"/>
          <w:lang w:val="en-IN"/>
        </w:rPr>
        <w:t>: The system shall provide AI responses within 30 seconds under normal conditions.</w:t>
      </w:r>
    </w:p>
    <w:p w14:paraId="7735FC0F" w14:textId="77777777" w:rsidR="00140E81" w:rsidRPr="005E6FD4" w:rsidRDefault="00140E81" w:rsidP="00355CA2">
      <w:pPr>
        <w:numPr>
          <w:ilvl w:val="0"/>
          <w:numId w:val="28"/>
        </w:numPr>
        <w:spacing w:line="276" w:lineRule="auto"/>
        <w:rPr>
          <w:sz w:val="24"/>
          <w:szCs w:val="24"/>
          <w:lang w:val="en-IN"/>
        </w:rPr>
      </w:pPr>
      <w:r w:rsidRPr="005E6FD4">
        <w:rPr>
          <w:b/>
          <w:bCs/>
          <w:sz w:val="24"/>
          <w:szCs w:val="24"/>
          <w:lang w:val="en-IN"/>
        </w:rPr>
        <w:t>NFR-3</w:t>
      </w:r>
      <w:r w:rsidRPr="005E6FD4">
        <w:rPr>
          <w:sz w:val="24"/>
          <w:szCs w:val="24"/>
          <w:lang w:val="en-IN"/>
        </w:rPr>
        <w:t>: The user interface shall respond to user actions within 1 second.</w:t>
      </w:r>
    </w:p>
    <w:p w14:paraId="6D13BD6A" w14:textId="77777777" w:rsidR="00140E81" w:rsidRPr="005E6FD4" w:rsidRDefault="00140E81" w:rsidP="00355CA2">
      <w:pPr>
        <w:numPr>
          <w:ilvl w:val="0"/>
          <w:numId w:val="28"/>
        </w:numPr>
        <w:spacing w:line="276" w:lineRule="auto"/>
        <w:rPr>
          <w:sz w:val="24"/>
          <w:szCs w:val="24"/>
          <w:lang w:val="en-IN"/>
        </w:rPr>
      </w:pPr>
      <w:r w:rsidRPr="005E6FD4">
        <w:rPr>
          <w:b/>
          <w:bCs/>
          <w:sz w:val="24"/>
          <w:szCs w:val="24"/>
          <w:lang w:val="en-IN"/>
        </w:rPr>
        <w:t>NFR-4</w:t>
      </w:r>
      <w:r w:rsidRPr="005E6FD4">
        <w:rPr>
          <w:sz w:val="24"/>
          <w:szCs w:val="24"/>
          <w:lang w:val="en-IN"/>
        </w:rPr>
        <w:t>: The system shall handle datasets with up to 1 million rows efficiently.</w:t>
      </w:r>
    </w:p>
    <w:p w14:paraId="29566FFD" w14:textId="77777777" w:rsidR="00140E81" w:rsidRPr="005E6FD4" w:rsidRDefault="00140E81" w:rsidP="00355CA2">
      <w:pPr>
        <w:numPr>
          <w:ilvl w:val="0"/>
          <w:numId w:val="28"/>
        </w:numPr>
        <w:spacing w:line="276" w:lineRule="auto"/>
        <w:rPr>
          <w:sz w:val="24"/>
          <w:szCs w:val="24"/>
          <w:lang w:val="en-IN"/>
        </w:rPr>
      </w:pPr>
      <w:r w:rsidRPr="005E6FD4">
        <w:rPr>
          <w:b/>
          <w:bCs/>
          <w:sz w:val="24"/>
          <w:szCs w:val="24"/>
          <w:lang w:val="en-IN"/>
        </w:rPr>
        <w:t>NFR-5</w:t>
      </w:r>
      <w:r w:rsidRPr="005E6FD4">
        <w:rPr>
          <w:sz w:val="24"/>
          <w:szCs w:val="24"/>
          <w:lang w:val="en-IN"/>
        </w:rPr>
        <w:t>: The system shall support concurrent multi-user access (in multi-user deployment).</w:t>
      </w:r>
    </w:p>
    <w:p w14:paraId="262DFD91" w14:textId="77777777" w:rsidR="00355CA2" w:rsidRPr="005E6FD4" w:rsidRDefault="00355CA2" w:rsidP="00355CA2">
      <w:pPr>
        <w:spacing w:line="276" w:lineRule="auto"/>
        <w:ind w:left="720"/>
        <w:rPr>
          <w:sz w:val="24"/>
          <w:szCs w:val="24"/>
          <w:lang w:val="en-IN"/>
        </w:rPr>
      </w:pPr>
    </w:p>
    <w:p w14:paraId="741306B6" w14:textId="77777777" w:rsidR="00140E81" w:rsidRDefault="00140E81" w:rsidP="00140E81">
      <w:pPr>
        <w:rPr>
          <w:b/>
          <w:bCs/>
          <w:sz w:val="28"/>
          <w:szCs w:val="28"/>
          <w:lang w:val="en-IN"/>
        </w:rPr>
      </w:pPr>
      <w:r w:rsidRPr="005E6FD4">
        <w:rPr>
          <w:b/>
          <w:bCs/>
          <w:sz w:val="28"/>
          <w:szCs w:val="28"/>
          <w:lang w:val="en-IN"/>
        </w:rPr>
        <w:t>3.3.2 Usability Requirements</w:t>
      </w:r>
    </w:p>
    <w:p w14:paraId="6671D50E" w14:textId="77777777" w:rsidR="00F23193" w:rsidRPr="005E6FD4" w:rsidRDefault="00F23193" w:rsidP="00140E81">
      <w:pPr>
        <w:rPr>
          <w:sz w:val="28"/>
          <w:szCs w:val="28"/>
          <w:lang w:val="en-IN"/>
        </w:rPr>
      </w:pPr>
    </w:p>
    <w:p w14:paraId="18F5711A" w14:textId="77777777" w:rsidR="00140E81" w:rsidRPr="005E6FD4" w:rsidRDefault="00140E81" w:rsidP="00355CA2">
      <w:pPr>
        <w:numPr>
          <w:ilvl w:val="0"/>
          <w:numId w:val="29"/>
        </w:numPr>
        <w:spacing w:line="276" w:lineRule="auto"/>
        <w:rPr>
          <w:sz w:val="24"/>
          <w:szCs w:val="24"/>
          <w:lang w:val="en-IN"/>
        </w:rPr>
      </w:pPr>
      <w:r w:rsidRPr="005E6FD4">
        <w:rPr>
          <w:b/>
          <w:bCs/>
          <w:sz w:val="24"/>
          <w:szCs w:val="24"/>
          <w:lang w:val="en-IN"/>
        </w:rPr>
        <w:t>NFR-6</w:t>
      </w:r>
      <w:r w:rsidRPr="005E6FD4">
        <w:rPr>
          <w:sz w:val="24"/>
          <w:szCs w:val="24"/>
          <w:lang w:val="en-IN"/>
        </w:rPr>
        <w:t>: The system shall be usable by individuals without programming knowledge.</w:t>
      </w:r>
    </w:p>
    <w:p w14:paraId="1B00A506" w14:textId="77777777" w:rsidR="00140E81" w:rsidRPr="005E6FD4" w:rsidRDefault="00140E81" w:rsidP="00355CA2">
      <w:pPr>
        <w:numPr>
          <w:ilvl w:val="0"/>
          <w:numId w:val="29"/>
        </w:numPr>
        <w:spacing w:line="276" w:lineRule="auto"/>
        <w:rPr>
          <w:sz w:val="24"/>
          <w:szCs w:val="24"/>
          <w:lang w:val="en-IN"/>
        </w:rPr>
      </w:pPr>
      <w:r w:rsidRPr="005E6FD4">
        <w:rPr>
          <w:b/>
          <w:bCs/>
          <w:sz w:val="24"/>
          <w:szCs w:val="24"/>
          <w:lang w:val="en-IN"/>
        </w:rPr>
        <w:t>NFR-7</w:t>
      </w:r>
      <w:r w:rsidRPr="005E6FD4">
        <w:rPr>
          <w:sz w:val="24"/>
          <w:szCs w:val="24"/>
          <w:lang w:val="en-IN"/>
        </w:rPr>
        <w:t>: The user interface shall be intuitive and self-explanatory.</w:t>
      </w:r>
    </w:p>
    <w:p w14:paraId="02C7A1F6" w14:textId="77777777" w:rsidR="00140E81" w:rsidRPr="005E6FD4" w:rsidRDefault="00140E81" w:rsidP="00355CA2">
      <w:pPr>
        <w:numPr>
          <w:ilvl w:val="0"/>
          <w:numId w:val="29"/>
        </w:numPr>
        <w:spacing w:line="276" w:lineRule="auto"/>
        <w:rPr>
          <w:sz w:val="24"/>
          <w:szCs w:val="24"/>
          <w:lang w:val="en-IN"/>
        </w:rPr>
      </w:pPr>
      <w:r w:rsidRPr="005E6FD4">
        <w:rPr>
          <w:b/>
          <w:bCs/>
          <w:sz w:val="24"/>
          <w:szCs w:val="24"/>
          <w:lang w:val="en-IN"/>
        </w:rPr>
        <w:t>NFR-8</w:t>
      </w:r>
      <w:r w:rsidRPr="005E6FD4">
        <w:rPr>
          <w:sz w:val="24"/>
          <w:szCs w:val="24"/>
          <w:lang w:val="en-IN"/>
        </w:rPr>
        <w:t>: The system shall provide helpful error messages with suggested solutions.</w:t>
      </w:r>
    </w:p>
    <w:p w14:paraId="3F9D187C" w14:textId="77777777" w:rsidR="00140E81" w:rsidRPr="005E6FD4" w:rsidRDefault="00140E81" w:rsidP="00355CA2">
      <w:pPr>
        <w:numPr>
          <w:ilvl w:val="0"/>
          <w:numId w:val="29"/>
        </w:numPr>
        <w:spacing w:line="276" w:lineRule="auto"/>
        <w:rPr>
          <w:sz w:val="24"/>
          <w:szCs w:val="24"/>
          <w:lang w:val="en-IN"/>
        </w:rPr>
      </w:pPr>
      <w:r w:rsidRPr="005E6FD4">
        <w:rPr>
          <w:b/>
          <w:bCs/>
          <w:sz w:val="24"/>
          <w:szCs w:val="24"/>
          <w:lang w:val="en-IN"/>
        </w:rPr>
        <w:t>NFR-9</w:t>
      </w:r>
      <w:r w:rsidRPr="005E6FD4">
        <w:rPr>
          <w:sz w:val="24"/>
          <w:szCs w:val="24"/>
          <w:lang w:val="en-IN"/>
        </w:rPr>
        <w:t>: The interface shall be accessible on standard web browsers.</w:t>
      </w:r>
    </w:p>
    <w:p w14:paraId="08C116C8" w14:textId="77777777" w:rsidR="00140E81" w:rsidRPr="005E6FD4" w:rsidRDefault="00140E81" w:rsidP="00355CA2">
      <w:pPr>
        <w:numPr>
          <w:ilvl w:val="0"/>
          <w:numId w:val="29"/>
        </w:numPr>
        <w:spacing w:line="276" w:lineRule="auto"/>
        <w:rPr>
          <w:sz w:val="24"/>
          <w:szCs w:val="24"/>
          <w:lang w:val="en-IN"/>
        </w:rPr>
      </w:pPr>
      <w:r w:rsidRPr="005E6FD4">
        <w:rPr>
          <w:b/>
          <w:bCs/>
          <w:sz w:val="24"/>
          <w:szCs w:val="24"/>
          <w:lang w:val="en-IN"/>
        </w:rPr>
        <w:t>NFR-10</w:t>
      </w:r>
      <w:r w:rsidRPr="005E6FD4">
        <w:rPr>
          <w:sz w:val="24"/>
          <w:szCs w:val="24"/>
          <w:lang w:val="en-IN"/>
        </w:rPr>
        <w:t>: The system shall provide tooltips and helper text for complex features.</w:t>
      </w:r>
    </w:p>
    <w:p w14:paraId="14D4889B" w14:textId="77777777" w:rsidR="00355CA2" w:rsidRPr="005E6FD4" w:rsidRDefault="00355CA2" w:rsidP="00355CA2">
      <w:pPr>
        <w:spacing w:line="276" w:lineRule="auto"/>
        <w:ind w:left="720"/>
        <w:rPr>
          <w:sz w:val="24"/>
          <w:szCs w:val="24"/>
          <w:lang w:val="en-IN"/>
        </w:rPr>
      </w:pPr>
    </w:p>
    <w:p w14:paraId="7293B6F1" w14:textId="77777777" w:rsidR="00140E81" w:rsidRDefault="00140E81" w:rsidP="00140E81">
      <w:pPr>
        <w:rPr>
          <w:b/>
          <w:bCs/>
          <w:sz w:val="28"/>
          <w:szCs w:val="28"/>
          <w:lang w:val="en-IN"/>
        </w:rPr>
      </w:pPr>
      <w:r w:rsidRPr="005E6FD4">
        <w:rPr>
          <w:b/>
          <w:bCs/>
          <w:sz w:val="28"/>
          <w:szCs w:val="28"/>
          <w:lang w:val="en-IN"/>
        </w:rPr>
        <w:t>3.3.3 Reliability Requirements</w:t>
      </w:r>
    </w:p>
    <w:p w14:paraId="0F58F82C" w14:textId="77777777" w:rsidR="00F23193" w:rsidRPr="005E6FD4" w:rsidRDefault="00F23193" w:rsidP="00140E81">
      <w:pPr>
        <w:rPr>
          <w:sz w:val="28"/>
          <w:szCs w:val="28"/>
          <w:lang w:val="en-IN"/>
        </w:rPr>
      </w:pPr>
    </w:p>
    <w:p w14:paraId="27DE35E9" w14:textId="77777777" w:rsidR="00140E81" w:rsidRPr="005E6FD4" w:rsidRDefault="00140E81" w:rsidP="00355CA2">
      <w:pPr>
        <w:numPr>
          <w:ilvl w:val="0"/>
          <w:numId w:val="30"/>
        </w:numPr>
        <w:spacing w:line="276" w:lineRule="auto"/>
        <w:rPr>
          <w:sz w:val="24"/>
          <w:szCs w:val="24"/>
          <w:lang w:val="en-IN"/>
        </w:rPr>
      </w:pPr>
      <w:r w:rsidRPr="005E6FD4">
        <w:rPr>
          <w:b/>
          <w:bCs/>
          <w:sz w:val="24"/>
          <w:szCs w:val="24"/>
          <w:lang w:val="en-IN"/>
        </w:rPr>
        <w:t>NFR-11</w:t>
      </w:r>
      <w:r w:rsidRPr="005E6FD4">
        <w:rPr>
          <w:sz w:val="24"/>
          <w:szCs w:val="24"/>
          <w:lang w:val="en-IN"/>
        </w:rPr>
        <w:t>: The system shall maintain 99% uptime under normal operating conditions.</w:t>
      </w:r>
    </w:p>
    <w:p w14:paraId="12C6F6F3" w14:textId="77777777" w:rsidR="00140E81" w:rsidRPr="005E6FD4" w:rsidRDefault="00140E81" w:rsidP="00355CA2">
      <w:pPr>
        <w:numPr>
          <w:ilvl w:val="0"/>
          <w:numId w:val="30"/>
        </w:numPr>
        <w:spacing w:line="276" w:lineRule="auto"/>
        <w:rPr>
          <w:sz w:val="24"/>
          <w:szCs w:val="24"/>
          <w:lang w:val="en-IN"/>
        </w:rPr>
      </w:pPr>
      <w:r w:rsidRPr="005E6FD4">
        <w:rPr>
          <w:b/>
          <w:bCs/>
          <w:sz w:val="24"/>
          <w:szCs w:val="24"/>
          <w:lang w:val="en-IN"/>
        </w:rPr>
        <w:t>NFR-12</w:t>
      </w:r>
      <w:r w:rsidRPr="005E6FD4">
        <w:rPr>
          <w:sz w:val="24"/>
          <w:szCs w:val="24"/>
          <w:lang w:val="en-IN"/>
        </w:rPr>
        <w:t>: The system shall handle API failures gracefully without crashing.</w:t>
      </w:r>
    </w:p>
    <w:p w14:paraId="75FC90CE" w14:textId="77777777" w:rsidR="00140E81" w:rsidRPr="005E6FD4" w:rsidRDefault="00140E81" w:rsidP="00355CA2">
      <w:pPr>
        <w:numPr>
          <w:ilvl w:val="0"/>
          <w:numId w:val="30"/>
        </w:numPr>
        <w:spacing w:line="276" w:lineRule="auto"/>
        <w:rPr>
          <w:sz w:val="24"/>
          <w:szCs w:val="24"/>
          <w:lang w:val="en-IN"/>
        </w:rPr>
      </w:pPr>
      <w:r w:rsidRPr="005E6FD4">
        <w:rPr>
          <w:b/>
          <w:bCs/>
          <w:sz w:val="24"/>
          <w:szCs w:val="24"/>
          <w:lang w:val="en-IN"/>
        </w:rPr>
        <w:t>NFR-13</w:t>
      </w:r>
      <w:r w:rsidRPr="005E6FD4">
        <w:rPr>
          <w:sz w:val="24"/>
          <w:szCs w:val="24"/>
          <w:lang w:val="en-IN"/>
        </w:rPr>
        <w:t>: The system shall implement retry mechanisms for transient errors.</w:t>
      </w:r>
    </w:p>
    <w:p w14:paraId="754C2871" w14:textId="77777777" w:rsidR="00140E81" w:rsidRPr="005E6FD4" w:rsidRDefault="00140E81" w:rsidP="00355CA2">
      <w:pPr>
        <w:numPr>
          <w:ilvl w:val="0"/>
          <w:numId w:val="30"/>
        </w:numPr>
        <w:spacing w:line="276" w:lineRule="auto"/>
        <w:rPr>
          <w:sz w:val="24"/>
          <w:szCs w:val="24"/>
          <w:lang w:val="en-IN"/>
        </w:rPr>
      </w:pPr>
      <w:r w:rsidRPr="005E6FD4">
        <w:rPr>
          <w:b/>
          <w:bCs/>
          <w:sz w:val="24"/>
          <w:szCs w:val="24"/>
          <w:lang w:val="en-IN"/>
        </w:rPr>
        <w:t>NFR-14</w:t>
      </w:r>
      <w:r w:rsidRPr="005E6FD4">
        <w:rPr>
          <w:sz w:val="24"/>
          <w:szCs w:val="24"/>
          <w:lang w:val="en-IN"/>
        </w:rPr>
        <w:t>: The system shall preserve user data integrity throughout the session.</w:t>
      </w:r>
    </w:p>
    <w:p w14:paraId="20882B23" w14:textId="77777777" w:rsidR="00355CA2" w:rsidRPr="005E6FD4" w:rsidRDefault="00355CA2" w:rsidP="00355CA2">
      <w:pPr>
        <w:spacing w:line="276" w:lineRule="auto"/>
        <w:ind w:left="720"/>
        <w:rPr>
          <w:sz w:val="24"/>
          <w:szCs w:val="24"/>
          <w:lang w:val="en-IN"/>
        </w:rPr>
      </w:pPr>
    </w:p>
    <w:p w14:paraId="05B86FC4" w14:textId="77777777" w:rsidR="00140E81" w:rsidRDefault="00140E81" w:rsidP="00140E81">
      <w:pPr>
        <w:rPr>
          <w:b/>
          <w:bCs/>
          <w:sz w:val="28"/>
          <w:szCs w:val="28"/>
          <w:lang w:val="en-IN"/>
        </w:rPr>
      </w:pPr>
      <w:r w:rsidRPr="005E6FD4">
        <w:rPr>
          <w:b/>
          <w:bCs/>
          <w:sz w:val="28"/>
          <w:szCs w:val="28"/>
          <w:lang w:val="en-IN"/>
        </w:rPr>
        <w:t>3.3.4 Security Requirements</w:t>
      </w:r>
    </w:p>
    <w:p w14:paraId="1596B09D" w14:textId="77777777" w:rsidR="00F23193" w:rsidRPr="005E6FD4" w:rsidRDefault="00F23193" w:rsidP="00140E81">
      <w:pPr>
        <w:rPr>
          <w:sz w:val="28"/>
          <w:szCs w:val="28"/>
          <w:lang w:val="en-IN"/>
        </w:rPr>
      </w:pPr>
    </w:p>
    <w:p w14:paraId="0FA4574C" w14:textId="77777777" w:rsidR="00140E81" w:rsidRPr="005E6FD4" w:rsidRDefault="00140E81" w:rsidP="00355CA2">
      <w:pPr>
        <w:numPr>
          <w:ilvl w:val="0"/>
          <w:numId w:val="31"/>
        </w:numPr>
        <w:spacing w:line="276" w:lineRule="auto"/>
        <w:rPr>
          <w:sz w:val="24"/>
          <w:szCs w:val="24"/>
          <w:lang w:val="en-IN"/>
        </w:rPr>
      </w:pPr>
      <w:r w:rsidRPr="005E6FD4">
        <w:rPr>
          <w:b/>
          <w:bCs/>
          <w:sz w:val="24"/>
          <w:szCs w:val="24"/>
          <w:lang w:val="en-IN"/>
        </w:rPr>
        <w:t>NFR-15</w:t>
      </w:r>
      <w:r w:rsidRPr="005E6FD4">
        <w:rPr>
          <w:sz w:val="24"/>
          <w:szCs w:val="24"/>
          <w:lang w:val="en-IN"/>
        </w:rPr>
        <w:t>: API keys shall be stored securely in environment variables.</w:t>
      </w:r>
    </w:p>
    <w:p w14:paraId="2EB5AEB7" w14:textId="77777777" w:rsidR="00140E81" w:rsidRPr="005E6FD4" w:rsidRDefault="00140E81" w:rsidP="00355CA2">
      <w:pPr>
        <w:numPr>
          <w:ilvl w:val="0"/>
          <w:numId w:val="31"/>
        </w:numPr>
        <w:spacing w:line="276" w:lineRule="auto"/>
        <w:rPr>
          <w:sz w:val="24"/>
          <w:szCs w:val="24"/>
          <w:lang w:val="en-IN"/>
        </w:rPr>
      </w:pPr>
      <w:r w:rsidRPr="005E6FD4">
        <w:rPr>
          <w:b/>
          <w:bCs/>
          <w:sz w:val="24"/>
          <w:szCs w:val="24"/>
          <w:lang w:val="en-IN"/>
        </w:rPr>
        <w:t>NFR-16</w:t>
      </w:r>
      <w:r w:rsidRPr="005E6FD4">
        <w:rPr>
          <w:sz w:val="24"/>
          <w:szCs w:val="24"/>
          <w:lang w:val="en-IN"/>
        </w:rPr>
        <w:t>: User-uploaded data shall not be stored persistently on the server.</w:t>
      </w:r>
    </w:p>
    <w:p w14:paraId="0AFC6D7D" w14:textId="77777777" w:rsidR="00140E81" w:rsidRPr="005E6FD4" w:rsidRDefault="00140E81" w:rsidP="00355CA2">
      <w:pPr>
        <w:numPr>
          <w:ilvl w:val="0"/>
          <w:numId w:val="31"/>
        </w:numPr>
        <w:spacing w:line="276" w:lineRule="auto"/>
        <w:rPr>
          <w:sz w:val="24"/>
          <w:szCs w:val="24"/>
          <w:lang w:val="en-IN"/>
        </w:rPr>
      </w:pPr>
      <w:r w:rsidRPr="005E6FD4">
        <w:rPr>
          <w:b/>
          <w:bCs/>
          <w:sz w:val="24"/>
          <w:szCs w:val="24"/>
          <w:lang w:val="en-IN"/>
        </w:rPr>
        <w:t>NFR-17</w:t>
      </w:r>
      <w:r w:rsidRPr="005E6FD4">
        <w:rPr>
          <w:sz w:val="24"/>
          <w:szCs w:val="24"/>
          <w:lang w:val="en-IN"/>
        </w:rPr>
        <w:t>: The system shall sanitize user inputs to prevent injection attacks.</w:t>
      </w:r>
    </w:p>
    <w:p w14:paraId="11010112" w14:textId="77777777" w:rsidR="00140E81" w:rsidRPr="005E6FD4" w:rsidRDefault="00140E81" w:rsidP="00355CA2">
      <w:pPr>
        <w:numPr>
          <w:ilvl w:val="0"/>
          <w:numId w:val="31"/>
        </w:numPr>
        <w:spacing w:line="276" w:lineRule="auto"/>
        <w:rPr>
          <w:sz w:val="24"/>
          <w:szCs w:val="24"/>
          <w:lang w:val="en-IN"/>
        </w:rPr>
      </w:pPr>
      <w:r w:rsidRPr="005E6FD4">
        <w:rPr>
          <w:b/>
          <w:bCs/>
          <w:sz w:val="24"/>
          <w:szCs w:val="24"/>
          <w:lang w:val="en-IN"/>
        </w:rPr>
        <w:t>NFR-18</w:t>
      </w:r>
      <w:r w:rsidRPr="005E6FD4">
        <w:rPr>
          <w:sz w:val="24"/>
          <w:szCs w:val="24"/>
          <w:lang w:val="en-IN"/>
        </w:rPr>
        <w:t>: All API communications shall use HTTPS encryption.</w:t>
      </w:r>
    </w:p>
    <w:p w14:paraId="4908E4CD" w14:textId="77777777" w:rsidR="00355CA2" w:rsidRPr="005E6FD4" w:rsidRDefault="00355CA2" w:rsidP="00355CA2">
      <w:pPr>
        <w:spacing w:line="276" w:lineRule="auto"/>
        <w:ind w:left="720"/>
        <w:rPr>
          <w:sz w:val="24"/>
          <w:szCs w:val="24"/>
          <w:lang w:val="en-IN"/>
        </w:rPr>
      </w:pPr>
    </w:p>
    <w:p w14:paraId="6E92CCE7" w14:textId="77777777" w:rsidR="00140E81" w:rsidRDefault="00140E81" w:rsidP="00140E81">
      <w:pPr>
        <w:rPr>
          <w:b/>
          <w:bCs/>
          <w:sz w:val="28"/>
          <w:szCs w:val="28"/>
          <w:lang w:val="en-IN"/>
        </w:rPr>
      </w:pPr>
      <w:r w:rsidRPr="005E6FD4">
        <w:rPr>
          <w:b/>
          <w:bCs/>
          <w:sz w:val="28"/>
          <w:szCs w:val="28"/>
          <w:lang w:val="en-IN"/>
        </w:rPr>
        <w:t>3.3.5 Maintainability Requirements</w:t>
      </w:r>
    </w:p>
    <w:p w14:paraId="5EE8A9F0" w14:textId="77777777" w:rsidR="00F23193" w:rsidRPr="005E6FD4" w:rsidRDefault="00F23193" w:rsidP="00140E81">
      <w:pPr>
        <w:rPr>
          <w:sz w:val="28"/>
          <w:szCs w:val="28"/>
          <w:lang w:val="en-IN"/>
        </w:rPr>
      </w:pPr>
    </w:p>
    <w:p w14:paraId="10CBB10F" w14:textId="77777777" w:rsidR="00140E81" w:rsidRPr="005E6FD4" w:rsidRDefault="00140E81" w:rsidP="00355CA2">
      <w:pPr>
        <w:numPr>
          <w:ilvl w:val="0"/>
          <w:numId w:val="32"/>
        </w:numPr>
        <w:spacing w:line="276" w:lineRule="auto"/>
        <w:rPr>
          <w:sz w:val="24"/>
          <w:szCs w:val="24"/>
          <w:lang w:val="en-IN"/>
        </w:rPr>
      </w:pPr>
      <w:r w:rsidRPr="005E6FD4">
        <w:rPr>
          <w:b/>
          <w:bCs/>
          <w:sz w:val="24"/>
          <w:szCs w:val="24"/>
          <w:lang w:val="en-IN"/>
        </w:rPr>
        <w:t>NFR-19</w:t>
      </w:r>
      <w:r w:rsidRPr="005E6FD4">
        <w:rPr>
          <w:sz w:val="24"/>
          <w:szCs w:val="24"/>
          <w:lang w:val="en-IN"/>
        </w:rPr>
        <w:t>: The codebase shall follow PEP 8 Python coding standards.</w:t>
      </w:r>
    </w:p>
    <w:p w14:paraId="715438BB" w14:textId="77777777" w:rsidR="00140E81" w:rsidRPr="005E6FD4" w:rsidRDefault="00140E81" w:rsidP="00355CA2">
      <w:pPr>
        <w:numPr>
          <w:ilvl w:val="0"/>
          <w:numId w:val="32"/>
        </w:numPr>
        <w:spacing w:line="276" w:lineRule="auto"/>
        <w:rPr>
          <w:sz w:val="24"/>
          <w:szCs w:val="24"/>
          <w:lang w:val="en-IN"/>
        </w:rPr>
      </w:pPr>
      <w:r w:rsidRPr="005E6FD4">
        <w:rPr>
          <w:b/>
          <w:bCs/>
          <w:sz w:val="24"/>
          <w:szCs w:val="24"/>
          <w:lang w:val="en-IN"/>
        </w:rPr>
        <w:t>NFR-20</w:t>
      </w:r>
      <w:r w:rsidRPr="005E6FD4">
        <w:rPr>
          <w:sz w:val="24"/>
          <w:szCs w:val="24"/>
          <w:lang w:val="en-IN"/>
        </w:rPr>
        <w:t>: All major functions shall have comprehensive docstrings.</w:t>
      </w:r>
    </w:p>
    <w:p w14:paraId="4711452F" w14:textId="77777777" w:rsidR="00140E81" w:rsidRPr="005E6FD4" w:rsidRDefault="00140E81" w:rsidP="00355CA2">
      <w:pPr>
        <w:numPr>
          <w:ilvl w:val="0"/>
          <w:numId w:val="32"/>
        </w:numPr>
        <w:spacing w:line="276" w:lineRule="auto"/>
        <w:rPr>
          <w:sz w:val="24"/>
          <w:szCs w:val="24"/>
          <w:lang w:val="en-IN"/>
        </w:rPr>
      </w:pPr>
      <w:r w:rsidRPr="005E6FD4">
        <w:rPr>
          <w:b/>
          <w:bCs/>
          <w:sz w:val="24"/>
          <w:szCs w:val="24"/>
          <w:lang w:val="en-IN"/>
        </w:rPr>
        <w:lastRenderedPageBreak/>
        <w:t>NFR-21</w:t>
      </w:r>
      <w:r w:rsidRPr="005E6FD4">
        <w:rPr>
          <w:sz w:val="24"/>
          <w:szCs w:val="24"/>
          <w:lang w:val="en-IN"/>
        </w:rPr>
        <w:t>: The system shall use a modular architecture for easy maintenance.</w:t>
      </w:r>
    </w:p>
    <w:p w14:paraId="7C980199" w14:textId="77777777" w:rsidR="00140E81" w:rsidRPr="005E6FD4" w:rsidRDefault="00140E81" w:rsidP="00355CA2">
      <w:pPr>
        <w:numPr>
          <w:ilvl w:val="0"/>
          <w:numId w:val="32"/>
        </w:numPr>
        <w:spacing w:line="276" w:lineRule="auto"/>
        <w:rPr>
          <w:sz w:val="24"/>
          <w:szCs w:val="24"/>
          <w:lang w:val="en-IN"/>
        </w:rPr>
      </w:pPr>
      <w:r w:rsidRPr="005E6FD4">
        <w:rPr>
          <w:b/>
          <w:bCs/>
          <w:sz w:val="24"/>
          <w:szCs w:val="24"/>
          <w:lang w:val="en-IN"/>
        </w:rPr>
        <w:t>NFR-22</w:t>
      </w:r>
      <w:r w:rsidRPr="005E6FD4">
        <w:rPr>
          <w:sz w:val="24"/>
          <w:szCs w:val="24"/>
          <w:lang w:val="en-IN"/>
        </w:rPr>
        <w:t>: Configuration shall be externalized in separate files.</w:t>
      </w:r>
    </w:p>
    <w:p w14:paraId="4370E73C" w14:textId="77777777" w:rsidR="005E6FD4" w:rsidRDefault="005E6FD4" w:rsidP="00140E81">
      <w:pPr>
        <w:rPr>
          <w:b/>
          <w:bCs/>
          <w:sz w:val="28"/>
          <w:szCs w:val="28"/>
          <w:lang w:val="en-IN"/>
        </w:rPr>
      </w:pPr>
    </w:p>
    <w:p w14:paraId="6E824F81" w14:textId="4E58E5B3" w:rsidR="00140E81" w:rsidRDefault="00140E81" w:rsidP="00140E81">
      <w:pPr>
        <w:rPr>
          <w:b/>
          <w:bCs/>
          <w:sz w:val="28"/>
          <w:szCs w:val="28"/>
          <w:lang w:val="en-IN"/>
        </w:rPr>
      </w:pPr>
      <w:r w:rsidRPr="005E6FD4">
        <w:rPr>
          <w:b/>
          <w:bCs/>
          <w:sz w:val="28"/>
          <w:szCs w:val="28"/>
          <w:lang w:val="en-IN"/>
        </w:rPr>
        <w:t>3.3.6 Compatibility Requirements</w:t>
      </w:r>
    </w:p>
    <w:p w14:paraId="1B445C17" w14:textId="77777777" w:rsidR="00F23193" w:rsidRPr="005E6FD4" w:rsidRDefault="00F23193" w:rsidP="00140E81">
      <w:pPr>
        <w:rPr>
          <w:sz w:val="28"/>
          <w:szCs w:val="28"/>
          <w:lang w:val="en-IN"/>
        </w:rPr>
      </w:pPr>
    </w:p>
    <w:p w14:paraId="1830EAB2" w14:textId="77777777" w:rsidR="00140E81" w:rsidRPr="005E6FD4" w:rsidRDefault="00140E81" w:rsidP="00355CA2">
      <w:pPr>
        <w:numPr>
          <w:ilvl w:val="0"/>
          <w:numId w:val="33"/>
        </w:numPr>
        <w:spacing w:line="276" w:lineRule="auto"/>
        <w:rPr>
          <w:sz w:val="24"/>
          <w:szCs w:val="24"/>
          <w:lang w:val="en-IN"/>
        </w:rPr>
      </w:pPr>
      <w:r w:rsidRPr="005E6FD4">
        <w:rPr>
          <w:b/>
          <w:bCs/>
          <w:sz w:val="24"/>
          <w:szCs w:val="24"/>
          <w:lang w:val="en-IN"/>
        </w:rPr>
        <w:t>NFR-23</w:t>
      </w:r>
      <w:r w:rsidRPr="005E6FD4">
        <w:rPr>
          <w:sz w:val="24"/>
          <w:szCs w:val="24"/>
          <w:lang w:val="en-IN"/>
        </w:rPr>
        <w:t>: The system shall work on Windows 10/11, Ubuntu 20.04+, and macOS 12+.</w:t>
      </w:r>
    </w:p>
    <w:p w14:paraId="27A8789F" w14:textId="77777777" w:rsidR="00140E81" w:rsidRPr="005E6FD4" w:rsidRDefault="00140E81" w:rsidP="00355CA2">
      <w:pPr>
        <w:numPr>
          <w:ilvl w:val="0"/>
          <w:numId w:val="33"/>
        </w:numPr>
        <w:spacing w:line="276" w:lineRule="auto"/>
        <w:rPr>
          <w:sz w:val="24"/>
          <w:szCs w:val="24"/>
          <w:lang w:val="en-IN"/>
        </w:rPr>
      </w:pPr>
      <w:r w:rsidRPr="005E6FD4">
        <w:rPr>
          <w:b/>
          <w:bCs/>
          <w:sz w:val="24"/>
          <w:szCs w:val="24"/>
          <w:lang w:val="en-IN"/>
        </w:rPr>
        <w:t>NFR-24</w:t>
      </w:r>
      <w:r w:rsidRPr="005E6FD4">
        <w:rPr>
          <w:sz w:val="24"/>
          <w:szCs w:val="24"/>
          <w:lang w:val="en-IN"/>
        </w:rPr>
        <w:t>: The web interface shall be compatible with Chrome, Firefox, and Edge.</w:t>
      </w:r>
    </w:p>
    <w:p w14:paraId="052829F5" w14:textId="77777777" w:rsidR="00140E81" w:rsidRPr="005E6FD4" w:rsidRDefault="00140E81" w:rsidP="00355CA2">
      <w:pPr>
        <w:numPr>
          <w:ilvl w:val="0"/>
          <w:numId w:val="33"/>
        </w:numPr>
        <w:spacing w:line="276" w:lineRule="auto"/>
        <w:rPr>
          <w:sz w:val="24"/>
          <w:szCs w:val="24"/>
          <w:lang w:val="en-IN"/>
        </w:rPr>
      </w:pPr>
      <w:r w:rsidRPr="005E6FD4">
        <w:rPr>
          <w:b/>
          <w:bCs/>
          <w:sz w:val="24"/>
          <w:szCs w:val="24"/>
          <w:lang w:val="en-IN"/>
        </w:rPr>
        <w:t>NFR-25</w:t>
      </w:r>
      <w:r w:rsidRPr="005E6FD4">
        <w:rPr>
          <w:sz w:val="24"/>
          <w:szCs w:val="24"/>
          <w:lang w:val="en-IN"/>
        </w:rPr>
        <w:t>: The system shall support Python 3.8 and higher versions.</w:t>
      </w:r>
    </w:p>
    <w:p w14:paraId="786836A4" w14:textId="77777777" w:rsidR="00355CA2" w:rsidRPr="005E6FD4" w:rsidRDefault="00355CA2" w:rsidP="00140E81">
      <w:pPr>
        <w:rPr>
          <w:sz w:val="24"/>
          <w:szCs w:val="24"/>
          <w:lang w:val="en-IN"/>
        </w:rPr>
      </w:pPr>
    </w:p>
    <w:p w14:paraId="4CD8540F" w14:textId="77777777" w:rsidR="00355CA2" w:rsidRPr="005E6FD4" w:rsidRDefault="00355CA2" w:rsidP="00140E81">
      <w:pPr>
        <w:rPr>
          <w:sz w:val="24"/>
          <w:szCs w:val="24"/>
          <w:lang w:val="en-IN"/>
        </w:rPr>
      </w:pPr>
    </w:p>
    <w:p w14:paraId="20E75544" w14:textId="77777777" w:rsidR="004D6214" w:rsidRDefault="004D6214" w:rsidP="00140E81">
      <w:pPr>
        <w:rPr>
          <w:b/>
          <w:bCs/>
          <w:sz w:val="28"/>
          <w:szCs w:val="28"/>
          <w:lang w:val="en-IN"/>
        </w:rPr>
      </w:pPr>
    </w:p>
    <w:p w14:paraId="3B454CCA" w14:textId="7604FA09" w:rsidR="00140E81" w:rsidRDefault="00140E81" w:rsidP="00140E81">
      <w:pPr>
        <w:rPr>
          <w:b/>
          <w:bCs/>
          <w:sz w:val="28"/>
          <w:szCs w:val="28"/>
          <w:lang w:val="en-IN"/>
        </w:rPr>
      </w:pPr>
      <w:r w:rsidRPr="005E6FD4">
        <w:rPr>
          <w:b/>
          <w:bCs/>
          <w:sz w:val="28"/>
          <w:szCs w:val="28"/>
          <w:lang w:val="en-IN"/>
        </w:rPr>
        <w:t>3.4 Modules and Functionalities</w:t>
      </w:r>
    </w:p>
    <w:p w14:paraId="597111F0" w14:textId="77777777" w:rsidR="00F23193" w:rsidRPr="005E6FD4" w:rsidRDefault="00F23193" w:rsidP="00140E81">
      <w:pPr>
        <w:rPr>
          <w:b/>
          <w:bCs/>
          <w:sz w:val="28"/>
          <w:szCs w:val="28"/>
          <w:lang w:val="en-IN"/>
        </w:rPr>
      </w:pPr>
    </w:p>
    <w:p w14:paraId="6C9FA843" w14:textId="77777777" w:rsidR="00140E81" w:rsidRPr="005E6FD4" w:rsidRDefault="00140E81" w:rsidP="00140E81">
      <w:pPr>
        <w:rPr>
          <w:sz w:val="24"/>
          <w:szCs w:val="24"/>
          <w:lang w:val="en-IN"/>
        </w:rPr>
      </w:pPr>
      <w:r w:rsidRPr="005E6FD4">
        <w:rPr>
          <w:sz w:val="24"/>
          <w:szCs w:val="24"/>
          <w:lang w:val="en-IN"/>
        </w:rPr>
        <w:t>The proposed system is logically divided into five primary modules, each handling specific responsibilities. This modular design ensures separation of concerns, makes the codebase maintainable, and allows independent development and testing of each module.</w:t>
      </w:r>
    </w:p>
    <w:p w14:paraId="35009C27" w14:textId="77777777" w:rsidR="00355CA2" w:rsidRPr="005E6FD4" w:rsidRDefault="00355CA2" w:rsidP="00140E81">
      <w:pPr>
        <w:rPr>
          <w:sz w:val="24"/>
          <w:szCs w:val="24"/>
          <w:lang w:val="en-IN"/>
        </w:rPr>
      </w:pPr>
    </w:p>
    <w:p w14:paraId="44070C19" w14:textId="77777777" w:rsidR="00140E81" w:rsidRDefault="00140E81" w:rsidP="00140E81">
      <w:pPr>
        <w:rPr>
          <w:b/>
          <w:bCs/>
          <w:sz w:val="28"/>
          <w:szCs w:val="28"/>
          <w:lang w:val="en-IN"/>
        </w:rPr>
      </w:pPr>
      <w:r w:rsidRPr="005E6FD4">
        <w:rPr>
          <w:b/>
          <w:bCs/>
          <w:sz w:val="28"/>
          <w:szCs w:val="28"/>
          <w:lang w:val="en-IN"/>
        </w:rPr>
        <w:t>3.4.1 Data Ingestion Module</w:t>
      </w:r>
    </w:p>
    <w:p w14:paraId="203F6065" w14:textId="77777777" w:rsidR="00F23193" w:rsidRPr="005E6FD4" w:rsidRDefault="00F23193" w:rsidP="00140E81">
      <w:pPr>
        <w:rPr>
          <w:sz w:val="28"/>
          <w:szCs w:val="28"/>
          <w:lang w:val="en-IN"/>
        </w:rPr>
      </w:pPr>
    </w:p>
    <w:p w14:paraId="5D67FB5D" w14:textId="77777777" w:rsidR="00140E81" w:rsidRPr="005E6FD4" w:rsidRDefault="00140E81" w:rsidP="00140E81">
      <w:pPr>
        <w:rPr>
          <w:sz w:val="24"/>
          <w:szCs w:val="24"/>
          <w:lang w:val="en-IN"/>
        </w:rPr>
      </w:pPr>
      <w:r w:rsidRPr="005E6FD4">
        <w:rPr>
          <w:sz w:val="24"/>
          <w:szCs w:val="24"/>
          <w:lang w:val="en-IN"/>
        </w:rPr>
        <w:t>The Data Ingestion Module is responsible for handling all aspects of data input into the system. Its primary functionalities include:</w:t>
      </w:r>
    </w:p>
    <w:p w14:paraId="79230848" w14:textId="77777777" w:rsidR="00140E81" w:rsidRPr="005E6FD4" w:rsidRDefault="00140E81" w:rsidP="00355CA2">
      <w:pPr>
        <w:numPr>
          <w:ilvl w:val="0"/>
          <w:numId w:val="34"/>
        </w:numPr>
        <w:spacing w:line="276" w:lineRule="auto"/>
        <w:rPr>
          <w:sz w:val="24"/>
          <w:szCs w:val="24"/>
          <w:lang w:val="en-IN"/>
        </w:rPr>
      </w:pPr>
      <w:r w:rsidRPr="005E6FD4">
        <w:rPr>
          <w:b/>
          <w:bCs/>
          <w:sz w:val="24"/>
          <w:szCs w:val="24"/>
          <w:lang w:val="en-IN"/>
        </w:rPr>
        <w:t>File Upload Handling</w:t>
      </w:r>
      <w:r w:rsidRPr="005E6FD4">
        <w:rPr>
          <w:sz w:val="24"/>
          <w:szCs w:val="24"/>
          <w:lang w:val="en-IN"/>
        </w:rPr>
        <w:t>: Accepts CSV files through the Streamlit file uploader component, with size validation and format checking.</w:t>
      </w:r>
    </w:p>
    <w:p w14:paraId="5001A8C4" w14:textId="77777777" w:rsidR="00140E81" w:rsidRPr="005E6FD4" w:rsidRDefault="00140E81" w:rsidP="00355CA2">
      <w:pPr>
        <w:numPr>
          <w:ilvl w:val="0"/>
          <w:numId w:val="34"/>
        </w:numPr>
        <w:spacing w:line="276" w:lineRule="auto"/>
        <w:rPr>
          <w:sz w:val="24"/>
          <w:szCs w:val="24"/>
          <w:lang w:val="en-IN"/>
        </w:rPr>
      </w:pPr>
      <w:r w:rsidRPr="005E6FD4">
        <w:rPr>
          <w:b/>
          <w:bCs/>
          <w:sz w:val="24"/>
          <w:szCs w:val="24"/>
          <w:lang w:val="en-IN"/>
        </w:rPr>
        <w:t>File Format Validation</w:t>
      </w:r>
      <w:r w:rsidRPr="005E6FD4">
        <w:rPr>
          <w:sz w:val="24"/>
          <w:szCs w:val="24"/>
          <w:lang w:val="en-IN"/>
        </w:rPr>
        <w:t>: Ensures that uploaded files conform to valid CSV format, checking for proper delimiters, header rows, and encoding.</w:t>
      </w:r>
    </w:p>
    <w:p w14:paraId="6AB455B8" w14:textId="77777777" w:rsidR="00140E81" w:rsidRPr="005E6FD4" w:rsidRDefault="00140E81" w:rsidP="00355CA2">
      <w:pPr>
        <w:numPr>
          <w:ilvl w:val="0"/>
          <w:numId w:val="34"/>
        </w:numPr>
        <w:spacing w:line="276" w:lineRule="auto"/>
        <w:rPr>
          <w:sz w:val="24"/>
          <w:szCs w:val="24"/>
          <w:lang w:val="en-IN"/>
        </w:rPr>
      </w:pPr>
      <w:r w:rsidRPr="005E6FD4">
        <w:rPr>
          <w:b/>
          <w:bCs/>
          <w:sz w:val="24"/>
          <w:szCs w:val="24"/>
          <w:lang w:val="en-IN"/>
        </w:rPr>
        <w:t>Data Loading</w:t>
      </w:r>
      <w:r w:rsidRPr="005E6FD4">
        <w:rPr>
          <w:sz w:val="24"/>
          <w:szCs w:val="24"/>
          <w:lang w:val="en-IN"/>
        </w:rPr>
        <w:t>: Uses Pandas to read CSV files into DataFrame objects for further processing, handling various edge cases such as different encodings and delimiters.</w:t>
      </w:r>
    </w:p>
    <w:p w14:paraId="234970FA" w14:textId="77777777" w:rsidR="00140E81" w:rsidRPr="005E6FD4" w:rsidRDefault="00140E81" w:rsidP="00355CA2">
      <w:pPr>
        <w:numPr>
          <w:ilvl w:val="0"/>
          <w:numId w:val="34"/>
        </w:numPr>
        <w:spacing w:line="276" w:lineRule="auto"/>
        <w:rPr>
          <w:sz w:val="24"/>
          <w:szCs w:val="24"/>
          <w:lang w:val="en-IN"/>
        </w:rPr>
      </w:pPr>
      <w:r w:rsidRPr="005E6FD4">
        <w:rPr>
          <w:b/>
          <w:bCs/>
          <w:sz w:val="24"/>
          <w:szCs w:val="24"/>
          <w:lang w:val="en-IN"/>
        </w:rPr>
        <w:t>Initial Profiling</w:t>
      </w:r>
      <w:r w:rsidRPr="005E6FD4">
        <w:rPr>
          <w:sz w:val="24"/>
          <w:szCs w:val="24"/>
          <w:lang w:val="en-IN"/>
        </w:rPr>
        <w:t>: Generates basic profiling information including the number of rows, columns, data types, and missing value counts.</w:t>
      </w:r>
    </w:p>
    <w:p w14:paraId="537FE755" w14:textId="77777777" w:rsidR="00140E81" w:rsidRPr="005E6FD4" w:rsidRDefault="00140E81" w:rsidP="00355CA2">
      <w:pPr>
        <w:numPr>
          <w:ilvl w:val="0"/>
          <w:numId w:val="34"/>
        </w:numPr>
        <w:spacing w:line="276" w:lineRule="auto"/>
        <w:rPr>
          <w:sz w:val="24"/>
          <w:szCs w:val="24"/>
          <w:lang w:val="en-IN"/>
        </w:rPr>
      </w:pPr>
      <w:r w:rsidRPr="005E6FD4">
        <w:rPr>
          <w:b/>
          <w:bCs/>
          <w:sz w:val="24"/>
          <w:szCs w:val="24"/>
          <w:lang w:val="en-IN"/>
        </w:rPr>
        <w:t>Data Preview</w:t>
      </w:r>
      <w:r w:rsidRPr="005E6FD4">
        <w:rPr>
          <w:sz w:val="24"/>
          <w:szCs w:val="24"/>
          <w:lang w:val="en-IN"/>
        </w:rPr>
        <w:t>: Provides a tabular preview of the first few rows of the loaded data for user verification.</w:t>
      </w:r>
    </w:p>
    <w:p w14:paraId="2CBEFAD4" w14:textId="647F2F13" w:rsidR="00355CA2" w:rsidRPr="005E6FD4" w:rsidRDefault="00140E81" w:rsidP="00355CA2">
      <w:pPr>
        <w:numPr>
          <w:ilvl w:val="0"/>
          <w:numId w:val="34"/>
        </w:numPr>
        <w:spacing w:line="276" w:lineRule="auto"/>
        <w:rPr>
          <w:sz w:val="24"/>
          <w:szCs w:val="24"/>
          <w:lang w:val="en-IN"/>
        </w:rPr>
      </w:pPr>
      <w:r w:rsidRPr="005E6FD4">
        <w:rPr>
          <w:b/>
          <w:bCs/>
          <w:sz w:val="24"/>
          <w:szCs w:val="24"/>
          <w:lang w:val="en-IN"/>
        </w:rPr>
        <w:t>Error Handling</w:t>
      </w:r>
      <w:r w:rsidRPr="005E6FD4">
        <w:rPr>
          <w:sz w:val="24"/>
          <w:szCs w:val="24"/>
          <w:lang w:val="en-IN"/>
        </w:rPr>
        <w:t>: Manages various error conditions such as corrupted files, unsupported formats, or empty datasets with clear user feedback.</w:t>
      </w:r>
    </w:p>
    <w:p w14:paraId="26C02EB1" w14:textId="77777777" w:rsidR="00355CA2" w:rsidRPr="005E6FD4" w:rsidRDefault="00355CA2" w:rsidP="00355CA2">
      <w:pPr>
        <w:spacing w:line="276" w:lineRule="auto"/>
        <w:ind w:left="720"/>
        <w:rPr>
          <w:sz w:val="24"/>
          <w:szCs w:val="24"/>
          <w:lang w:val="en-IN"/>
        </w:rPr>
      </w:pPr>
    </w:p>
    <w:p w14:paraId="17F10786" w14:textId="77777777" w:rsidR="00140E81" w:rsidRDefault="00140E81" w:rsidP="00140E81">
      <w:pPr>
        <w:rPr>
          <w:b/>
          <w:bCs/>
          <w:sz w:val="28"/>
          <w:szCs w:val="28"/>
          <w:lang w:val="en-IN"/>
        </w:rPr>
      </w:pPr>
      <w:r w:rsidRPr="005E6FD4">
        <w:rPr>
          <w:b/>
          <w:bCs/>
          <w:sz w:val="28"/>
          <w:szCs w:val="28"/>
          <w:lang w:val="en-IN"/>
        </w:rPr>
        <w:t>3.4.2 AI Agent Orchestrator Module</w:t>
      </w:r>
    </w:p>
    <w:p w14:paraId="52EC71E7" w14:textId="77777777" w:rsidR="00F23193" w:rsidRPr="005E6FD4" w:rsidRDefault="00F23193" w:rsidP="00140E81">
      <w:pPr>
        <w:rPr>
          <w:sz w:val="28"/>
          <w:szCs w:val="28"/>
          <w:lang w:val="en-IN"/>
        </w:rPr>
      </w:pPr>
    </w:p>
    <w:p w14:paraId="14BA6272" w14:textId="77777777" w:rsidR="00140E81" w:rsidRPr="005E6FD4" w:rsidRDefault="00140E81" w:rsidP="00140E81">
      <w:pPr>
        <w:rPr>
          <w:sz w:val="24"/>
          <w:szCs w:val="24"/>
          <w:lang w:val="en-IN"/>
        </w:rPr>
      </w:pPr>
      <w:r w:rsidRPr="005E6FD4">
        <w:rPr>
          <w:sz w:val="24"/>
          <w:szCs w:val="24"/>
          <w:lang w:val="en-IN"/>
        </w:rPr>
        <w:t>The AI Agent Orchestrator serves as the central intelligence of the system, coordinating between the user interface, language model, and analytical tools. Its key functionalities are:</w:t>
      </w:r>
    </w:p>
    <w:p w14:paraId="4D5F5CD2" w14:textId="77777777" w:rsidR="00140E81" w:rsidRPr="005E6FD4" w:rsidRDefault="00140E81" w:rsidP="00355CA2">
      <w:pPr>
        <w:numPr>
          <w:ilvl w:val="0"/>
          <w:numId w:val="35"/>
        </w:numPr>
        <w:spacing w:line="276" w:lineRule="auto"/>
        <w:rPr>
          <w:sz w:val="24"/>
          <w:szCs w:val="24"/>
          <w:lang w:val="en-IN"/>
        </w:rPr>
      </w:pPr>
      <w:r w:rsidRPr="005E6FD4">
        <w:rPr>
          <w:b/>
          <w:bCs/>
          <w:sz w:val="24"/>
          <w:szCs w:val="24"/>
          <w:lang w:val="en-IN"/>
        </w:rPr>
        <w:t>Query Processing</w:t>
      </w:r>
      <w:r w:rsidRPr="005E6FD4">
        <w:rPr>
          <w:sz w:val="24"/>
          <w:szCs w:val="24"/>
          <w:lang w:val="en-IN"/>
        </w:rPr>
        <w:t>: Receives natural language queries from the user and prepares them for processing by the language model.</w:t>
      </w:r>
    </w:p>
    <w:p w14:paraId="5E78C0F9" w14:textId="77777777" w:rsidR="00140E81" w:rsidRPr="005E6FD4" w:rsidRDefault="00140E81" w:rsidP="00355CA2">
      <w:pPr>
        <w:numPr>
          <w:ilvl w:val="0"/>
          <w:numId w:val="35"/>
        </w:numPr>
        <w:spacing w:line="276" w:lineRule="auto"/>
        <w:rPr>
          <w:sz w:val="24"/>
          <w:szCs w:val="24"/>
          <w:lang w:val="en-IN"/>
        </w:rPr>
      </w:pPr>
      <w:r w:rsidRPr="005E6FD4">
        <w:rPr>
          <w:b/>
          <w:bCs/>
          <w:sz w:val="24"/>
          <w:szCs w:val="24"/>
          <w:lang w:val="en-IN"/>
        </w:rPr>
        <w:t>Context Construction</w:t>
      </w:r>
      <w:r w:rsidRPr="005E6FD4">
        <w:rPr>
          <w:sz w:val="24"/>
          <w:szCs w:val="24"/>
          <w:lang w:val="en-IN"/>
        </w:rPr>
        <w:t>: Builds context-aware prompts that include relevant dataset information, statistical summaries, and conversation history.</w:t>
      </w:r>
    </w:p>
    <w:p w14:paraId="599004BF" w14:textId="77777777" w:rsidR="00140E81" w:rsidRPr="005E6FD4" w:rsidRDefault="00140E81" w:rsidP="00355CA2">
      <w:pPr>
        <w:numPr>
          <w:ilvl w:val="0"/>
          <w:numId w:val="35"/>
        </w:numPr>
        <w:spacing w:line="276" w:lineRule="auto"/>
        <w:rPr>
          <w:sz w:val="24"/>
          <w:szCs w:val="24"/>
          <w:lang w:val="en-IN"/>
        </w:rPr>
      </w:pPr>
      <w:r w:rsidRPr="005E6FD4">
        <w:rPr>
          <w:b/>
          <w:bCs/>
          <w:sz w:val="24"/>
          <w:szCs w:val="24"/>
          <w:lang w:val="en-IN"/>
        </w:rPr>
        <w:lastRenderedPageBreak/>
        <w:t>LLM Communication</w:t>
      </w:r>
      <w:r w:rsidRPr="005E6FD4">
        <w:rPr>
          <w:sz w:val="24"/>
          <w:szCs w:val="24"/>
          <w:lang w:val="en-IN"/>
        </w:rPr>
        <w:t>: Manages all interactions with the Google Gemini API, including authentication, request formatting, and response parsing.</w:t>
      </w:r>
    </w:p>
    <w:p w14:paraId="3DE6C6A9" w14:textId="77777777" w:rsidR="00140E81" w:rsidRPr="005E6FD4" w:rsidRDefault="00140E81" w:rsidP="00355CA2">
      <w:pPr>
        <w:numPr>
          <w:ilvl w:val="0"/>
          <w:numId w:val="36"/>
        </w:numPr>
        <w:spacing w:line="276" w:lineRule="auto"/>
        <w:rPr>
          <w:sz w:val="24"/>
          <w:szCs w:val="24"/>
          <w:lang w:val="en-IN"/>
        </w:rPr>
      </w:pPr>
      <w:r w:rsidRPr="005E6FD4">
        <w:rPr>
          <w:b/>
          <w:bCs/>
          <w:sz w:val="24"/>
          <w:szCs w:val="24"/>
          <w:lang w:val="en-IN"/>
        </w:rPr>
        <w:t>Memory Management</w:t>
      </w:r>
      <w:r w:rsidRPr="005E6FD4">
        <w:rPr>
          <w:sz w:val="24"/>
          <w:szCs w:val="24"/>
          <w:lang w:val="en-IN"/>
        </w:rPr>
        <w:t>: Maintains conversation history to enable multi-turn interactions and context-aware responses.</w:t>
      </w:r>
    </w:p>
    <w:p w14:paraId="59602400" w14:textId="77777777" w:rsidR="00140E81" w:rsidRPr="005E6FD4" w:rsidRDefault="00140E81" w:rsidP="00355CA2">
      <w:pPr>
        <w:numPr>
          <w:ilvl w:val="0"/>
          <w:numId w:val="36"/>
        </w:numPr>
        <w:spacing w:line="276" w:lineRule="auto"/>
        <w:rPr>
          <w:sz w:val="24"/>
          <w:szCs w:val="24"/>
          <w:lang w:val="en-IN"/>
        </w:rPr>
      </w:pPr>
      <w:r w:rsidRPr="005E6FD4">
        <w:rPr>
          <w:b/>
          <w:bCs/>
          <w:sz w:val="24"/>
          <w:szCs w:val="24"/>
          <w:lang w:val="en-IN"/>
        </w:rPr>
        <w:t>Response Formatting</w:t>
      </w:r>
      <w:r w:rsidRPr="005E6FD4">
        <w:rPr>
          <w:sz w:val="24"/>
          <w:szCs w:val="24"/>
          <w:lang w:val="en-IN"/>
        </w:rPr>
        <w:t>: Processes raw LLM responses to extract relevant information and format it appropriately for display.</w:t>
      </w:r>
    </w:p>
    <w:p w14:paraId="5851EF56" w14:textId="77777777" w:rsidR="00140E81" w:rsidRPr="005E6FD4" w:rsidRDefault="00140E81" w:rsidP="00355CA2">
      <w:pPr>
        <w:numPr>
          <w:ilvl w:val="0"/>
          <w:numId w:val="36"/>
        </w:numPr>
        <w:spacing w:line="276" w:lineRule="auto"/>
        <w:rPr>
          <w:sz w:val="24"/>
          <w:szCs w:val="24"/>
          <w:lang w:val="en-IN"/>
        </w:rPr>
      </w:pPr>
      <w:r w:rsidRPr="005E6FD4">
        <w:rPr>
          <w:b/>
          <w:bCs/>
          <w:sz w:val="24"/>
          <w:szCs w:val="24"/>
          <w:lang w:val="en-IN"/>
        </w:rPr>
        <w:t>Error Recovery</w:t>
      </w:r>
      <w:r w:rsidRPr="005E6FD4">
        <w:rPr>
          <w:sz w:val="24"/>
          <w:szCs w:val="24"/>
          <w:lang w:val="en-IN"/>
        </w:rPr>
        <w:t>: Implements robust error handling for API failures, rate limits, and network issues.</w:t>
      </w:r>
    </w:p>
    <w:p w14:paraId="5A57A031" w14:textId="7E95EE05" w:rsidR="00140E81" w:rsidRPr="005E6FD4" w:rsidRDefault="00140E81" w:rsidP="00355CA2">
      <w:pPr>
        <w:numPr>
          <w:ilvl w:val="0"/>
          <w:numId w:val="36"/>
        </w:numPr>
        <w:spacing w:line="276" w:lineRule="auto"/>
        <w:rPr>
          <w:sz w:val="24"/>
          <w:szCs w:val="24"/>
          <w:lang w:val="en-IN"/>
        </w:rPr>
      </w:pPr>
      <w:r w:rsidRPr="005E6FD4">
        <w:rPr>
          <w:b/>
          <w:bCs/>
          <w:sz w:val="24"/>
          <w:szCs w:val="24"/>
          <w:lang w:val="en-IN"/>
        </w:rPr>
        <w:t>Model Selection</w:t>
      </w:r>
      <w:r w:rsidRPr="005E6FD4">
        <w:rPr>
          <w:sz w:val="24"/>
          <w:szCs w:val="24"/>
          <w:lang w:val="en-IN"/>
        </w:rPr>
        <w:t>: Allows dynamic switching between different Gemini models based on user preferences and query complexity.</w:t>
      </w:r>
    </w:p>
    <w:p w14:paraId="1D25D028" w14:textId="77777777" w:rsidR="00151403" w:rsidRPr="005E6FD4" w:rsidRDefault="00151403" w:rsidP="00151403">
      <w:pPr>
        <w:spacing w:line="276" w:lineRule="auto"/>
        <w:ind w:left="720"/>
        <w:rPr>
          <w:sz w:val="24"/>
          <w:szCs w:val="24"/>
          <w:lang w:val="en-IN"/>
        </w:rPr>
      </w:pPr>
    </w:p>
    <w:p w14:paraId="6EA94B7E" w14:textId="3CA704B2" w:rsidR="00140E81" w:rsidRDefault="00140E81" w:rsidP="00140E81">
      <w:pPr>
        <w:rPr>
          <w:b/>
          <w:bCs/>
          <w:sz w:val="28"/>
          <w:szCs w:val="28"/>
          <w:lang w:val="en-IN"/>
        </w:rPr>
      </w:pPr>
      <w:r w:rsidRPr="005E6FD4">
        <w:rPr>
          <w:b/>
          <w:bCs/>
          <w:sz w:val="28"/>
          <w:szCs w:val="28"/>
          <w:lang w:val="en-IN"/>
        </w:rPr>
        <w:t>3.4.3 Analysis Tools Module</w:t>
      </w:r>
    </w:p>
    <w:p w14:paraId="0251AA93" w14:textId="77777777" w:rsidR="00F23193" w:rsidRPr="005E6FD4" w:rsidRDefault="00F23193" w:rsidP="00140E81">
      <w:pPr>
        <w:rPr>
          <w:sz w:val="28"/>
          <w:szCs w:val="28"/>
          <w:lang w:val="en-IN"/>
        </w:rPr>
      </w:pPr>
    </w:p>
    <w:p w14:paraId="6FC21CDA" w14:textId="77777777" w:rsidR="00140E81" w:rsidRDefault="00140E81" w:rsidP="00140E81">
      <w:pPr>
        <w:rPr>
          <w:sz w:val="24"/>
          <w:szCs w:val="24"/>
          <w:lang w:val="en-IN"/>
        </w:rPr>
      </w:pPr>
      <w:r w:rsidRPr="005E6FD4">
        <w:rPr>
          <w:sz w:val="24"/>
          <w:szCs w:val="24"/>
          <w:lang w:val="en-IN"/>
        </w:rPr>
        <w:t>The Analysis Tools Module implements the actual statistical and analytical computations required for data analysis. Its functionalities include:</w:t>
      </w:r>
    </w:p>
    <w:p w14:paraId="0F5C48AF" w14:textId="77777777" w:rsidR="00F23193" w:rsidRPr="005E6FD4" w:rsidRDefault="00F23193" w:rsidP="00140E81">
      <w:pPr>
        <w:rPr>
          <w:sz w:val="24"/>
          <w:szCs w:val="24"/>
          <w:lang w:val="en-IN"/>
        </w:rPr>
      </w:pPr>
    </w:p>
    <w:p w14:paraId="04D9CF9C" w14:textId="77777777" w:rsidR="00140E81" w:rsidRPr="005E6FD4" w:rsidRDefault="00140E81" w:rsidP="00151403">
      <w:pPr>
        <w:numPr>
          <w:ilvl w:val="0"/>
          <w:numId w:val="37"/>
        </w:numPr>
        <w:spacing w:line="276" w:lineRule="auto"/>
        <w:rPr>
          <w:sz w:val="24"/>
          <w:szCs w:val="24"/>
          <w:lang w:val="en-IN"/>
        </w:rPr>
      </w:pPr>
      <w:r w:rsidRPr="005E6FD4">
        <w:rPr>
          <w:b/>
          <w:bCs/>
          <w:sz w:val="24"/>
          <w:szCs w:val="24"/>
          <w:lang w:val="en-IN"/>
        </w:rPr>
        <w:t>Descriptive Statistics</w:t>
      </w:r>
      <w:r w:rsidRPr="005E6FD4">
        <w:rPr>
          <w:sz w:val="24"/>
          <w:szCs w:val="24"/>
          <w:lang w:val="en-IN"/>
        </w:rPr>
        <w:t>: Computes measures of central tendency (mean, median, mode), dispersion (variance, standard deviation), and distribution (skewness, kurtosis) for numerical columns.</w:t>
      </w:r>
    </w:p>
    <w:p w14:paraId="32FE4341" w14:textId="77777777" w:rsidR="00140E81" w:rsidRPr="005E6FD4" w:rsidRDefault="00140E81" w:rsidP="00151403">
      <w:pPr>
        <w:numPr>
          <w:ilvl w:val="0"/>
          <w:numId w:val="37"/>
        </w:numPr>
        <w:spacing w:line="276" w:lineRule="auto"/>
        <w:rPr>
          <w:sz w:val="24"/>
          <w:szCs w:val="24"/>
          <w:lang w:val="en-IN"/>
        </w:rPr>
      </w:pPr>
      <w:r w:rsidRPr="005E6FD4">
        <w:rPr>
          <w:b/>
          <w:bCs/>
          <w:sz w:val="24"/>
          <w:szCs w:val="24"/>
          <w:lang w:val="en-IN"/>
        </w:rPr>
        <w:t>Correlation Analysis</w:t>
      </w:r>
      <w:r w:rsidRPr="005E6FD4">
        <w:rPr>
          <w:sz w:val="24"/>
          <w:szCs w:val="24"/>
          <w:lang w:val="en-IN"/>
        </w:rPr>
        <w:t>: Calculates Pearson, Spearman, and Kendall correlation coefficients between pairs of numerical variables, identifying strong relationships in the data.</w:t>
      </w:r>
    </w:p>
    <w:p w14:paraId="5F66D533" w14:textId="77777777" w:rsidR="00140E81" w:rsidRPr="005E6FD4" w:rsidRDefault="00140E81" w:rsidP="00151403">
      <w:pPr>
        <w:numPr>
          <w:ilvl w:val="0"/>
          <w:numId w:val="37"/>
        </w:numPr>
        <w:spacing w:line="276" w:lineRule="auto"/>
        <w:rPr>
          <w:sz w:val="24"/>
          <w:szCs w:val="24"/>
          <w:lang w:val="en-IN"/>
        </w:rPr>
      </w:pPr>
      <w:r w:rsidRPr="005E6FD4">
        <w:rPr>
          <w:b/>
          <w:bCs/>
          <w:sz w:val="24"/>
          <w:szCs w:val="24"/>
          <w:lang w:val="en-IN"/>
        </w:rPr>
        <w:t>Outlier Detection</w:t>
      </w:r>
      <w:r w:rsidRPr="005E6FD4">
        <w:rPr>
          <w:sz w:val="24"/>
          <w:szCs w:val="24"/>
          <w:lang w:val="en-IN"/>
        </w:rPr>
        <w:t>: Implements multiple outlier detection methods including the Interquartile Range (IQR) method and Z-score method to identify anomalous data points.</w:t>
      </w:r>
    </w:p>
    <w:p w14:paraId="070DF566" w14:textId="77777777" w:rsidR="00140E81" w:rsidRPr="005E6FD4" w:rsidRDefault="00140E81" w:rsidP="00151403">
      <w:pPr>
        <w:numPr>
          <w:ilvl w:val="0"/>
          <w:numId w:val="37"/>
        </w:numPr>
        <w:spacing w:line="276" w:lineRule="auto"/>
        <w:rPr>
          <w:sz w:val="24"/>
          <w:szCs w:val="24"/>
          <w:lang w:val="en-IN"/>
        </w:rPr>
      </w:pPr>
      <w:r w:rsidRPr="005E6FD4">
        <w:rPr>
          <w:b/>
          <w:bCs/>
          <w:sz w:val="24"/>
          <w:szCs w:val="24"/>
          <w:lang w:val="en-IN"/>
        </w:rPr>
        <w:t>Trend Analysis</w:t>
      </w:r>
      <w:r w:rsidRPr="005E6FD4">
        <w:rPr>
          <w:sz w:val="24"/>
          <w:szCs w:val="24"/>
          <w:lang w:val="en-IN"/>
        </w:rPr>
        <w:t>: Detects trends and patterns in time-series data, including linear trends, seasonality, and changepoints.</w:t>
      </w:r>
    </w:p>
    <w:p w14:paraId="3D8C04CD" w14:textId="77777777" w:rsidR="00140E81" w:rsidRPr="005E6FD4" w:rsidRDefault="00140E81" w:rsidP="00151403">
      <w:pPr>
        <w:numPr>
          <w:ilvl w:val="0"/>
          <w:numId w:val="37"/>
        </w:numPr>
        <w:spacing w:line="276" w:lineRule="auto"/>
        <w:rPr>
          <w:sz w:val="24"/>
          <w:szCs w:val="24"/>
          <w:lang w:val="en-IN"/>
        </w:rPr>
      </w:pPr>
      <w:r w:rsidRPr="005E6FD4">
        <w:rPr>
          <w:b/>
          <w:bCs/>
          <w:sz w:val="24"/>
          <w:szCs w:val="24"/>
          <w:lang w:val="en-IN"/>
        </w:rPr>
        <w:t>Group Analysis</w:t>
      </w:r>
      <w:r w:rsidRPr="005E6FD4">
        <w:rPr>
          <w:sz w:val="24"/>
          <w:szCs w:val="24"/>
          <w:lang w:val="en-IN"/>
        </w:rPr>
        <w:t>: Performs aggregations and statistical computations grouped by categorical variables, enabling segment-wise analysis.</w:t>
      </w:r>
    </w:p>
    <w:p w14:paraId="4D1ECBEF" w14:textId="14E96A1C" w:rsidR="00355CA2" w:rsidRPr="005E6FD4" w:rsidRDefault="00140E81" w:rsidP="00151403">
      <w:pPr>
        <w:numPr>
          <w:ilvl w:val="0"/>
          <w:numId w:val="37"/>
        </w:numPr>
        <w:spacing w:line="276" w:lineRule="auto"/>
        <w:rPr>
          <w:sz w:val="24"/>
          <w:szCs w:val="24"/>
          <w:lang w:val="en-IN"/>
        </w:rPr>
      </w:pPr>
      <w:r w:rsidRPr="005E6FD4">
        <w:rPr>
          <w:b/>
          <w:bCs/>
          <w:sz w:val="24"/>
          <w:szCs w:val="24"/>
          <w:lang w:val="en-IN"/>
        </w:rPr>
        <w:t>Missing Value Analysis</w:t>
      </w:r>
      <w:r w:rsidRPr="005E6FD4">
        <w:rPr>
          <w:sz w:val="24"/>
          <w:szCs w:val="24"/>
          <w:lang w:val="en-IN"/>
        </w:rPr>
        <w:t>: Identifies patterns of missing data and provides recommendations for handling them appropriately</w:t>
      </w:r>
      <w:r w:rsidR="00151403" w:rsidRPr="005E6FD4">
        <w:rPr>
          <w:sz w:val="24"/>
          <w:szCs w:val="24"/>
          <w:lang w:val="en-IN"/>
        </w:rPr>
        <w:t>.</w:t>
      </w:r>
    </w:p>
    <w:p w14:paraId="4870CA18" w14:textId="77777777" w:rsidR="00151403" w:rsidRPr="005E6FD4" w:rsidRDefault="00151403" w:rsidP="00151403">
      <w:pPr>
        <w:spacing w:line="276" w:lineRule="auto"/>
        <w:ind w:left="720"/>
        <w:rPr>
          <w:sz w:val="24"/>
          <w:szCs w:val="24"/>
          <w:lang w:val="en-IN"/>
        </w:rPr>
      </w:pPr>
    </w:p>
    <w:p w14:paraId="1C12240D" w14:textId="77777777" w:rsidR="00140E81" w:rsidRDefault="00140E81" w:rsidP="00140E81">
      <w:pPr>
        <w:rPr>
          <w:b/>
          <w:bCs/>
          <w:sz w:val="28"/>
          <w:szCs w:val="28"/>
          <w:lang w:val="en-IN"/>
        </w:rPr>
      </w:pPr>
      <w:r w:rsidRPr="005E6FD4">
        <w:rPr>
          <w:b/>
          <w:bCs/>
          <w:sz w:val="28"/>
          <w:szCs w:val="28"/>
          <w:lang w:val="en-IN"/>
        </w:rPr>
        <w:t>3.4.4 Visualization Module</w:t>
      </w:r>
    </w:p>
    <w:p w14:paraId="2B673E15" w14:textId="77777777" w:rsidR="00F23193" w:rsidRPr="005E6FD4" w:rsidRDefault="00F23193" w:rsidP="00140E81">
      <w:pPr>
        <w:rPr>
          <w:sz w:val="28"/>
          <w:szCs w:val="28"/>
          <w:lang w:val="en-IN"/>
        </w:rPr>
      </w:pPr>
    </w:p>
    <w:p w14:paraId="7EFDD2EC" w14:textId="77777777" w:rsidR="00140E81" w:rsidRDefault="00140E81" w:rsidP="00140E81">
      <w:pPr>
        <w:rPr>
          <w:sz w:val="24"/>
          <w:szCs w:val="24"/>
          <w:lang w:val="en-IN"/>
        </w:rPr>
      </w:pPr>
      <w:r w:rsidRPr="005E6FD4">
        <w:rPr>
          <w:sz w:val="24"/>
          <w:szCs w:val="24"/>
          <w:lang w:val="en-IN"/>
        </w:rPr>
        <w:t>The Visualization Module is responsible for generating interactive charts and graphs based on the data and user requirements. Its functionalities include:</w:t>
      </w:r>
    </w:p>
    <w:p w14:paraId="5AC70A7E" w14:textId="77777777" w:rsidR="00F23193" w:rsidRPr="005E6FD4" w:rsidRDefault="00F23193" w:rsidP="00140E81">
      <w:pPr>
        <w:rPr>
          <w:sz w:val="24"/>
          <w:szCs w:val="24"/>
          <w:lang w:val="en-IN"/>
        </w:rPr>
      </w:pPr>
    </w:p>
    <w:p w14:paraId="6A919D85" w14:textId="77777777" w:rsidR="00140E81" w:rsidRPr="005E6FD4" w:rsidRDefault="00140E81" w:rsidP="00151403">
      <w:pPr>
        <w:numPr>
          <w:ilvl w:val="0"/>
          <w:numId w:val="38"/>
        </w:numPr>
        <w:spacing w:line="276" w:lineRule="auto"/>
        <w:rPr>
          <w:sz w:val="24"/>
          <w:szCs w:val="24"/>
          <w:lang w:val="en-IN"/>
        </w:rPr>
      </w:pPr>
      <w:r w:rsidRPr="005E6FD4">
        <w:rPr>
          <w:b/>
          <w:bCs/>
          <w:sz w:val="24"/>
          <w:szCs w:val="24"/>
          <w:lang w:val="en-IN"/>
        </w:rPr>
        <w:t>Chart Type Selection</w:t>
      </w:r>
      <w:r w:rsidRPr="005E6FD4">
        <w:rPr>
          <w:sz w:val="24"/>
          <w:szCs w:val="24"/>
          <w:lang w:val="en-IN"/>
        </w:rPr>
        <w:t>: Automatically selects appropriate chart types based on data characteristics and analytical goals.</w:t>
      </w:r>
    </w:p>
    <w:p w14:paraId="6F54E5D5" w14:textId="77777777" w:rsidR="00140E81" w:rsidRPr="005E6FD4" w:rsidRDefault="00140E81" w:rsidP="00151403">
      <w:pPr>
        <w:numPr>
          <w:ilvl w:val="0"/>
          <w:numId w:val="38"/>
        </w:numPr>
        <w:spacing w:line="276" w:lineRule="auto"/>
        <w:rPr>
          <w:sz w:val="24"/>
          <w:szCs w:val="24"/>
          <w:lang w:val="en-IN"/>
        </w:rPr>
      </w:pPr>
      <w:r w:rsidRPr="005E6FD4">
        <w:rPr>
          <w:b/>
          <w:bCs/>
          <w:sz w:val="24"/>
          <w:szCs w:val="24"/>
          <w:lang w:val="en-IN"/>
        </w:rPr>
        <w:t>Bar Charts</w:t>
      </w:r>
      <w:r w:rsidRPr="005E6FD4">
        <w:rPr>
          <w:sz w:val="24"/>
          <w:szCs w:val="24"/>
          <w:lang w:val="en-IN"/>
        </w:rPr>
        <w:t>: Generates vertical and horizontal bar charts for categorical comparisons.</w:t>
      </w:r>
    </w:p>
    <w:p w14:paraId="27021983" w14:textId="77777777" w:rsidR="00140E81" w:rsidRPr="005E6FD4" w:rsidRDefault="00140E81" w:rsidP="00151403">
      <w:pPr>
        <w:numPr>
          <w:ilvl w:val="0"/>
          <w:numId w:val="38"/>
        </w:numPr>
        <w:spacing w:line="276" w:lineRule="auto"/>
        <w:rPr>
          <w:sz w:val="24"/>
          <w:szCs w:val="24"/>
          <w:lang w:val="en-IN"/>
        </w:rPr>
      </w:pPr>
      <w:r w:rsidRPr="005E6FD4">
        <w:rPr>
          <w:b/>
          <w:bCs/>
          <w:sz w:val="24"/>
          <w:szCs w:val="24"/>
          <w:lang w:val="en-IN"/>
        </w:rPr>
        <w:t>Line Charts</w:t>
      </w:r>
      <w:r w:rsidRPr="005E6FD4">
        <w:rPr>
          <w:sz w:val="24"/>
          <w:szCs w:val="24"/>
          <w:lang w:val="en-IN"/>
        </w:rPr>
        <w:t>: Creates line charts for time-series data and trend visualization.</w:t>
      </w:r>
    </w:p>
    <w:p w14:paraId="16997741" w14:textId="77777777" w:rsidR="00140E81" w:rsidRPr="005E6FD4" w:rsidRDefault="00140E81" w:rsidP="00151403">
      <w:pPr>
        <w:numPr>
          <w:ilvl w:val="0"/>
          <w:numId w:val="38"/>
        </w:numPr>
        <w:spacing w:line="276" w:lineRule="auto"/>
        <w:rPr>
          <w:sz w:val="24"/>
          <w:szCs w:val="24"/>
          <w:lang w:val="en-IN"/>
        </w:rPr>
      </w:pPr>
      <w:r w:rsidRPr="005E6FD4">
        <w:rPr>
          <w:b/>
          <w:bCs/>
          <w:sz w:val="24"/>
          <w:szCs w:val="24"/>
          <w:lang w:val="en-IN"/>
        </w:rPr>
        <w:t>Scatter Plots</w:t>
      </w:r>
      <w:r w:rsidRPr="005E6FD4">
        <w:rPr>
          <w:sz w:val="24"/>
          <w:szCs w:val="24"/>
          <w:lang w:val="en-IN"/>
        </w:rPr>
        <w:t>: Produces scatter plots for examining relationships between numerical variables.</w:t>
      </w:r>
    </w:p>
    <w:p w14:paraId="1E83B99F" w14:textId="77777777" w:rsidR="00140E81" w:rsidRPr="005E6FD4" w:rsidRDefault="00140E81" w:rsidP="00151403">
      <w:pPr>
        <w:numPr>
          <w:ilvl w:val="0"/>
          <w:numId w:val="39"/>
        </w:numPr>
        <w:spacing w:line="276" w:lineRule="auto"/>
        <w:rPr>
          <w:sz w:val="24"/>
          <w:szCs w:val="24"/>
          <w:lang w:val="en-IN"/>
        </w:rPr>
      </w:pPr>
      <w:r w:rsidRPr="005E6FD4">
        <w:rPr>
          <w:b/>
          <w:bCs/>
          <w:sz w:val="24"/>
          <w:szCs w:val="24"/>
          <w:lang w:val="en-IN"/>
        </w:rPr>
        <w:t>Histograms</w:t>
      </w:r>
      <w:r w:rsidRPr="005E6FD4">
        <w:rPr>
          <w:sz w:val="24"/>
          <w:szCs w:val="24"/>
          <w:lang w:val="en-IN"/>
        </w:rPr>
        <w:t>: Generates histograms for visualizing data distributions.</w:t>
      </w:r>
    </w:p>
    <w:p w14:paraId="3E74CE85" w14:textId="77777777" w:rsidR="00140E81" w:rsidRPr="005E6FD4" w:rsidRDefault="00140E81" w:rsidP="00151403">
      <w:pPr>
        <w:numPr>
          <w:ilvl w:val="0"/>
          <w:numId w:val="39"/>
        </w:numPr>
        <w:spacing w:line="276" w:lineRule="auto"/>
        <w:rPr>
          <w:sz w:val="24"/>
          <w:szCs w:val="24"/>
          <w:lang w:val="en-IN"/>
        </w:rPr>
      </w:pPr>
      <w:r w:rsidRPr="005E6FD4">
        <w:rPr>
          <w:b/>
          <w:bCs/>
          <w:sz w:val="24"/>
          <w:szCs w:val="24"/>
          <w:lang w:val="en-IN"/>
        </w:rPr>
        <w:lastRenderedPageBreak/>
        <w:t>Box Plots</w:t>
      </w:r>
      <w:r w:rsidRPr="005E6FD4">
        <w:rPr>
          <w:sz w:val="24"/>
          <w:szCs w:val="24"/>
          <w:lang w:val="en-IN"/>
        </w:rPr>
        <w:t>: Creates box plots for comparing distributions across categories and identifying outliers visually.</w:t>
      </w:r>
    </w:p>
    <w:p w14:paraId="2223A247" w14:textId="77777777" w:rsidR="00140E81" w:rsidRPr="005E6FD4" w:rsidRDefault="00140E81" w:rsidP="00151403">
      <w:pPr>
        <w:numPr>
          <w:ilvl w:val="0"/>
          <w:numId w:val="39"/>
        </w:numPr>
        <w:spacing w:line="276" w:lineRule="auto"/>
        <w:rPr>
          <w:sz w:val="24"/>
          <w:szCs w:val="24"/>
          <w:lang w:val="en-IN"/>
        </w:rPr>
      </w:pPr>
      <w:r w:rsidRPr="005E6FD4">
        <w:rPr>
          <w:b/>
          <w:bCs/>
          <w:sz w:val="24"/>
          <w:szCs w:val="24"/>
          <w:lang w:val="en-IN"/>
        </w:rPr>
        <w:t>Heatmaps</w:t>
      </w:r>
      <w:r w:rsidRPr="005E6FD4">
        <w:rPr>
          <w:sz w:val="24"/>
          <w:szCs w:val="24"/>
          <w:lang w:val="en-IN"/>
        </w:rPr>
        <w:t>: Produces correlation heatmaps for visualizing relationships between multiple variables simultaneously.</w:t>
      </w:r>
    </w:p>
    <w:p w14:paraId="4C154F17" w14:textId="77777777" w:rsidR="00140E81" w:rsidRPr="005E6FD4" w:rsidRDefault="00140E81" w:rsidP="00151403">
      <w:pPr>
        <w:numPr>
          <w:ilvl w:val="0"/>
          <w:numId w:val="39"/>
        </w:numPr>
        <w:spacing w:line="276" w:lineRule="auto"/>
        <w:rPr>
          <w:sz w:val="24"/>
          <w:szCs w:val="24"/>
          <w:lang w:val="en-IN"/>
        </w:rPr>
      </w:pPr>
      <w:r w:rsidRPr="005E6FD4">
        <w:rPr>
          <w:b/>
          <w:bCs/>
          <w:sz w:val="24"/>
          <w:szCs w:val="24"/>
          <w:lang w:val="en-IN"/>
        </w:rPr>
        <w:t>Pie Charts</w:t>
      </w:r>
      <w:r w:rsidRPr="005E6FD4">
        <w:rPr>
          <w:sz w:val="24"/>
          <w:szCs w:val="24"/>
          <w:lang w:val="en-IN"/>
        </w:rPr>
        <w:t>: Generates pie charts for visualizing parts of a whole.</w:t>
      </w:r>
    </w:p>
    <w:p w14:paraId="71F17DE0" w14:textId="0675607C" w:rsidR="00355CA2" w:rsidRPr="005E6FD4" w:rsidRDefault="00140E81" w:rsidP="00151403">
      <w:pPr>
        <w:numPr>
          <w:ilvl w:val="0"/>
          <w:numId w:val="39"/>
        </w:numPr>
        <w:spacing w:line="276" w:lineRule="auto"/>
        <w:rPr>
          <w:sz w:val="24"/>
          <w:szCs w:val="24"/>
          <w:lang w:val="en-IN"/>
        </w:rPr>
      </w:pPr>
      <w:r w:rsidRPr="005E6FD4">
        <w:rPr>
          <w:b/>
          <w:bCs/>
          <w:sz w:val="24"/>
          <w:szCs w:val="24"/>
          <w:lang w:val="en-IN"/>
        </w:rPr>
        <w:t>Customization</w:t>
      </w:r>
      <w:r w:rsidRPr="005E6FD4">
        <w:rPr>
          <w:sz w:val="24"/>
          <w:szCs w:val="24"/>
          <w:lang w:val="en-IN"/>
        </w:rPr>
        <w:t>: Allows customization of chart titles, axis labels, colors, and other visual elements.</w:t>
      </w:r>
    </w:p>
    <w:p w14:paraId="72ACA011" w14:textId="77777777" w:rsidR="00151403" w:rsidRPr="005E6FD4" w:rsidRDefault="00151403" w:rsidP="00151403">
      <w:pPr>
        <w:spacing w:line="276" w:lineRule="auto"/>
        <w:ind w:left="720"/>
        <w:rPr>
          <w:sz w:val="24"/>
          <w:szCs w:val="24"/>
          <w:lang w:val="en-IN"/>
        </w:rPr>
      </w:pPr>
    </w:p>
    <w:p w14:paraId="44CBCD89" w14:textId="77777777" w:rsidR="00140E81" w:rsidRDefault="00140E81" w:rsidP="00140E81">
      <w:pPr>
        <w:rPr>
          <w:b/>
          <w:bCs/>
          <w:sz w:val="28"/>
          <w:szCs w:val="28"/>
          <w:lang w:val="en-IN"/>
        </w:rPr>
      </w:pPr>
      <w:r w:rsidRPr="005E6FD4">
        <w:rPr>
          <w:b/>
          <w:bCs/>
          <w:sz w:val="28"/>
          <w:szCs w:val="28"/>
          <w:lang w:val="en-IN"/>
        </w:rPr>
        <w:t>3.4.5 User Interface Module</w:t>
      </w:r>
    </w:p>
    <w:p w14:paraId="5E437199" w14:textId="77777777" w:rsidR="00F23193" w:rsidRPr="005E6FD4" w:rsidRDefault="00F23193" w:rsidP="00140E81">
      <w:pPr>
        <w:rPr>
          <w:sz w:val="28"/>
          <w:szCs w:val="28"/>
          <w:lang w:val="en-IN"/>
        </w:rPr>
      </w:pPr>
    </w:p>
    <w:p w14:paraId="5998CAA6" w14:textId="77777777" w:rsidR="00140E81" w:rsidRDefault="00140E81" w:rsidP="00140E81">
      <w:pPr>
        <w:rPr>
          <w:sz w:val="24"/>
          <w:szCs w:val="24"/>
          <w:lang w:val="en-IN"/>
        </w:rPr>
      </w:pPr>
      <w:r w:rsidRPr="005E6FD4">
        <w:rPr>
          <w:sz w:val="24"/>
          <w:szCs w:val="24"/>
          <w:lang w:val="en-IN"/>
        </w:rPr>
        <w:t>The User Interface Module provides the web-based front-end through which users interact with the system. Its functionalities include:</w:t>
      </w:r>
    </w:p>
    <w:p w14:paraId="632F4318" w14:textId="77777777" w:rsidR="00F23193" w:rsidRPr="005E6FD4" w:rsidRDefault="00F23193" w:rsidP="00140E81">
      <w:pPr>
        <w:rPr>
          <w:sz w:val="24"/>
          <w:szCs w:val="24"/>
          <w:lang w:val="en-IN"/>
        </w:rPr>
      </w:pPr>
    </w:p>
    <w:p w14:paraId="55A31FE4" w14:textId="77777777" w:rsidR="00140E81" w:rsidRPr="005E6FD4" w:rsidRDefault="00140E81" w:rsidP="00151403">
      <w:pPr>
        <w:numPr>
          <w:ilvl w:val="0"/>
          <w:numId w:val="40"/>
        </w:numPr>
        <w:spacing w:line="276" w:lineRule="auto"/>
        <w:rPr>
          <w:sz w:val="24"/>
          <w:szCs w:val="24"/>
          <w:lang w:val="en-IN"/>
        </w:rPr>
      </w:pPr>
      <w:r w:rsidRPr="005E6FD4">
        <w:rPr>
          <w:b/>
          <w:bCs/>
          <w:sz w:val="24"/>
          <w:szCs w:val="24"/>
          <w:lang w:val="en-IN"/>
        </w:rPr>
        <w:t>Layout Management</w:t>
      </w:r>
      <w:r w:rsidRPr="005E6FD4">
        <w:rPr>
          <w:sz w:val="24"/>
          <w:szCs w:val="24"/>
          <w:lang w:val="en-IN"/>
        </w:rPr>
        <w:t>: Organizes the interface into logical sections including header, sidebar, and main content area.</w:t>
      </w:r>
    </w:p>
    <w:p w14:paraId="6E0B42A5" w14:textId="77777777" w:rsidR="00140E81" w:rsidRPr="005E6FD4" w:rsidRDefault="00140E81" w:rsidP="00151403">
      <w:pPr>
        <w:numPr>
          <w:ilvl w:val="0"/>
          <w:numId w:val="40"/>
        </w:numPr>
        <w:spacing w:line="276" w:lineRule="auto"/>
        <w:rPr>
          <w:sz w:val="24"/>
          <w:szCs w:val="24"/>
          <w:lang w:val="en-IN"/>
        </w:rPr>
      </w:pPr>
      <w:r w:rsidRPr="005E6FD4">
        <w:rPr>
          <w:b/>
          <w:bCs/>
          <w:sz w:val="24"/>
          <w:szCs w:val="24"/>
          <w:lang w:val="en-IN"/>
        </w:rPr>
        <w:t>File Upload Interface</w:t>
      </w:r>
      <w:r w:rsidRPr="005E6FD4">
        <w:rPr>
          <w:sz w:val="24"/>
          <w:szCs w:val="24"/>
          <w:lang w:val="en-IN"/>
        </w:rPr>
        <w:t>: Provides a drag-and-drop file uploader with progress indication.</w:t>
      </w:r>
    </w:p>
    <w:p w14:paraId="4108A575" w14:textId="77777777" w:rsidR="00140E81" w:rsidRPr="005E6FD4" w:rsidRDefault="00140E81" w:rsidP="00151403">
      <w:pPr>
        <w:numPr>
          <w:ilvl w:val="0"/>
          <w:numId w:val="40"/>
        </w:numPr>
        <w:spacing w:line="276" w:lineRule="auto"/>
        <w:rPr>
          <w:sz w:val="24"/>
          <w:szCs w:val="24"/>
          <w:lang w:val="en-IN"/>
        </w:rPr>
      </w:pPr>
      <w:r w:rsidRPr="005E6FD4">
        <w:rPr>
          <w:b/>
          <w:bCs/>
          <w:sz w:val="24"/>
          <w:szCs w:val="24"/>
          <w:lang w:val="en-IN"/>
        </w:rPr>
        <w:t>Chat Interface</w:t>
      </w:r>
      <w:r w:rsidRPr="005E6FD4">
        <w:rPr>
          <w:sz w:val="24"/>
          <w:szCs w:val="24"/>
          <w:lang w:val="en-IN"/>
        </w:rPr>
        <w:t>: Implements a conversational chat interface with distinct styling for user and AI messages.</w:t>
      </w:r>
    </w:p>
    <w:p w14:paraId="03C05A8A" w14:textId="77777777" w:rsidR="00140E81" w:rsidRPr="005E6FD4" w:rsidRDefault="00140E81" w:rsidP="00151403">
      <w:pPr>
        <w:numPr>
          <w:ilvl w:val="0"/>
          <w:numId w:val="40"/>
        </w:numPr>
        <w:spacing w:line="276" w:lineRule="auto"/>
        <w:rPr>
          <w:sz w:val="24"/>
          <w:szCs w:val="24"/>
          <w:lang w:val="en-IN"/>
        </w:rPr>
      </w:pPr>
      <w:r w:rsidRPr="005E6FD4">
        <w:rPr>
          <w:b/>
          <w:bCs/>
          <w:sz w:val="24"/>
          <w:szCs w:val="24"/>
          <w:lang w:val="en-IN"/>
        </w:rPr>
        <w:t>Settings Panel</w:t>
      </w:r>
      <w:r w:rsidRPr="005E6FD4">
        <w:rPr>
          <w:sz w:val="24"/>
          <w:szCs w:val="24"/>
          <w:lang w:val="en-IN"/>
        </w:rPr>
        <w:t>: Offers configuration options including API key input, model selection, and display preferences.</w:t>
      </w:r>
    </w:p>
    <w:p w14:paraId="055E1C3B" w14:textId="77777777" w:rsidR="00140E81" w:rsidRPr="005E6FD4" w:rsidRDefault="00140E81" w:rsidP="00151403">
      <w:pPr>
        <w:numPr>
          <w:ilvl w:val="0"/>
          <w:numId w:val="40"/>
        </w:numPr>
        <w:spacing w:line="276" w:lineRule="auto"/>
        <w:rPr>
          <w:sz w:val="24"/>
          <w:szCs w:val="24"/>
          <w:lang w:val="en-IN"/>
        </w:rPr>
      </w:pPr>
      <w:r w:rsidRPr="005E6FD4">
        <w:rPr>
          <w:b/>
          <w:bCs/>
          <w:sz w:val="24"/>
          <w:szCs w:val="24"/>
          <w:lang w:val="en-IN"/>
        </w:rPr>
        <w:t>Quick Actions</w:t>
      </w:r>
      <w:r w:rsidRPr="005E6FD4">
        <w:rPr>
          <w:sz w:val="24"/>
          <w:szCs w:val="24"/>
          <w:lang w:val="en-IN"/>
        </w:rPr>
        <w:t>: Provides pre-defined buttons for common analytical tasks, allowing single-click access to frequent operations.</w:t>
      </w:r>
    </w:p>
    <w:p w14:paraId="066DAA7A" w14:textId="77777777" w:rsidR="00140E81" w:rsidRPr="005E6FD4" w:rsidRDefault="00140E81" w:rsidP="00151403">
      <w:pPr>
        <w:numPr>
          <w:ilvl w:val="0"/>
          <w:numId w:val="40"/>
        </w:numPr>
        <w:spacing w:line="276" w:lineRule="auto"/>
        <w:rPr>
          <w:sz w:val="24"/>
          <w:szCs w:val="24"/>
          <w:lang w:val="en-IN"/>
        </w:rPr>
      </w:pPr>
      <w:r w:rsidRPr="005E6FD4">
        <w:rPr>
          <w:b/>
          <w:bCs/>
          <w:sz w:val="24"/>
          <w:szCs w:val="24"/>
          <w:lang w:val="en-IN"/>
        </w:rPr>
        <w:t>Status Indicators</w:t>
      </w:r>
      <w:r w:rsidRPr="005E6FD4">
        <w:rPr>
          <w:sz w:val="24"/>
          <w:szCs w:val="24"/>
          <w:lang w:val="en-IN"/>
        </w:rPr>
        <w:t>: Shows loading spinners, success messages, and error notifications to keep users informed about system status.</w:t>
      </w:r>
    </w:p>
    <w:p w14:paraId="3831AFC9" w14:textId="77777777" w:rsidR="00140E81" w:rsidRPr="005E6FD4" w:rsidRDefault="00140E81" w:rsidP="00151403">
      <w:pPr>
        <w:numPr>
          <w:ilvl w:val="0"/>
          <w:numId w:val="40"/>
        </w:numPr>
        <w:spacing w:line="276" w:lineRule="auto"/>
        <w:rPr>
          <w:sz w:val="24"/>
          <w:szCs w:val="24"/>
          <w:lang w:val="en-IN"/>
        </w:rPr>
      </w:pPr>
      <w:r w:rsidRPr="005E6FD4">
        <w:rPr>
          <w:b/>
          <w:bCs/>
          <w:sz w:val="24"/>
          <w:szCs w:val="24"/>
          <w:lang w:val="en-IN"/>
        </w:rPr>
        <w:t>Responsive Design</w:t>
      </w:r>
      <w:r w:rsidRPr="005E6FD4">
        <w:rPr>
          <w:sz w:val="24"/>
          <w:szCs w:val="24"/>
          <w:lang w:val="en-IN"/>
        </w:rPr>
        <w:t>: Ensures the interface works well across different screen sizes and devices.</w:t>
      </w:r>
    </w:p>
    <w:p w14:paraId="653184F7" w14:textId="77777777" w:rsidR="00140E81" w:rsidRPr="005E6FD4" w:rsidRDefault="00140E81" w:rsidP="00151403">
      <w:pPr>
        <w:numPr>
          <w:ilvl w:val="0"/>
          <w:numId w:val="40"/>
        </w:numPr>
        <w:spacing w:line="276" w:lineRule="auto"/>
        <w:rPr>
          <w:sz w:val="24"/>
          <w:szCs w:val="24"/>
          <w:lang w:val="en-IN"/>
        </w:rPr>
      </w:pPr>
      <w:r w:rsidRPr="005E6FD4">
        <w:rPr>
          <w:b/>
          <w:bCs/>
          <w:sz w:val="24"/>
          <w:szCs w:val="24"/>
          <w:lang w:val="en-IN"/>
        </w:rPr>
        <w:t>Custom Styling</w:t>
      </w:r>
      <w:r w:rsidRPr="005E6FD4">
        <w:rPr>
          <w:sz w:val="24"/>
          <w:szCs w:val="24"/>
          <w:lang w:val="en-IN"/>
        </w:rPr>
        <w:t>: Implements custom CSS for a modern, professional appearance with gradient backgrounds, animations, and smooth transitions.</w:t>
      </w:r>
    </w:p>
    <w:p w14:paraId="40704EBC" w14:textId="77777777" w:rsidR="00151403" w:rsidRPr="005E6FD4" w:rsidRDefault="00151403" w:rsidP="00151403">
      <w:pPr>
        <w:spacing w:line="276" w:lineRule="auto"/>
        <w:ind w:left="720"/>
        <w:rPr>
          <w:sz w:val="24"/>
          <w:szCs w:val="24"/>
          <w:lang w:val="en-IN"/>
        </w:rPr>
      </w:pPr>
    </w:p>
    <w:p w14:paraId="37C6D47E" w14:textId="77777777" w:rsidR="00140E81" w:rsidRPr="005E6FD4" w:rsidRDefault="00140E81" w:rsidP="00140E81">
      <w:pPr>
        <w:rPr>
          <w:sz w:val="24"/>
          <w:szCs w:val="24"/>
          <w:lang w:val="en-IN"/>
        </w:rPr>
      </w:pPr>
      <w:r w:rsidRPr="005E6FD4">
        <w:rPr>
          <w:sz w:val="24"/>
          <w:szCs w:val="24"/>
          <w:lang w:val="en-IN"/>
        </w:rPr>
        <w:t>The interaction between these five modules creates a cohesive system where the user's natural language queries are seamlessly transformed into analytical insights. The Data Ingestion Module loads the data, the AI Agent Orchestrator interprets the user's intent and coordinates the response, the Analysis Tools Module performs the actual computations, the Visualization Module generates supporting graphics, and the User Interface Module presents everything to the user in an accessible format.</w:t>
      </w:r>
    </w:p>
    <w:p w14:paraId="1D292441" w14:textId="77777777" w:rsidR="00355CA2" w:rsidRPr="005E6FD4" w:rsidRDefault="00355CA2" w:rsidP="00140E81">
      <w:pPr>
        <w:rPr>
          <w:sz w:val="24"/>
          <w:szCs w:val="24"/>
          <w:lang w:val="en-IN"/>
        </w:rPr>
      </w:pPr>
    </w:p>
    <w:p w14:paraId="6C456254" w14:textId="77777777" w:rsidR="00355CA2" w:rsidRPr="005E6FD4" w:rsidRDefault="00355CA2" w:rsidP="00140E81">
      <w:pPr>
        <w:rPr>
          <w:sz w:val="24"/>
          <w:szCs w:val="24"/>
          <w:lang w:val="en-IN"/>
        </w:rPr>
      </w:pPr>
    </w:p>
    <w:p w14:paraId="259B58B1" w14:textId="77777777" w:rsidR="004D6214" w:rsidRDefault="004D6214" w:rsidP="00140E81">
      <w:pPr>
        <w:rPr>
          <w:b/>
          <w:bCs/>
          <w:sz w:val="28"/>
          <w:szCs w:val="28"/>
          <w:lang w:val="en-IN"/>
        </w:rPr>
      </w:pPr>
    </w:p>
    <w:p w14:paraId="2CF26CE2" w14:textId="77777777" w:rsidR="004D6214" w:rsidRDefault="004D6214" w:rsidP="00140E81">
      <w:pPr>
        <w:rPr>
          <w:b/>
          <w:bCs/>
          <w:sz w:val="28"/>
          <w:szCs w:val="28"/>
          <w:lang w:val="en-IN"/>
        </w:rPr>
      </w:pPr>
    </w:p>
    <w:p w14:paraId="4280150F" w14:textId="77777777" w:rsidR="004D6214" w:rsidRDefault="004D6214" w:rsidP="00140E81">
      <w:pPr>
        <w:rPr>
          <w:b/>
          <w:bCs/>
          <w:sz w:val="28"/>
          <w:szCs w:val="28"/>
          <w:lang w:val="en-IN"/>
        </w:rPr>
      </w:pPr>
    </w:p>
    <w:p w14:paraId="1E7DF901" w14:textId="77777777" w:rsidR="004D6214" w:rsidRDefault="004D6214" w:rsidP="00140E81">
      <w:pPr>
        <w:rPr>
          <w:b/>
          <w:bCs/>
          <w:sz w:val="28"/>
          <w:szCs w:val="28"/>
          <w:lang w:val="en-IN"/>
        </w:rPr>
      </w:pPr>
    </w:p>
    <w:p w14:paraId="13D0717B" w14:textId="77777777" w:rsidR="004D6214" w:rsidRDefault="004D6214" w:rsidP="00140E81">
      <w:pPr>
        <w:rPr>
          <w:b/>
          <w:bCs/>
          <w:sz w:val="28"/>
          <w:szCs w:val="28"/>
          <w:lang w:val="en-IN"/>
        </w:rPr>
      </w:pPr>
    </w:p>
    <w:p w14:paraId="5891E663" w14:textId="77777777" w:rsidR="004D6214" w:rsidRDefault="004D6214" w:rsidP="00140E81">
      <w:pPr>
        <w:rPr>
          <w:b/>
          <w:bCs/>
          <w:sz w:val="28"/>
          <w:szCs w:val="28"/>
          <w:lang w:val="en-IN"/>
        </w:rPr>
      </w:pPr>
    </w:p>
    <w:p w14:paraId="2563248D" w14:textId="77777777" w:rsidR="00F23193" w:rsidRDefault="00F23193" w:rsidP="00140E81">
      <w:pPr>
        <w:rPr>
          <w:b/>
          <w:bCs/>
          <w:sz w:val="28"/>
          <w:szCs w:val="28"/>
          <w:lang w:val="en-IN"/>
        </w:rPr>
      </w:pPr>
    </w:p>
    <w:p w14:paraId="54BF9B5C" w14:textId="272DDC24" w:rsidR="00140E81" w:rsidRPr="004D6214" w:rsidRDefault="00140E81" w:rsidP="00140E81">
      <w:pPr>
        <w:rPr>
          <w:b/>
          <w:bCs/>
          <w:sz w:val="32"/>
          <w:szCs w:val="32"/>
          <w:lang w:val="en-IN"/>
        </w:rPr>
      </w:pPr>
      <w:r w:rsidRPr="004D6214">
        <w:rPr>
          <w:b/>
          <w:bCs/>
          <w:sz w:val="32"/>
          <w:szCs w:val="32"/>
          <w:lang w:val="en-IN"/>
        </w:rPr>
        <w:t>Chapter 4</w:t>
      </w:r>
    </w:p>
    <w:p w14:paraId="55B7F45C" w14:textId="77777777" w:rsidR="00140E81" w:rsidRPr="004D6214" w:rsidRDefault="00140E81" w:rsidP="00140E81">
      <w:pPr>
        <w:rPr>
          <w:b/>
          <w:bCs/>
          <w:sz w:val="32"/>
          <w:szCs w:val="32"/>
          <w:lang w:val="en-IN"/>
        </w:rPr>
      </w:pPr>
      <w:r w:rsidRPr="004D6214">
        <w:rPr>
          <w:b/>
          <w:bCs/>
          <w:sz w:val="32"/>
          <w:szCs w:val="32"/>
          <w:lang w:val="en-IN"/>
        </w:rPr>
        <w:t>SOFTWARE DESIGN</w:t>
      </w:r>
    </w:p>
    <w:p w14:paraId="41225919" w14:textId="77777777" w:rsidR="00151403" w:rsidRPr="005E6FD4" w:rsidRDefault="00151403" w:rsidP="00140E81">
      <w:pPr>
        <w:rPr>
          <w:b/>
          <w:bCs/>
          <w:sz w:val="28"/>
          <w:szCs w:val="28"/>
          <w:lang w:val="en-IN"/>
        </w:rPr>
      </w:pPr>
    </w:p>
    <w:p w14:paraId="0D264265" w14:textId="77777777" w:rsidR="00140E81" w:rsidRPr="005E6FD4" w:rsidRDefault="00140E81" w:rsidP="00140E81">
      <w:pPr>
        <w:rPr>
          <w:sz w:val="24"/>
          <w:szCs w:val="24"/>
          <w:lang w:val="en-IN"/>
        </w:rPr>
      </w:pPr>
      <w:r w:rsidRPr="005E6FD4">
        <w:rPr>
          <w:sz w:val="24"/>
          <w:szCs w:val="24"/>
          <w:lang w:val="en-IN"/>
        </w:rPr>
        <w:t>This chapter presents the comprehensive design of the AI-Powered Data Analyst Agent, including the overall system architecture, data flow diagrams, use case diagrams, and detailed module-level designs. These design artifacts provide a blueprint for the implementation phase and serve as documentation for future maintenance and enhancements.</w:t>
      </w:r>
    </w:p>
    <w:p w14:paraId="4C82D345" w14:textId="77777777" w:rsidR="00151403" w:rsidRPr="005E6FD4" w:rsidRDefault="00151403" w:rsidP="00140E81">
      <w:pPr>
        <w:rPr>
          <w:sz w:val="24"/>
          <w:szCs w:val="24"/>
          <w:lang w:val="en-IN"/>
        </w:rPr>
      </w:pPr>
    </w:p>
    <w:p w14:paraId="0FCDCF6C" w14:textId="77777777" w:rsidR="00140E81" w:rsidRDefault="00140E81" w:rsidP="00140E81">
      <w:pPr>
        <w:rPr>
          <w:b/>
          <w:bCs/>
          <w:sz w:val="28"/>
          <w:szCs w:val="28"/>
          <w:lang w:val="en-IN"/>
        </w:rPr>
      </w:pPr>
      <w:r w:rsidRPr="005E6FD4">
        <w:rPr>
          <w:b/>
          <w:bCs/>
          <w:sz w:val="28"/>
          <w:szCs w:val="28"/>
          <w:lang w:val="en-IN"/>
        </w:rPr>
        <w:t>4.1 System Architecture</w:t>
      </w:r>
    </w:p>
    <w:p w14:paraId="665495AD" w14:textId="77777777" w:rsidR="00F23193" w:rsidRPr="005E6FD4" w:rsidRDefault="00F23193" w:rsidP="00140E81">
      <w:pPr>
        <w:rPr>
          <w:b/>
          <w:bCs/>
          <w:sz w:val="28"/>
          <w:szCs w:val="28"/>
          <w:lang w:val="en-IN"/>
        </w:rPr>
      </w:pPr>
    </w:p>
    <w:p w14:paraId="659B1496" w14:textId="77777777" w:rsidR="00140E81" w:rsidRPr="005E6FD4" w:rsidRDefault="00140E81" w:rsidP="00140E81">
      <w:pPr>
        <w:rPr>
          <w:sz w:val="24"/>
          <w:szCs w:val="24"/>
          <w:lang w:val="en-IN"/>
        </w:rPr>
      </w:pPr>
      <w:r w:rsidRPr="005E6FD4">
        <w:rPr>
          <w:sz w:val="24"/>
          <w:szCs w:val="24"/>
          <w:lang w:val="en-IN"/>
        </w:rPr>
        <w:t>The proposed system follows a layered architecture pattern, which is widely recognized as a best practice for building maintainable and scalable software applications. The architecture consists of four primary layers, each with specific responsibilities and well-defined interfaces with adjacent layers. This separation of concerns ensures that changes in one layer do not adversely affect other layers, making the system flexible and easy to maintain.</w:t>
      </w:r>
    </w:p>
    <w:p w14:paraId="6649C269" w14:textId="10D3BE0C" w:rsidR="00140E81" w:rsidRPr="005E6FD4" w:rsidRDefault="00140E81" w:rsidP="00140E81">
      <w:pPr>
        <w:rPr>
          <w:sz w:val="24"/>
          <w:szCs w:val="24"/>
          <w:lang w:val="en-IN"/>
        </w:rPr>
      </w:pPr>
    </w:p>
    <w:p w14:paraId="62EDC79C" w14:textId="16FED13D" w:rsidR="005F0452" w:rsidRPr="005E6FD4" w:rsidRDefault="005F0452" w:rsidP="00140E81">
      <w:pPr>
        <w:rPr>
          <w:sz w:val="24"/>
          <w:szCs w:val="24"/>
          <w:lang w:val="en-IN"/>
        </w:rPr>
      </w:pPr>
      <w:r w:rsidRPr="005E6FD4">
        <w:rPr>
          <w:noProof/>
          <w:sz w:val="24"/>
          <w:szCs w:val="24"/>
          <w:lang w:val="en-IN"/>
        </w:rPr>
        <w:drawing>
          <wp:inline distT="0" distB="0" distL="0" distR="0" wp14:anchorId="48ADBD38" wp14:editId="4CE3B41D">
            <wp:extent cx="5905500" cy="4436110"/>
            <wp:effectExtent l="0" t="0" r="0" b="2540"/>
            <wp:docPr id="125689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90705" name=""/>
                    <pic:cNvPicPr/>
                  </pic:nvPicPr>
                  <pic:blipFill>
                    <a:blip r:embed="rId11"/>
                    <a:stretch>
                      <a:fillRect/>
                    </a:stretch>
                  </pic:blipFill>
                  <pic:spPr>
                    <a:xfrm>
                      <a:off x="0" y="0"/>
                      <a:ext cx="5905500" cy="4436110"/>
                    </a:xfrm>
                    <a:prstGeom prst="rect">
                      <a:avLst/>
                    </a:prstGeom>
                  </pic:spPr>
                </pic:pic>
              </a:graphicData>
            </a:graphic>
          </wp:inline>
        </w:drawing>
      </w:r>
    </w:p>
    <w:p w14:paraId="2EB3B848" w14:textId="77777777" w:rsidR="00140E81" w:rsidRPr="005E6FD4" w:rsidRDefault="00140E81" w:rsidP="00140E81">
      <w:pPr>
        <w:rPr>
          <w:i/>
          <w:iCs/>
          <w:sz w:val="24"/>
          <w:szCs w:val="24"/>
          <w:lang w:val="en-IN"/>
        </w:rPr>
      </w:pPr>
      <w:r w:rsidRPr="005E6FD4">
        <w:rPr>
          <w:i/>
          <w:iCs/>
          <w:sz w:val="24"/>
          <w:szCs w:val="24"/>
          <w:lang w:val="en-IN"/>
        </w:rPr>
        <w:t>Figure 4.1: System Architecture of AI Data Analyst Agent</w:t>
      </w:r>
    </w:p>
    <w:p w14:paraId="530ED2D0" w14:textId="77777777" w:rsidR="005F0452" w:rsidRPr="005E6FD4" w:rsidRDefault="005F0452" w:rsidP="00140E81">
      <w:pPr>
        <w:rPr>
          <w:sz w:val="24"/>
          <w:szCs w:val="24"/>
          <w:lang w:val="en-IN"/>
        </w:rPr>
      </w:pPr>
    </w:p>
    <w:p w14:paraId="5BE90D08" w14:textId="77777777" w:rsidR="005F0452" w:rsidRPr="005E6FD4" w:rsidRDefault="005F0452" w:rsidP="00140E81">
      <w:pPr>
        <w:rPr>
          <w:sz w:val="24"/>
          <w:szCs w:val="24"/>
          <w:lang w:val="en-IN"/>
        </w:rPr>
      </w:pPr>
    </w:p>
    <w:p w14:paraId="355E9B5C" w14:textId="77777777" w:rsidR="004D6214" w:rsidRDefault="004D6214" w:rsidP="00140E81">
      <w:pPr>
        <w:rPr>
          <w:b/>
          <w:bCs/>
          <w:sz w:val="28"/>
          <w:szCs w:val="28"/>
          <w:lang w:val="en-IN"/>
        </w:rPr>
      </w:pPr>
    </w:p>
    <w:p w14:paraId="4C2B6BD5" w14:textId="77777777" w:rsidR="004D6214" w:rsidRDefault="004D6214" w:rsidP="00140E81">
      <w:pPr>
        <w:rPr>
          <w:b/>
          <w:bCs/>
          <w:sz w:val="28"/>
          <w:szCs w:val="28"/>
          <w:lang w:val="en-IN"/>
        </w:rPr>
      </w:pPr>
    </w:p>
    <w:p w14:paraId="050FEA04" w14:textId="34076331" w:rsidR="00140E81" w:rsidRDefault="00140E81" w:rsidP="00140E81">
      <w:pPr>
        <w:rPr>
          <w:b/>
          <w:bCs/>
          <w:sz w:val="28"/>
          <w:szCs w:val="28"/>
          <w:lang w:val="en-IN"/>
        </w:rPr>
      </w:pPr>
      <w:r w:rsidRPr="005E6FD4">
        <w:rPr>
          <w:b/>
          <w:bCs/>
          <w:sz w:val="28"/>
          <w:szCs w:val="28"/>
          <w:lang w:val="en-IN"/>
        </w:rPr>
        <w:t>4.1.1 User Interface Layer</w:t>
      </w:r>
    </w:p>
    <w:p w14:paraId="17945C12" w14:textId="77777777" w:rsidR="00F23193" w:rsidRPr="005E6FD4" w:rsidRDefault="00F23193" w:rsidP="00140E81">
      <w:pPr>
        <w:rPr>
          <w:sz w:val="28"/>
          <w:szCs w:val="28"/>
          <w:lang w:val="en-IN"/>
        </w:rPr>
      </w:pPr>
    </w:p>
    <w:p w14:paraId="4E915765" w14:textId="77777777" w:rsidR="00140E81" w:rsidRDefault="00140E81" w:rsidP="00140E81">
      <w:pPr>
        <w:rPr>
          <w:sz w:val="24"/>
          <w:szCs w:val="24"/>
          <w:lang w:val="en-IN"/>
        </w:rPr>
      </w:pPr>
      <w:r w:rsidRPr="005E6FD4">
        <w:rPr>
          <w:sz w:val="24"/>
          <w:szCs w:val="24"/>
          <w:lang w:val="en-IN"/>
        </w:rPr>
        <w:t>The User Interface Layer is the topmost layer of the architecture and serves as the primary interaction point between the user and the system. Built using the Streamlit framework, this layer provides a modern, web-based interface that runs in any standard web browser. The layer is responsible for rendering all visual components, capturing user inputs, and displaying system outputs.</w:t>
      </w:r>
    </w:p>
    <w:p w14:paraId="6779BD66" w14:textId="77777777" w:rsidR="00F23193" w:rsidRPr="005E6FD4" w:rsidRDefault="00F23193" w:rsidP="00140E81">
      <w:pPr>
        <w:rPr>
          <w:sz w:val="24"/>
          <w:szCs w:val="24"/>
          <w:lang w:val="en-IN"/>
        </w:rPr>
      </w:pPr>
    </w:p>
    <w:p w14:paraId="38D2A385" w14:textId="77777777" w:rsidR="00140E81" w:rsidRPr="005E6FD4" w:rsidRDefault="00140E81" w:rsidP="00140E81">
      <w:pPr>
        <w:rPr>
          <w:sz w:val="24"/>
          <w:szCs w:val="24"/>
          <w:lang w:val="en-IN"/>
        </w:rPr>
      </w:pPr>
      <w:r w:rsidRPr="005E6FD4">
        <w:rPr>
          <w:sz w:val="24"/>
          <w:szCs w:val="24"/>
          <w:lang w:val="en-IN"/>
        </w:rPr>
        <w:t>Key components of this layer include the file upload widget for data ingestion, the conversational chat interface for natural language interactions, the sidebar containing settings and quick action buttons, and the main display area for showing data previews and visualizations. Custom CSS and JavaScript code is integrated to provide enhanced styling and interactivity beyond what Streamlit offers by default.</w:t>
      </w:r>
    </w:p>
    <w:p w14:paraId="73C4DDD8" w14:textId="77777777" w:rsidR="005F0452" w:rsidRPr="005E6FD4" w:rsidRDefault="005F0452" w:rsidP="00140E81">
      <w:pPr>
        <w:rPr>
          <w:sz w:val="24"/>
          <w:szCs w:val="24"/>
          <w:lang w:val="en-IN"/>
        </w:rPr>
      </w:pPr>
    </w:p>
    <w:p w14:paraId="03D7F964" w14:textId="77777777" w:rsidR="00140E81" w:rsidRDefault="00140E81" w:rsidP="00140E81">
      <w:pPr>
        <w:rPr>
          <w:b/>
          <w:bCs/>
          <w:sz w:val="28"/>
          <w:szCs w:val="28"/>
          <w:lang w:val="en-IN"/>
        </w:rPr>
      </w:pPr>
      <w:r w:rsidRPr="005E6FD4">
        <w:rPr>
          <w:b/>
          <w:bCs/>
          <w:sz w:val="28"/>
          <w:szCs w:val="28"/>
          <w:lang w:val="en-IN"/>
        </w:rPr>
        <w:t>4.1.2 Agent Orchestration Layer</w:t>
      </w:r>
    </w:p>
    <w:p w14:paraId="488868B3" w14:textId="77777777" w:rsidR="00F23193" w:rsidRPr="005E6FD4" w:rsidRDefault="00F23193" w:rsidP="00140E81">
      <w:pPr>
        <w:rPr>
          <w:sz w:val="24"/>
          <w:szCs w:val="24"/>
          <w:lang w:val="en-IN"/>
        </w:rPr>
      </w:pPr>
    </w:p>
    <w:p w14:paraId="0F871D2A" w14:textId="77777777" w:rsidR="00140E81" w:rsidRDefault="00140E81" w:rsidP="00140E81">
      <w:pPr>
        <w:rPr>
          <w:sz w:val="24"/>
          <w:szCs w:val="24"/>
          <w:lang w:val="en-IN"/>
        </w:rPr>
      </w:pPr>
      <w:r w:rsidRPr="005E6FD4">
        <w:rPr>
          <w:sz w:val="24"/>
          <w:szCs w:val="24"/>
          <w:lang w:val="en-IN"/>
        </w:rPr>
        <w:t>The Agent Orchestration Layer serves as the brain of the system. It receives user queries from the UI layer, processes them using the Google Gemini language model, coordinates with various tools to gather necessary information, and returns formatted responses. This layer is implemented using the LangChain framework, which provides abstractions for managing language models, tools, and conversational memory.</w:t>
      </w:r>
    </w:p>
    <w:p w14:paraId="1EEC98B3" w14:textId="77777777" w:rsidR="00F23193" w:rsidRPr="005E6FD4" w:rsidRDefault="00F23193" w:rsidP="00140E81">
      <w:pPr>
        <w:rPr>
          <w:sz w:val="24"/>
          <w:szCs w:val="24"/>
          <w:lang w:val="en-IN"/>
        </w:rPr>
      </w:pPr>
    </w:p>
    <w:p w14:paraId="55CC092E" w14:textId="1EF6B9D2" w:rsidR="005F0452" w:rsidRPr="005E6FD4" w:rsidRDefault="00140E81" w:rsidP="00140E81">
      <w:pPr>
        <w:rPr>
          <w:sz w:val="24"/>
          <w:szCs w:val="24"/>
          <w:lang w:val="en-IN"/>
        </w:rPr>
      </w:pPr>
      <w:r w:rsidRPr="005E6FD4">
        <w:rPr>
          <w:sz w:val="24"/>
          <w:szCs w:val="24"/>
          <w:lang w:val="en-IN"/>
        </w:rPr>
        <w:t>The layer maintains a conversation history that enables context-aware multi-turn interactions. When a user asks a follow-up question, the system can reference previous exchanges to provide relevant responses. The layer also constructs comprehensive prompts that include dataset context, ensuring the language model has access to all necessary information for accurate analysis.</w:t>
      </w:r>
    </w:p>
    <w:p w14:paraId="60A7AE3E" w14:textId="77777777" w:rsidR="004D6214" w:rsidRDefault="004D6214" w:rsidP="00140E81">
      <w:pPr>
        <w:rPr>
          <w:b/>
          <w:bCs/>
          <w:sz w:val="28"/>
          <w:szCs w:val="28"/>
          <w:lang w:val="en-IN"/>
        </w:rPr>
      </w:pPr>
    </w:p>
    <w:p w14:paraId="58C057C4" w14:textId="5CC730CA" w:rsidR="00140E81" w:rsidRDefault="00140E81" w:rsidP="00140E81">
      <w:pPr>
        <w:rPr>
          <w:b/>
          <w:bCs/>
          <w:sz w:val="28"/>
          <w:szCs w:val="28"/>
          <w:lang w:val="en-IN"/>
        </w:rPr>
      </w:pPr>
      <w:r w:rsidRPr="005E6FD4">
        <w:rPr>
          <w:b/>
          <w:bCs/>
          <w:sz w:val="28"/>
          <w:szCs w:val="28"/>
          <w:lang w:val="en-IN"/>
        </w:rPr>
        <w:t>4.1.3 Tool Layer</w:t>
      </w:r>
    </w:p>
    <w:p w14:paraId="32B168A8" w14:textId="77777777" w:rsidR="00F23193" w:rsidRPr="005E6FD4" w:rsidRDefault="00F23193" w:rsidP="00140E81">
      <w:pPr>
        <w:rPr>
          <w:sz w:val="28"/>
          <w:szCs w:val="28"/>
          <w:lang w:val="en-IN"/>
        </w:rPr>
      </w:pPr>
    </w:p>
    <w:p w14:paraId="65F3EEF0" w14:textId="77777777" w:rsidR="00140E81" w:rsidRPr="005E6FD4" w:rsidRDefault="00140E81" w:rsidP="00140E81">
      <w:pPr>
        <w:rPr>
          <w:sz w:val="24"/>
          <w:szCs w:val="24"/>
          <w:lang w:val="en-IN"/>
        </w:rPr>
      </w:pPr>
      <w:r w:rsidRPr="005E6FD4">
        <w:rPr>
          <w:sz w:val="24"/>
          <w:szCs w:val="24"/>
          <w:lang w:val="en-IN"/>
        </w:rPr>
        <w:t>The Tool Layer contains specialized modules for performing specific tasks. The Data Tools module, built on Pandas, handles data loading and basic manipulation. The Analysis Tools module, leveraging NumPy and Pandas, performs statistical computations. The Visualization Tools module, powered by Plotly, generates interactive charts and graphs. These tools are independent of each other and can be invoked by the orchestration layer as needed.</w:t>
      </w:r>
    </w:p>
    <w:p w14:paraId="16FDE287" w14:textId="77777777" w:rsidR="005F0452" w:rsidRPr="005E6FD4" w:rsidRDefault="005F0452" w:rsidP="00140E81">
      <w:pPr>
        <w:rPr>
          <w:sz w:val="24"/>
          <w:szCs w:val="24"/>
          <w:lang w:val="en-IN"/>
        </w:rPr>
      </w:pPr>
    </w:p>
    <w:p w14:paraId="5A226D3D" w14:textId="77777777" w:rsidR="00140E81" w:rsidRDefault="00140E81" w:rsidP="00140E81">
      <w:pPr>
        <w:rPr>
          <w:b/>
          <w:bCs/>
          <w:sz w:val="28"/>
          <w:szCs w:val="28"/>
          <w:lang w:val="en-IN"/>
        </w:rPr>
      </w:pPr>
      <w:r w:rsidRPr="005E6FD4">
        <w:rPr>
          <w:b/>
          <w:bCs/>
          <w:sz w:val="28"/>
          <w:szCs w:val="28"/>
          <w:lang w:val="en-IN"/>
        </w:rPr>
        <w:t>4.1.4 Data Layer</w:t>
      </w:r>
    </w:p>
    <w:p w14:paraId="7A9C2233" w14:textId="77777777" w:rsidR="00F23193" w:rsidRPr="005E6FD4" w:rsidRDefault="00F23193" w:rsidP="00140E81">
      <w:pPr>
        <w:rPr>
          <w:sz w:val="28"/>
          <w:szCs w:val="28"/>
          <w:lang w:val="en-IN"/>
        </w:rPr>
      </w:pPr>
    </w:p>
    <w:p w14:paraId="75C5A741" w14:textId="77777777" w:rsidR="00140E81" w:rsidRPr="005E6FD4" w:rsidRDefault="00140E81" w:rsidP="00140E81">
      <w:pPr>
        <w:rPr>
          <w:sz w:val="24"/>
          <w:szCs w:val="24"/>
          <w:lang w:val="en-IN"/>
        </w:rPr>
      </w:pPr>
      <w:r w:rsidRPr="005E6FD4">
        <w:rPr>
          <w:sz w:val="24"/>
          <w:szCs w:val="24"/>
          <w:lang w:val="en-IN"/>
        </w:rPr>
        <w:t>The Data Layer is the foundation of the architecture. It manages the actual data using Pandas DataFrames, which provide efficient in-memory storage and manipulation capabilities. Data is loaded from CSV files uploaded by users and remains in memory throughout the user session. For privacy and security, no user data is persisted to disk on the server.</w:t>
      </w:r>
    </w:p>
    <w:p w14:paraId="73D550E9" w14:textId="77777777" w:rsidR="005F0452" w:rsidRPr="005E6FD4" w:rsidRDefault="005F0452" w:rsidP="00140E81">
      <w:pPr>
        <w:rPr>
          <w:sz w:val="24"/>
          <w:szCs w:val="24"/>
          <w:lang w:val="en-IN"/>
        </w:rPr>
      </w:pPr>
    </w:p>
    <w:p w14:paraId="336AB035" w14:textId="77777777" w:rsidR="005F0452" w:rsidRPr="005E6FD4" w:rsidRDefault="005F0452" w:rsidP="00140E81">
      <w:pPr>
        <w:rPr>
          <w:sz w:val="24"/>
          <w:szCs w:val="24"/>
          <w:lang w:val="en-IN"/>
        </w:rPr>
      </w:pPr>
    </w:p>
    <w:p w14:paraId="3C87545D" w14:textId="77777777" w:rsidR="004D6214" w:rsidRDefault="004D6214" w:rsidP="00140E81">
      <w:pPr>
        <w:rPr>
          <w:b/>
          <w:bCs/>
          <w:sz w:val="28"/>
          <w:szCs w:val="28"/>
          <w:lang w:val="en-IN"/>
        </w:rPr>
      </w:pPr>
    </w:p>
    <w:p w14:paraId="077C7600" w14:textId="77777777" w:rsidR="004D6214" w:rsidRDefault="004D6214" w:rsidP="00140E81">
      <w:pPr>
        <w:rPr>
          <w:b/>
          <w:bCs/>
          <w:sz w:val="28"/>
          <w:szCs w:val="28"/>
          <w:lang w:val="en-IN"/>
        </w:rPr>
      </w:pPr>
    </w:p>
    <w:p w14:paraId="41B40A79" w14:textId="774CC9BD" w:rsidR="00140E81" w:rsidRDefault="00140E81" w:rsidP="00140E81">
      <w:pPr>
        <w:rPr>
          <w:b/>
          <w:bCs/>
          <w:sz w:val="28"/>
          <w:szCs w:val="28"/>
          <w:lang w:val="en-IN"/>
        </w:rPr>
      </w:pPr>
      <w:r w:rsidRPr="005E6FD4">
        <w:rPr>
          <w:b/>
          <w:bCs/>
          <w:sz w:val="28"/>
          <w:szCs w:val="28"/>
          <w:lang w:val="en-IN"/>
        </w:rPr>
        <w:t>4.2 Data Flow Diagram</w:t>
      </w:r>
    </w:p>
    <w:p w14:paraId="68FEE5B2" w14:textId="77777777" w:rsidR="00F23193" w:rsidRPr="005E6FD4" w:rsidRDefault="00F23193" w:rsidP="00140E81">
      <w:pPr>
        <w:rPr>
          <w:b/>
          <w:bCs/>
          <w:sz w:val="28"/>
          <w:szCs w:val="28"/>
          <w:lang w:val="en-IN"/>
        </w:rPr>
      </w:pPr>
    </w:p>
    <w:p w14:paraId="33028EA9" w14:textId="2D4EE14D" w:rsidR="00140E81" w:rsidRPr="005E6FD4" w:rsidRDefault="00140E81" w:rsidP="00140E81">
      <w:pPr>
        <w:rPr>
          <w:sz w:val="24"/>
          <w:szCs w:val="24"/>
          <w:lang w:val="en-IN"/>
        </w:rPr>
      </w:pPr>
      <w:r w:rsidRPr="005E6FD4">
        <w:rPr>
          <w:sz w:val="24"/>
          <w:szCs w:val="24"/>
          <w:lang w:val="en-IN"/>
        </w:rPr>
        <w:t>The Data Flow Diagram (DFD) illustrates how data moves through the system from initial user input to final output. It provides a clear visualization of the system's processing pipeline and helps in understanding the interactions between various components. </w:t>
      </w:r>
      <w:r w:rsidR="00697F4B" w:rsidRPr="005E6FD4">
        <w:rPr>
          <w:sz w:val="24"/>
          <w:szCs w:val="24"/>
          <w:lang w:val="en-IN"/>
        </w:rPr>
        <w:t xml:space="preserve"> </w:t>
      </w:r>
    </w:p>
    <w:p w14:paraId="0427C6E9" w14:textId="6B5B6804" w:rsidR="00140E81" w:rsidRPr="005E6FD4" w:rsidRDefault="00140E81" w:rsidP="00140E81">
      <w:pPr>
        <w:rPr>
          <w:sz w:val="24"/>
          <w:szCs w:val="24"/>
          <w:lang w:val="en-IN"/>
        </w:rPr>
      </w:pPr>
    </w:p>
    <w:p w14:paraId="0B78BC05" w14:textId="4E259182" w:rsidR="00140E81" w:rsidRPr="005E6FD4" w:rsidRDefault="00697F4B" w:rsidP="00140E81">
      <w:pPr>
        <w:rPr>
          <w:i/>
          <w:iCs/>
          <w:sz w:val="24"/>
          <w:szCs w:val="24"/>
          <w:lang w:val="en-IN"/>
        </w:rPr>
      </w:pPr>
      <w:r w:rsidRPr="005E6FD4">
        <w:rPr>
          <w:noProof/>
          <w:sz w:val="24"/>
          <w:szCs w:val="24"/>
          <w:lang w:val="en-IN"/>
        </w:rPr>
        <w:drawing>
          <wp:inline distT="0" distB="0" distL="0" distR="0" wp14:anchorId="51C6A746" wp14:editId="5CA0E44C">
            <wp:extent cx="5905500" cy="3335655"/>
            <wp:effectExtent l="0" t="0" r="0" b="0"/>
            <wp:docPr id="134606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69986" name=""/>
                    <pic:cNvPicPr/>
                  </pic:nvPicPr>
                  <pic:blipFill>
                    <a:blip r:embed="rId12"/>
                    <a:stretch>
                      <a:fillRect/>
                    </a:stretch>
                  </pic:blipFill>
                  <pic:spPr>
                    <a:xfrm>
                      <a:off x="0" y="0"/>
                      <a:ext cx="5905500" cy="3335655"/>
                    </a:xfrm>
                    <a:prstGeom prst="rect">
                      <a:avLst/>
                    </a:prstGeom>
                  </pic:spPr>
                </pic:pic>
              </a:graphicData>
            </a:graphic>
          </wp:inline>
        </w:drawing>
      </w:r>
      <w:r w:rsidRPr="005E6FD4">
        <w:rPr>
          <w:i/>
          <w:iCs/>
          <w:sz w:val="24"/>
          <w:szCs w:val="24"/>
          <w:lang w:val="en-IN"/>
        </w:rPr>
        <w:t xml:space="preserve">           </w:t>
      </w:r>
      <w:r w:rsidR="00140E81" w:rsidRPr="005E6FD4">
        <w:rPr>
          <w:i/>
          <w:iCs/>
          <w:sz w:val="24"/>
          <w:szCs w:val="24"/>
          <w:lang w:val="en-IN"/>
        </w:rPr>
        <w:t>Figure 4.2: Data Flow Diagram of the System</w:t>
      </w:r>
    </w:p>
    <w:p w14:paraId="1E4CD2F2" w14:textId="77777777" w:rsidR="005F0452" w:rsidRPr="005E6FD4" w:rsidRDefault="005F0452" w:rsidP="00140E81">
      <w:pPr>
        <w:rPr>
          <w:sz w:val="24"/>
          <w:szCs w:val="24"/>
          <w:lang w:val="en-IN"/>
        </w:rPr>
      </w:pPr>
    </w:p>
    <w:p w14:paraId="31D1C3A4" w14:textId="77777777" w:rsidR="00140E81" w:rsidRDefault="00140E81" w:rsidP="00140E81">
      <w:pPr>
        <w:rPr>
          <w:sz w:val="24"/>
          <w:szCs w:val="24"/>
          <w:lang w:val="en-IN"/>
        </w:rPr>
      </w:pPr>
      <w:r w:rsidRPr="005E6FD4">
        <w:rPr>
          <w:sz w:val="24"/>
          <w:szCs w:val="24"/>
          <w:lang w:val="en-IN"/>
        </w:rPr>
        <w:t>The data flow begins when the user uploads a CSV file through the Streamlit interface. The interface validates the file and passes it to the Agent Orchestrator, which loads the data into a Pandas DataFrame. The dataset profile (column names, types, sample values) is then prepared for use as context.</w:t>
      </w:r>
    </w:p>
    <w:p w14:paraId="55E07B03" w14:textId="77777777" w:rsidR="004D6214" w:rsidRPr="005E6FD4" w:rsidRDefault="004D6214" w:rsidP="00140E81">
      <w:pPr>
        <w:rPr>
          <w:sz w:val="24"/>
          <w:szCs w:val="24"/>
          <w:lang w:val="en-IN"/>
        </w:rPr>
      </w:pPr>
    </w:p>
    <w:p w14:paraId="574B2A6A" w14:textId="77777777" w:rsidR="00140E81" w:rsidRDefault="00140E81" w:rsidP="00140E81">
      <w:pPr>
        <w:rPr>
          <w:sz w:val="24"/>
          <w:szCs w:val="24"/>
          <w:lang w:val="en-IN"/>
        </w:rPr>
      </w:pPr>
      <w:r w:rsidRPr="005E6FD4">
        <w:rPr>
          <w:sz w:val="24"/>
          <w:szCs w:val="24"/>
          <w:lang w:val="en-IN"/>
        </w:rPr>
        <w:t>When the user submits a natural language query, it flows from the interface to the Agent Orchestrator. The Orchestrator constructs a comprehensive prompt that includes the user's query, the dataset context, and any relevant conversation history. This prompt is sent to the Google Gemini API for processing.</w:t>
      </w:r>
    </w:p>
    <w:p w14:paraId="5448B78C" w14:textId="77777777" w:rsidR="004D6214" w:rsidRPr="005E6FD4" w:rsidRDefault="004D6214" w:rsidP="00140E81">
      <w:pPr>
        <w:rPr>
          <w:sz w:val="24"/>
          <w:szCs w:val="24"/>
          <w:lang w:val="en-IN"/>
        </w:rPr>
      </w:pPr>
    </w:p>
    <w:p w14:paraId="79A71B6A" w14:textId="77777777" w:rsidR="00140E81" w:rsidRDefault="00140E81" w:rsidP="00140E81">
      <w:pPr>
        <w:rPr>
          <w:sz w:val="24"/>
          <w:szCs w:val="24"/>
          <w:lang w:val="en-IN"/>
        </w:rPr>
      </w:pPr>
      <w:r w:rsidRPr="005E6FD4">
        <w:rPr>
          <w:sz w:val="24"/>
          <w:szCs w:val="24"/>
          <w:lang w:val="en-IN"/>
        </w:rPr>
        <w:t>The Gemini API analyzes the query and generates an intelligent response. If the response requires additional computations, the Orchestrator coordinates with the Analysis Tools to perform statistical calculations or with the Visualization Tools to generate charts. The results are then formatted and returned through the interface to the user.</w:t>
      </w:r>
    </w:p>
    <w:p w14:paraId="55584A92" w14:textId="77777777" w:rsidR="00F23193" w:rsidRPr="005E6FD4" w:rsidRDefault="00F23193" w:rsidP="00140E81">
      <w:pPr>
        <w:rPr>
          <w:sz w:val="24"/>
          <w:szCs w:val="24"/>
          <w:lang w:val="en-IN"/>
        </w:rPr>
      </w:pPr>
    </w:p>
    <w:p w14:paraId="1AD3BBD4" w14:textId="77777777" w:rsidR="00140E81" w:rsidRPr="005E6FD4" w:rsidRDefault="00140E81" w:rsidP="00140E81">
      <w:pPr>
        <w:rPr>
          <w:sz w:val="24"/>
          <w:szCs w:val="24"/>
          <w:lang w:val="en-IN"/>
        </w:rPr>
      </w:pPr>
      <w:r w:rsidRPr="005E6FD4">
        <w:rPr>
          <w:sz w:val="24"/>
          <w:szCs w:val="24"/>
          <w:lang w:val="en-IN"/>
        </w:rPr>
        <w:t>This flow enables a seamless conversational experience where users can ask questions, receive insights, and follow up with related queries naturally. The system handles all the complexity of data manipulation and AI interaction transparently in the background.</w:t>
      </w:r>
    </w:p>
    <w:p w14:paraId="72E70899" w14:textId="77777777" w:rsidR="005F0452" w:rsidRPr="005E6FD4" w:rsidRDefault="005F0452" w:rsidP="00140E81">
      <w:pPr>
        <w:rPr>
          <w:sz w:val="24"/>
          <w:szCs w:val="24"/>
          <w:lang w:val="en-IN"/>
        </w:rPr>
      </w:pPr>
    </w:p>
    <w:p w14:paraId="62D703C8" w14:textId="77777777" w:rsidR="004D6214" w:rsidRDefault="004D6214" w:rsidP="00140E81">
      <w:pPr>
        <w:rPr>
          <w:b/>
          <w:bCs/>
          <w:sz w:val="28"/>
          <w:szCs w:val="28"/>
          <w:lang w:val="en-IN"/>
        </w:rPr>
      </w:pPr>
    </w:p>
    <w:p w14:paraId="0747BF4D" w14:textId="77777777" w:rsidR="00F23193" w:rsidRDefault="00F23193" w:rsidP="00140E81">
      <w:pPr>
        <w:rPr>
          <w:b/>
          <w:bCs/>
          <w:sz w:val="28"/>
          <w:szCs w:val="28"/>
          <w:lang w:val="en-IN"/>
        </w:rPr>
      </w:pPr>
    </w:p>
    <w:p w14:paraId="59F3034F" w14:textId="3731A9B1" w:rsidR="00140E81" w:rsidRDefault="00140E81" w:rsidP="00140E81">
      <w:pPr>
        <w:rPr>
          <w:b/>
          <w:bCs/>
          <w:sz w:val="28"/>
          <w:szCs w:val="28"/>
          <w:lang w:val="en-IN"/>
        </w:rPr>
      </w:pPr>
      <w:r w:rsidRPr="005E6FD4">
        <w:rPr>
          <w:b/>
          <w:bCs/>
          <w:sz w:val="28"/>
          <w:szCs w:val="28"/>
          <w:lang w:val="en-IN"/>
        </w:rPr>
        <w:t>4.3 Use Case Diagram</w:t>
      </w:r>
    </w:p>
    <w:p w14:paraId="3A21A6AB" w14:textId="77777777" w:rsidR="00F23193" w:rsidRPr="005E6FD4" w:rsidRDefault="00F23193" w:rsidP="00140E81">
      <w:pPr>
        <w:rPr>
          <w:b/>
          <w:bCs/>
          <w:sz w:val="28"/>
          <w:szCs w:val="28"/>
          <w:lang w:val="en-IN"/>
        </w:rPr>
      </w:pPr>
    </w:p>
    <w:p w14:paraId="5AD2D194" w14:textId="77777777" w:rsidR="00140E81" w:rsidRPr="005E6FD4" w:rsidRDefault="00140E81" w:rsidP="00140E81">
      <w:pPr>
        <w:rPr>
          <w:sz w:val="24"/>
          <w:szCs w:val="24"/>
          <w:lang w:val="en-IN"/>
        </w:rPr>
      </w:pPr>
      <w:r w:rsidRPr="005E6FD4">
        <w:rPr>
          <w:sz w:val="24"/>
          <w:szCs w:val="24"/>
          <w:lang w:val="en-IN"/>
        </w:rPr>
        <w:t>The use case diagram identifies the various ways users can interact with the system and the functionality available to them. </w:t>
      </w:r>
      <w:r w:rsidRPr="005E6FD4">
        <w:rPr>
          <w:b/>
          <w:bCs/>
          <w:sz w:val="24"/>
          <w:szCs w:val="24"/>
          <w:lang w:val="en-IN"/>
        </w:rPr>
        <w:t>Figure 4.3</w:t>
      </w:r>
      <w:r w:rsidRPr="005E6FD4">
        <w:rPr>
          <w:sz w:val="24"/>
          <w:szCs w:val="24"/>
          <w:lang w:val="en-IN"/>
        </w:rPr>
        <w:t> presents the use case diagram showing the primary actor (User) and the various use cases supported by the system.</w:t>
      </w:r>
    </w:p>
    <w:p w14:paraId="7627B27C" w14:textId="77777777" w:rsidR="00697F4B" w:rsidRPr="005E6FD4" w:rsidRDefault="00697F4B" w:rsidP="00697F4B">
      <w:pPr>
        <w:rPr>
          <w:sz w:val="24"/>
          <w:szCs w:val="24"/>
          <w:lang w:val="en-IN"/>
        </w:rPr>
      </w:pPr>
    </w:p>
    <w:p w14:paraId="0E6EF90D" w14:textId="0BCA97A1" w:rsidR="00140E81" w:rsidRPr="005E6FD4" w:rsidRDefault="00697F4B" w:rsidP="00697F4B">
      <w:pPr>
        <w:rPr>
          <w:i/>
          <w:iCs/>
          <w:sz w:val="24"/>
          <w:szCs w:val="24"/>
          <w:lang w:val="en-IN"/>
        </w:rPr>
      </w:pPr>
      <w:r w:rsidRPr="005E6FD4">
        <w:rPr>
          <w:noProof/>
          <w:sz w:val="24"/>
          <w:szCs w:val="24"/>
          <w:lang w:val="en-IN"/>
        </w:rPr>
        <w:drawing>
          <wp:inline distT="0" distB="0" distL="0" distR="0" wp14:anchorId="0D8950A5" wp14:editId="5A011D2F">
            <wp:extent cx="5905500" cy="3228340"/>
            <wp:effectExtent l="0" t="0" r="0" b="0"/>
            <wp:docPr id="8090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0166" name=""/>
                    <pic:cNvPicPr/>
                  </pic:nvPicPr>
                  <pic:blipFill>
                    <a:blip r:embed="rId13"/>
                    <a:stretch>
                      <a:fillRect/>
                    </a:stretch>
                  </pic:blipFill>
                  <pic:spPr>
                    <a:xfrm>
                      <a:off x="0" y="0"/>
                      <a:ext cx="5905500" cy="3228340"/>
                    </a:xfrm>
                    <a:prstGeom prst="rect">
                      <a:avLst/>
                    </a:prstGeom>
                  </pic:spPr>
                </pic:pic>
              </a:graphicData>
            </a:graphic>
          </wp:inline>
        </w:drawing>
      </w:r>
      <w:r w:rsidR="00140E81" w:rsidRPr="005E6FD4">
        <w:rPr>
          <w:i/>
          <w:iCs/>
          <w:sz w:val="24"/>
          <w:szCs w:val="24"/>
          <w:lang w:val="en-IN"/>
        </w:rPr>
        <w:t>Figure 4.3: Use Case Diagram</w:t>
      </w:r>
    </w:p>
    <w:p w14:paraId="035FB8BF" w14:textId="77777777" w:rsidR="00697F4B" w:rsidRPr="005E6FD4" w:rsidRDefault="00697F4B" w:rsidP="00697F4B">
      <w:pPr>
        <w:rPr>
          <w:sz w:val="24"/>
          <w:szCs w:val="24"/>
          <w:lang w:val="en-IN"/>
        </w:rPr>
      </w:pPr>
    </w:p>
    <w:p w14:paraId="5255167A" w14:textId="36505B75" w:rsidR="00140E81" w:rsidRPr="005E6FD4" w:rsidRDefault="00140E81" w:rsidP="00140E81">
      <w:pPr>
        <w:rPr>
          <w:sz w:val="24"/>
          <w:szCs w:val="24"/>
          <w:lang w:val="en-IN"/>
        </w:rPr>
      </w:pPr>
      <w:r w:rsidRPr="005E6FD4">
        <w:rPr>
          <w:sz w:val="24"/>
          <w:szCs w:val="24"/>
          <w:lang w:val="en-IN"/>
        </w:rPr>
        <w:t>The use cases supported by the system include:</w:t>
      </w:r>
    </w:p>
    <w:p w14:paraId="50EB3D32" w14:textId="77777777" w:rsidR="00697F4B" w:rsidRPr="005E6FD4" w:rsidRDefault="00697F4B" w:rsidP="00140E81">
      <w:pPr>
        <w:rPr>
          <w:sz w:val="24"/>
          <w:szCs w:val="24"/>
          <w:lang w:val="en-IN"/>
        </w:rPr>
      </w:pPr>
    </w:p>
    <w:p w14:paraId="254C2D59" w14:textId="77777777" w:rsidR="00140E81" w:rsidRPr="005E6FD4" w:rsidRDefault="00140E81" w:rsidP="00140E81">
      <w:pPr>
        <w:rPr>
          <w:sz w:val="24"/>
          <w:szCs w:val="24"/>
          <w:lang w:val="en-IN"/>
        </w:rPr>
      </w:pPr>
      <w:r w:rsidRPr="005E6FD4">
        <w:rPr>
          <w:b/>
          <w:bCs/>
          <w:sz w:val="24"/>
          <w:szCs w:val="24"/>
          <w:lang w:val="en-IN"/>
        </w:rPr>
        <w:t>UC-1: Upload CSV File</w:t>
      </w:r>
      <w:r w:rsidRPr="005E6FD4">
        <w:rPr>
          <w:sz w:val="24"/>
          <w:szCs w:val="24"/>
          <w:lang w:val="en-IN"/>
        </w:rPr>
        <w:br/>
        <w:t>The user uploads a CSV file containing data they want to analyze. The system validates and loads the file, providing immediate feedback about the dataset.</w:t>
      </w:r>
    </w:p>
    <w:p w14:paraId="32086953" w14:textId="77777777" w:rsidR="00697F4B" w:rsidRPr="005E6FD4" w:rsidRDefault="00697F4B" w:rsidP="00140E81">
      <w:pPr>
        <w:rPr>
          <w:sz w:val="24"/>
          <w:szCs w:val="24"/>
          <w:lang w:val="en-IN"/>
        </w:rPr>
      </w:pPr>
    </w:p>
    <w:p w14:paraId="76747FCD" w14:textId="77777777" w:rsidR="00140E81" w:rsidRPr="005E6FD4" w:rsidRDefault="00140E81" w:rsidP="00140E81">
      <w:pPr>
        <w:rPr>
          <w:sz w:val="24"/>
          <w:szCs w:val="24"/>
          <w:lang w:val="en-IN"/>
        </w:rPr>
      </w:pPr>
      <w:r w:rsidRPr="005E6FD4">
        <w:rPr>
          <w:b/>
          <w:bCs/>
          <w:sz w:val="24"/>
          <w:szCs w:val="24"/>
          <w:lang w:val="en-IN"/>
        </w:rPr>
        <w:t>UC-2: Chat with AI</w:t>
      </w:r>
      <w:r w:rsidRPr="005E6FD4">
        <w:rPr>
          <w:sz w:val="24"/>
          <w:szCs w:val="24"/>
          <w:lang w:val="en-IN"/>
        </w:rPr>
        <w:br/>
        <w:t>The user engages in natural language conversation with the AI agent, asking questions about the data and receiving intelligent responses with insights and recommendations.</w:t>
      </w:r>
    </w:p>
    <w:p w14:paraId="07806D29" w14:textId="77777777" w:rsidR="00697F4B" w:rsidRPr="005E6FD4" w:rsidRDefault="00697F4B" w:rsidP="00140E81">
      <w:pPr>
        <w:rPr>
          <w:sz w:val="24"/>
          <w:szCs w:val="24"/>
          <w:lang w:val="en-IN"/>
        </w:rPr>
      </w:pPr>
    </w:p>
    <w:p w14:paraId="6E57DED2" w14:textId="77777777" w:rsidR="00140E81" w:rsidRDefault="00140E81" w:rsidP="00140E81">
      <w:pPr>
        <w:rPr>
          <w:sz w:val="24"/>
          <w:szCs w:val="24"/>
          <w:lang w:val="en-IN"/>
        </w:rPr>
      </w:pPr>
      <w:r w:rsidRPr="005E6FD4">
        <w:rPr>
          <w:b/>
          <w:bCs/>
          <w:sz w:val="24"/>
          <w:szCs w:val="24"/>
          <w:lang w:val="en-IN"/>
        </w:rPr>
        <w:t>UC-3: View Statistics and Charts</w:t>
      </w:r>
      <w:r w:rsidRPr="005E6FD4">
        <w:rPr>
          <w:sz w:val="24"/>
          <w:szCs w:val="24"/>
          <w:lang w:val="en-IN"/>
        </w:rPr>
        <w:br/>
        <w:t>The user views statistical summaries and interactive visualizations generated by the system based on their data and queries.</w:t>
      </w:r>
    </w:p>
    <w:p w14:paraId="204A048C" w14:textId="77777777" w:rsidR="004D6214" w:rsidRPr="005E6FD4" w:rsidRDefault="004D6214" w:rsidP="00140E81">
      <w:pPr>
        <w:rPr>
          <w:sz w:val="24"/>
          <w:szCs w:val="24"/>
          <w:lang w:val="en-IN"/>
        </w:rPr>
      </w:pPr>
    </w:p>
    <w:p w14:paraId="3C0C082A" w14:textId="77777777" w:rsidR="00140E81" w:rsidRPr="005E6FD4" w:rsidRDefault="00140E81" w:rsidP="00140E81">
      <w:pPr>
        <w:rPr>
          <w:sz w:val="24"/>
          <w:szCs w:val="24"/>
          <w:lang w:val="en-IN"/>
        </w:rPr>
      </w:pPr>
      <w:r w:rsidRPr="005E6FD4">
        <w:rPr>
          <w:b/>
          <w:bCs/>
          <w:sz w:val="24"/>
          <w:szCs w:val="24"/>
          <w:lang w:val="en-IN"/>
        </w:rPr>
        <w:t>UC-4: Use Quick Actions</w:t>
      </w:r>
      <w:r w:rsidRPr="005E6FD4">
        <w:rPr>
          <w:sz w:val="24"/>
          <w:szCs w:val="24"/>
          <w:lang w:val="en-IN"/>
        </w:rPr>
        <w:br/>
        <w:t>The user clicks pre-defined action buttons to perform common analytical tasks without typing queries, speeding up the analysis workflow.</w:t>
      </w:r>
    </w:p>
    <w:p w14:paraId="420D754F" w14:textId="77777777" w:rsidR="00697F4B" w:rsidRPr="005E6FD4" w:rsidRDefault="00697F4B" w:rsidP="00140E81">
      <w:pPr>
        <w:rPr>
          <w:sz w:val="24"/>
          <w:szCs w:val="24"/>
          <w:lang w:val="en-IN"/>
        </w:rPr>
      </w:pPr>
    </w:p>
    <w:p w14:paraId="34A2000F" w14:textId="5EF8E0E0" w:rsidR="00140E81" w:rsidRPr="005E6FD4" w:rsidRDefault="00140E81" w:rsidP="00140E81">
      <w:pPr>
        <w:rPr>
          <w:sz w:val="24"/>
          <w:szCs w:val="24"/>
          <w:lang w:val="en-IN"/>
        </w:rPr>
      </w:pPr>
      <w:r w:rsidRPr="005E6FD4">
        <w:rPr>
          <w:b/>
          <w:bCs/>
          <w:sz w:val="24"/>
          <w:szCs w:val="24"/>
          <w:lang w:val="en-IN"/>
        </w:rPr>
        <w:t>UC-5: Export Data</w:t>
      </w:r>
      <w:r w:rsidRPr="005E6FD4">
        <w:rPr>
          <w:sz w:val="24"/>
          <w:szCs w:val="24"/>
          <w:lang w:val="en-IN"/>
        </w:rPr>
        <w:br/>
        <w:t>The user exports data, charts, or analysis results in various formats for external use or sharing.</w:t>
      </w:r>
    </w:p>
    <w:p w14:paraId="325F617F" w14:textId="77777777" w:rsidR="00697F4B" w:rsidRPr="005E6FD4" w:rsidRDefault="00697F4B" w:rsidP="00140E81">
      <w:pPr>
        <w:rPr>
          <w:sz w:val="24"/>
          <w:szCs w:val="24"/>
          <w:lang w:val="en-IN"/>
        </w:rPr>
      </w:pPr>
    </w:p>
    <w:p w14:paraId="45E92042" w14:textId="559BB3DC" w:rsidR="00140E81" w:rsidRPr="005E6FD4" w:rsidRDefault="00140E81" w:rsidP="00140E81">
      <w:pPr>
        <w:rPr>
          <w:sz w:val="24"/>
          <w:szCs w:val="24"/>
          <w:lang w:val="en-IN"/>
        </w:rPr>
      </w:pPr>
      <w:r w:rsidRPr="005E6FD4">
        <w:rPr>
          <w:b/>
          <w:bCs/>
          <w:sz w:val="24"/>
          <w:szCs w:val="24"/>
          <w:lang w:val="en-IN"/>
        </w:rPr>
        <w:t>UC-6: Configure Settings</w:t>
      </w:r>
      <w:r w:rsidRPr="005E6FD4">
        <w:rPr>
          <w:sz w:val="24"/>
          <w:szCs w:val="24"/>
          <w:lang w:val="en-IN"/>
        </w:rPr>
        <w:br/>
        <w:t>The user configures system settings such as API key, AI model selection, and display preferences through the sidebar.</w:t>
      </w:r>
    </w:p>
    <w:p w14:paraId="08AFE2DB" w14:textId="77777777" w:rsidR="00697F4B" w:rsidRPr="005E6FD4" w:rsidRDefault="00697F4B" w:rsidP="00140E81">
      <w:pPr>
        <w:rPr>
          <w:sz w:val="24"/>
          <w:szCs w:val="24"/>
          <w:lang w:val="en-IN"/>
        </w:rPr>
      </w:pPr>
    </w:p>
    <w:p w14:paraId="081F58BC" w14:textId="77777777" w:rsidR="00697F4B" w:rsidRPr="005E6FD4" w:rsidRDefault="00697F4B" w:rsidP="00140E81">
      <w:pPr>
        <w:rPr>
          <w:sz w:val="24"/>
          <w:szCs w:val="24"/>
          <w:lang w:val="en-IN"/>
        </w:rPr>
      </w:pPr>
    </w:p>
    <w:p w14:paraId="5233ACE7" w14:textId="5E9EAB52" w:rsidR="00140E81" w:rsidRDefault="00140E81" w:rsidP="00140E81">
      <w:pPr>
        <w:rPr>
          <w:b/>
          <w:bCs/>
          <w:sz w:val="28"/>
          <w:szCs w:val="28"/>
          <w:lang w:val="en-IN"/>
        </w:rPr>
      </w:pPr>
      <w:r w:rsidRPr="005E6FD4">
        <w:rPr>
          <w:b/>
          <w:bCs/>
          <w:sz w:val="28"/>
          <w:szCs w:val="28"/>
          <w:lang w:val="en-IN"/>
        </w:rPr>
        <w:t>4.4 Module Design</w:t>
      </w:r>
    </w:p>
    <w:p w14:paraId="03BC1E50" w14:textId="77777777" w:rsidR="00F23193" w:rsidRPr="005E6FD4" w:rsidRDefault="00F23193" w:rsidP="00140E81">
      <w:pPr>
        <w:rPr>
          <w:b/>
          <w:bCs/>
          <w:sz w:val="28"/>
          <w:szCs w:val="28"/>
          <w:lang w:val="en-IN"/>
        </w:rPr>
      </w:pPr>
    </w:p>
    <w:p w14:paraId="237CF76E" w14:textId="77777777" w:rsidR="00140E81" w:rsidRPr="005E6FD4" w:rsidRDefault="00140E81" w:rsidP="00140E81">
      <w:pPr>
        <w:rPr>
          <w:sz w:val="24"/>
          <w:szCs w:val="24"/>
          <w:lang w:val="en-IN"/>
        </w:rPr>
      </w:pPr>
      <w:r w:rsidRPr="005E6FD4">
        <w:rPr>
          <w:sz w:val="24"/>
          <w:szCs w:val="24"/>
          <w:lang w:val="en-IN"/>
        </w:rPr>
        <w:t>The module design provides detailed specifications for each module of the system, including their inputs, outputs, processing logic, and interfaces with other modules. </w:t>
      </w:r>
      <w:r w:rsidRPr="005E6FD4">
        <w:rPr>
          <w:b/>
          <w:bCs/>
          <w:sz w:val="24"/>
          <w:szCs w:val="24"/>
          <w:lang w:val="en-IN"/>
        </w:rPr>
        <w:t>Table 4.1</w:t>
      </w:r>
      <w:r w:rsidRPr="005E6FD4">
        <w:rPr>
          <w:sz w:val="24"/>
          <w:szCs w:val="24"/>
          <w:lang w:val="en-IN"/>
        </w:rPr>
        <w:t> summarizes the design of each module.</w:t>
      </w:r>
    </w:p>
    <w:p w14:paraId="38D3C008" w14:textId="77777777" w:rsidR="00697F4B" w:rsidRPr="005E6FD4" w:rsidRDefault="00697F4B" w:rsidP="00140E81">
      <w:pPr>
        <w:rPr>
          <w:sz w:val="24"/>
          <w:szCs w:val="24"/>
          <w:lang w:val="en-IN"/>
        </w:rPr>
      </w:pPr>
    </w:p>
    <w:p w14:paraId="0C2D04D1" w14:textId="77777777" w:rsidR="00140E81" w:rsidRPr="005E6FD4" w:rsidRDefault="00140E81" w:rsidP="00140E81">
      <w:pPr>
        <w:rPr>
          <w:b/>
          <w:bCs/>
          <w:sz w:val="24"/>
          <w:szCs w:val="24"/>
          <w:lang w:val="en-IN"/>
        </w:rPr>
      </w:pPr>
      <w:r w:rsidRPr="005E6FD4">
        <w:rPr>
          <w:b/>
          <w:bCs/>
          <w:sz w:val="24"/>
          <w:szCs w:val="24"/>
          <w:lang w:val="en-IN"/>
        </w:rPr>
        <w:t>Table 4.1: Module Design Summary</w:t>
      </w:r>
    </w:p>
    <w:p w14:paraId="35A0A8FE" w14:textId="77777777" w:rsidR="00697F4B" w:rsidRPr="005E6FD4" w:rsidRDefault="00697F4B" w:rsidP="00140E81">
      <w:pPr>
        <w:rPr>
          <w:sz w:val="24"/>
          <w:szCs w:val="24"/>
          <w:lang w:val="en-IN"/>
        </w:rPr>
      </w:pPr>
    </w:p>
    <w:tbl>
      <w:tblPr>
        <w:tblStyle w:val="TableGrid"/>
        <w:tblW w:w="9360" w:type="dxa"/>
        <w:tblLook w:val="04A0" w:firstRow="1" w:lastRow="0" w:firstColumn="1" w:lastColumn="0" w:noHBand="0" w:noVBand="1"/>
      </w:tblPr>
      <w:tblGrid>
        <w:gridCol w:w="1888"/>
        <w:gridCol w:w="2299"/>
        <w:gridCol w:w="2978"/>
        <w:gridCol w:w="2195"/>
      </w:tblGrid>
      <w:tr w:rsidR="00140E81" w:rsidRPr="005E6FD4" w14:paraId="73D73DC2" w14:textId="77777777" w:rsidTr="004D6214">
        <w:tc>
          <w:tcPr>
            <w:tcW w:w="0" w:type="auto"/>
            <w:noWrap/>
            <w:hideMark/>
          </w:tcPr>
          <w:p w14:paraId="361E6ED6" w14:textId="77777777" w:rsidR="00140E81" w:rsidRPr="005E6FD4" w:rsidRDefault="00140E81" w:rsidP="001432B6">
            <w:pPr>
              <w:rPr>
                <w:b/>
                <w:bCs/>
                <w:sz w:val="24"/>
                <w:szCs w:val="24"/>
                <w:lang w:val="en-IN"/>
              </w:rPr>
            </w:pPr>
            <w:r w:rsidRPr="005E6FD4">
              <w:rPr>
                <w:b/>
                <w:bCs/>
                <w:sz w:val="24"/>
                <w:szCs w:val="24"/>
                <w:lang w:val="en-IN"/>
              </w:rPr>
              <w:t>Module</w:t>
            </w:r>
          </w:p>
        </w:tc>
        <w:tc>
          <w:tcPr>
            <w:tcW w:w="0" w:type="auto"/>
            <w:noWrap/>
            <w:hideMark/>
          </w:tcPr>
          <w:p w14:paraId="488EE853" w14:textId="77777777" w:rsidR="00140E81" w:rsidRPr="005E6FD4" w:rsidRDefault="00140E81" w:rsidP="001432B6">
            <w:pPr>
              <w:rPr>
                <w:b/>
                <w:bCs/>
                <w:sz w:val="24"/>
                <w:szCs w:val="24"/>
                <w:lang w:val="en-IN"/>
              </w:rPr>
            </w:pPr>
            <w:r w:rsidRPr="005E6FD4">
              <w:rPr>
                <w:b/>
                <w:bCs/>
                <w:sz w:val="24"/>
                <w:szCs w:val="24"/>
                <w:lang w:val="en-IN"/>
              </w:rPr>
              <w:t>Input</w:t>
            </w:r>
          </w:p>
        </w:tc>
        <w:tc>
          <w:tcPr>
            <w:tcW w:w="0" w:type="auto"/>
            <w:noWrap/>
            <w:hideMark/>
          </w:tcPr>
          <w:p w14:paraId="2D73972A" w14:textId="77777777" w:rsidR="00140E81" w:rsidRPr="005E6FD4" w:rsidRDefault="00140E81" w:rsidP="001432B6">
            <w:pPr>
              <w:rPr>
                <w:b/>
                <w:bCs/>
                <w:sz w:val="24"/>
                <w:szCs w:val="24"/>
                <w:lang w:val="en-IN"/>
              </w:rPr>
            </w:pPr>
            <w:r w:rsidRPr="005E6FD4">
              <w:rPr>
                <w:b/>
                <w:bCs/>
                <w:sz w:val="24"/>
                <w:szCs w:val="24"/>
                <w:lang w:val="en-IN"/>
              </w:rPr>
              <w:t>Processing</w:t>
            </w:r>
          </w:p>
        </w:tc>
        <w:tc>
          <w:tcPr>
            <w:tcW w:w="0" w:type="auto"/>
            <w:noWrap/>
            <w:hideMark/>
          </w:tcPr>
          <w:p w14:paraId="467AE606" w14:textId="77777777" w:rsidR="00140E81" w:rsidRPr="005E6FD4" w:rsidRDefault="00140E81" w:rsidP="001432B6">
            <w:pPr>
              <w:rPr>
                <w:b/>
                <w:bCs/>
                <w:sz w:val="24"/>
                <w:szCs w:val="24"/>
                <w:lang w:val="en-IN"/>
              </w:rPr>
            </w:pPr>
            <w:r w:rsidRPr="005E6FD4">
              <w:rPr>
                <w:b/>
                <w:bCs/>
                <w:sz w:val="24"/>
                <w:szCs w:val="24"/>
                <w:lang w:val="en-IN"/>
              </w:rPr>
              <w:t>Output</w:t>
            </w:r>
          </w:p>
        </w:tc>
      </w:tr>
      <w:tr w:rsidR="00140E81" w:rsidRPr="005E6FD4" w14:paraId="29FE7524" w14:textId="77777777" w:rsidTr="004D6214">
        <w:tc>
          <w:tcPr>
            <w:tcW w:w="0" w:type="auto"/>
            <w:hideMark/>
          </w:tcPr>
          <w:p w14:paraId="2369238E" w14:textId="77777777" w:rsidR="00140E81" w:rsidRPr="005E6FD4" w:rsidRDefault="00140E81" w:rsidP="001432B6">
            <w:pPr>
              <w:rPr>
                <w:sz w:val="24"/>
                <w:szCs w:val="24"/>
                <w:lang w:val="en-IN"/>
              </w:rPr>
            </w:pPr>
            <w:r w:rsidRPr="005E6FD4">
              <w:rPr>
                <w:sz w:val="24"/>
                <w:szCs w:val="24"/>
                <w:lang w:val="en-IN"/>
              </w:rPr>
              <w:t>Data Ingestion</w:t>
            </w:r>
          </w:p>
        </w:tc>
        <w:tc>
          <w:tcPr>
            <w:tcW w:w="0" w:type="auto"/>
            <w:hideMark/>
          </w:tcPr>
          <w:p w14:paraId="1385BD9B" w14:textId="77777777" w:rsidR="00140E81" w:rsidRPr="005E6FD4" w:rsidRDefault="00140E81" w:rsidP="001432B6">
            <w:pPr>
              <w:rPr>
                <w:sz w:val="24"/>
                <w:szCs w:val="24"/>
                <w:lang w:val="en-IN"/>
              </w:rPr>
            </w:pPr>
            <w:r w:rsidRPr="005E6FD4">
              <w:rPr>
                <w:sz w:val="24"/>
                <w:szCs w:val="24"/>
                <w:lang w:val="en-IN"/>
              </w:rPr>
              <w:t>CSV File (User Upload)</w:t>
            </w:r>
          </w:p>
        </w:tc>
        <w:tc>
          <w:tcPr>
            <w:tcW w:w="0" w:type="auto"/>
            <w:hideMark/>
          </w:tcPr>
          <w:p w14:paraId="0CC78D92" w14:textId="77777777" w:rsidR="00140E81" w:rsidRPr="005E6FD4" w:rsidRDefault="00140E81" w:rsidP="001432B6">
            <w:pPr>
              <w:rPr>
                <w:sz w:val="24"/>
                <w:szCs w:val="24"/>
                <w:lang w:val="en-IN"/>
              </w:rPr>
            </w:pPr>
            <w:r w:rsidRPr="005E6FD4">
              <w:rPr>
                <w:sz w:val="24"/>
                <w:szCs w:val="24"/>
                <w:lang w:val="en-IN"/>
              </w:rPr>
              <w:t>Validation, Parsing, Loading</w:t>
            </w:r>
          </w:p>
        </w:tc>
        <w:tc>
          <w:tcPr>
            <w:tcW w:w="0" w:type="auto"/>
            <w:hideMark/>
          </w:tcPr>
          <w:p w14:paraId="5E8EDE99" w14:textId="77777777" w:rsidR="00140E81" w:rsidRPr="005E6FD4" w:rsidRDefault="00140E81" w:rsidP="001432B6">
            <w:pPr>
              <w:rPr>
                <w:sz w:val="24"/>
                <w:szCs w:val="24"/>
                <w:lang w:val="en-IN"/>
              </w:rPr>
            </w:pPr>
            <w:r w:rsidRPr="005E6FD4">
              <w:rPr>
                <w:sz w:val="24"/>
                <w:szCs w:val="24"/>
                <w:lang w:val="en-IN"/>
              </w:rPr>
              <w:t>Pandas DataFrame</w:t>
            </w:r>
          </w:p>
        </w:tc>
      </w:tr>
      <w:tr w:rsidR="00140E81" w:rsidRPr="005E6FD4" w14:paraId="02CF7D5C" w14:textId="77777777" w:rsidTr="004D6214">
        <w:tc>
          <w:tcPr>
            <w:tcW w:w="0" w:type="auto"/>
            <w:hideMark/>
          </w:tcPr>
          <w:p w14:paraId="21E0AC96" w14:textId="77777777" w:rsidR="00140E81" w:rsidRPr="005E6FD4" w:rsidRDefault="00140E81" w:rsidP="001432B6">
            <w:pPr>
              <w:rPr>
                <w:sz w:val="24"/>
                <w:szCs w:val="24"/>
                <w:lang w:val="en-IN"/>
              </w:rPr>
            </w:pPr>
            <w:r w:rsidRPr="005E6FD4">
              <w:rPr>
                <w:sz w:val="24"/>
                <w:szCs w:val="24"/>
                <w:lang w:val="en-IN"/>
              </w:rPr>
              <w:t>Agent Orchestrator</w:t>
            </w:r>
          </w:p>
        </w:tc>
        <w:tc>
          <w:tcPr>
            <w:tcW w:w="0" w:type="auto"/>
            <w:hideMark/>
          </w:tcPr>
          <w:p w14:paraId="4349CD69" w14:textId="77777777" w:rsidR="00140E81" w:rsidRPr="005E6FD4" w:rsidRDefault="00140E81" w:rsidP="001432B6">
            <w:pPr>
              <w:rPr>
                <w:sz w:val="24"/>
                <w:szCs w:val="24"/>
                <w:lang w:val="en-IN"/>
              </w:rPr>
            </w:pPr>
            <w:r w:rsidRPr="005E6FD4">
              <w:rPr>
                <w:sz w:val="24"/>
                <w:szCs w:val="24"/>
                <w:lang w:val="en-IN"/>
              </w:rPr>
              <w:t>User Query + Data Context</w:t>
            </w:r>
          </w:p>
        </w:tc>
        <w:tc>
          <w:tcPr>
            <w:tcW w:w="0" w:type="auto"/>
            <w:hideMark/>
          </w:tcPr>
          <w:p w14:paraId="015A0399" w14:textId="77777777" w:rsidR="00140E81" w:rsidRPr="005E6FD4" w:rsidRDefault="00140E81" w:rsidP="001432B6">
            <w:pPr>
              <w:rPr>
                <w:sz w:val="24"/>
                <w:szCs w:val="24"/>
                <w:lang w:val="en-IN"/>
              </w:rPr>
            </w:pPr>
            <w:r w:rsidRPr="005E6FD4">
              <w:rPr>
                <w:sz w:val="24"/>
                <w:szCs w:val="24"/>
                <w:lang w:val="en-IN"/>
              </w:rPr>
              <w:t>LLM Prompt Construction, API Call</w:t>
            </w:r>
          </w:p>
        </w:tc>
        <w:tc>
          <w:tcPr>
            <w:tcW w:w="0" w:type="auto"/>
            <w:hideMark/>
          </w:tcPr>
          <w:p w14:paraId="7548BEE0" w14:textId="77777777" w:rsidR="00140E81" w:rsidRPr="005E6FD4" w:rsidRDefault="00140E81" w:rsidP="001432B6">
            <w:pPr>
              <w:rPr>
                <w:sz w:val="24"/>
                <w:szCs w:val="24"/>
                <w:lang w:val="en-IN"/>
              </w:rPr>
            </w:pPr>
            <w:r w:rsidRPr="005E6FD4">
              <w:rPr>
                <w:sz w:val="24"/>
                <w:szCs w:val="24"/>
                <w:lang w:val="en-IN"/>
              </w:rPr>
              <w:t>AI Response</w:t>
            </w:r>
          </w:p>
        </w:tc>
      </w:tr>
      <w:tr w:rsidR="00140E81" w:rsidRPr="005E6FD4" w14:paraId="39BE4C49" w14:textId="77777777" w:rsidTr="004D6214">
        <w:tc>
          <w:tcPr>
            <w:tcW w:w="0" w:type="auto"/>
            <w:hideMark/>
          </w:tcPr>
          <w:p w14:paraId="6D08D350" w14:textId="77777777" w:rsidR="00140E81" w:rsidRPr="005E6FD4" w:rsidRDefault="00140E81" w:rsidP="001432B6">
            <w:pPr>
              <w:rPr>
                <w:sz w:val="24"/>
                <w:szCs w:val="24"/>
                <w:lang w:val="en-IN"/>
              </w:rPr>
            </w:pPr>
            <w:r w:rsidRPr="005E6FD4">
              <w:rPr>
                <w:sz w:val="24"/>
                <w:szCs w:val="24"/>
                <w:lang w:val="en-IN"/>
              </w:rPr>
              <w:t>Analysis Tools</w:t>
            </w:r>
          </w:p>
        </w:tc>
        <w:tc>
          <w:tcPr>
            <w:tcW w:w="0" w:type="auto"/>
            <w:hideMark/>
          </w:tcPr>
          <w:p w14:paraId="069F9A4E" w14:textId="77777777" w:rsidR="00140E81" w:rsidRPr="005E6FD4" w:rsidRDefault="00140E81" w:rsidP="001432B6">
            <w:pPr>
              <w:rPr>
                <w:sz w:val="24"/>
                <w:szCs w:val="24"/>
                <w:lang w:val="en-IN"/>
              </w:rPr>
            </w:pPr>
            <w:r w:rsidRPr="005E6FD4">
              <w:rPr>
                <w:sz w:val="24"/>
                <w:szCs w:val="24"/>
                <w:lang w:val="en-IN"/>
              </w:rPr>
              <w:t>DataFrame + Parameters</w:t>
            </w:r>
          </w:p>
        </w:tc>
        <w:tc>
          <w:tcPr>
            <w:tcW w:w="0" w:type="auto"/>
            <w:hideMark/>
          </w:tcPr>
          <w:p w14:paraId="33EF5EA7" w14:textId="77777777" w:rsidR="00140E81" w:rsidRPr="005E6FD4" w:rsidRDefault="00140E81" w:rsidP="001432B6">
            <w:pPr>
              <w:rPr>
                <w:sz w:val="24"/>
                <w:szCs w:val="24"/>
                <w:lang w:val="en-IN"/>
              </w:rPr>
            </w:pPr>
            <w:r w:rsidRPr="005E6FD4">
              <w:rPr>
                <w:sz w:val="24"/>
                <w:szCs w:val="24"/>
                <w:lang w:val="en-IN"/>
              </w:rPr>
              <w:t>Statistical Computations</w:t>
            </w:r>
          </w:p>
        </w:tc>
        <w:tc>
          <w:tcPr>
            <w:tcW w:w="0" w:type="auto"/>
            <w:hideMark/>
          </w:tcPr>
          <w:p w14:paraId="010F0EFA" w14:textId="77777777" w:rsidR="00140E81" w:rsidRPr="005E6FD4" w:rsidRDefault="00140E81" w:rsidP="001432B6">
            <w:pPr>
              <w:rPr>
                <w:sz w:val="24"/>
                <w:szCs w:val="24"/>
                <w:lang w:val="en-IN"/>
              </w:rPr>
            </w:pPr>
            <w:r w:rsidRPr="005E6FD4">
              <w:rPr>
                <w:sz w:val="24"/>
                <w:szCs w:val="24"/>
                <w:lang w:val="en-IN"/>
              </w:rPr>
              <w:t>Numerical Results</w:t>
            </w:r>
          </w:p>
        </w:tc>
      </w:tr>
      <w:tr w:rsidR="00140E81" w:rsidRPr="005E6FD4" w14:paraId="41E3226C" w14:textId="77777777" w:rsidTr="004D6214">
        <w:tc>
          <w:tcPr>
            <w:tcW w:w="0" w:type="auto"/>
            <w:hideMark/>
          </w:tcPr>
          <w:p w14:paraId="54816097" w14:textId="77777777" w:rsidR="00140E81" w:rsidRPr="005E6FD4" w:rsidRDefault="00140E81" w:rsidP="001432B6">
            <w:pPr>
              <w:rPr>
                <w:sz w:val="24"/>
                <w:szCs w:val="24"/>
                <w:lang w:val="en-IN"/>
              </w:rPr>
            </w:pPr>
            <w:r w:rsidRPr="005E6FD4">
              <w:rPr>
                <w:sz w:val="24"/>
                <w:szCs w:val="24"/>
                <w:lang w:val="en-IN"/>
              </w:rPr>
              <w:t>Visualization Tools</w:t>
            </w:r>
          </w:p>
        </w:tc>
        <w:tc>
          <w:tcPr>
            <w:tcW w:w="0" w:type="auto"/>
            <w:hideMark/>
          </w:tcPr>
          <w:p w14:paraId="02635E85" w14:textId="77777777" w:rsidR="00140E81" w:rsidRPr="005E6FD4" w:rsidRDefault="00140E81" w:rsidP="001432B6">
            <w:pPr>
              <w:rPr>
                <w:sz w:val="24"/>
                <w:szCs w:val="24"/>
                <w:lang w:val="en-IN"/>
              </w:rPr>
            </w:pPr>
            <w:r w:rsidRPr="005E6FD4">
              <w:rPr>
                <w:sz w:val="24"/>
                <w:szCs w:val="24"/>
                <w:lang w:val="en-IN"/>
              </w:rPr>
              <w:t>DataFrame + Chart Type</w:t>
            </w:r>
          </w:p>
        </w:tc>
        <w:tc>
          <w:tcPr>
            <w:tcW w:w="0" w:type="auto"/>
            <w:hideMark/>
          </w:tcPr>
          <w:p w14:paraId="392DC9BE" w14:textId="77777777" w:rsidR="00140E81" w:rsidRPr="005E6FD4" w:rsidRDefault="00140E81" w:rsidP="001432B6">
            <w:pPr>
              <w:rPr>
                <w:sz w:val="24"/>
                <w:szCs w:val="24"/>
                <w:lang w:val="en-IN"/>
              </w:rPr>
            </w:pPr>
            <w:r w:rsidRPr="005E6FD4">
              <w:rPr>
                <w:sz w:val="24"/>
                <w:szCs w:val="24"/>
                <w:lang w:val="en-IN"/>
              </w:rPr>
              <w:t>Chart Generation</w:t>
            </w:r>
          </w:p>
        </w:tc>
        <w:tc>
          <w:tcPr>
            <w:tcW w:w="0" w:type="auto"/>
            <w:hideMark/>
          </w:tcPr>
          <w:p w14:paraId="2CA1450F" w14:textId="77777777" w:rsidR="00140E81" w:rsidRPr="005E6FD4" w:rsidRDefault="00140E81" w:rsidP="001432B6">
            <w:pPr>
              <w:rPr>
                <w:sz w:val="24"/>
                <w:szCs w:val="24"/>
                <w:lang w:val="en-IN"/>
              </w:rPr>
            </w:pPr>
            <w:r w:rsidRPr="005E6FD4">
              <w:rPr>
                <w:sz w:val="24"/>
                <w:szCs w:val="24"/>
                <w:lang w:val="en-IN"/>
              </w:rPr>
              <w:t>Plotly Figure Object</w:t>
            </w:r>
          </w:p>
        </w:tc>
      </w:tr>
      <w:tr w:rsidR="00140E81" w:rsidRPr="005E6FD4" w14:paraId="06130257" w14:textId="77777777" w:rsidTr="004D6214">
        <w:tc>
          <w:tcPr>
            <w:tcW w:w="0" w:type="auto"/>
            <w:hideMark/>
          </w:tcPr>
          <w:p w14:paraId="41AC5822" w14:textId="77777777" w:rsidR="00140E81" w:rsidRPr="005E6FD4" w:rsidRDefault="00140E81" w:rsidP="001432B6">
            <w:pPr>
              <w:rPr>
                <w:sz w:val="24"/>
                <w:szCs w:val="24"/>
                <w:lang w:val="en-IN"/>
              </w:rPr>
            </w:pPr>
            <w:r w:rsidRPr="005E6FD4">
              <w:rPr>
                <w:sz w:val="24"/>
                <w:szCs w:val="24"/>
                <w:lang w:val="en-IN"/>
              </w:rPr>
              <w:t>User Interface</w:t>
            </w:r>
          </w:p>
        </w:tc>
        <w:tc>
          <w:tcPr>
            <w:tcW w:w="0" w:type="auto"/>
            <w:hideMark/>
          </w:tcPr>
          <w:p w14:paraId="0BBDF476" w14:textId="77777777" w:rsidR="00140E81" w:rsidRPr="005E6FD4" w:rsidRDefault="00140E81" w:rsidP="001432B6">
            <w:pPr>
              <w:rPr>
                <w:sz w:val="24"/>
                <w:szCs w:val="24"/>
                <w:lang w:val="en-IN"/>
              </w:rPr>
            </w:pPr>
            <w:r w:rsidRPr="005E6FD4">
              <w:rPr>
                <w:sz w:val="24"/>
                <w:szCs w:val="24"/>
                <w:lang w:val="en-IN"/>
              </w:rPr>
              <w:t>User Actions</w:t>
            </w:r>
          </w:p>
        </w:tc>
        <w:tc>
          <w:tcPr>
            <w:tcW w:w="0" w:type="auto"/>
            <w:hideMark/>
          </w:tcPr>
          <w:p w14:paraId="1157F9C2" w14:textId="77777777" w:rsidR="00140E81" w:rsidRPr="005E6FD4" w:rsidRDefault="00140E81" w:rsidP="001432B6">
            <w:pPr>
              <w:rPr>
                <w:sz w:val="24"/>
                <w:szCs w:val="24"/>
                <w:lang w:val="en-IN"/>
              </w:rPr>
            </w:pPr>
            <w:r w:rsidRPr="005E6FD4">
              <w:rPr>
                <w:sz w:val="24"/>
                <w:szCs w:val="24"/>
                <w:lang w:val="en-IN"/>
              </w:rPr>
              <w:t>Event Handling, State Management</w:t>
            </w:r>
          </w:p>
        </w:tc>
        <w:tc>
          <w:tcPr>
            <w:tcW w:w="0" w:type="auto"/>
            <w:hideMark/>
          </w:tcPr>
          <w:p w14:paraId="7715455D" w14:textId="77777777" w:rsidR="00140E81" w:rsidRPr="005E6FD4" w:rsidRDefault="00140E81" w:rsidP="001432B6">
            <w:pPr>
              <w:rPr>
                <w:sz w:val="24"/>
                <w:szCs w:val="24"/>
                <w:lang w:val="en-IN"/>
              </w:rPr>
            </w:pPr>
            <w:r w:rsidRPr="005E6FD4">
              <w:rPr>
                <w:sz w:val="24"/>
                <w:szCs w:val="24"/>
                <w:lang w:val="en-IN"/>
              </w:rPr>
              <w:t>Updated UI Components</w:t>
            </w:r>
          </w:p>
        </w:tc>
      </w:tr>
    </w:tbl>
    <w:p w14:paraId="1B91C789" w14:textId="77777777" w:rsidR="00697F4B" w:rsidRPr="005E6FD4" w:rsidRDefault="00697F4B" w:rsidP="00140E81">
      <w:pPr>
        <w:rPr>
          <w:b/>
          <w:bCs/>
          <w:sz w:val="24"/>
          <w:szCs w:val="24"/>
          <w:lang w:val="en-IN"/>
        </w:rPr>
      </w:pPr>
    </w:p>
    <w:p w14:paraId="224D7955" w14:textId="6F7FF974" w:rsidR="00140E81" w:rsidRDefault="00140E81" w:rsidP="00140E81">
      <w:pPr>
        <w:rPr>
          <w:b/>
          <w:bCs/>
          <w:sz w:val="28"/>
          <w:szCs w:val="28"/>
          <w:lang w:val="en-IN"/>
        </w:rPr>
      </w:pPr>
      <w:r w:rsidRPr="005E6FD4">
        <w:rPr>
          <w:b/>
          <w:bCs/>
          <w:sz w:val="28"/>
          <w:szCs w:val="28"/>
          <w:lang w:val="en-IN"/>
        </w:rPr>
        <w:t>4.4.1 Data Ingestion Module Interface</w:t>
      </w:r>
    </w:p>
    <w:p w14:paraId="4D63FCB7" w14:textId="77777777" w:rsidR="00F23193" w:rsidRPr="005E6FD4" w:rsidRDefault="00F23193" w:rsidP="00140E81">
      <w:pPr>
        <w:rPr>
          <w:sz w:val="28"/>
          <w:szCs w:val="28"/>
          <w:lang w:val="en-IN"/>
        </w:rPr>
      </w:pPr>
    </w:p>
    <w:p w14:paraId="11346E6D" w14:textId="77777777" w:rsidR="00140E81" w:rsidRPr="005E6FD4" w:rsidRDefault="00140E81" w:rsidP="00140E81">
      <w:pPr>
        <w:rPr>
          <w:sz w:val="24"/>
          <w:szCs w:val="24"/>
          <w:lang w:val="en-IN"/>
        </w:rPr>
      </w:pPr>
      <w:r w:rsidRPr="005E6FD4">
        <w:rPr>
          <w:sz w:val="24"/>
          <w:szCs w:val="24"/>
          <w:lang w:val="en-IN"/>
        </w:rPr>
        <w:t>Python</w:t>
      </w:r>
    </w:p>
    <w:p w14:paraId="237CF616" w14:textId="77777777" w:rsidR="00140E81" w:rsidRPr="005E6FD4" w:rsidRDefault="00140E81" w:rsidP="00140E81">
      <w:pPr>
        <w:rPr>
          <w:sz w:val="24"/>
          <w:szCs w:val="24"/>
          <w:lang w:val="en-IN"/>
        </w:rPr>
      </w:pPr>
      <w:r w:rsidRPr="005E6FD4">
        <w:rPr>
          <w:sz w:val="24"/>
          <w:szCs w:val="24"/>
          <w:lang w:val="en-IN"/>
        </w:rPr>
        <w:t>class DataTools:</w:t>
      </w:r>
    </w:p>
    <w:p w14:paraId="0BF95D19" w14:textId="77777777" w:rsidR="00140E81" w:rsidRPr="005E6FD4" w:rsidRDefault="00140E81" w:rsidP="00140E81">
      <w:pPr>
        <w:rPr>
          <w:sz w:val="24"/>
          <w:szCs w:val="24"/>
          <w:lang w:val="en-IN"/>
        </w:rPr>
      </w:pPr>
      <w:r w:rsidRPr="005E6FD4">
        <w:rPr>
          <w:sz w:val="24"/>
          <w:szCs w:val="24"/>
          <w:lang w:val="en-IN"/>
        </w:rPr>
        <w:t xml:space="preserve">    def load_csv_direct(file_path: str, name: str) -&gt; str:</w:t>
      </w:r>
    </w:p>
    <w:p w14:paraId="787536E9" w14:textId="77777777" w:rsidR="00140E81" w:rsidRPr="005E6FD4" w:rsidRDefault="00140E81" w:rsidP="00140E81">
      <w:pPr>
        <w:rPr>
          <w:sz w:val="24"/>
          <w:szCs w:val="24"/>
          <w:lang w:val="en-IN"/>
        </w:rPr>
      </w:pPr>
      <w:r w:rsidRPr="005E6FD4">
        <w:rPr>
          <w:sz w:val="24"/>
          <w:szCs w:val="24"/>
          <w:lang w:val="en-IN"/>
        </w:rPr>
        <w:t xml:space="preserve">        """Loads CSV file and returns status message"""</w:t>
      </w:r>
    </w:p>
    <w:p w14:paraId="43C876A4" w14:textId="77777777" w:rsidR="00140E81" w:rsidRPr="005E6FD4" w:rsidRDefault="00140E81" w:rsidP="00140E81">
      <w:pPr>
        <w:rPr>
          <w:sz w:val="24"/>
          <w:szCs w:val="24"/>
          <w:lang w:val="en-IN"/>
        </w:rPr>
      </w:pPr>
      <w:r w:rsidRPr="005E6FD4">
        <w:rPr>
          <w:sz w:val="24"/>
          <w:szCs w:val="24"/>
          <w:lang w:val="en-IN"/>
        </w:rPr>
        <w:t xml:space="preserve">        </w:t>
      </w:r>
    </w:p>
    <w:p w14:paraId="7C7C3DED" w14:textId="77777777" w:rsidR="00140E81" w:rsidRPr="005E6FD4" w:rsidRDefault="00140E81" w:rsidP="00140E81">
      <w:pPr>
        <w:rPr>
          <w:sz w:val="24"/>
          <w:szCs w:val="24"/>
          <w:lang w:val="en-IN"/>
        </w:rPr>
      </w:pPr>
      <w:r w:rsidRPr="005E6FD4">
        <w:rPr>
          <w:sz w:val="24"/>
          <w:szCs w:val="24"/>
          <w:lang w:val="en-IN"/>
        </w:rPr>
        <w:t xml:space="preserve">    def get_data_info(name: str) -&gt; dict:</w:t>
      </w:r>
    </w:p>
    <w:p w14:paraId="4560B0D2" w14:textId="77777777" w:rsidR="00140E81" w:rsidRPr="005E6FD4" w:rsidRDefault="00140E81" w:rsidP="00140E81">
      <w:pPr>
        <w:rPr>
          <w:sz w:val="24"/>
          <w:szCs w:val="24"/>
          <w:lang w:val="en-IN"/>
        </w:rPr>
      </w:pPr>
      <w:r w:rsidRPr="005E6FD4">
        <w:rPr>
          <w:sz w:val="24"/>
          <w:szCs w:val="24"/>
          <w:lang w:val="en-IN"/>
        </w:rPr>
        <w:t xml:space="preserve">        """Returns dataset profile information"""</w:t>
      </w:r>
    </w:p>
    <w:p w14:paraId="296C4EB8" w14:textId="77777777" w:rsidR="00140E81" w:rsidRPr="005E6FD4" w:rsidRDefault="00140E81" w:rsidP="00140E81">
      <w:pPr>
        <w:rPr>
          <w:sz w:val="24"/>
          <w:szCs w:val="24"/>
          <w:lang w:val="en-IN"/>
        </w:rPr>
      </w:pPr>
      <w:r w:rsidRPr="005E6FD4">
        <w:rPr>
          <w:sz w:val="24"/>
          <w:szCs w:val="24"/>
          <w:lang w:val="en-IN"/>
        </w:rPr>
        <w:t xml:space="preserve">        </w:t>
      </w:r>
    </w:p>
    <w:p w14:paraId="3B14A7EF" w14:textId="77777777" w:rsidR="00140E81" w:rsidRPr="005E6FD4" w:rsidRDefault="00140E81" w:rsidP="00140E81">
      <w:pPr>
        <w:rPr>
          <w:sz w:val="24"/>
          <w:szCs w:val="24"/>
          <w:lang w:val="en-IN"/>
        </w:rPr>
      </w:pPr>
      <w:r w:rsidRPr="005E6FD4">
        <w:rPr>
          <w:sz w:val="24"/>
          <w:szCs w:val="24"/>
          <w:lang w:val="en-IN"/>
        </w:rPr>
        <w:t xml:space="preserve">    def validate_csv(file_path: str) -&gt; bool:</w:t>
      </w:r>
    </w:p>
    <w:p w14:paraId="227B536B" w14:textId="77777777" w:rsidR="00140E81" w:rsidRPr="005E6FD4" w:rsidRDefault="00140E81" w:rsidP="00140E81">
      <w:pPr>
        <w:rPr>
          <w:sz w:val="24"/>
          <w:szCs w:val="24"/>
          <w:lang w:val="en-IN"/>
        </w:rPr>
      </w:pPr>
      <w:r w:rsidRPr="005E6FD4">
        <w:rPr>
          <w:sz w:val="24"/>
          <w:szCs w:val="24"/>
          <w:lang w:val="en-IN"/>
        </w:rPr>
        <w:t xml:space="preserve">        """Validates CSV file format"""</w:t>
      </w:r>
    </w:p>
    <w:p w14:paraId="703BF04F" w14:textId="77777777" w:rsidR="00140E81" w:rsidRPr="005E6FD4" w:rsidRDefault="00140E81" w:rsidP="00140E81">
      <w:pPr>
        <w:rPr>
          <w:sz w:val="24"/>
          <w:szCs w:val="24"/>
          <w:lang w:val="en-IN"/>
        </w:rPr>
      </w:pPr>
      <w:r w:rsidRPr="005E6FD4">
        <w:rPr>
          <w:b/>
          <w:bCs/>
          <w:sz w:val="24"/>
          <w:szCs w:val="24"/>
          <w:lang w:val="en-IN"/>
        </w:rPr>
        <w:t>4.4.2 Agent Orchestrator Interface</w:t>
      </w:r>
    </w:p>
    <w:p w14:paraId="467EE8A1" w14:textId="77777777" w:rsidR="00140E81" w:rsidRPr="005E6FD4" w:rsidRDefault="00140E81" w:rsidP="00140E81">
      <w:pPr>
        <w:rPr>
          <w:sz w:val="24"/>
          <w:szCs w:val="24"/>
          <w:lang w:val="en-IN"/>
        </w:rPr>
      </w:pPr>
      <w:r w:rsidRPr="005E6FD4">
        <w:rPr>
          <w:sz w:val="24"/>
          <w:szCs w:val="24"/>
          <w:lang w:val="en-IN"/>
        </w:rPr>
        <w:t>Python</w:t>
      </w:r>
    </w:p>
    <w:p w14:paraId="0DAF51EA" w14:textId="77777777" w:rsidR="00140E81" w:rsidRPr="005E6FD4" w:rsidRDefault="00140E81" w:rsidP="00140E81">
      <w:pPr>
        <w:rPr>
          <w:sz w:val="24"/>
          <w:szCs w:val="24"/>
          <w:lang w:val="en-IN"/>
        </w:rPr>
      </w:pPr>
      <w:r w:rsidRPr="005E6FD4">
        <w:rPr>
          <w:sz w:val="24"/>
          <w:szCs w:val="24"/>
          <w:lang w:val="en-IN"/>
        </w:rPr>
        <w:t>class DataAnalystAgent:</w:t>
      </w:r>
    </w:p>
    <w:p w14:paraId="19E6474A" w14:textId="77777777" w:rsidR="00140E81" w:rsidRPr="005E6FD4" w:rsidRDefault="00140E81" w:rsidP="00140E81">
      <w:pPr>
        <w:rPr>
          <w:sz w:val="24"/>
          <w:szCs w:val="24"/>
          <w:lang w:val="en-IN"/>
        </w:rPr>
      </w:pPr>
      <w:r w:rsidRPr="005E6FD4">
        <w:rPr>
          <w:sz w:val="24"/>
          <w:szCs w:val="24"/>
          <w:lang w:val="en-IN"/>
        </w:rPr>
        <w:t xml:space="preserve">    def __init__(api_key: str, model: str):</w:t>
      </w:r>
    </w:p>
    <w:p w14:paraId="3249AE16" w14:textId="77777777" w:rsidR="00140E81" w:rsidRPr="005E6FD4" w:rsidRDefault="00140E81" w:rsidP="00140E81">
      <w:pPr>
        <w:rPr>
          <w:sz w:val="24"/>
          <w:szCs w:val="24"/>
          <w:lang w:val="en-IN"/>
        </w:rPr>
      </w:pPr>
      <w:r w:rsidRPr="005E6FD4">
        <w:rPr>
          <w:sz w:val="24"/>
          <w:szCs w:val="24"/>
          <w:lang w:val="en-IN"/>
        </w:rPr>
        <w:t xml:space="preserve">        """Initializes the agent with API key and model"""</w:t>
      </w:r>
    </w:p>
    <w:p w14:paraId="4FA8516A" w14:textId="77777777" w:rsidR="00140E81" w:rsidRPr="005E6FD4" w:rsidRDefault="00140E81" w:rsidP="00140E81">
      <w:pPr>
        <w:rPr>
          <w:sz w:val="24"/>
          <w:szCs w:val="24"/>
          <w:lang w:val="en-IN"/>
        </w:rPr>
      </w:pPr>
      <w:r w:rsidRPr="005E6FD4">
        <w:rPr>
          <w:sz w:val="24"/>
          <w:szCs w:val="24"/>
          <w:lang w:val="en-IN"/>
        </w:rPr>
        <w:t xml:space="preserve">        </w:t>
      </w:r>
    </w:p>
    <w:p w14:paraId="07483E08" w14:textId="77777777" w:rsidR="00140E81" w:rsidRPr="005E6FD4" w:rsidRDefault="00140E81" w:rsidP="00140E81">
      <w:pPr>
        <w:rPr>
          <w:sz w:val="24"/>
          <w:szCs w:val="24"/>
          <w:lang w:val="en-IN"/>
        </w:rPr>
      </w:pPr>
      <w:r w:rsidRPr="005E6FD4">
        <w:rPr>
          <w:sz w:val="24"/>
          <w:szCs w:val="24"/>
          <w:lang w:val="en-IN"/>
        </w:rPr>
        <w:t xml:space="preserve">    def chat(user_input: str) -&gt; dict:</w:t>
      </w:r>
    </w:p>
    <w:p w14:paraId="7980694F" w14:textId="77777777" w:rsidR="00140E81" w:rsidRPr="005E6FD4" w:rsidRDefault="00140E81" w:rsidP="00140E81">
      <w:pPr>
        <w:rPr>
          <w:sz w:val="24"/>
          <w:szCs w:val="24"/>
          <w:lang w:val="en-IN"/>
        </w:rPr>
      </w:pPr>
      <w:r w:rsidRPr="005E6FD4">
        <w:rPr>
          <w:sz w:val="24"/>
          <w:szCs w:val="24"/>
          <w:lang w:val="en-IN"/>
        </w:rPr>
        <w:t xml:space="preserve">        """Processes user query and returns AI response"""</w:t>
      </w:r>
    </w:p>
    <w:p w14:paraId="4E54E293" w14:textId="77777777" w:rsidR="00140E81" w:rsidRPr="005E6FD4" w:rsidRDefault="00140E81" w:rsidP="00140E81">
      <w:pPr>
        <w:rPr>
          <w:sz w:val="24"/>
          <w:szCs w:val="24"/>
          <w:lang w:val="en-IN"/>
        </w:rPr>
      </w:pPr>
      <w:r w:rsidRPr="005E6FD4">
        <w:rPr>
          <w:sz w:val="24"/>
          <w:szCs w:val="24"/>
          <w:lang w:val="en-IN"/>
        </w:rPr>
        <w:t xml:space="preserve">        </w:t>
      </w:r>
    </w:p>
    <w:p w14:paraId="481AF698" w14:textId="77777777" w:rsidR="007D515E" w:rsidRDefault="00140E81" w:rsidP="00140E81">
      <w:pPr>
        <w:rPr>
          <w:sz w:val="24"/>
          <w:szCs w:val="24"/>
          <w:lang w:val="en-IN"/>
        </w:rPr>
      </w:pPr>
      <w:r w:rsidRPr="005E6FD4">
        <w:rPr>
          <w:sz w:val="24"/>
          <w:szCs w:val="24"/>
          <w:lang w:val="en-IN"/>
        </w:rPr>
        <w:lastRenderedPageBreak/>
        <w:t xml:space="preserve">  </w:t>
      </w:r>
    </w:p>
    <w:p w14:paraId="29850A61" w14:textId="439BB927" w:rsidR="00140E81" w:rsidRPr="005E6FD4" w:rsidRDefault="00140E81" w:rsidP="00140E81">
      <w:pPr>
        <w:rPr>
          <w:sz w:val="24"/>
          <w:szCs w:val="24"/>
          <w:lang w:val="en-IN"/>
        </w:rPr>
      </w:pPr>
      <w:r w:rsidRPr="005E6FD4">
        <w:rPr>
          <w:sz w:val="24"/>
          <w:szCs w:val="24"/>
          <w:lang w:val="en-IN"/>
        </w:rPr>
        <w:t xml:space="preserve">  def process_file(file_path: str) -&gt; str:</w:t>
      </w:r>
    </w:p>
    <w:p w14:paraId="6FEBF112" w14:textId="77777777" w:rsidR="00140E81" w:rsidRPr="005E6FD4" w:rsidRDefault="00140E81" w:rsidP="00140E81">
      <w:pPr>
        <w:rPr>
          <w:sz w:val="24"/>
          <w:szCs w:val="24"/>
          <w:lang w:val="en-IN"/>
        </w:rPr>
      </w:pPr>
      <w:r w:rsidRPr="005E6FD4">
        <w:rPr>
          <w:sz w:val="24"/>
          <w:szCs w:val="24"/>
          <w:lang w:val="en-IN"/>
        </w:rPr>
        <w:t xml:space="preserve">        """Processes uploaded file"""</w:t>
      </w:r>
    </w:p>
    <w:p w14:paraId="498C2478" w14:textId="77777777" w:rsidR="00140E81" w:rsidRPr="005E6FD4" w:rsidRDefault="00140E81" w:rsidP="00140E81">
      <w:pPr>
        <w:rPr>
          <w:sz w:val="24"/>
          <w:szCs w:val="24"/>
          <w:lang w:val="en-IN"/>
        </w:rPr>
      </w:pPr>
      <w:r w:rsidRPr="005E6FD4">
        <w:rPr>
          <w:sz w:val="24"/>
          <w:szCs w:val="24"/>
          <w:lang w:val="en-IN"/>
        </w:rPr>
        <w:t xml:space="preserve">        </w:t>
      </w:r>
    </w:p>
    <w:p w14:paraId="205FDCD9" w14:textId="77777777" w:rsidR="00140E81" w:rsidRPr="005E6FD4" w:rsidRDefault="00140E81" w:rsidP="00140E81">
      <w:pPr>
        <w:rPr>
          <w:sz w:val="24"/>
          <w:szCs w:val="24"/>
          <w:lang w:val="en-IN"/>
        </w:rPr>
      </w:pPr>
      <w:r w:rsidRPr="005E6FD4">
        <w:rPr>
          <w:sz w:val="24"/>
          <w:szCs w:val="24"/>
          <w:lang w:val="en-IN"/>
        </w:rPr>
        <w:t xml:space="preserve">    def clear_history():</w:t>
      </w:r>
    </w:p>
    <w:p w14:paraId="18A82EBA" w14:textId="77777777" w:rsidR="00140E81" w:rsidRPr="005E6FD4" w:rsidRDefault="00140E81" w:rsidP="00140E81">
      <w:pPr>
        <w:rPr>
          <w:sz w:val="24"/>
          <w:szCs w:val="24"/>
          <w:lang w:val="en-IN"/>
        </w:rPr>
      </w:pPr>
      <w:r w:rsidRPr="005E6FD4">
        <w:rPr>
          <w:sz w:val="24"/>
          <w:szCs w:val="24"/>
          <w:lang w:val="en-IN"/>
        </w:rPr>
        <w:t xml:space="preserve">        """Clears conversation history"""</w:t>
      </w:r>
    </w:p>
    <w:p w14:paraId="25F1520A" w14:textId="77777777" w:rsidR="00697F4B" w:rsidRPr="005E6FD4" w:rsidRDefault="00697F4B" w:rsidP="00140E81">
      <w:pPr>
        <w:rPr>
          <w:sz w:val="24"/>
          <w:szCs w:val="24"/>
          <w:lang w:val="en-IN"/>
        </w:rPr>
      </w:pPr>
    </w:p>
    <w:p w14:paraId="07154A66" w14:textId="77777777" w:rsidR="00140E81" w:rsidRPr="005E6FD4" w:rsidRDefault="00140E81" w:rsidP="00140E81">
      <w:pPr>
        <w:rPr>
          <w:sz w:val="24"/>
          <w:szCs w:val="24"/>
          <w:lang w:val="en-IN"/>
        </w:rPr>
      </w:pPr>
      <w:r w:rsidRPr="005E6FD4">
        <w:rPr>
          <w:sz w:val="24"/>
          <w:szCs w:val="24"/>
          <w:lang w:val="en-IN"/>
        </w:rPr>
        <w:t>The interfaces define clear contracts between modules, allowing each module to be developed and tested independently. This modular approach also facilitates future enhancements, as new features can be added to individual modules without affecting others.</w:t>
      </w:r>
    </w:p>
    <w:p w14:paraId="307802AF" w14:textId="77777777" w:rsidR="00697F4B" w:rsidRPr="005E6FD4" w:rsidRDefault="00697F4B" w:rsidP="00140E81">
      <w:pPr>
        <w:rPr>
          <w:sz w:val="24"/>
          <w:szCs w:val="24"/>
          <w:lang w:val="en-IN"/>
        </w:rPr>
      </w:pPr>
    </w:p>
    <w:p w14:paraId="6AA62F3F" w14:textId="77777777" w:rsidR="00697F4B" w:rsidRPr="005E6FD4" w:rsidRDefault="00697F4B" w:rsidP="00140E81">
      <w:pPr>
        <w:rPr>
          <w:sz w:val="24"/>
          <w:szCs w:val="24"/>
          <w:lang w:val="en-IN"/>
        </w:rPr>
      </w:pPr>
    </w:p>
    <w:p w14:paraId="4E99FB6F" w14:textId="77777777" w:rsidR="007D515E" w:rsidRDefault="007D515E" w:rsidP="00140E81">
      <w:pPr>
        <w:rPr>
          <w:b/>
          <w:bCs/>
          <w:sz w:val="32"/>
          <w:szCs w:val="32"/>
          <w:lang w:val="en-IN"/>
        </w:rPr>
      </w:pPr>
    </w:p>
    <w:p w14:paraId="7F777B26" w14:textId="77777777" w:rsidR="007D515E" w:rsidRDefault="007D515E" w:rsidP="00140E81">
      <w:pPr>
        <w:rPr>
          <w:b/>
          <w:bCs/>
          <w:sz w:val="32"/>
          <w:szCs w:val="32"/>
          <w:lang w:val="en-IN"/>
        </w:rPr>
      </w:pPr>
    </w:p>
    <w:p w14:paraId="48DC44B6" w14:textId="77777777" w:rsidR="007D515E" w:rsidRDefault="007D515E" w:rsidP="00140E81">
      <w:pPr>
        <w:rPr>
          <w:b/>
          <w:bCs/>
          <w:sz w:val="32"/>
          <w:szCs w:val="32"/>
          <w:lang w:val="en-IN"/>
        </w:rPr>
      </w:pPr>
    </w:p>
    <w:p w14:paraId="4D3470B4" w14:textId="77777777" w:rsidR="007D515E" w:rsidRDefault="007D515E" w:rsidP="00140E81">
      <w:pPr>
        <w:rPr>
          <w:b/>
          <w:bCs/>
          <w:sz w:val="32"/>
          <w:szCs w:val="32"/>
          <w:lang w:val="en-IN"/>
        </w:rPr>
      </w:pPr>
    </w:p>
    <w:p w14:paraId="452BB215" w14:textId="77777777" w:rsidR="007D515E" w:rsidRDefault="007D515E" w:rsidP="00140E81">
      <w:pPr>
        <w:rPr>
          <w:b/>
          <w:bCs/>
          <w:sz w:val="32"/>
          <w:szCs w:val="32"/>
          <w:lang w:val="en-IN"/>
        </w:rPr>
      </w:pPr>
    </w:p>
    <w:p w14:paraId="2F0E3771" w14:textId="77777777" w:rsidR="007D515E" w:rsidRDefault="007D515E" w:rsidP="00140E81">
      <w:pPr>
        <w:rPr>
          <w:b/>
          <w:bCs/>
          <w:sz w:val="32"/>
          <w:szCs w:val="32"/>
          <w:lang w:val="en-IN"/>
        </w:rPr>
      </w:pPr>
    </w:p>
    <w:p w14:paraId="5658C2D5" w14:textId="77777777" w:rsidR="007D515E" w:rsidRDefault="007D515E" w:rsidP="00140E81">
      <w:pPr>
        <w:rPr>
          <w:b/>
          <w:bCs/>
          <w:sz w:val="32"/>
          <w:szCs w:val="32"/>
          <w:lang w:val="en-IN"/>
        </w:rPr>
      </w:pPr>
    </w:p>
    <w:p w14:paraId="324184D8" w14:textId="77777777" w:rsidR="007D515E" w:rsidRDefault="007D515E" w:rsidP="00140E81">
      <w:pPr>
        <w:rPr>
          <w:b/>
          <w:bCs/>
          <w:sz w:val="32"/>
          <w:szCs w:val="32"/>
          <w:lang w:val="en-IN"/>
        </w:rPr>
      </w:pPr>
    </w:p>
    <w:p w14:paraId="7C4E1752" w14:textId="77777777" w:rsidR="007D515E" w:rsidRDefault="007D515E" w:rsidP="00140E81">
      <w:pPr>
        <w:rPr>
          <w:b/>
          <w:bCs/>
          <w:sz w:val="32"/>
          <w:szCs w:val="32"/>
          <w:lang w:val="en-IN"/>
        </w:rPr>
      </w:pPr>
    </w:p>
    <w:p w14:paraId="1F4F6155" w14:textId="77777777" w:rsidR="007D515E" w:rsidRDefault="007D515E" w:rsidP="00140E81">
      <w:pPr>
        <w:rPr>
          <w:b/>
          <w:bCs/>
          <w:sz w:val="32"/>
          <w:szCs w:val="32"/>
          <w:lang w:val="en-IN"/>
        </w:rPr>
      </w:pPr>
    </w:p>
    <w:p w14:paraId="48CE6EE5" w14:textId="77777777" w:rsidR="007D515E" w:rsidRDefault="007D515E" w:rsidP="00140E81">
      <w:pPr>
        <w:rPr>
          <w:b/>
          <w:bCs/>
          <w:sz w:val="32"/>
          <w:szCs w:val="32"/>
          <w:lang w:val="en-IN"/>
        </w:rPr>
      </w:pPr>
    </w:p>
    <w:p w14:paraId="1E9AE48E" w14:textId="77777777" w:rsidR="007D515E" w:rsidRDefault="007D515E" w:rsidP="00140E81">
      <w:pPr>
        <w:rPr>
          <w:b/>
          <w:bCs/>
          <w:sz w:val="32"/>
          <w:szCs w:val="32"/>
          <w:lang w:val="en-IN"/>
        </w:rPr>
      </w:pPr>
    </w:p>
    <w:p w14:paraId="023DEC19" w14:textId="77777777" w:rsidR="007D515E" w:rsidRDefault="007D515E" w:rsidP="00140E81">
      <w:pPr>
        <w:rPr>
          <w:b/>
          <w:bCs/>
          <w:sz w:val="32"/>
          <w:szCs w:val="32"/>
          <w:lang w:val="en-IN"/>
        </w:rPr>
      </w:pPr>
    </w:p>
    <w:p w14:paraId="6D696690" w14:textId="77777777" w:rsidR="007D515E" w:rsidRDefault="007D515E" w:rsidP="00140E81">
      <w:pPr>
        <w:rPr>
          <w:b/>
          <w:bCs/>
          <w:sz w:val="32"/>
          <w:szCs w:val="32"/>
          <w:lang w:val="en-IN"/>
        </w:rPr>
      </w:pPr>
    </w:p>
    <w:p w14:paraId="68C34A33" w14:textId="77777777" w:rsidR="007D515E" w:rsidRDefault="007D515E" w:rsidP="00140E81">
      <w:pPr>
        <w:rPr>
          <w:b/>
          <w:bCs/>
          <w:sz w:val="32"/>
          <w:szCs w:val="32"/>
          <w:lang w:val="en-IN"/>
        </w:rPr>
      </w:pPr>
    </w:p>
    <w:p w14:paraId="262E4EA9" w14:textId="77777777" w:rsidR="007D515E" w:rsidRDefault="007D515E" w:rsidP="00140E81">
      <w:pPr>
        <w:rPr>
          <w:b/>
          <w:bCs/>
          <w:sz w:val="32"/>
          <w:szCs w:val="32"/>
          <w:lang w:val="en-IN"/>
        </w:rPr>
      </w:pPr>
    </w:p>
    <w:p w14:paraId="7BBF070E" w14:textId="77777777" w:rsidR="007D515E" w:rsidRDefault="007D515E" w:rsidP="00140E81">
      <w:pPr>
        <w:rPr>
          <w:b/>
          <w:bCs/>
          <w:sz w:val="32"/>
          <w:szCs w:val="32"/>
          <w:lang w:val="en-IN"/>
        </w:rPr>
      </w:pPr>
    </w:p>
    <w:p w14:paraId="17C7B8C1" w14:textId="77777777" w:rsidR="007D515E" w:rsidRDefault="007D515E" w:rsidP="00140E81">
      <w:pPr>
        <w:rPr>
          <w:b/>
          <w:bCs/>
          <w:sz w:val="32"/>
          <w:szCs w:val="32"/>
          <w:lang w:val="en-IN"/>
        </w:rPr>
      </w:pPr>
    </w:p>
    <w:p w14:paraId="0D361106" w14:textId="77777777" w:rsidR="007D515E" w:rsidRDefault="007D515E" w:rsidP="00140E81">
      <w:pPr>
        <w:rPr>
          <w:b/>
          <w:bCs/>
          <w:sz w:val="32"/>
          <w:szCs w:val="32"/>
          <w:lang w:val="en-IN"/>
        </w:rPr>
      </w:pPr>
    </w:p>
    <w:p w14:paraId="6C291413" w14:textId="77777777" w:rsidR="007D515E" w:rsidRDefault="007D515E" w:rsidP="00140E81">
      <w:pPr>
        <w:rPr>
          <w:b/>
          <w:bCs/>
          <w:sz w:val="32"/>
          <w:szCs w:val="32"/>
          <w:lang w:val="en-IN"/>
        </w:rPr>
      </w:pPr>
    </w:p>
    <w:p w14:paraId="70F46144" w14:textId="77777777" w:rsidR="007D515E" w:rsidRDefault="007D515E" w:rsidP="00140E81">
      <w:pPr>
        <w:rPr>
          <w:b/>
          <w:bCs/>
          <w:sz w:val="32"/>
          <w:szCs w:val="32"/>
          <w:lang w:val="en-IN"/>
        </w:rPr>
      </w:pPr>
    </w:p>
    <w:p w14:paraId="5DE2F2E8" w14:textId="77777777" w:rsidR="007D515E" w:rsidRDefault="007D515E" w:rsidP="00140E81">
      <w:pPr>
        <w:rPr>
          <w:b/>
          <w:bCs/>
          <w:sz w:val="32"/>
          <w:szCs w:val="32"/>
          <w:lang w:val="en-IN"/>
        </w:rPr>
      </w:pPr>
    </w:p>
    <w:p w14:paraId="60EDA4F0" w14:textId="77777777" w:rsidR="007D515E" w:rsidRDefault="007D515E" w:rsidP="00140E81">
      <w:pPr>
        <w:rPr>
          <w:b/>
          <w:bCs/>
          <w:sz w:val="32"/>
          <w:szCs w:val="32"/>
          <w:lang w:val="en-IN"/>
        </w:rPr>
      </w:pPr>
    </w:p>
    <w:p w14:paraId="7E083E37" w14:textId="77777777" w:rsidR="007D515E" w:rsidRDefault="007D515E" w:rsidP="00140E81">
      <w:pPr>
        <w:rPr>
          <w:b/>
          <w:bCs/>
          <w:sz w:val="32"/>
          <w:szCs w:val="32"/>
          <w:lang w:val="en-IN"/>
        </w:rPr>
      </w:pPr>
    </w:p>
    <w:p w14:paraId="624A12C2" w14:textId="77777777" w:rsidR="007D515E" w:rsidRDefault="007D515E" w:rsidP="00140E81">
      <w:pPr>
        <w:rPr>
          <w:b/>
          <w:bCs/>
          <w:sz w:val="32"/>
          <w:szCs w:val="32"/>
          <w:lang w:val="en-IN"/>
        </w:rPr>
      </w:pPr>
    </w:p>
    <w:p w14:paraId="7D2F6330" w14:textId="77777777" w:rsidR="007D515E" w:rsidRDefault="007D515E" w:rsidP="00140E81">
      <w:pPr>
        <w:rPr>
          <w:b/>
          <w:bCs/>
          <w:sz w:val="32"/>
          <w:szCs w:val="32"/>
          <w:lang w:val="en-IN"/>
        </w:rPr>
      </w:pPr>
    </w:p>
    <w:p w14:paraId="12C25C20" w14:textId="77777777" w:rsidR="007D515E" w:rsidRDefault="007D515E" w:rsidP="00140E81">
      <w:pPr>
        <w:rPr>
          <w:b/>
          <w:bCs/>
          <w:sz w:val="32"/>
          <w:szCs w:val="32"/>
          <w:lang w:val="en-IN"/>
        </w:rPr>
      </w:pPr>
    </w:p>
    <w:p w14:paraId="25C114F7" w14:textId="77777777" w:rsidR="007D515E" w:rsidRDefault="007D515E" w:rsidP="00140E81">
      <w:pPr>
        <w:rPr>
          <w:b/>
          <w:bCs/>
          <w:sz w:val="32"/>
          <w:szCs w:val="32"/>
          <w:lang w:val="en-IN"/>
        </w:rPr>
      </w:pPr>
    </w:p>
    <w:p w14:paraId="1AEAAC7D" w14:textId="17DD743D" w:rsidR="00140E81" w:rsidRPr="004D6214" w:rsidRDefault="00140E81" w:rsidP="00140E81">
      <w:pPr>
        <w:rPr>
          <w:b/>
          <w:bCs/>
          <w:sz w:val="32"/>
          <w:szCs w:val="32"/>
          <w:lang w:val="en-IN"/>
        </w:rPr>
      </w:pPr>
      <w:r w:rsidRPr="004D6214">
        <w:rPr>
          <w:b/>
          <w:bCs/>
          <w:sz w:val="32"/>
          <w:szCs w:val="32"/>
          <w:lang w:val="en-IN"/>
        </w:rPr>
        <w:t>Chapter 5</w:t>
      </w:r>
    </w:p>
    <w:p w14:paraId="37E7EA23" w14:textId="77777777" w:rsidR="00140E81" w:rsidRDefault="00140E81" w:rsidP="00140E81">
      <w:pPr>
        <w:rPr>
          <w:b/>
          <w:bCs/>
          <w:sz w:val="32"/>
          <w:szCs w:val="32"/>
          <w:lang w:val="en-IN"/>
        </w:rPr>
      </w:pPr>
      <w:r w:rsidRPr="004D6214">
        <w:rPr>
          <w:b/>
          <w:bCs/>
          <w:sz w:val="32"/>
          <w:szCs w:val="32"/>
          <w:lang w:val="en-IN"/>
        </w:rPr>
        <w:t>IMPLEMENTATION</w:t>
      </w:r>
    </w:p>
    <w:p w14:paraId="5439F60C" w14:textId="77777777" w:rsidR="004D6214" w:rsidRPr="004D6214" w:rsidRDefault="004D6214" w:rsidP="00140E81">
      <w:pPr>
        <w:rPr>
          <w:b/>
          <w:bCs/>
          <w:sz w:val="32"/>
          <w:szCs w:val="32"/>
          <w:lang w:val="en-IN"/>
        </w:rPr>
      </w:pPr>
    </w:p>
    <w:p w14:paraId="570E196E" w14:textId="77777777" w:rsidR="00140E81" w:rsidRPr="005E6FD4" w:rsidRDefault="00140E81" w:rsidP="00140E81">
      <w:pPr>
        <w:rPr>
          <w:sz w:val="24"/>
          <w:szCs w:val="24"/>
          <w:lang w:val="en-IN"/>
        </w:rPr>
      </w:pPr>
      <w:r w:rsidRPr="005E6FD4">
        <w:rPr>
          <w:sz w:val="24"/>
          <w:szCs w:val="24"/>
          <w:lang w:val="en-IN"/>
        </w:rPr>
        <w:t>This chapter discusses the actual implementation of the AI-Powered Data Analyst Agent, including the project structure, key code components, and the current implementation status. It provides detailed code snippets that demonstrate how the various design elements are translated into working code.</w:t>
      </w:r>
    </w:p>
    <w:p w14:paraId="437C0B6D" w14:textId="77777777" w:rsidR="00697F4B" w:rsidRPr="005E6FD4" w:rsidRDefault="00697F4B" w:rsidP="00140E81">
      <w:pPr>
        <w:rPr>
          <w:sz w:val="24"/>
          <w:szCs w:val="24"/>
          <w:lang w:val="en-IN"/>
        </w:rPr>
      </w:pPr>
    </w:p>
    <w:p w14:paraId="52F26D32" w14:textId="77777777" w:rsidR="00140E81" w:rsidRDefault="00140E81" w:rsidP="00140E81">
      <w:pPr>
        <w:rPr>
          <w:b/>
          <w:bCs/>
          <w:sz w:val="28"/>
          <w:szCs w:val="28"/>
          <w:lang w:val="en-IN"/>
        </w:rPr>
      </w:pPr>
      <w:r w:rsidRPr="005E6FD4">
        <w:rPr>
          <w:b/>
          <w:bCs/>
          <w:sz w:val="28"/>
          <w:szCs w:val="28"/>
          <w:lang w:val="en-IN"/>
        </w:rPr>
        <w:t>5.1 Project Structure</w:t>
      </w:r>
    </w:p>
    <w:p w14:paraId="09BA1BD7" w14:textId="77777777" w:rsidR="00F23193" w:rsidRPr="005E6FD4" w:rsidRDefault="00F23193" w:rsidP="00140E81">
      <w:pPr>
        <w:rPr>
          <w:b/>
          <w:bCs/>
          <w:sz w:val="28"/>
          <w:szCs w:val="28"/>
          <w:lang w:val="en-IN"/>
        </w:rPr>
      </w:pPr>
    </w:p>
    <w:p w14:paraId="67C3FD54" w14:textId="004E0168" w:rsidR="00140E81" w:rsidRPr="005E6FD4" w:rsidRDefault="00140E81" w:rsidP="00140E81">
      <w:pPr>
        <w:rPr>
          <w:sz w:val="24"/>
          <w:szCs w:val="24"/>
          <w:lang w:val="en-IN"/>
        </w:rPr>
      </w:pPr>
      <w:r w:rsidRPr="005E6FD4">
        <w:rPr>
          <w:sz w:val="24"/>
          <w:szCs w:val="24"/>
          <w:lang w:val="en-IN"/>
        </w:rPr>
        <w:t>The project follows a modular file structure that promotes code organization and maintainability. The structure separates different concerns into distinct directories and files, making it easy for developers to navigate the codebase. </w:t>
      </w:r>
      <w:r w:rsidRPr="005E6FD4">
        <w:rPr>
          <w:b/>
          <w:bCs/>
          <w:sz w:val="24"/>
          <w:szCs w:val="24"/>
          <w:lang w:val="en-IN"/>
        </w:rPr>
        <w:t>Figure 5.1</w:t>
      </w:r>
      <w:r w:rsidRPr="005E6FD4">
        <w:rPr>
          <w:sz w:val="24"/>
          <w:szCs w:val="24"/>
          <w:lang w:val="en-IN"/>
        </w:rPr>
        <w:t> shows the complete folder structure of the project.</w:t>
      </w:r>
    </w:p>
    <w:p w14:paraId="3B58C78C" w14:textId="22272362" w:rsidR="00140E81" w:rsidRPr="005E6FD4" w:rsidRDefault="00697F4B" w:rsidP="00140E81">
      <w:pPr>
        <w:rPr>
          <w:i/>
          <w:iCs/>
          <w:sz w:val="24"/>
          <w:szCs w:val="24"/>
          <w:lang w:val="en-IN"/>
        </w:rPr>
      </w:pPr>
      <w:r w:rsidRPr="005E6FD4">
        <w:rPr>
          <w:noProof/>
          <w:sz w:val="24"/>
          <w:szCs w:val="24"/>
          <w:lang w:val="en-IN"/>
        </w:rPr>
        <w:drawing>
          <wp:inline distT="0" distB="0" distL="0" distR="0" wp14:anchorId="5285387F" wp14:editId="2181E58A">
            <wp:extent cx="5905500" cy="3133725"/>
            <wp:effectExtent l="0" t="0" r="0" b="9525"/>
            <wp:docPr id="59144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48761" name=""/>
                    <pic:cNvPicPr/>
                  </pic:nvPicPr>
                  <pic:blipFill>
                    <a:blip r:embed="rId14"/>
                    <a:stretch>
                      <a:fillRect/>
                    </a:stretch>
                  </pic:blipFill>
                  <pic:spPr>
                    <a:xfrm>
                      <a:off x="0" y="0"/>
                      <a:ext cx="5905500" cy="3133725"/>
                    </a:xfrm>
                    <a:prstGeom prst="rect">
                      <a:avLst/>
                    </a:prstGeom>
                  </pic:spPr>
                </pic:pic>
              </a:graphicData>
            </a:graphic>
          </wp:inline>
        </w:drawing>
      </w:r>
      <w:r w:rsidR="00140E81" w:rsidRPr="005E6FD4">
        <w:rPr>
          <w:i/>
          <w:iCs/>
          <w:sz w:val="24"/>
          <w:szCs w:val="24"/>
          <w:lang w:val="en-IN"/>
        </w:rPr>
        <w:t>Figure 5.1: Project Folder Structure</w:t>
      </w:r>
    </w:p>
    <w:p w14:paraId="3C6275CD" w14:textId="77777777" w:rsidR="00697F4B" w:rsidRPr="005E6FD4" w:rsidRDefault="00697F4B" w:rsidP="00140E81">
      <w:pPr>
        <w:rPr>
          <w:sz w:val="24"/>
          <w:szCs w:val="24"/>
          <w:lang w:val="en-IN"/>
        </w:rPr>
      </w:pPr>
    </w:p>
    <w:p w14:paraId="57EC0DDD" w14:textId="77777777" w:rsidR="00140E81" w:rsidRPr="005E6FD4" w:rsidRDefault="00140E81" w:rsidP="00140E81">
      <w:pPr>
        <w:rPr>
          <w:sz w:val="24"/>
          <w:szCs w:val="24"/>
          <w:lang w:val="en-IN"/>
        </w:rPr>
      </w:pPr>
      <w:r w:rsidRPr="005E6FD4">
        <w:rPr>
          <w:sz w:val="24"/>
          <w:szCs w:val="24"/>
          <w:lang w:val="en-IN"/>
        </w:rPr>
        <w:t>The app.py file serves as the entry point of the application and contains the Streamlit UI code. The agent/ directory contains the AI orchestration logic, while the tools/ directory holds the various analytical and visualization tools. Static assets like CSS and JavaScript files are organized in the static/ directory, providing clean separation between Python code and frontend assets.</w:t>
      </w:r>
    </w:p>
    <w:p w14:paraId="55142392" w14:textId="77777777" w:rsidR="00697F4B" w:rsidRPr="005E6FD4" w:rsidRDefault="00697F4B" w:rsidP="00140E81">
      <w:pPr>
        <w:rPr>
          <w:sz w:val="24"/>
          <w:szCs w:val="24"/>
          <w:lang w:val="en-IN"/>
        </w:rPr>
      </w:pPr>
    </w:p>
    <w:p w14:paraId="4D0C65FF" w14:textId="77777777" w:rsidR="00DA6E6E" w:rsidRDefault="00DA6E6E" w:rsidP="00140E81">
      <w:pPr>
        <w:rPr>
          <w:b/>
          <w:bCs/>
          <w:sz w:val="28"/>
          <w:szCs w:val="28"/>
          <w:lang w:val="en-IN"/>
        </w:rPr>
      </w:pPr>
    </w:p>
    <w:p w14:paraId="7AB645E5" w14:textId="77777777" w:rsidR="007D515E" w:rsidRDefault="007D515E" w:rsidP="00140E81">
      <w:pPr>
        <w:rPr>
          <w:b/>
          <w:bCs/>
          <w:sz w:val="28"/>
          <w:szCs w:val="28"/>
          <w:lang w:val="en-IN"/>
        </w:rPr>
      </w:pPr>
    </w:p>
    <w:p w14:paraId="665F8E70" w14:textId="77777777" w:rsidR="007D515E" w:rsidRDefault="007D515E" w:rsidP="00140E81">
      <w:pPr>
        <w:rPr>
          <w:b/>
          <w:bCs/>
          <w:sz w:val="28"/>
          <w:szCs w:val="28"/>
          <w:lang w:val="en-IN"/>
        </w:rPr>
      </w:pPr>
    </w:p>
    <w:p w14:paraId="3AC77977" w14:textId="77777777" w:rsidR="007D515E" w:rsidRDefault="007D515E" w:rsidP="00140E81">
      <w:pPr>
        <w:rPr>
          <w:b/>
          <w:bCs/>
          <w:sz w:val="28"/>
          <w:szCs w:val="28"/>
          <w:lang w:val="en-IN"/>
        </w:rPr>
      </w:pPr>
    </w:p>
    <w:p w14:paraId="3316EFC0" w14:textId="77777777" w:rsidR="007D515E" w:rsidRDefault="007D515E" w:rsidP="00140E81">
      <w:pPr>
        <w:rPr>
          <w:b/>
          <w:bCs/>
          <w:sz w:val="28"/>
          <w:szCs w:val="28"/>
          <w:lang w:val="en-IN"/>
        </w:rPr>
      </w:pPr>
    </w:p>
    <w:p w14:paraId="00AA7B0D" w14:textId="77777777" w:rsidR="007D515E" w:rsidRDefault="007D515E" w:rsidP="00140E81">
      <w:pPr>
        <w:rPr>
          <w:b/>
          <w:bCs/>
          <w:sz w:val="28"/>
          <w:szCs w:val="28"/>
          <w:lang w:val="en-IN"/>
        </w:rPr>
      </w:pPr>
    </w:p>
    <w:p w14:paraId="7A2421D6" w14:textId="11F860E9" w:rsidR="00140E81" w:rsidRDefault="00140E81" w:rsidP="00140E81">
      <w:pPr>
        <w:rPr>
          <w:b/>
          <w:bCs/>
          <w:sz w:val="28"/>
          <w:szCs w:val="28"/>
          <w:lang w:val="en-IN"/>
        </w:rPr>
      </w:pPr>
      <w:r w:rsidRPr="005E6FD4">
        <w:rPr>
          <w:b/>
          <w:bCs/>
          <w:sz w:val="28"/>
          <w:szCs w:val="28"/>
          <w:lang w:val="en-IN"/>
        </w:rPr>
        <w:t>5.2 Code Implementation</w:t>
      </w:r>
    </w:p>
    <w:p w14:paraId="50EF341F" w14:textId="77777777" w:rsidR="00F23193" w:rsidRPr="005E6FD4" w:rsidRDefault="00F23193" w:rsidP="00140E81">
      <w:pPr>
        <w:rPr>
          <w:b/>
          <w:bCs/>
          <w:sz w:val="28"/>
          <w:szCs w:val="28"/>
          <w:lang w:val="en-IN"/>
        </w:rPr>
      </w:pPr>
    </w:p>
    <w:p w14:paraId="5732FB03" w14:textId="77777777" w:rsidR="00140E81" w:rsidRPr="005E6FD4" w:rsidRDefault="00140E81" w:rsidP="00140E81">
      <w:pPr>
        <w:rPr>
          <w:sz w:val="24"/>
          <w:szCs w:val="24"/>
          <w:lang w:val="en-IN"/>
        </w:rPr>
      </w:pPr>
      <w:r w:rsidRPr="005E6FD4">
        <w:rPr>
          <w:sz w:val="24"/>
          <w:szCs w:val="24"/>
          <w:lang w:val="en-IN"/>
        </w:rPr>
        <w:t>This section presents key code snippets from the implementation, demonstrating how various features are realized. The code follows Python best practices including PEP 8 styling, comprehensive docstrings, and proper error handling.</w:t>
      </w:r>
    </w:p>
    <w:p w14:paraId="68D49677" w14:textId="77777777" w:rsidR="00697F4B" w:rsidRPr="005E6FD4" w:rsidRDefault="00697F4B" w:rsidP="00140E81">
      <w:pPr>
        <w:rPr>
          <w:sz w:val="24"/>
          <w:szCs w:val="24"/>
          <w:lang w:val="en-IN"/>
        </w:rPr>
      </w:pPr>
    </w:p>
    <w:p w14:paraId="59D48E0F" w14:textId="77777777" w:rsidR="00140E81" w:rsidRDefault="00140E81" w:rsidP="00140E81">
      <w:pPr>
        <w:rPr>
          <w:b/>
          <w:bCs/>
          <w:sz w:val="28"/>
          <w:szCs w:val="28"/>
          <w:lang w:val="en-IN"/>
        </w:rPr>
      </w:pPr>
      <w:r w:rsidRPr="005E6FD4">
        <w:rPr>
          <w:b/>
          <w:bCs/>
          <w:sz w:val="28"/>
          <w:szCs w:val="28"/>
          <w:lang w:val="en-IN"/>
        </w:rPr>
        <w:t>5.2.1 Agent Orchestrator Implementation</w:t>
      </w:r>
    </w:p>
    <w:p w14:paraId="7D6DAC1A" w14:textId="77777777" w:rsidR="00F23193" w:rsidRPr="005E6FD4" w:rsidRDefault="00F23193" w:rsidP="00140E81">
      <w:pPr>
        <w:rPr>
          <w:sz w:val="28"/>
          <w:szCs w:val="28"/>
          <w:lang w:val="en-IN"/>
        </w:rPr>
      </w:pPr>
    </w:p>
    <w:p w14:paraId="4A5ACBD6" w14:textId="77777777" w:rsidR="00140E81" w:rsidRPr="005E6FD4" w:rsidRDefault="00140E81" w:rsidP="00140E81">
      <w:pPr>
        <w:rPr>
          <w:sz w:val="24"/>
          <w:szCs w:val="24"/>
          <w:lang w:val="en-IN"/>
        </w:rPr>
      </w:pPr>
      <w:r w:rsidRPr="005E6FD4">
        <w:rPr>
          <w:sz w:val="24"/>
          <w:szCs w:val="24"/>
          <w:lang w:val="en-IN"/>
        </w:rPr>
        <w:t>The Agent Orchestrator is the core component that coordinates all AI interactions. The following code shows its initialization:</w:t>
      </w:r>
    </w:p>
    <w:p w14:paraId="184AAA49" w14:textId="77777777" w:rsidR="00140E81" w:rsidRPr="005E6FD4" w:rsidRDefault="00140E81" w:rsidP="00140E81">
      <w:pPr>
        <w:rPr>
          <w:b/>
          <w:bCs/>
          <w:sz w:val="24"/>
          <w:szCs w:val="24"/>
          <w:lang w:val="en-IN"/>
        </w:rPr>
      </w:pPr>
      <w:r w:rsidRPr="005E6FD4">
        <w:rPr>
          <w:b/>
          <w:bCs/>
          <w:sz w:val="24"/>
          <w:szCs w:val="24"/>
          <w:lang w:val="en-IN"/>
        </w:rPr>
        <w:t>Python</w:t>
      </w:r>
    </w:p>
    <w:p w14:paraId="03736852" w14:textId="77777777" w:rsidR="00140E81" w:rsidRPr="005E6FD4" w:rsidRDefault="00140E81" w:rsidP="00140E81">
      <w:pPr>
        <w:rPr>
          <w:sz w:val="24"/>
          <w:szCs w:val="24"/>
          <w:lang w:val="en-IN"/>
        </w:rPr>
      </w:pPr>
      <w:r w:rsidRPr="005E6FD4">
        <w:rPr>
          <w:sz w:val="24"/>
          <w:szCs w:val="24"/>
          <w:lang w:val="en-IN"/>
        </w:rPr>
        <w:t>class DataAnalystAgent:</w:t>
      </w:r>
    </w:p>
    <w:p w14:paraId="7D75D54C" w14:textId="77777777" w:rsidR="00140E81" w:rsidRPr="005E6FD4" w:rsidRDefault="00140E81" w:rsidP="00140E81">
      <w:pPr>
        <w:rPr>
          <w:sz w:val="24"/>
          <w:szCs w:val="24"/>
          <w:lang w:val="en-IN"/>
        </w:rPr>
      </w:pPr>
      <w:r w:rsidRPr="005E6FD4">
        <w:rPr>
          <w:sz w:val="24"/>
          <w:szCs w:val="24"/>
          <w:lang w:val="en-IN"/>
        </w:rPr>
        <w:t xml:space="preserve">    """AI Data Analyst Agent - Simple &amp; Reliable"""</w:t>
      </w:r>
    </w:p>
    <w:p w14:paraId="2C84B7B3" w14:textId="77777777" w:rsidR="00140E81" w:rsidRPr="005E6FD4" w:rsidRDefault="00140E81" w:rsidP="00140E81">
      <w:pPr>
        <w:rPr>
          <w:sz w:val="24"/>
          <w:szCs w:val="24"/>
          <w:lang w:val="en-IN"/>
        </w:rPr>
      </w:pPr>
      <w:r w:rsidRPr="005E6FD4">
        <w:rPr>
          <w:sz w:val="24"/>
          <w:szCs w:val="24"/>
          <w:lang w:val="en-IN"/>
        </w:rPr>
        <w:t xml:space="preserve">    </w:t>
      </w:r>
    </w:p>
    <w:p w14:paraId="7A8827DD" w14:textId="77777777" w:rsidR="00140E81" w:rsidRPr="005E6FD4" w:rsidRDefault="00140E81" w:rsidP="00140E81">
      <w:pPr>
        <w:rPr>
          <w:sz w:val="24"/>
          <w:szCs w:val="24"/>
          <w:lang w:val="en-IN"/>
        </w:rPr>
      </w:pPr>
      <w:r w:rsidRPr="005E6FD4">
        <w:rPr>
          <w:sz w:val="24"/>
          <w:szCs w:val="24"/>
          <w:lang w:val="en-IN"/>
        </w:rPr>
        <w:t xml:space="preserve">    def __init__(self, api_key=None, model="gemini-2.5-flash-lite"):</w:t>
      </w:r>
    </w:p>
    <w:p w14:paraId="546E4152" w14:textId="77777777" w:rsidR="00140E81" w:rsidRPr="005E6FD4" w:rsidRDefault="00140E81" w:rsidP="00140E81">
      <w:pPr>
        <w:rPr>
          <w:sz w:val="24"/>
          <w:szCs w:val="24"/>
          <w:lang w:val="en-IN"/>
        </w:rPr>
      </w:pPr>
      <w:r w:rsidRPr="005E6FD4">
        <w:rPr>
          <w:sz w:val="24"/>
          <w:szCs w:val="24"/>
          <w:lang w:val="en-IN"/>
        </w:rPr>
        <w:t xml:space="preserve">        # Initialize tools</w:t>
      </w:r>
    </w:p>
    <w:p w14:paraId="24CCC055" w14:textId="77777777" w:rsidR="00140E81" w:rsidRPr="005E6FD4" w:rsidRDefault="00140E81" w:rsidP="00140E81">
      <w:pPr>
        <w:rPr>
          <w:sz w:val="24"/>
          <w:szCs w:val="24"/>
          <w:lang w:val="en-IN"/>
        </w:rPr>
      </w:pPr>
      <w:r w:rsidRPr="005E6FD4">
        <w:rPr>
          <w:sz w:val="24"/>
          <w:szCs w:val="24"/>
          <w:lang w:val="en-IN"/>
        </w:rPr>
        <w:t xml:space="preserve">        self.data_tools = DataTools()</w:t>
      </w:r>
    </w:p>
    <w:p w14:paraId="5DFB32AD" w14:textId="77777777" w:rsidR="00140E81" w:rsidRPr="005E6FD4" w:rsidRDefault="00140E81" w:rsidP="00140E81">
      <w:pPr>
        <w:rPr>
          <w:sz w:val="24"/>
          <w:szCs w:val="24"/>
          <w:lang w:val="en-IN"/>
        </w:rPr>
      </w:pPr>
      <w:r w:rsidRPr="005E6FD4">
        <w:rPr>
          <w:sz w:val="24"/>
          <w:szCs w:val="24"/>
          <w:lang w:val="en-IN"/>
        </w:rPr>
        <w:t xml:space="preserve">        self.analysis_tools = AnalysisTools()</w:t>
      </w:r>
    </w:p>
    <w:p w14:paraId="08D400BA" w14:textId="77777777" w:rsidR="00140E81" w:rsidRPr="005E6FD4" w:rsidRDefault="00140E81" w:rsidP="00140E81">
      <w:pPr>
        <w:rPr>
          <w:sz w:val="24"/>
          <w:szCs w:val="24"/>
          <w:lang w:val="en-IN"/>
        </w:rPr>
      </w:pPr>
      <w:r w:rsidRPr="005E6FD4">
        <w:rPr>
          <w:sz w:val="24"/>
          <w:szCs w:val="24"/>
          <w:lang w:val="en-IN"/>
        </w:rPr>
        <w:t xml:space="preserve">        </w:t>
      </w:r>
    </w:p>
    <w:p w14:paraId="482C85EF" w14:textId="77777777" w:rsidR="00140E81" w:rsidRPr="005E6FD4" w:rsidRDefault="00140E81" w:rsidP="00140E81">
      <w:pPr>
        <w:rPr>
          <w:sz w:val="24"/>
          <w:szCs w:val="24"/>
          <w:lang w:val="en-IN"/>
        </w:rPr>
      </w:pPr>
      <w:r w:rsidRPr="005E6FD4">
        <w:rPr>
          <w:sz w:val="24"/>
          <w:szCs w:val="24"/>
          <w:lang w:val="en-IN"/>
        </w:rPr>
        <w:t xml:space="preserve">        # Initialize LLM</w:t>
      </w:r>
    </w:p>
    <w:p w14:paraId="6F1AFBA9" w14:textId="77777777" w:rsidR="00140E81" w:rsidRPr="005E6FD4" w:rsidRDefault="00140E81" w:rsidP="00140E81">
      <w:pPr>
        <w:rPr>
          <w:sz w:val="24"/>
          <w:szCs w:val="24"/>
          <w:lang w:val="en-IN"/>
        </w:rPr>
      </w:pPr>
      <w:r w:rsidRPr="005E6FD4">
        <w:rPr>
          <w:sz w:val="24"/>
          <w:szCs w:val="24"/>
          <w:lang w:val="en-IN"/>
        </w:rPr>
        <w:t xml:space="preserve">        self.llm = ChatGoogleGenerativeAI(</w:t>
      </w:r>
    </w:p>
    <w:p w14:paraId="79357A6D" w14:textId="77777777" w:rsidR="00140E81" w:rsidRPr="005E6FD4" w:rsidRDefault="00140E81" w:rsidP="00140E81">
      <w:pPr>
        <w:rPr>
          <w:sz w:val="24"/>
          <w:szCs w:val="24"/>
          <w:lang w:val="en-IN"/>
        </w:rPr>
      </w:pPr>
      <w:r w:rsidRPr="005E6FD4">
        <w:rPr>
          <w:sz w:val="24"/>
          <w:szCs w:val="24"/>
          <w:lang w:val="en-IN"/>
        </w:rPr>
        <w:t xml:space="preserve">            model=model,</w:t>
      </w:r>
    </w:p>
    <w:p w14:paraId="13A6A781" w14:textId="77777777" w:rsidR="00140E81" w:rsidRPr="005E6FD4" w:rsidRDefault="00140E81" w:rsidP="00140E81">
      <w:pPr>
        <w:rPr>
          <w:sz w:val="24"/>
          <w:szCs w:val="24"/>
          <w:lang w:val="en-IN"/>
        </w:rPr>
      </w:pPr>
      <w:r w:rsidRPr="005E6FD4">
        <w:rPr>
          <w:sz w:val="24"/>
          <w:szCs w:val="24"/>
          <w:lang w:val="en-IN"/>
        </w:rPr>
        <w:t xml:space="preserve">            google_api_key=api_key or os.getenv("GOOGLE_API_KEY"),</w:t>
      </w:r>
    </w:p>
    <w:p w14:paraId="7B74B5BC" w14:textId="77777777" w:rsidR="00140E81" w:rsidRPr="005E6FD4" w:rsidRDefault="00140E81" w:rsidP="00140E81">
      <w:pPr>
        <w:rPr>
          <w:sz w:val="24"/>
          <w:szCs w:val="24"/>
          <w:lang w:val="en-IN"/>
        </w:rPr>
      </w:pPr>
      <w:r w:rsidRPr="005E6FD4">
        <w:rPr>
          <w:sz w:val="24"/>
          <w:szCs w:val="24"/>
          <w:lang w:val="en-IN"/>
        </w:rPr>
        <w:t xml:space="preserve">            temperature=0.7,</w:t>
      </w:r>
    </w:p>
    <w:p w14:paraId="476CDE24" w14:textId="77777777" w:rsidR="00140E81" w:rsidRPr="005E6FD4" w:rsidRDefault="00140E81" w:rsidP="00140E81">
      <w:pPr>
        <w:rPr>
          <w:sz w:val="24"/>
          <w:szCs w:val="24"/>
          <w:lang w:val="en-IN"/>
        </w:rPr>
      </w:pPr>
      <w:r w:rsidRPr="005E6FD4">
        <w:rPr>
          <w:sz w:val="24"/>
          <w:szCs w:val="24"/>
          <w:lang w:val="en-IN"/>
        </w:rPr>
        <w:t xml:space="preserve">            convert_system_message_to_human=True</w:t>
      </w:r>
    </w:p>
    <w:p w14:paraId="3692D3D6" w14:textId="77777777" w:rsidR="00140E81" w:rsidRPr="005E6FD4" w:rsidRDefault="00140E81" w:rsidP="00140E81">
      <w:pPr>
        <w:rPr>
          <w:sz w:val="24"/>
          <w:szCs w:val="24"/>
          <w:lang w:val="en-IN"/>
        </w:rPr>
      </w:pPr>
      <w:r w:rsidRPr="005E6FD4">
        <w:rPr>
          <w:sz w:val="24"/>
          <w:szCs w:val="24"/>
          <w:lang w:val="en-IN"/>
        </w:rPr>
        <w:t xml:space="preserve">        )</w:t>
      </w:r>
    </w:p>
    <w:p w14:paraId="39D57A88" w14:textId="77777777" w:rsidR="00140E81" w:rsidRPr="005E6FD4" w:rsidRDefault="00140E81" w:rsidP="00140E81">
      <w:pPr>
        <w:rPr>
          <w:sz w:val="24"/>
          <w:szCs w:val="24"/>
          <w:lang w:val="en-IN"/>
        </w:rPr>
      </w:pPr>
      <w:r w:rsidRPr="005E6FD4">
        <w:rPr>
          <w:sz w:val="24"/>
          <w:szCs w:val="24"/>
          <w:lang w:val="en-IN"/>
        </w:rPr>
        <w:t xml:space="preserve">        </w:t>
      </w:r>
    </w:p>
    <w:p w14:paraId="4DCA7950" w14:textId="77777777" w:rsidR="00140E81" w:rsidRPr="005E6FD4" w:rsidRDefault="00140E81" w:rsidP="00140E81">
      <w:pPr>
        <w:rPr>
          <w:sz w:val="24"/>
          <w:szCs w:val="24"/>
          <w:lang w:val="en-IN"/>
        </w:rPr>
      </w:pPr>
      <w:r w:rsidRPr="005E6FD4">
        <w:rPr>
          <w:sz w:val="24"/>
          <w:szCs w:val="24"/>
          <w:lang w:val="en-IN"/>
        </w:rPr>
        <w:t xml:space="preserve">        # Chat history for context</w:t>
      </w:r>
    </w:p>
    <w:p w14:paraId="6B9CDDF5" w14:textId="77777777" w:rsidR="00140E81" w:rsidRPr="005E6FD4" w:rsidRDefault="00140E81" w:rsidP="00140E81">
      <w:pPr>
        <w:rPr>
          <w:sz w:val="24"/>
          <w:szCs w:val="24"/>
          <w:lang w:val="en-IN"/>
        </w:rPr>
      </w:pPr>
      <w:r w:rsidRPr="005E6FD4">
        <w:rPr>
          <w:sz w:val="24"/>
          <w:szCs w:val="24"/>
          <w:lang w:val="en-IN"/>
        </w:rPr>
        <w:t xml:space="preserve">        self.chat_history = []</w:t>
      </w:r>
    </w:p>
    <w:p w14:paraId="3174AA8B" w14:textId="77777777" w:rsidR="00697F4B" w:rsidRPr="005E6FD4" w:rsidRDefault="00697F4B" w:rsidP="00140E81">
      <w:pPr>
        <w:rPr>
          <w:sz w:val="24"/>
          <w:szCs w:val="24"/>
          <w:lang w:val="en-IN"/>
        </w:rPr>
      </w:pPr>
    </w:p>
    <w:p w14:paraId="7BFBEF6B" w14:textId="77777777" w:rsidR="00140E81" w:rsidRDefault="00140E81" w:rsidP="00140E81">
      <w:pPr>
        <w:rPr>
          <w:b/>
          <w:bCs/>
          <w:sz w:val="28"/>
          <w:szCs w:val="28"/>
          <w:lang w:val="en-IN"/>
        </w:rPr>
      </w:pPr>
      <w:r w:rsidRPr="005E6FD4">
        <w:rPr>
          <w:b/>
          <w:bCs/>
          <w:sz w:val="28"/>
          <w:szCs w:val="28"/>
          <w:lang w:val="en-IN"/>
        </w:rPr>
        <w:t>5.2.2 Chat Method with Data Context</w:t>
      </w:r>
    </w:p>
    <w:p w14:paraId="37DAE070" w14:textId="77777777" w:rsidR="00F23193" w:rsidRPr="005E6FD4" w:rsidRDefault="00F23193" w:rsidP="00140E81">
      <w:pPr>
        <w:rPr>
          <w:sz w:val="28"/>
          <w:szCs w:val="28"/>
          <w:lang w:val="en-IN"/>
        </w:rPr>
      </w:pPr>
    </w:p>
    <w:p w14:paraId="0B1CDFF9" w14:textId="77777777" w:rsidR="00140E81" w:rsidRPr="005E6FD4" w:rsidRDefault="00140E81" w:rsidP="00140E81">
      <w:pPr>
        <w:rPr>
          <w:sz w:val="24"/>
          <w:szCs w:val="24"/>
          <w:lang w:val="en-IN"/>
        </w:rPr>
      </w:pPr>
      <w:r w:rsidRPr="005E6FD4">
        <w:rPr>
          <w:sz w:val="24"/>
          <w:szCs w:val="24"/>
          <w:lang w:val="en-IN"/>
        </w:rPr>
        <w:t>The chat method intelligently injects dataset context into prompts, ensuring the AI has relevant information for accurate analysis:</w:t>
      </w:r>
    </w:p>
    <w:p w14:paraId="6DC90FEC" w14:textId="77777777" w:rsidR="00140E81" w:rsidRPr="005E6FD4" w:rsidRDefault="00140E81" w:rsidP="00140E81">
      <w:pPr>
        <w:rPr>
          <w:b/>
          <w:bCs/>
          <w:sz w:val="24"/>
          <w:szCs w:val="24"/>
          <w:lang w:val="en-IN"/>
        </w:rPr>
      </w:pPr>
      <w:r w:rsidRPr="005E6FD4">
        <w:rPr>
          <w:b/>
          <w:bCs/>
          <w:sz w:val="24"/>
          <w:szCs w:val="24"/>
          <w:lang w:val="en-IN"/>
        </w:rPr>
        <w:t>Python</w:t>
      </w:r>
    </w:p>
    <w:p w14:paraId="5574C0FA" w14:textId="77777777" w:rsidR="00140E81" w:rsidRPr="005E6FD4" w:rsidRDefault="00140E81" w:rsidP="00140E81">
      <w:pPr>
        <w:rPr>
          <w:sz w:val="24"/>
          <w:szCs w:val="24"/>
          <w:lang w:val="en-IN"/>
        </w:rPr>
      </w:pPr>
      <w:r w:rsidRPr="005E6FD4">
        <w:rPr>
          <w:sz w:val="24"/>
          <w:szCs w:val="24"/>
          <w:lang w:val="en-IN"/>
        </w:rPr>
        <w:t>def chat(self, user_input: str) -&gt; Dict[str, Any]:</w:t>
      </w:r>
    </w:p>
    <w:p w14:paraId="7B1C148D" w14:textId="77777777" w:rsidR="00140E81" w:rsidRPr="005E6FD4" w:rsidRDefault="00140E81" w:rsidP="00140E81">
      <w:pPr>
        <w:rPr>
          <w:sz w:val="24"/>
          <w:szCs w:val="24"/>
          <w:lang w:val="en-IN"/>
        </w:rPr>
      </w:pPr>
      <w:r w:rsidRPr="005E6FD4">
        <w:rPr>
          <w:sz w:val="24"/>
          <w:szCs w:val="24"/>
          <w:lang w:val="en-IN"/>
        </w:rPr>
        <w:t xml:space="preserve">    """Process user input and return response."""</w:t>
      </w:r>
    </w:p>
    <w:p w14:paraId="7F4D6E57" w14:textId="77777777" w:rsidR="00140E81" w:rsidRPr="005E6FD4" w:rsidRDefault="00140E81" w:rsidP="00140E81">
      <w:pPr>
        <w:rPr>
          <w:sz w:val="24"/>
          <w:szCs w:val="24"/>
          <w:lang w:val="en-IN"/>
        </w:rPr>
      </w:pPr>
      <w:r w:rsidRPr="005E6FD4">
        <w:rPr>
          <w:sz w:val="24"/>
          <w:szCs w:val="24"/>
          <w:lang w:val="en-IN"/>
        </w:rPr>
        <w:t xml:space="preserve">    try:</w:t>
      </w:r>
    </w:p>
    <w:p w14:paraId="588EE907" w14:textId="77777777" w:rsidR="00140E81" w:rsidRPr="005E6FD4" w:rsidRDefault="00140E81" w:rsidP="00140E81">
      <w:pPr>
        <w:rPr>
          <w:sz w:val="24"/>
          <w:szCs w:val="24"/>
          <w:lang w:val="en-IN"/>
        </w:rPr>
      </w:pPr>
      <w:r w:rsidRPr="005E6FD4">
        <w:rPr>
          <w:sz w:val="24"/>
          <w:szCs w:val="24"/>
          <w:lang w:val="en-IN"/>
        </w:rPr>
        <w:t xml:space="preserve">        # Get data context</w:t>
      </w:r>
    </w:p>
    <w:p w14:paraId="7D8EA142" w14:textId="77777777" w:rsidR="00140E81" w:rsidRPr="005E6FD4" w:rsidRDefault="00140E81" w:rsidP="00140E81">
      <w:pPr>
        <w:rPr>
          <w:sz w:val="24"/>
          <w:szCs w:val="24"/>
          <w:lang w:val="en-IN"/>
        </w:rPr>
      </w:pPr>
      <w:r w:rsidRPr="005E6FD4">
        <w:rPr>
          <w:sz w:val="24"/>
          <w:szCs w:val="24"/>
          <w:lang w:val="en-IN"/>
        </w:rPr>
        <w:t xml:space="preserve">        data_context = self._get_data_context()</w:t>
      </w:r>
    </w:p>
    <w:p w14:paraId="63CD5A82" w14:textId="77777777" w:rsidR="00140E81" w:rsidRPr="005E6FD4" w:rsidRDefault="00140E81" w:rsidP="00140E81">
      <w:pPr>
        <w:rPr>
          <w:sz w:val="24"/>
          <w:szCs w:val="24"/>
          <w:lang w:val="en-IN"/>
        </w:rPr>
      </w:pPr>
      <w:r w:rsidRPr="005E6FD4">
        <w:rPr>
          <w:sz w:val="24"/>
          <w:szCs w:val="24"/>
          <w:lang w:val="en-IN"/>
        </w:rPr>
        <w:t xml:space="preserve">        </w:t>
      </w:r>
    </w:p>
    <w:p w14:paraId="58161F0B" w14:textId="77777777" w:rsidR="00140E81" w:rsidRPr="005E6FD4" w:rsidRDefault="00140E81" w:rsidP="00140E81">
      <w:pPr>
        <w:rPr>
          <w:sz w:val="24"/>
          <w:szCs w:val="24"/>
          <w:lang w:val="en-IN"/>
        </w:rPr>
      </w:pPr>
      <w:r w:rsidRPr="005E6FD4">
        <w:rPr>
          <w:sz w:val="24"/>
          <w:szCs w:val="24"/>
          <w:lang w:val="en-IN"/>
        </w:rPr>
        <w:t xml:space="preserve">        # Build comprehensive prompt</w:t>
      </w:r>
    </w:p>
    <w:p w14:paraId="63B1BF76" w14:textId="77777777" w:rsidR="00140E81" w:rsidRPr="005E6FD4" w:rsidRDefault="00140E81" w:rsidP="00140E81">
      <w:pPr>
        <w:rPr>
          <w:sz w:val="24"/>
          <w:szCs w:val="24"/>
          <w:lang w:val="en-IN"/>
        </w:rPr>
      </w:pPr>
      <w:r w:rsidRPr="005E6FD4">
        <w:rPr>
          <w:sz w:val="24"/>
          <w:szCs w:val="24"/>
          <w:lang w:val="en-IN"/>
        </w:rPr>
        <w:t xml:space="preserve">        full_prompt = f"""You are an expert AI Data Analyst.</w:t>
      </w:r>
    </w:p>
    <w:p w14:paraId="350B033C" w14:textId="77777777" w:rsidR="00140E81" w:rsidRPr="005E6FD4" w:rsidRDefault="00140E81" w:rsidP="00140E81">
      <w:pPr>
        <w:rPr>
          <w:sz w:val="24"/>
          <w:szCs w:val="24"/>
          <w:lang w:val="en-IN"/>
        </w:rPr>
      </w:pPr>
      <w:r w:rsidRPr="005E6FD4">
        <w:rPr>
          <w:sz w:val="24"/>
          <w:szCs w:val="24"/>
          <w:lang w:val="en-IN"/>
        </w:rPr>
        <w:t xml:space="preserve">        </w:t>
      </w:r>
    </w:p>
    <w:p w14:paraId="0287E7D2" w14:textId="77777777" w:rsidR="00140E81" w:rsidRPr="005E6FD4" w:rsidRDefault="00140E81" w:rsidP="00140E81">
      <w:pPr>
        <w:rPr>
          <w:sz w:val="24"/>
          <w:szCs w:val="24"/>
          <w:lang w:val="en-IN"/>
        </w:rPr>
      </w:pPr>
      <w:r w:rsidRPr="005E6FD4">
        <w:rPr>
          <w:sz w:val="24"/>
          <w:szCs w:val="24"/>
          <w:lang w:val="en-IN"/>
        </w:rPr>
        <w:t xml:space="preserve">        Dataset Information:</w:t>
      </w:r>
    </w:p>
    <w:p w14:paraId="32D520A8" w14:textId="77777777" w:rsidR="00140E81" w:rsidRPr="005E6FD4" w:rsidRDefault="00140E81" w:rsidP="00140E81">
      <w:pPr>
        <w:rPr>
          <w:sz w:val="24"/>
          <w:szCs w:val="24"/>
          <w:lang w:val="en-IN"/>
        </w:rPr>
      </w:pPr>
      <w:r w:rsidRPr="005E6FD4">
        <w:rPr>
          <w:sz w:val="24"/>
          <w:szCs w:val="24"/>
          <w:lang w:val="en-IN"/>
        </w:rPr>
        <w:t xml:space="preserve">        {data_context}</w:t>
      </w:r>
    </w:p>
    <w:p w14:paraId="35529DCF" w14:textId="77777777" w:rsidR="00140E81" w:rsidRPr="005E6FD4" w:rsidRDefault="00140E81" w:rsidP="00140E81">
      <w:pPr>
        <w:rPr>
          <w:sz w:val="24"/>
          <w:szCs w:val="24"/>
          <w:lang w:val="en-IN"/>
        </w:rPr>
      </w:pPr>
      <w:r w:rsidRPr="005E6FD4">
        <w:rPr>
          <w:sz w:val="24"/>
          <w:szCs w:val="24"/>
          <w:lang w:val="en-IN"/>
        </w:rPr>
        <w:lastRenderedPageBreak/>
        <w:t xml:space="preserve">        </w:t>
      </w:r>
    </w:p>
    <w:p w14:paraId="3D7CD156" w14:textId="77777777" w:rsidR="00140E81" w:rsidRPr="005E6FD4" w:rsidRDefault="00140E81" w:rsidP="00140E81">
      <w:pPr>
        <w:rPr>
          <w:sz w:val="24"/>
          <w:szCs w:val="24"/>
          <w:lang w:val="en-IN"/>
        </w:rPr>
      </w:pPr>
      <w:r w:rsidRPr="005E6FD4">
        <w:rPr>
          <w:sz w:val="24"/>
          <w:szCs w:val="24"/>
          <w:lang w:val="en-IN"/>
        </w:rPr>
        <w:t xml:space="preserve">        User Question: {user_input}</w:t>
      </w:r>
    </w:p>
    <w:p w14:paraId="7877A07D" w14:textId="77777777" w:rsidR="00140E81" w:rsidRPr="005E6FD4" w:rsidRDefault="00140E81" w:rsidP="00140E81">
      <w:pPr>
        <w:rPr>
          <w:sz w:val="24"/>
          <w:szCs w:val="24"/>
          <w:lang w:val="en-IN"/>
        </w:rPr>
      </w:pPr>
      <w:r w:rsidRPr="005E6FD4">
        <w:rPr>
          <w:sz w:val="24"/>
          <w:szCs w:val="24"/>
          <w:lang w:val="en-IN"/>
        </w:rPr>
        <w:t xml:space="preserve">        </w:t>
      </w:r>
    </w:p>
    <w:p w14:paraId="2054C9DB" w14:textId="77777777" w:rsidR="00140E81" w:rsidRPr="005E6FD4" w:rsidRDefault="00140E81" w:rsidP="00140E81">
      <w:pPr>
        <w:rPr>
          <w:sz w:val="24"/>
          <w:szCs w:val="24"/>
          <w:lang w:val="en-IN"/>
        </w:rPr>
      </w:pPr>
      <w:r w:rsidRPr="005E6FD4">
        <w:rPr>
          <w:sz w:val="24"/>
          <w:szCs w:val="24"/>
          <w:lang w:val="en-IN"/>
        </w:rPr>
        <w:t xml:space="preserve">        Provide comprehensive analysis with insights."""</w:t>
      </w:r>
    </w:p>
    <w:p w14:paraId="6FD0A681" w14:textId="77777777" w:rsidR="00140E81" w:rsidRPr="005E6FD4" w:rsidRDefault="00140E81" w:rsidP="00140E81">
      <w:pPr>
        <w:rPr>
          <w:sz w:val="24"/>
          <w:szCs w:val="24"/>
          <w:lang w:val="en-IN"/>
        </w:rPr>
      </w:pPr>
      <w:r w:rsidRPr="005E6FD4">
        <w:rPr>
          <w:sz w:val="24"/>
          <w:szCs w:val="24"/>
          <w:lang w:val="en-IN"/>
        </w:rPr>
        <w:t xml:space="preserve">        </w:t>
      </w:r>
    </w:p>
    <w:p w14:paraId="32909BCC" w14:textId="77777777" w:rsidR="00140E81" w:rsidRPr="005E6FD4" w:rsidRDefault="00140E81" w:rsidP="00140E81">
      <w:pPr>
        <w:rPr>
          <w:sz w:val="24"/>
          <w:szCs w:val="24"/>
          <w:lang w:val="en-IN"/>
        </w:rPr>
      </w:pPr>
      <w:r w:rsidRPr="005E6FD4">
        <w:rPr>
          <w:sz w:val="24"/>
          <w:szCs w:val="24"/>
          <w:lang w:val="en-IN"/>
        </w:rPr>
        <w:t xml:space="preserve">        # Get response from Gemini</w:t>
      </w:r>
    </w:p>
    <w:p w14:paraId="70B5C18A" w14:textId="77777777" w:rsidR="00140E81" w:rsidRPr="005E6FD4" w:rsidRDefault="00140E81" w:rsidP="00140E81">
      <w:pPr>
        <w:rPr>
          <w:sz w:val="24"/>
          <w:szCs w:val="24"/>
          <w:lang w:val="en-IN"/>
        </w:rPr>
      </w:pPr>
      <w:r w:rsidRPr="005E6FD4">
        <w:rPr>
          <w:sz w:val="24"/>
          <w:szCs w:val="24"/>
          <w:lang w:val="en-IN"/>
        </w:rPr>
        <w:t xml:space="preserve">        response = self.llm.invoke(full_prompt)</w:t>
      </w:r>
    </w:p>
    <w:p w14:paraId="07CEC293" w14:textId="77777777" w:rsidR="00140E81" w:rsidRPr="005E6FD4" w:rsidRDefault="00140E81" w:rsidP="00140E81">
      <w:pPr>
        <w:rPr>
          <w:sz w:val="24"/>
          <w:szCs w:val="24"/>
          <w:lang w:val="en-IN"/>
        </w:rPr>
      </w:pPr>
      <w:r w:rsidRPr="005E6FD4">
        <w:rPr>
          <w:sz w:val="24"/>
          <w:szCs w:val="24"/>
          <w:lang w:val="en-IN"/>
        </w:rPr>
        <w:t xml:space="preserve">        </w:t>
      </w:r>
    </w:p>
    <w:p w14:paraId="220B2332" w14:textId="77777777" w:rsidR="00140E81" w:rsidRPr="005E6FD4" w:rsidRDefault="00140E81" w:rsidP="00140E81">
      <w:pPr>
        <w:rPr>
          <w:sz w:val="24"/>
          <w:szCs w:val="24"/>
          <w:lang w:val="en-IN"/>
        </w:rPr>
      </w:pPr>
      <w:r w:rsidRPr="005E6FD4">
        <w:rPr>
          <w:sz w:val="24"/>
          <w:szCs w:val="24"/>
          <w:lang w:val="en-IN"/>
        </w:rPr>
        <w:t xml:space="preserve">        # Save to history</w:t>
      </w:r>
    </w:p>
    <w:p w14:paraId="20520BEF" w14:textId="77777777" w:rsidR="00140E81" w:rsidRPr="005E6FD4" w:rsidRDefault="00140E81" w:rsidP="00140E81">
      <w:pPr>
        <w:rPr>
          <w:sz w:val="24"/>
          <w:szCs w:val="24"/>
          <w:lang w:val="en-IN"/>
        </w:rPr>
      </w:pPr>
      <w:r w:rsidRPr="005E6FD4">
        <w:rPr>
          <w:sz w:val="24"/>
          <w:szCs w:val="24"/>
          <w:lang w:val="en-IN"/>
        </w:rPr>
        <w:t xml:space="preserve">        self.chat_history.append({</w:t>
      </w:r>
    </w:p>
    <w:p w14:paraId="06A09057" w14:textId="77777777" w:rsidR="00140E81" w:rsidRPr="005E6FD4" w:rsidRDefault="00140E81" w:rsidP="00140E81">
      <w:pPr>
        <w:rPr>
          <w:sz w:val="24"/>
          <w:szCs w:val="24"/>
          <w:lang w:val="en-IN"/>
        </w:rPr>
      </w:pPr>
      <w:r w:rsidRPr="005E6FD4">
        <w:rPr>
          <w:sz w:val="24"/>
          <w:szCs w:val="24"/>
          <w:lang w:val="en-IN"/>
        </w:rPr>
        <w:t xml:space="preserve">            "role": "user", </w:t>
      </w:r>
    </w:p>
    <w:p w14:paraId="58CE1C24" w14:textId="77777777" w:rsidR="00140E81" w:rsidRPr="005E6FD4" w:rsidRDefault="00140E81" w:rsidP="00140E81">
      <w:pPr>
        <w:rPr>
          <w:sz w:val="24"/>
          <w:szCs w:val="24"/>
          <w:lang w:val="en-IN"/>
        </w:rPr>
      </w:pPr>
      <w:r w:rsidRPr="005E6FD4">
        <w:rPr>
          <w:sz w:val="24"/>
          <w:szCs w:val="24"/>
          <w:lang w:val="en-IN"/>
        </w:rPr>
        <w:t xml:space="preserve">            "content": user_input</w:t>
      </w:r>
    </w:p>
    <w:p w14:paraId="761A764E" w14:textId="77777777" w:rsidR="00140E81" w:rsidRPr="005E6FD4" w:rsidRDefault="00140E81" w:rsidP="00140E81">
      <w:pPr>
        <w:rPr>
          <w:sz w:val="24"/>
          <w:szCs w:val="24"/>
          <w:lang w:val="en-IN"/>
        </w:rPr>
      </w:pPr>
      <w:r w:rsidRPr="005E6FD4">
        <w:rPr>
          <w:sz w:val="24"/>
          <w:szCs w:val="24"/>
          <w:lang w:val="en-IN"/>
        </w:rPr>
        <w:t xml:space="preserve">        })</w:t>
      </w:r>
    </w:p>
    <w:p w14:paraId="70397762" w14:textId="77777777" w:rsidR="00140E81" w:rsidRPr="005E6FD4" w:rsidRDefault="00140E81" w:rsidP="00140E81">
      <w:pPr>
        <w:rPr>
          <w:sz w:val="24"/>
          <w:szCs w:val="24"/>
          <w:lang w:val="en-IN"/>
        </w:rPr>
      </w:pPr>
      <w:r w:rsidRPr="005E6FD4">
        <w:rPr>
          <w:sz w:val="24"/>
          <w:szCs w:val="24"/>
          <w:lang w:val="en-IN"/>
        </w:rPr>
        <w:t xml:space="preserve">        self.chat_history.append({</w:t>
      </w:r>
    </w:p>
    <w:p w14:paraId="67A5DDEA" w14:textId="77777777" w:rsidR="00140E81" w:rsidRPr="005E6FD4" w:rsidRDefault="00140E81" w:rsidP="00140E81">
      <w:pPr>
        <w:rPr>
          <w:sz w:val="24"/>
          <w:szCs w:val="24"/>
          <w:lang w:val="en-IN"/>
        </w:rPr>
      </w:pPr>
      <w:r w:rsidRPr="005E6FD4">
        <w:rPr>
          <w:sz w:val="24"/>
          <w:szCs w:val="24"/>
          <w:lang w:val="en-IN"/>
        </w:rPr>
        <w:t xml:space="preserve">            "role": "assistant", </w:t>
      </w:r>
    </w:p>
    <w:p w14:paraId="613F48D3" w14:textId="77777777" w:rsidR="00140E81" w:rsidRPr="005E6FD4" w:rsidRDefault="00140E81" w:rsidP="00140E81">
      <w:pPr>
        <w:rPr>
          <w:sz w:val="24"/>
          <w:szCs w:val="24"/>
          <w:lang w:val="en-IN"/>
        </w:rPr>
      </w:pPr>
      <w:r w:rsidRPr="005E6FD4">
        <w:rPr>
          <w:sz w:val="24"/>
          <w:szCs w:val="24"/>
          <w:lang w:val="en-IN"/>
        </w:rPr>
        <w:t xml:space="preserve">            "content": response.content</w:t>
      </w:r>
    </w:p>
    <w:p w14:paraId="53D9B94B" w14:textId="77777777" w:rsidR="00140E81" w:rsidRPr="005E6FD4" w:rsidRDefault="00140E81" w:rsidP="00140E81">
      <w:pPr>
        <w:rPr>
          <w:sz w:val="24"/>
          <w:szCs w:val="24"/>
          <w:lang w:val="en-IN"/>
        </w:rPr>
      </w:pPr>
      <w:r w:rsidRPr="005E6FD4">
        <w:rPr>
          <w:sz w:val="24"/>
          <w:szCs w:val="24"/>
          <w:lang w:val="en-IN"/>
        </w:rPr>
        <w:t xml:space="preserve">        })</w:t>
      </w:r>
    </w:p>
    <w:p w14:paraId="62A648A3" w14:textId="77777777" w:rsidR="00140E81" w:rsidRPr="005E6FD4" w:rsidRDefault="00140E81" w:rsidP="00140E81">
      <w:pPr>
        <w:rPr>
          <w:sz w:val="24"/>
          <w:szCs w:val="24"/>
          <w:lang w:val="en-IN"/>
        </w:rPr>
      </w:pPr>
      <w:r w:rsidRPr="005E6FD4">
        <w:rPr>
          <w:sz w:val="24"/>
          <w:szCs w:val="24"/>
          <w:lang w:val="en-IN"/>
        </w:rPr>
        <w:t xml:space="preserve">        </w:t>
      </w:r>
    </w:p>
    <w:p w14:paraId="203D7F9E" w14:textId="77777777" w:rsidR="00140E81" w:rsidRPr="005E6FD4" w:rsidRDefault="00140E81" w:rsidP="00140E81">
      <w:pPr>
        <w:rPr>
          <w:sz w:val="24"/>
          <w:szCs w:val="24"/>
          <w:lang w:val="en-IN"/>
        </w:rPr>
      </w:pPr>
      <w:r w:rsidRPr="005E6FD4">
        <w:rPr>
          <w:sz w:val="24"/>
          <w:szCs w:val="24"/>
          <w:lang w:val="en-IN"/>
        </w:rPr>
        <w:t xml:space="preserve">        return {"success": True, "output": response.content}</w:t>
      </w:r>
    </w:p>
    <w:p w14:paraId="7255812D" w14:textId="77777777" w:rsidR="00140E81" w:rsidRPr="005E6FD4" w:rsidRDefault="00140E81" w:rsidP="00140E81">
      <w:pPr>
        <w:rPr>
          <w:sz w:val="24"/>
          <w:szCs w:val="24"/>
          <w:lang w:val="en-IN"/>
        </w:rPr>
      </w:pPr>
      <w:r w:rsidRPr="005E6FD4">
        <w:rPr>
          <w:sz w:val="24"/>
          <w:szCs w:val="24"/>
          <w:lang w:val="en-IN"/>
        </w:rPr>
        <w:t xml:space="preserve">    except Exception as e:</w:t>
      </w:r>
    </w:p>
    <w:p w14:paraId="55497EB4" w14:textId="77777777" w:rsidR="00140E81" w:rsidRPr="005E6FD4" w:rsidRDefault="00140E81" w:rsidP="00140E81">
      <w:pPr>
        <w:rPr>
          <w:sz w:val="24"/>
          <w:szCs w:val="24"/>
          <w:lang w:val="en-IN"/>
        </w:rPr>
      </w:pPr>
      <w:r w:rsidRPr="005E6FD4">
        <w:rPr>
          <w:sz w:val="24"/>
          <w:szCs w:val="24"/>
          <w:lang w:val="en-IN"/>
        </w:rPr>
        <w:t xml:space="preserve">        return {"success": False, "output": f"Error: {str(e)}"}</w:t>
      </w:r>
    </w:p>
    <w:p w14:paraId="40D57578" w14:textId="77777777" w:rsidR="00697F4B" w:rsidRPr="005E6FD4" w:rsidRDefault="00697F4B" w:rsidP="00140E81">
      <w:pPr>
        <w:rPr>
          <w:sz w:val="24"/>
          <w:szCs w:val="24"/>
          <w:lang w:val="en-IN"/>
        </w:rPr>
      </w:pPr>
    </w:p>
    <w:p w14:paraId="3A22A339" w14:textId="63BF66BE" w:rsidR="00140E81" w:rsidRDefault="00140E81" w:rsidP="00140E81">
      <w:pPr>
        <w:rPr>
          <w:b/>
          <w:bCs/>
          <w:sz w:val="28"/>
          <w:szCs w:val="28"/>
          <w:lang w:val="en-IN"/>
        </w:rPr>
      </w:pPr>
      <w:r w:rsidRPr="005E6FD4">
        <w:rPr>
          <w:b/>
          <w:bCs/>
          <w:sz w:val="28"/>
          <w:szCs w:val="28"/>
          <w:lang w:val="en-IN"/>
        </w:rPr>
        <w:t>5.2.3 Data Loading Function</w:t>
      </w:r>
    </w:p>
    <w:p w14:paraId="6A3F6856" w14:textId="77777777" w:rsidR="00F23193" w:rsidRPr="005E6FD4" w:rsidRDefault="00F23193" w:rsidP="00140E81">
      <w:pPr>
        <w:rPr>
          <w:sz w:val="28"/>
          <w:szCs w:val="28"/>
          <w:lang w:val="en-IN"/>
        </w:rPr>
      </w:pPr>
    </w:p>
    <w:p w14:paraId="5DDC82E5" w14:textId="77777777" w:rsidR="00140E81" w:rsidRPr="005E6FD4" w:rsidRDefault="00140E81" w:rsidP="00140E81">
      <w:pPr>
        <w:rPr>
          <w:sz w:val="24"/>
          <w:szCs w:val="24"/>
          <w:lang w:val="en-IN"/>
        </w:rPr>
      </w:pPr>
      <w:r w:rsidRPr="005E6FD4">
        <w:rPr>
          <w:sz w:val="24"/>
          <w:szCs w:val="24"/>
          <w:lang w:val="en-IN"/>
        </w:rPr>
        <w:t>The data loading function handles CSV ingestion with proper validation and feedback:</w:t>
      </w:r>
    </w:p>
    <w:p w14:paraId="6F966614" w14:textId="77777777" w:rsidR="00140E81" w:rsidRPr="005E6FD4" w:rsidRDefault="00140E81" w:rsidP="00140E81">
      <w:pPr>
        <w:rPr>
          <w:b/>
          <w:bCs/>
          <w:sz w:val="24"/>
          <w:szCs w:val="24"/>
          <w:lang w:val="en-IN"/>
        </w:rPr>
      </w:pPr>
      <w:r w:rsidRPr="005E6FD4">
        <w:rPr>
          <w:b/>
          <w:bCs/>
          <w:sz w:val="24"/>
          <w:szCs w:val="24"/>
          <w:lang w:val="en-IN"/>
        </w:rPr>
        <w:t>Python</w:t>
      </w:r>
    </w:p>
    <w:p w14:paraId="77D6F3C4" w14:textId="77777777" w:rsidR="00140E81" w:rsidRPr="005E6FD4" w:rsidRDefault="00140E81" w:rsidP="00140E81">
      <w:pPr>
        <w:rPr>
          <w:sz w:val="24"/>
          <w:szCs w:val="24"/>
          <w:lang w:val="en-IN"/>
        </w:rPr>
      </w:pPr>
      <w:r w:rsidRPr="005E6FD4">
        <w:rPr>
          <w:sz w:val="24"/>
          <w:szCs w:val="24"/>
          <w:lang w:val="en-IN"/>
        </w:rPr>
        <w:t>def load_csv_direct(self, file_path: str, name: str = "data") -&gt; str:</w:t>
      </w:r>
    </w:p>
    <w:p w14:paraId="0C5292A1" w14:textId="77777777" w:rsidR="00140E81" w:rsidRPr="005E6FD4" w:rsidRDefault="00140E81" w:rsidP="00140E81">
      <w:pPr>
        <w:rPr>
          <w:sz w:val="24"/>
          <w:szCs w:val="24"/>
          <w:lang w:val="en-IN"/>
        </w:rPr>
      </w:pPr>
      <w:r w:rsidRPr="005E6FD4">
        <w:rPr>
          <w:sz w:val="24"/>
          <w:szCs w:val="24"/>
          <w:lang w:val="en-IN"/>
        </w:rPr>
        <w:t xml:space="preserve">    """Load a CSV file into the analysis pipeline."""</w:t>
      </w:r>
    </w:p>
    <w:p w14:paraId="56CFD7AB" w14:textId="77777777" w:rsidR="00140E81" w:rsidRPr="005E6FD4" w:rsidRDefault="00140E81" w:rsidP="00140E81">
      <w:pPr>
        <w:rPr>
          <w:sz w:val="24"/>
          <w:szCs w:val="24"/>
          <w:lang w:val="en-IN"/>
        </w:rPr>
      </w:pPr>
      <w:r w:rsidRPr="005E6FD4">
        <w:rPr>
          <w:sz w:val="24"/>
          <w:szCs w:val="24"/>
          <w:lang w:val="en-IN"/>
        </w:rPr>
        <w:t xml:space="preserve">    try:</w:t>
      </w:r>
    </w:p>
    <w:p w14:paraId="7E91A943" w14:textId="77777777" w:rsidR="00140E81" w:rsidRPr="005E6FD4" w:rsidRDefault="00140E81" w:rsidP="00140E81">
      <w:pPr>
        <w:rPr>
          <w:sz w:val="24"/>
          <w:szCs w:val="24"/>
          <w:lang w:val="en-IN"/>
        </w:rPr>
      </w:pPr>
      <w:r w:rsidRPr="005E6FD4">
        <w:rPr>
          <w:sz w:val="24"/>
          <w:szCs w:val="24"/>
          <w:lang w:val="en-IN"/>
        </w:rPr>
        <w:t xml:space="preserve">        df = pd.read_csv(file_path)</w:t>
      </w:r>
    </w:p>
    <w:p w14:paraId="35176FFE" w14:textId="77777777" w:rsidR="00140E81" w:rsidRPr="005E6FD4" w:rsidRDefault="00140E81" w:rsidP="00140E81">
      <w:pPr>
        <w:rPr>
          <w:sz w:val="24"/>
          <w:szCs w:val="24"/>
          <w:lang w:val="en-IN"/>
        </w:rPr>
      </w:pPr>
      <w:r w:rsidRPr="005E6FD4">
        <w:rPr>
          <w:sz w:val="24"/>
          <w:szCs w:val="24"/>
          <w:lang w:val="en-IN"/>
        </w:rPr>
        <w:t xml:space="preserve">        _dataframes[name] = df</w:t>
      </w:r>
    </w:p>
    <w:p w14:paraId="5F303877" w14:textId="77777777" w:rsidR="00140E81" w:rsidRPr="005E6FD4" w:rsidRDefault="00140E81" w:rsidP="00140E81">
      <w:pPr>
        <w:rPr>
          <w:sz w:val="24"/>
          <w:szCs w:val="24"/>
          <w:lang w:val="en-IN"/>
        </w:rPr>
      </w:pPr>
      <w:r w:rsidRPr="005E6FD4">
        <w:rPr>
          <w:sz w:val="24"/>
          <w:szCs w:val="24"/>
          <w:lang w:val="en-IN"/>
        </w:rPr>
        <w:t xml:space="preserve">        return (f"Loaded {name} with {len(df)} rows and "</w:t>
      </w:r>
    </w:p>
    <w:p w14:paraId="57F31B39" w14:textId="77777777" w:rsidR="00140E81" w:rsidRPr="005E6FD4" w:rsidRDefault="00140E81" w:rsidP="00140E81">
      <w:pPr>
        <w:rPr>
          <w:sz w:val="24"/>
          <w:szCs w:val="24"/>
          <w:lang w:val="en-IN"/>
        </w:rPr>
      </w:pPr>
      <w:r w:rsidRPr="005E6FD4">
        <w:rPr>
          <w:sz w:val="24"/>
          <w:szCs w:val="24"/>
          <w:lang w:val="en-IN"/>
        </w:rPr>
        <w:t xml:space="preserve">                f"{len(df.columns)} columns. "</w:t>
      </w:r>
    </w:p>
    <w:p w14:paraId="24684C6D" w14:textId="77777777" w:rsidR="00140E81" w:rsidRPr="005E6FD4" w:rsidRDefault="00140E81" w:rsidP="00140E81">
      <w:pPr>
        <w:rPr>
          <w:sz w:val="24"/>
          <w:szCs w:val="24"/>
          <w:lang w:val="en-IN"/>
        </w:rPr>
      </w:pPr>
      <w:r w:rsidRPr="005E6FD4">
        <w:rPr>
          <w:sz w:val="24"/>
          <w:szCs w:val="24"/>
          <w:lang w:val="en-IN"/>
        </w:rPr>
        <w:t xml:space="preserve">                f"Columns: {list(df.columns)}")</w:t>
      </w:r>
    </w:p>
    <w:p w14:paraId="5048A898" w14:textId="77777777" w:rsidR="00140E81" w:rsidRPr="005E6FD4" w:rsidRDefault="00140E81" w:rsidP="00140E81">
      <w:pPr>
        <w:rPr>
          <w:sz w:val="24"/>
          <w:szCs w:val="24"/>
          <w:lang w:val="en-IN"/>
        </w:rPr>
      </w:pPr>
      <w:r w:rsidRPr="005E6FD4">
        <w:rPr>
          <w:sz w:val="24"/>
          <w:szCs w:val="24"/>
          <w:lang w:val="en-IN"/>
        </w:rPr>
        <w:t xml:space="preserve">    except Exception as e:</w:t>
      </w:r>
    </w:p>
    <w:p w14:paraId="0E78B580" w14:textId="77777777" w:rsidR="00140E81" w:rsidRPr="005E6FD4" w:rsidRDefault="00140E81" w:rsidP="00140E81">
      <w:pPr>
        <w:rPr>
          <w:sz w:val="24"/>
          <w:szCs w:val="24"/>
          <w:lang w:val="en-IN"/>
        </w:rPr>
      </w:pPr>
      <w:r w:rsidRPr="005E6FD4">
        <w:rPr>
          <w:sz w:val="24"/>
          <w:szCs w:val="24"/>
          <w:lang w:val="en-IN"/>
        </w:rPr>
        <w:t xml:space="preserve">        return f"Error loading CSV: {str(e)}"</w:t>
      </w:r>
    </w:p>
    <w:p w14:paraId="51678353" w14:textId="77777777" w:rsidR="00697F4B" w:rsidRPr="005E6FD4" w:rsidRDefault="00697F4B" w:rsidP="00140E81">
      <w:pPr>
        <w:rPr>
          <w:sz w:val="24"/>
          <w:szCs w:val="24"/>
          <w:lang w:val="en-IN"/>
        </w:rPr>
      </w:pPr>
    </w:p>
    <w:p w14:paraId="47D7A0A7" w14:textId="77777777" w:rsidR="00140E81" w:rsidRDefault="00140E81" w:rsidP="00140E81">
      <w:pPr>
        <w:rPr>
          <w:b/>
          <w:bCs/>
          <w:sz w:val="28"/>
          <w:szCs w:val="28"/>
          <w:lang w:val="en-IN"/>
        </w:rPr>
      </w:pPr>
      <w:r w:rsidRPr="005E6FD4">
        <w:rPr>
          <w:b/>
          <w:bCs/>
          <w:sz w:val="28"/>
          <w:szCs w:val="28"/>
          <w:lang w:val="en-IN"/>
        </w:rPr>
        <w:t>5.2.4 Data Context Extraction</w:t>
      </w:r>
    </w:p>
    <w:p w14:paraId="1E4F4B85" w14:textId="77777777" w:rsidR="00F23193" w:rsidRPr="005E6FD4" w:rsidRDefault="00F23193" w:rsidP="00140E81">
      <w:pPr>
        <w:rPr>
          <w:sz w:val="24"/>
          <w:szCs w:val="24"/>
          <w:lang w:val="en-IN"/>
        </w:rPr>
      </w:pPr>
    </w:p>
    <w:p w14:paraId="363B0681" w14:textId="77777777" w:rsidR="00140E81" w:rsidRPr="005E6FD4" w:rsidRDefault="00140E81" w:rsidP="00140E81">
      <w:pPr>
        <w:rPr>
          <w:sz w:val="24"/>
          <w:szCs w:val="24"/>
          <w:lang w:val="en-IN"/>
        </w:rPr>
      </w:pPr>
      <w:r w:rsidRPr="005E6FD4">
        <w:rPr>
          <w:sz w:val="24"/>
          <w:szCs w:val="24"/>
          <w:lang w:val="en-IN"/>
        </w:rPr>
        <w:t>The system intelligently extracts dataset context to provide to the AI:</w:t>
      </w:r>
    </w:p>
    <w:p w14:paraId="1175428E" w14:textId="77777777" w:rsidR="00140E81" w:rsidRPr="005E6FD4" w:rsidRDefault="00140E81" w:rsidP="00140E81">
      <w:pPr>
        <w:rPr>
          <w:b/>
          <w:bCs/>
          <w:sz w:val="24"/>
          <w:szCs w:val="24"/>
          <w:lang w:val="en-IN"/>
        </w:rPr>
      </w:pPr>
      <w:r w:rsidRPr="005E6FD4">
        <w:rPr>
          <w:b/>
          <w:bCs/>
          <w:sz w:val="24"/>
          <w:szCs w:val="24"/>
          <w:lang w:val="en-IN"/>
        </w:rPr>
        <w:t>Python</w:t>
      </w:r>
    </w:p>
    <w:p w14:paraId="5A870432" w14:textId="77777777" w:rsidR="00140E81" w:rsidRPr="005E6FD4" w:rsidRDefault="00140E81" w:rsidP="00140E81">
      <w:pPr>
        <w:rPr>
          <w:sz w:val="24"/>
          <w:szCs w:val="24"/>
          <w:lang w:val="en-IN"/>
        </w:rPr>
      </w:pPr>
      <w:r w:rsidRPr="005E6FD4">
        <w:rPr>
          <w:sz w:val="24"/>
          <w:szCs w:val="24"/>
          <w:lang w:val="en-IN"/>
        </w:rPr>
        <w:t>def _get_data_context(self) -&gt; str:</w:t>
      </w:r>
    </w:p>
    <w:p w14:paraId="08B8DE5D" w14:textId="77777777" w:rsidR="00140E81" w:rsidRPr="005E6FD4" w:rsidRDefault="00140E81" w:rsidP="00140E81">
      <w:pPr>
        <w:rPr>
          <w:sz w:val="24"/>
          <w:szCs w:val="24"/>
          <w:lang w:val="en-IN"/>
        </w:rPr>
      </w:pPr>
      <w:r w:rsidRPr="005E6FD4">
        <w:rPr>
          <w:sz w:val="24"/>
          <w:szCs w:val="24"/>
          <w:lang w:val="en-IN"/>
        </w:rPr>
        <w:t xml:space="preserve">    """Get current data context for the AI"""</w:t>
      </w:r>
    </w:p>
    <w:p w14:paraId="3737545A" w14:textId="77777777" w:rsidR="00140E81" w:rsidRPr="005E6FD4" w:rsidRDefault="00140E81" w:rsidP="00140E81">
      <w:pPr>
        <w:rPr>
          <w:sz w:val="24"/>
          <w:szCs w:val="24"/>
          <w:lang w:val="en-IN"/>
        </w:rPr>
      </w:pPr>
      <w:r w:rsidRPr="005E6FD4">
        <w:rPr>
          <w:sz w:val="24"/>
          <w:szCs w:val="24"/>
          <w:lang w:val="en-IN"/>
        </w:rPr>
        <w:t xml:space="preserve">    if "uploaded_data" not in _dataframes:</w:t>
      </w:r>
    </w:p>
    <w:p w14:paraId="60ABCDDF" w14:textId="77777777" w:rsidR="00140E81" w:rsidRPr="005E6FD4" w:rsidRDefault="00140E81" w:rsidP="00140E81">
      <w:pPr>
        <w:rPr>
          <w:sz w:val="24"/>
          <w:szCs w:val="24"/>
          <w:lang w:val="en-IN"/>
        </w:rPr>
      </w:pPr>
      <w:r w:rsidRPr="005E6FD4">
        <w:rPr>
          <w:sz w:val="24"/>
          <w:szCs w:val="24"/>
          <w:lang w:val="en-IN"/>
        </w:rPr>
        <w:t xml:space="preserve">        return "No data loaded yet."</w:t>
      </w:r>
    </w:p>
    <w:p w14:paraId="3A05C14C" w14:textId="77777777" w:rsidR="00140E81" w:rsidRPr="005E6FD4" w:rsidRDefault="00140E81" w:rsidP="00140E81">
      <w:pPr>
        <w:rPr>
          <w:sz w:val="24"/>
          <w:szCs w:val="24"/>
          <w:lang w:val="en-IN"/>
        </w:rPr>
      </w:pPr>
      <w:r w:rsidRPr="005E6FD4">
        <w:rPr>
          <w:sz w:val="24"/>
          <w:szCs w:val="24"/>
          <w:lang w:val="en-IN"/>
        </w:rPr>
        <w:t xml:space="preserve">    </w:t>
      </w:r>
    </w:p>
    <w:p w14:paraId="09D55FEC" w14:textId="77777777" w:rsidR="00140E81" w:rsidRPr="005E6FD4" w:rsidRDefault="00140E81" w:rsidP="00140E81">
      <w:pPr>
        <w:rPr>
          <w:sz w:val="24"/>
          <w:szCs w:val="24"/>
          <w:lang w:val="en-IN"/>
        </w:rPr>
      </w:pPr>
      <w:r w:rsidRPr="005E6FD4">
        <w:rPr>
          <w:sz w:val="24"/>
          <w:szCs w:val="24"/>
          <w:lang w:val="en-IN"/>
        </w:rPr>
        <w:t xml:space="preserve">    df = _dataframes["uploaded_data"]</w:t>
      </w:r>
    </w:p>
    <w:p w14:paraId="59CD9602" w14:textId="77777777" w:rsidR="00140E81" w:rsidRPr="005E6FD4" w:rsidRDefault="00140E81" w:rsidP="00140E81">
      <w:pPr>
        <w:rPr>
          <w:sz w:val="24"/>
          <w:szCs w:val="24"/>
          <w:lang w:val="en-IN"/>
        </w:rPr>
      </w:pPr>
      <w:r w:rsidRPr="005E6FD4">
        <w:rPr>
          <w:sz w:val="24"/>
          <w:szCs w:val="24"/>
          <w:lang w:val="en-IN"/>
        </w:rPr>
        <w:t xml:space="preserve">    </w:t>
      </w:r>
    </w:p>
    <w:p w14:paraId="3F00AA30" w14:textId="77777777" w:rsidR="00140E81" w:rsidRPr="005E6FD4" w:rsidRDefault="00140E81" w:rsidP="00140E81">
      <w:pPr>
        <w:rPr>
          <w:sz w:val="24"/>
          <w:szCs w:val="24"/>
          <w:lang w:val="en-IN"/>
        </w:rPr>
      </w:pPr>
      <w:r w:rsidRPr="005E6FD4">
        <w:rPr>
          <w:sz w:val="24"/>
          <w:szCs w:val="24"/>
          <w:lang w:val="en-IN"/>
        </w:rPr>
        <w:lastRenderedPageBreak/>
        <w:t xml:space="preserve">    context = f"""</w:t>
      </w:r>
    </w:p>
    <w:p w14:paraId="178DB6A7" w14:textId="77777777" w:rsidR="00140E81" w:rsidRPr="005E6FD4" w:rsidRDefault="00140E81" w:rsidP="00140E81">
      <w:pPr>
        <w:rPr>
          <w:sz w:val="24"/>
          <w:szCs w:val="24"/>
          <w:lang w:val="en-IN"/>
        </w:rPr>
      </w:pPr>
      <w:r w:rsidRPr="005E6FD4">
        <w:rPr>
          <w:sz w:val="24"/>
          <w:szCs w:val="24"/>
          <w:lang w:val="en-IN"/>
        </w:rPr>
        <w:t xml:space="preserve">    DATASET INFO:</w:t>
      </w:r>
    </w:p>
    <w:p w14:paraId="32A4D586" w14:textId="77777777" w:rsidR="00140E81" w:rsidRPr="005E6FD4" w:rsidRDefault="00140E81" w:rsidP="00140E81">
      <w:pPr>
        <w:rPr>
          <w:sz w:val="24"/>
          <w:szCs w:val="24"/>
          <w:lang w:val="en-IN"/>
        </w:rPr>
      </w:pPr>
      <w:r w:rsidRPr="005E6FD4">
        <w:rPr>
          <w:sz w:val="24"/>
          <w:szCs w:val="24"/>
          <w:lang w:val="en-IN"/>
        </w:rPr>
        <w:t xml:space="preserve">    - Rows: {len(df)}</w:t>
      </w:r>
    </w:p>
    <w:p w14:paraId="78A039A3" w14:textId="77777777" w:rsidR="00140E81" w:rsidRPr="005E6FD4" w:rsidRDefault="00140E81" w:rsidP="00140E81">
      <w:pPr>
        <w:rPr>
          <w:sz w:val="24"/>
          <w:szCs w:val="24"/>
          <w:lang w:val="en-IN"/>
        </w:rPr>
      </w:pPr>
      <w:r w:rsidRPr="005E6FD4">
        <w:rPr>
          <w:sz w:val="24"/>
          <w:szCs w:val="24"/>
          <w:lang w:val="en-IN"/>
        </w:rPr>
        <w:t xml:space="preserve">    - Columns: {len(df.columns)}</w:t>
      </w:r>
    </w:p>
    <w:p w14:paraId="35D018C1" w14:textId="77777777" w:rsidR="00140E81" w:rsidRPr="005E6FD4" w:rsidRDefault="00140E81" w:rsidP="00140E81">
      <w:pPr>
        <w:rPr>
          <w:sz w:val="24"/>
          <w:szCs w:val="24"/>
          <w:lang w:val="en-IN"/>
        </w:rPr>
      </w:pPr>
      <w:r w:rsidRPr="005E6FD4">
        <w:rPr>
          <w:sz w:val="24"/>
          <w:szCs w:val="24"/>
          <w:lang w:val="en-IN"/>
        </w:rPr>
        <w:t xml:space="preserve">    - Column Details:</w:t>
      </w:r>
    </w:p>
    <w:p w14:paraId="0B526561" w14:textId="77777777" w:rsidR="00140E81" w:rsidRPr="005E6FD4" w:rsidRDefault="00140E81" w:rsidP="00140E81">
      <w:pPr>
        <w:rPr>
          <w:sz w:val="24"/>
          <w:szCs w:val="24"/>
          <w:lang w:val="en-IN"/>
        </w:rPr>
      </w:pPr>
      <w:r w:rsidRPr="005E6FD4">
        <w:rPr>
          <w:sz w:val="24"/>
          <w:szCs w:val="24"/>
          <w:lang w:val="en-IN"/>
        </w:rPr>
        <w:t xml:space="preserve">    """</w:t>
      </w:r>
    </w:p>
    <w:p w14:paraId="7307F5BB" w14:textId="77777777" w:rsidR="00140E81" w:rsidRPr="005E6FD4" w:rsidRDefault="00140E81" w:rsidP="00140E81">
      <w:pPr>
        <w:rPr>
          <w:sz w:val="24"/>
          <w:szCs w:val="24"/>
          <w:lang w:val="en-IN"/>
        </w:rPr>
      </w:pPr>
      <w:r w:rsidRPr="005E6FD4">
        <w:rPr>
          <w:sz w:val="24"/>
          <w:szCs w:val="24"/>
          <w:lang w:val="en-IN"/>
        </w:rPr>
        <w:t xml:space="preserve">    </w:t>
      </w:r>
    </w:p>
    <w:p w14:paraId="136AE951" w14:textId="77777777" w:rsidR="00140E81" w:rsidRPr="005E6FD4" w:rsidRDefault="00140E81" w:rsidP="00140E81">
      <w:pPr>
        <w:rPr>
          <w:sz w:val="24"/>
          <w:szCs w:val="24"/>
          <w:lang w:val="en-IN"/>
        </w:rPr>
      </w:pPr>
      <w:r w:rsidRPr="005E6FD4">
        <w:rPr>
          <w:sz w:val="24"/>
          <w:szCs w:val="24"/>
          <w:lang w:val="en-IN"/>
        </w:rPr>
        <w:t xml:space="preserve">    for col in df.columns:</w:t>
      </w:r>
    </w:p>
    <w:p w14:paraId="07858EF0" w14:textId="77777777" w:rsidR="00140E81" w:rsidRPr="005E6FD4" w:rsidRDefault="00140E81" w:rsidP="00140E81">
      <w:pPr>
        <w:rPr>
          <w:sz w:val="24"/>
          <w:szCs w:val="24"/>
          <w:lang w:val="en-IN"/>
        </w:rPr>
      </w:pPr>
      <w:r w:rsidRPr="005E6FD4">
        <w:rPr>
          <w:sz w:val="24"/>
          <w:szCs w:val="24"/>
          <w:lang w:val="en-IN"/>
        </w:rPr>
        <w:t xml:space="preserve">        dtype = df[col].dtype</w:t>
      </w:r>
    </w:p>
    <w:p w14:paraId="29C93DBE" w14:textId="77777777" w:rsidR="00140E81" w:rsidRPr="005E6FD4" w:rsidRDefault="00140E81" w:rsidP="00140E81">
      <w:pPr>
        <w:rPr>
          <w:sz w:val="24"/>
          <w:szCs w:val="24"/>
          <w:lang w:val="en-IN"/>
        </w:rPr>
      </w:pPr>
      <w:r w:rsidRPr="005E6FD4">
        <w:rPr>
          <w:sz w:val="24"/>
          <w:szCs w:val="24"/>
          <w:lang w:val="en-IN"/>
        </w:rPr>
        <w:t xml:space="preserve">        nulls = df[col].isnull().sum()</w:t>
      </w:r>
    </w:p>
    <w:p w14:paraId="2852707A" w14:textId="77777777" w:rsidR="00140E81" w:rsidRPr="005E6FD4" w:rsidRDefault="00140E81" w:rsidP="00140E81">
      <w:pPr>
        <w:rPr>
          <w:sz w:val="24"/>
          <w:szCs w:val="24"/>
          <w:lang w:val="en-IN"/>
        </w:rPr>
      </w:pPr>
      <w:r w:rsidRPr="005E6FD4">
        <w:rPr>
          <w:sz w:val="24"/>
          <w:szCs w:val="24"/>
          <w:lang w:val="en-IN"/>
        </w:rPr>
        <w:t xml:space="preserve">        context += f"  • {col} ({dtype}) - {nulls} nulls\n"</w:t>
      </w:r>
    </w:p>
    <w:p w14:paraId="7DB1B29C" w14:textId="77777777" w:rsidR="00140E81" w:rsidRPr="005E6FD4" w:rsidRDefault="00140E81" w:rsidP="00140E81">
      <w:pPr>
        <w:rPr>
          <w:sz w:val="24"/>
          <w:szCs w:val="24"/>
          <w:lang w:val="en-IN"/>
        </w:rPr>
      </w:pPr>
      <w:r w:rsidRPr="005E6FD4">
        <w:rPr>
          <w:sz w:val="24"/>
          <w:szCs w:val="24"/>
          <w:lang w:val="en-IN"/>
        </w:rPr>
        <w:t xml:space="preserve">    </w:t>
      </w:r>
    </w:p>
    <w:p w14:paraId="251E1704" w14:textId="77777777" w:rsidR="00140E81" w:rsidRPr="005E6FD4" w:rsidRDefault="00140E81" w:rsidP="00140E81">
      <w:pPr>
        <w:rPr>
          <w:sz w:val="24"/>
          <w:szCs w:val="24"/>
          <w:lang w:val="en-IN"/>
        </w:rPr>
      </w:pPr>
      <w:r w:rsidRPr="005E6FD4">
        <w:rPr>
          <w:sz w:val="24"/>
          <w:szCs w:val="24"/>
          <w:lang w:val="en-IN"/>
        </w:rPr>
        <w:t xml:space="preserve">    # Add sample data</w:t>
      </w:r>
    </w:p>
    <w:p w14:paraId="0E65B02D" w14:textId="77777777" w:rsidR="00140E81" w:rsidRPr="005E6FD4" w:rsidRDefault="00140E81" w:rsidP="00140E81">
      <w:pPr>
        <w:rPr>
          <w:sz w:val="24"/>
          <w:szCs w:val="24"/>
          <w:lang w:val="en-IN"/>
        </w:rPr>
      </w:pPr>
      <w:r w:rsidRPr="005E6FD4">
        <w:rPr>
          <w:sz w:val="24"/>
          <w:szCs w:val="24"/>
          <w:lang w:val="en-IN"/>
        </w:rPr>
        <w:t xml:space="preserve">    context += f"\nFIRST 5 ROWS:\n{df.head().to_string()}\n"</w:t>
      </w:r>
    </w:p>
    <w:p w14:paraId="6E2458E8" w14:textId="77777777" w:rsidR="00140E81" w:rsidRPr="005E6FD4" w:rsidRDefault="00140E81" w:rsidP="00140E81">
      <w:pPr>
        <w:rPr>
          <w:sz w:val="24"/>
          <w:szCs w:val="24"/>
          <w:lang w:val="en-IN"/>
        </w:rPr>
      </w:pPr>
      <w:r w:rsidRPr="005E6FD4">
        <w:rPr>
          <w:sz w:val="24"/>
          <w:szCs w:val="24"/>
          <w:lang w:val="en-IN"/>
        </w:rPr>
        <w:t xml:space="preserve">    </w:t>
      </w:r>
    </w:p>
    <w:p w14:paraId="03739CB8" w14:textId="77777777" w:rsidR="00140E81" w:rsidRPr="005E6FD4" w:rsidRDefault="00140E81" w:rsidP="00140E81">
      <w:pPr>
        <w:rPr>
          <w:sz w:val="24"/>
          <w:szCs w:val="24"/>
          <w:lang w:val="en-IN"/>
        </w:rPr>
      </w:pPr>
      <w:r w:rsidRPr="005E6FD4">
        <w:rPr>
          <w:sz w:val="24"/>
          <w:szCs w:val="24"/>
          <w:lang w:val="en-IN"/>
        </w:rPr>
        <w:t xml:space="preserve">    # Add statistics</w:t>
      </w:r>
    </w:p>
    <w:p w14:paraId="054FE9A2" w14:textId="77777777" w:rsidR="00140E81" w:rsidRPr="005E6FD4" w:rsidRDefault="00140E81" w:rsidP="00140E81">
      <w:pPr>
        <w:rPr>
          <w:sz w:val="24"/>
          <w:szCs w:val="24"/>
          <w:lang w:val="en-IN"/>
        </w:rPr>
      </w:pPr>
      <w:r w:rsidRPr="005E6FD4">
        <w:rPr>
          <w:sz w:val="24"/>
          <w:szCs w:val="24"/>
          <w:lang w:val="en-IN"/>
        </w:rPr>
        <w:t xml:space="preserve">    numeric_cols = df.select_dtypes(include=[np.number]).columns</w:t>
      </w:r>
    </w:p>
    <w:p w14:paraId="65C29476" w14:textId="77777777" w:rsidR="00140E81" w:rsidRPr="005E6FD4" w:rsidRDefault="00140E81" w:rsidP="00140E81">
      <w:pPr>
        <w:rPr>
          <w:sz w:val="24"/>
          <w:szCs w:val="24"/>
          <w:lang w:val="en-IN"/>
        </w:rPr>
      </w:pPr>
      <w:r w:rsidRPr="005E6FD4">
        <w:rPr>
          <w:sz w:val="24"/>
          <w:szCs w:val="24"/>
          <w:lang w:val="en-IN"/>
        </w:rPr>
        <w:t xml:space="preserve">    if len(numeric_cols) &gt; 0:</w:t>
      </w:r>
    </w:p>
    <w:p w14:paraId="74C65DF0" w14:textId="77777777" w:rsidR="00140E81" w:rsidRPr="005E6FD4" w:rsidRDefault="00140E81" w:rsidP="00140E81">
      <w:pPr>
        <w:rPr>
          <w:sz w:val="24"/>
          <w:szCs w:val="24"/>
          <w:lang w:val="en-IN"/>
        </w:rPr>
      </w:pPr>
      <w:r w:rsidRPr="005E6FD4">
        <w:rPr>
          <w:sz w:val="24"/>
          <w:szCs w:val="24"/>
          <w:lang w:val="en-IN"/>
        </w:rPr>
        <w:t xml:space="preserve">        context += (f"\nSTATISTICS:\n"</w:t>
      </w:r>
    </w:p>
    <w:p w14:paraId="790EAFAD" w14:textId="77777777" w:rsidR="00140E81" w:rsidRPr="005E6FD4" w:rsidRDefault="00140E81" w:rsidP="00140E81">
      <w:pPr>
        <w:rPr>
          <w:sz w:val="24"/>
          <w:szCs w:val="24"/>
          <w:lang w:val="en-IN"/>
        </w:rPr>
      </w:pPr>
      <w:r w:rsidRPr="005E6FD4">
        <w:rPr>
          <w:sz w:val="24"/>
          <w:szCs w:val="24"/>
          <w:lang w:val="en-IN"/>
        </w:rPr>
        <w:t xml:space="preserve">                   f"{df[numeric_cols].describe().round(2).to_string()}\n")</w:t>
      </w:r>
    </w:p>
    <w:p w14:paraId="43768AD7" w14:textId="77777777" w:rsidR="00140E81" w:rsidRPr="005E6FD4" w:rsidRDefault="00140E81" w:rsidP="00140E81">
      <w:pPr>
        <w:rPr>
          <w:sz w:val="24"/>
          <w:szCs w:val="24"/>
          <w:lang w:val="en-IN"/>
        </w:rPr>
      </w:pPr>
      <w:r w:rsidRPr="005E6FD4">
        <w:rPr>
          <w:sz w:val="24"/>
          <w:szCs w:val="24"/>
          <w:lang w:val="en-IN"/>
        </w:rPr>
        <w:t xml:space="preserve">    </w:t>
      </w:r>
    </w:p>
    <w:p w14:paraId="35B931D9" w14:textId="77777777" w:rsidR="00140E81" w:rsidRPr="005E6FD4" w:rsidRDefault="00140E81" w:rsidP="00140E81">
      <w:pPr>
        <w:rPr>
          <w:sz w:val="24"/>
          <w:szCs w:val="24"/>
          <w:lang w:val="en-IN"/>
        </w:rPr>
      </w:pPr>
      <w:r w:rsidRPr="005E6FD4">
        <w:rPr>
          <w:sz w:val="24"/>
          <w:szCs w:val="24"/>
          <w:lang w:val="en-IN"/>
        </w:rPr>
        <w:t xml:space="preserve">    return context</w:t>
      </w:r>
    </w:p>
    <w:p w14:paraId="4968A899" w14:textId="77777777" w:rsidR="00697F4B" w:rsidRPr="005E6FD4" w:rsidRDefault="00697F4B" w:rsidP="00140E81">
      <w:pPr>
        <w:rPr>
          <w:sz w:val="24"/>
          <w:szCs w:val="24"/>
          <w:lang w:val="en-IN"/>
        </w:rPr>
      </w:pPr>
    </w:p>
    <w:p w14:paraId="1CBA2036" w14:textId="77777777" w:rsidR="00140E81" w:rsidRDefault="00140E81" w:rsidP="00140E81">
      <w:pPr>
        <w:rPr>
          <w:b/>
          <w:bCs/>
          <w:sz w:val="28"/>
          <w:szCs w:val="28"/>
          <w:lang w:val="en-IN"/>
        </w:rPr>
      </w:pPr>
      <w:r w:rsidRPr="005E6FD4">
        <w:rPr>
          <w:b/>
          <w:bCs/>
          <w:sz w:val="28"/>
          <w:szCs w:val="28"/>
          <w:lang w:val="en-IN"/>
        </w:rPr>
        <w:t>5.2.5 Streamlit Main Application</w:t>
      </w:r>
    </w:p>
    <w:p w14:paraId="1C6C7C50" w14:textId="77777777" w:rsidR="00F23193" w:rsidRPr="005E6FD4" w:rsidRDefault="00F23193" w:rsidP="00140E81">
      <w:pPr>
        <w:rPr>
          <w:sz w:val="28"/>
          <w:szCs w:val="28"/>
          <w:lang w:val="en-IN"/>
        </w:rPr>
      </w:pPr>
    </w:p>
    <w:p w14:paraId="2B726AF2" w14:textId="77777777" w:rsidR="00140E81" w:rsidRPr="005E6FD4" w:rsidRDefault="00140E81" w:rsidP="00140E81">
      <w:pPr>
        <w:rPr>
          <w:sz w:val="24"/>
          <w:szCs w:val="24"/>
          <w:lang w:val="en-IN"/>
        </w:rPr>
      </w:pPr>
      <w:r w:rsidRPr="005E6FD4">
        <w:rPr>
          <w:sz w:val="24"/>
          <w:szCs w:val="24"/>
          <w:lang w:val="en-IN"/>
        </w:rPr>
        <w:t>The main application sets up the user interface with sidebar configuration:</w:t>
      </w:r>
    </w:p>
    <w:p w14:paraId="5F7D89A6" w14:textId="77777777" w:rsidR="00140E81" w:rsidRPr="005E6FD4" w:rsidRDefault="00140E81" w:rsidP="00140E81">
      <w:pPr>
        <w:rPr>
          <w:b/>
          <w:bCs/>
          <w:sz w:val="24"/>
          <w:szCs w:val="24"/>
          <w:lang w:val="en-IN"/>
        </w:rPr>
      </w:pPr>
      <w:r w:rsidRPr="005E6FD4">
        <w:rPr>
          <w:b/>
          <w:bCs/>
          <w:sz w:val="24"/>
          <w:szCs w:val="24"/>
          <w:lang w:val="en-IN"/>
        </w:rPr>
        <w:t>Python</w:t>
      </w:r>
    </w:p>
    <w:p w14:paraId="6E1686EF" w14:textId="77777777" w:rsidR="00140E81" w:rsidRPr="005E6FD4" w:rsidRDefault="00140E81" w:rsidP="00140E81">
      <w:pPr>
        <w:rPr>
          <w:sz w:val="24"/>
          <w:szCs w:val="24"/>
          <w:lang w:val="en-IN"/>
        </w:rPr>
      </w:pPr>
      <w:r w:rsidRPr="005E6FD4">
        <w:rPr>
          <w:sz w:val="24"/>
          <w:szCs w:val="24"/>
          <w:lang w:val="en-IN"/>
        </w:rPr>
        <w:t>def main():</w:t>
      </w:r>
    </w:p>
    <w:p w14:paraId="714372A9" w14:textId="77777777" w:rsidR="00140E81" w:rsidRPr="005E6FD4" w:rsidRDefault="00140E81" w:rsidP="00140E81">
      <w:pPr>
        <w:rPr>
          <w:sz w:val="24"/>
          <w:szCs w:val="24"/>
          <w:lang w:val="en-IN"/>
        </w:rPr>
      </w:pPr>
      <w:r w:rsidRPr="005E6FD4">
        <w:rPr>
          <w:sz w:val="24"/>
          <w:szCs w:val="24"/>
          <w:lang w:val="en-IN"/>
        </w:rPr>
        <w:t xml:space="preserve">    initialize_session_state()</w:t>
      </w:r>
    </w:p>
    <w:p w14:paraId="4392B6B4" w14:textId="77777777" w:rsidR="00140E81" w:rsidRPr="005E6FD4" w:rsidRDefault="00140E81" w:rsidP="00140E81">
      <w:pPr>
        <w:rPr>
          <w:sz w:val="24"/>
          <w:szCs w:val="24"/>
          <w:lang w:val="en-IN"/>
        </w:rPr>
      </w:pPr>
      <w:r w:rsidRPr="005E6FD4">
        <w:rPr>
          <w:sz w:val="24"/>
          <w:szCs w:val="24"/>
          <w:lang w:val="en-IN"/>
        </w:rPr>
        <w:t xml:space="preserve">    </w:t>
      </w:r>
    </w:p>
    <w:p w14:paraId="6E77F439" w14:textId="77777777" w:rsidR="00140E81" w:rsidRPr="005E6FD4" w:rsidRDefault="00140E81" w:rsidP="00140E81">
      <w:pPr>
        <w:rPr>
          <w:sz w:val="24"/>
          <w:szCs w:val="24"/>
          <w:lang w:val="en-IN"/>
        </w:rPr>
      </w:pPr>
      <w:r w:rsidRPr="005E6FD4">
        <w:rPr>
          <w:sz w:val="24"/>
          <w:szCs w:val="24"/>
          <w:lang w:val="en-IN"/>
        </w:rPr>
        <w:t xml:space="preserve">    # Load custom CSS and JS</w:t>
      </w:r>
    </w:p>
    <w:p w14:paraId="0AE130F0" w14:textId="77777777" w:rsidR="00140E81" w:rsidRPr="005E6FD4" w:rsidRDefault="00140E81" w:rsidP="00140E81">
      <w:pPr>
        <w:rPr>
          <w:sz w:val="24"/>
          <w:szCs w:val="24"/>
          <w:lang w:val="en-IN"/>
        </w:rPr>
      </w:pPr>
      <w:r w:rsidRPr="005E6FD4">
        <w:rPr>
          <w:sz w:val="24"/>
          <w:szCs w:val="24"/>
          <w:lang w:val="en-IN"/>
        </w:rPr>
        <w:t xml:space="preserve">    st.markdown(load_css(), unsafe_allow_html=True)</w:t>
      </w:r>
    </w:p>
    <w:p w14:paraId="7C1F0EF9" w14:textId="77777777" w:rsidR="00140E81" w:rsidRPr="005E6FD4" w:rsidRDefault="00140E81" w:rsidP="00140E81">
      <w:pPr>
        <w:rPr>
          <w:sz w:val="24"/>
          <w:szCs w:val="24"/>
          <w:lang w:val="en-IN"/>
        </w:rPr>
      </w:pPr>
      <w:r w:rsidRPr="005E6FD4">
        <w:rPr>
          <w:sz w:val="24"/>
          <w:szCs w:val="24"/>
          <w:lang w:val="en-IN"/>
        </w:rPr>
        <w:t xml:space="preserve">    st.markdown(load_js(), unsafe_allow_html=True)</w:t>
      </w:r>
    </w:p>
    <w:p w14:paraId="4E8E519B" w14:textId="77777777" w:rsidR="00140E81" w:rsidRPr="005E6FD4" w:rsidRDefault="00140E81" w:rsidP="00140E81">
      <w:pPr>
        <w:rPr>
          <w:sz w:val="24"/>
          <w:szCs w:val="24"/>
          <w:lang w:val="en-IN"/>
        </w:rPr>
      </w:pPr>
      <w:r w:rsidRPr="005E6FD4">
        <w:rPr>
          <w:sz w:val="24"/>
          <w:szCs w:val="24"/>
          <w:lang w:val="en-IN"/>
        </w:rPr>
        <w:t xml:space="preserve">    </w:t>
      </w:r>
    </w:p>
    <w:p w14:paraId="44DD778F" w14:textId="77777777" w:rsidR="00140E81" w:rsidRPr="005E6FD4" w:rsidRDefault="00140E81" w:rsidP="00140E81">
      <w:pPr>
        <w:rPr>
          <w:sz w:val="24"/>
          <w:szCs w:val="24"/>
          <w:lang w:val="en-IN"/>
        </w:rPr>
      </w:pPr>
      <w:r w:rsidRPr="005E6FD4">
        <w:rPr>
          <w:sz w:val="24"/>
          <w:szCs w:val="24"/>
          <w:lang w:val="en-IN"/>
        </w:rPr>
        <w:t xml:space="preserve">    # Header</w:t>
      </w:r>
    </w:p>
    <w:p w14:paraId="7F407107" w14:textId="77777777" w:rsidR="00140E81" w:rsidRPr="005E6FD4" w:rsidRDefault="00140E81" w:rsidP="00140E81">
      <w:pPr>
        <w:rPr>
          <w:sz w:val="24"/>
          <w:szCs w:val="24"/>
          <w:lang w:val="en-IN"/>
        </w:rPr>
      </w:pPr>
      <w:r w:rsidRPr="005E6FD4">
        <w:rPr>
          <w:sz w:val="24"/>
          <w:szCs w:val="24"/>
          <w:lang w:val="en-IN"/>
        </w:rPr>
        <w:t xml:space="preserve">    st.markdown('&lt;h1 class="main-header"&gt;AI Data Analyst Agent&lt;/h1&gt;',</w:t>
      </w:r>
    </w:p>
    <w:p w14:paraId="663D0FB4" w14:textId="77777777" w:rsidR="00140E81" w:rsidRPr="005E6FD4" w:rsidRDefault="00140E81" w:rsidP="00140E81">
      <w:pPr>
        <w:rPr>
          <w:sz w:val="24"/>
          <w:szCs w:val="24"/>
          <w:lang w:val="en-IN"/>
        </w:rPr>
      </w:pPr>
      <w:r w:rsidRPr="005E6FD4">
        <w:rPr>
          <w:sz w:val="24"/>
          <w:szCs w:val="24"/>
          <w:lang w:val="en-IN"/>
        </w:rPr>
        <w:t xml:space="preserve">                unsafe_allow_html=True)</w:t>
      </w:r>
    </w:p>
    <w:p w14:paraId="4F905776" w14:textId="77777777" w:rsidR="00140E81" w:rsidRPr="005E6FD4" w:rsidRDefault="00140E81" w:rsidP="00140E81">
      <w:pPr>
        <w:rPr>
          <w:sz w:val="24"/>
          <w:szCs w:val="24"/>
          <w:lang w:val="en-IN"/>
        </w:rPr>
      </w:pPr>
      <w:r w:rsidRPr="005E6FD4">
        <w:rPr>
          <w:sz w:val="24"/>
          <w:szCs w:val="24"/>
          <w:lang w:val="en-IN"/>
        </w:rPr>
        <w:t xml:space="preserve">    </w:t>
      </w:r>
    </w:p>
    <w:p w14:paraId="6F78395C" w14:textId="77777777" w:rsidR="00140E81" w:rsidRPr="005E6FD4" w:rsidRDefault="00140E81" w:rsidP="00140E81">
      <w:pPr>
        <w:rPr>
          <w:sz w:val="24"/>
          <w:szCs w:val="24"/>
          <w:lang w:val="en-IN"/>
        </w:rPr>
      </w:pPr>
      <w:r w:rsidRPr="005E6FD4">
        <w:rPr>
          <w:sz w:val="24"/>
          <w:szCs w:val="24"/>
          <w:lang w:val="en-IN"/>
        </w:rPr>
        <w:t xml:space="preserve">    with st.sidebar:</w:t>
      </w:r>
    </w:p>
    <w:p w14:paraId="723D630C" w14:textId="77777777" w:rsidR="00140E81" w:rsidRPr="005E6FD4" w:rsidRDefault="00140E81" w:rsidP="00140E81">
      <w:pPr>
        <w:rPr>
          <w:sz w:val="24"/>
          <w:szCs w:val="24"/>
          <w:lang w:val="en-IN"/>
        </w:rPr>
      </w:pPr>
      <w:r w:rsidRPr="005E6FD4">
        <w:rPr>
          <w:sz w:val="24"/>
          <w:szCs w:val="24"/>
          <w:lang w:val="en-IN"/>
        </w:rPr>
        <w:t xml:space="preserve">        api_key = st.text_input("Google AI API Key", type="password")</w:t>
      </w:r>
    </w:p>
    <w:p w14:paraId="380DC177" w14:textId="77777777" w:rsidR="00140E81" w:rsidRPr="005E6FD4" w:rsidRDefault="00140E81" w:rsidP="00140E81">
      <w:pPr>
        <w:rPr>
          <w:sz w:val="24"/>
          <w:szCs w:val="24"/>
          <w:lang w:val="en-IN"/>
        </w:rPr>
      </w:pPr>
      <w:r w:rsidRPr="005E6FD4">
        <w:rPr>
          <w:sz w:val="24"/>
          <w:szCs w:val="24"/>
          <w:lang w:val="en-IN"/>
        </w:rPr>
        <w:t xml:space="preserve">        model = st.selectbox("Select Model", </w:t>
      </w:r>
    </w:p>
    <w:p w14:paraId="02C3C0AF" w14:textId="77777777" w:rsidR="00140E81" w:rsidRPr="005E6FD4" w:rsidRDefault="00140E81" w:rsidP="00140E81">
      <w:pPr>
        <w:rPr>
          <w:sz w:val="24"/>
          <w:szCs w:val="24"/>
          <w:lang w:val="en-IN"/>
        </w:rPr>
      </w:pPr>
      <w:r w:rsidRPr="005E6FD4">
        <w:rPr>
          <w:sz w:val="24"/>
          <w:szCs w:val="24"/>
          <w:lang w:val="en-IN"/>
        </w:rPr>
        <w:t xml:space="preserve">                           ["gemini-2.5-flash-lite",</w:t>
      </w:r>
    </w:p>
    <w:p w14:paraId="2AC3B3DF" w14:textId="77777777" w:rsidR="00140E81" w:rsidRPr="005E6FD4" w:rsidRDefault="00140E81" w:rsidP="00140E81">
      <w:pPr>
        <w:rPr>
          <w:sz w:val="24"/>
          <w:szCs w:val="24"/>
          <w:lang w:val="en-IN"/>
        </w:rPr>
      </w:pPr>
      <w:r w:rsidRPr="005E6FD4">
        <w:rPr>
          <w:sz w:val="24"/>
          <w:szCs w:val="24"/>
          <w:lang w:val="en-IN"/>
        </w:rPr>
        <w:t xml:space="preserve">                            "gemini-2.5-flash",</w:t>
      </w:r>
    </w:p>
    <w:p w14:paraId="30D831A1" w14:textId="77777777" w:rsidR="00140E81" w:rsidRPr="005E6FD4" w:rsidRDefault="00140E81" w:rsidP="00140E81">
      <w:pPr>
        <w:rPr>
          <w:sz w:val="24"/>
          <w:szCs w:val="24"/>
          <w:lang w:val="en-IN"/>
        </w:rPr>
      </w:pPr>
      <w:r w:rsidRPr="005E6FD4">
        <w:rPr>
          <w:sz w:val="24"/>
          <w:szCs w:val="24"/>
          <w:lang w:val="en-IN"/>
        </w:rPr>
        <w:t xml:space="preserve">                            "gemini-2.5-pro"])</w:t>
      </w:r>
    </w:p>
    <w:p w14:paraId="70F4C022" w14:textId="77777777" w:rsidR="00140E81" w:rsidRPr="005E6FD4" w:rsidRDefault="00140E81" w:rsidP="00140E81">
      <w:pPr>
        <w:rPr>
          <w:sz w:val="24"/>
          <w:szCs w:val="24"/>
          <w:lang w:val="en-IN"/>
        </w:rPr>
      </w:pPr>
      <w:r w:rsidRPr="005E6FD4">
        <w:rPr>
          <w:sz w:val="24"/>
          <w:szCs w:val="24"/>
          <w:lang w:val="en-IN"/>
        </w:rPr>
        <w:t xml:space="preserve">        </w:t>
      </w:r>
    </w:p>
    <w:p w14:paraId="787BBF9A" w14:textId="77777777" w:rsidR="00140E81" w:rsidRPr="005E6FD4" w:rsidRDefault="00140E81" w:rsidP="00140E81">
      <w:pPr>
        <w:rPr>
          <w:sz w:val="24"/>
          <w:szCs w:val="24"/>
          <w:lang w:val="en-IN"/>
        </w:rPr>
      </w:pPr>
      <w:r w:rsidRPr="005E6FD4">
        <w:rPr>
          <w:sz w:val="24"/>
          <w:szCs w:val="24"/>
          <w:lang w:val="en-IN"/>
        </w:rPr>
        <w:t xml:space="preserve">        if st.button("Initialize Agent"):</w:t>
      </w:r>
    </w:p>
    <w:p w14:paraId="3E725C79" w14:textId="77777777" w:rsidR="00140E81" w:rsidRPr="005E6FD4" w:rsidRDefault="00140E81" w:rsidP="00140E81">
      <w:pPr>
        <w:rPr>
          <w:sz w:val="24"/>
          <w:szCs w:val="24"/>
          <w:lang w:val="en-IN"/>
        </w:rPr>
      </w:pPr>
      <w:r w:rsidRPr="005E6FD4">
        <w:rPr>
          <w:sz w:val="24"/>
          <w:szCs w:val="24"/>
          <w:lang w:val="en-IN"/>
        </w:rPr>
        <w:t xml:space="preserve">            st.session_state.agent = DataAnalystAgent(</w:t>
      </w:r>
    </w:p>
    <w:p w14:paraId="44526C97" w14:textId="77777777" w:rsidR="00140E81" w:rsidRPr="005E6FD4" w:rsidRDefault="00140E81" w:rsidP="00140E81">
      <w:pPr>
        <w:rPr>
          <w:sz w:val="24"/>
          <w:szCs w:val="24"/>
          <w:lang w:val="en-IN"/>
        </w:rPr>
      </w:pPr>
      <w:r w:rsidRPr="005E6FD4">
        <w:rPr>
          <w:sz w:val="24"/>
          <w:szCs w:val="24"/>
          <w:lang w:val="en-IN"/>
        </w:rPr>
        <w:t xml:space="preserve">                api_key=api_key, </w:t>
      </w:r>
    </w:p>
    <w:p w14:paraId="291CC682" w14:textId="77777777" w:rsidR="00140E81" w:rsidRPr="005E6FD4" w:rsidRDefault="00140E81" w:rsidP="00140E81">
      <w:pPr>
        <w:rPr>
          <w:sz w:val="24"/>
          <w:szCs w:val="24"/>
          <w:lang w:val="en-IN"/>
        </w:rPr>
      </w:pPr>
      <w:r w:rsidRPr="005E6FD4">
        <w:rPr>
          <w:sz w:val="24"/>
          <w:szCs w:val="24"/>
          <w:lang w:val="en-IN"/>
        </w:rPr>
        <w:lastRenderedPageBreak/>
        <w:t xml:space="preserve">                model=model</w:t>
      </w:r>
    </w:p>
    <w:p w14:paraId="4FF8210C" w14:textId="77777777" w:rsidR="00140E81" w:rsidRPr="005E6FD4" w:rsidRDefault="00140E81" w:rsidP="00140E81">
      <w:pPr>
        <w:rPr>
          <w:sz w:val="24"/>
          <w:szCs w:val="24"/>
          <w:lang w:val="en-IN"/>
        </w:rPr>
      </w:pPr>
      <w:r w:rsidRPr="005E6FD4">
        <w:rPr>
          <w:sz w:val="24"/>
          <w:szCs w:val="24"/>
          <w:lang w:val="en-IN"/>
        </w:rPr>
        <w:t xml:space="preserve">            )</w:t>
      </w:r>
    </w:p>
    <w:p w14:paraId="0578784F" w14:textId="77777777" w:rsidR="00697F4B" w:rsidRPr="005E6FD4" w:rsidRDefault="00697F4B" w:rsidP="00140E81">
      <w:pPr>
        <w:rPr>
          <w:sz w:val="24"/>
          <w:szCs w:val="24"/>
          <w:lang w:val="en-IN"/>
        </w:rPr>
      </w:pPr>
    </w:p>
    <w:p w14:paraId="599701D0" w14:textId="77777777" w:rsidR="00697F4B" w:rsidRPr="005E6FD4" w:rsidRDefault="00697F4B" w:rsidP="00140E81">
      <w:pPr>
        <w:rPr>
          <w:sz w:val="24"/>
          <w:szCs w:val="24"/>
          <w:lang w:val="en-IN"/>
        </w:rPr>
      </w:pPr>
    </w:p>
    <w:p w14:paraId="141896F4" w14:textId="79AC1463" w:rsidR="00140E81" w:rsidRDefault="00140E81" w:rsidP="00140E81">
      <w:pPr>
        <w:rPr>
          <w:b/>
          <w:bCs/>
          <w:sz w:val="28"/>
          <w:szCs w:val="28"/>
          <w:lang w:val="en-IN"/>
        </w:rPr>
      </w:pPr>
      <w:r w:rsidRPr="005E6FD4">
        <w:rPr>
          <w:b/>
          <w:bCs/>
          <w:sz w:val="28"/>
          <w:szCs w:val="28"/>
          <w:lang w:val="en-IN"/>
        </w:rPr>
        <w:t>5.2.6 Quick Actions Implementation</w:t>
      </w:r>
    </w:p>
    <w:p w14:paraId="0CC16B7A" w14:textId="77777777" w:rsidR="00F23193" w:rsidRPr="005E6FD4" w:rsidRDefault="00F23193" w:rsidP="00140E81">
      <w:pPr>
        <w:rPr>
          <w:sz w:val="28"/>
          <w:szCs w:val="28"/>
          <w:lang w:val="en-IN"/>
        </w:rPr>
      </w:pPr>
    </w:p>
    <w:p w14:paraId="0E63D4ED" w14:textId="77777777" w:rsidR="00140E81" w:rsidRPr="005E6FD4" w:rsidRDefault="00140E81" w:rsidP="00140E81">
      <w:pPr>
        <w:rPr>
          <w:sz w:val="24"/>
          <w:szCs w:val="24"/>
          <w:lang w:val="en-IN"/>
        </w:rPr>
      </w:pPr>
      <w:r w:rsidRPr="005E6FD4">
        <w:rPr>
          <w:sz w:val="24"/>
          <w:szCs w:val="24"/>
          <w:lang w:val="en-IN"/>
        </w:rPr>
        <w:t>The quick actions feature allows users to perform common tasks with single clicks:</w:t>
      </w:r>
    </w:p>
    <w:p w14:paraId="26EC4A1D" w14:textId="77777777" w:rsidR="00140E81" w:rsidRPr="005E6FD4" w:rsidRDefault="00140E81" w:rsidP="00140E81">
      <w:pPr>
        <w:rPr>
          <w:b/>
          <w:bCs/>
          <w:sz w:val="24"/>
          <w:szCs w:val="24"/>
          <w:lang w:val="en-IN"/>
        </w:rPr>
      </w:pPr>
      <w:r w:rsidRPr="005E6FD4">
        <w:rPr>
          <w:b/>
          <w:bCs/>
          <w:sz w:val="24"/>
          <w:szCs w:val="24"/>
          <w:lang w:val="en-IN"/>
        </w:rPr>
        <w:t>Python</w:t>
      </w:r>
    </w:p>
    <w:p w14:paraId="51E3EEFC" w14:textId="77777777" w:rsidR="00140E81" w:rsidRPr="005E6FD4" w:rsidRDefault="00140E81" w:rsidP="00140E81">
      <w:pPr>
        <w:rPr>
          <w:sz w:val="24"/>
          <w:szCs w:val="24"/>
          <w:lang w:val="en-IN"/>
        </w:rPr>
      </w:pPr>
      <w:r w:rsidRPr="005E6FD4">
        <w:rPr>
          <w:sz w:val="24"/>
          <w:szCs w:val="24"/>
          <w:lang w:val="en-IN"/>
        </w:rPr>
        <w:t>def run_quick_action(query):</w:t>
      </w:r>
    </w:p>
    <w:p w14:paraId="30541915" w14:textId="77777777" w:rsidR="00140E81" w:rsidRPr="005E6FD4" w:rsidRDefault="00140E81" w:rsidP="00140E81">
      <w:pPr>
        <w:rPr>
          <w:sz w:val="24"/>
          <w:szCs w:val="24"/>
          <w:lang w:val="en-IN"/>
        </w:rPr>
      </w:pPr>
      <w:r w:rsidRPr="005E6FD4">
        <w:rPr>
          <w:sz w:val="24"/>
          <w:szCs w:val="24"/>
          <w:lang w:val="en-IN"/>
        </w:rPr>
        <w:t xml:space="preserve">    """Helper function to run quick action queries"""</w:t>
      </w:r>
    </w:p>
    <w:p w14:paraId="255304CF" w14:textId="77777777" w:rsidR="00140E81" w:rsidRPr="005E6FD4" w:rsidRDefault="00140E81" w:rsidP="00140E81">
      <w:pPr>
        <w:rPr>
          <w:sz w:val="24"/>
          <w:szCs w:val="24"/>
          <w:lang w:val="en-IN"/>
        </w:rPr>
      </w:pPr>
      <w:r w:rsidRPr="005E6FD4">
        <w:rPr>
          <w:sz w:val="24"/>
          <w:szCs w:val="24"/>
          <w:lang w:val="en-IN"/>
        </w:rPr>
        <w:t xml:space="preserve">    if not st.session_state.agent:</w:t>
      </w:r>
    </w:p>
    <w:p w14:paraId="7CEC4C4B" w14:textId="77777777" w:rsidR="00140E81" w:rsidRPr="005E6FD4" w:rsidRDefault="00140E81" w:rsidP="00140E81">
      <w:pPr>
        <w:rPr>
          <w:sz w:val="24"/>
          <w:szCs w:val="24"/>
          <w:lang w:val="en-IN"/>
        </w:rPr>
      </w:pPr>
      <w:r w:rsidRPr="005E6FD4">
        <w:rPr>
          <w:sz w:val="24"/>
          <w:szCs w:val="24"/>
          <w:lang w:val="en-IN"/>
        </w:rPr>
        <w:t xml:space="preserve">        st.error("Initialize agent first!")</w:t>
      </w:r>
    </w:p>
    <w:p w14:paraId="1037C3F2" w14:textId="77777777" w:rsidR="00140E81" w:rsidRPr="005E6FD4" w:rsidRDefault="00140E81" w:rsidP="00140E81">
      <w:pPr>
        <w:rPr>
          <w:sz w:val="24"/>
          <w:szCs w:val="24"/>
          <w:lang w:val="en-IN"/>
        </w:rPr>
      </w:pPr>
      <w:r w:rsidRPr="005E6FD4">
        <w:rPr>
          <w:sz w:val="24"/>
          <w:szCs w:val="24"/>
          <w:lang w:val="en-IN"/>
        </w:rPr>
        <w:t xml:space="preserve">        return</w:t>
      </w:r>
    </w:p>
    <w:p w14:paraId="4664E791" w14:textId="77777777" w:rsidR="00140E81" w:rsidRPr="005E6FD4" w:rsidRDefault="00140E81" w:rsidP="00140E81">
      <w:pPr>
        <w:rPr>
          <w:sz w:val="24"/>
          <w:szCs w:val="24"/>
          <w:lang w:val="en-IN"/>
        </w:rPr>
      </w:pPr>
      <w:r w:rsidRPr="005E6FD4">
        <w:rPr>
          <w:sz w:val="24"/>
          <w:szCs w:val="24"/>
          <w:lang w:val="en-IN"/>
        </w:rPr>
        <w:t xml:space="preserve">    if not st.session_state.data_loaded:</w:t>
      </w:r>
    </w:p>
    <w:p w14:paraId="2814788C" w14:textId="77777777" w:rsidR="00140E81" w:rsidRPr="005E6FD4" w:rsidRDefault="00140E81" w:rsidP="00140E81">
      <w:pPr>
        <w:rPr>
          <w:sz w:val="24"/>
          <w:szCs w:val="24"/>
          <w:lang w:val="en-IN"/>
        </w:rPr>
      </w:pPr>
      <w:r w:rsidRPr="005E6FD4">
        <w:rPr>
          <w:sz w:val="24"/>
          <w:szCs w:val="24"/>
          <w:lang w:val="en-IN"/>
        </w:rPr>
        <w:t xml:space="preserve">        st.error("Upload data first!")</w:t>
      </w:r>
    </w:p>
    <w:p w14:paraId="346168A7" w14:textId="77777777" w:rsidR="00140E81" w:rsidRPr="005E6FD4" w:rsidRDefault="00140E81" w:rsidP="00140E81">
      <w:pPr>
        <w:rPr>
          <w:sz w:val="24"/>
          <w:szCs w:val="24"/>
          <w:lang w:val="en-IN"/>
        </w:rPr>
      </w:pPr>
      <w:r w:rsidRPr="005E6FD4">
        <w:rPr>
          <w:sz w:val="24"/>
          <w:szCs w:val="24"/>
          <w:lang w:val="en-IN"/>
        </w:rPr>
        <w:t xml:space="preserve">        return</w:t>
      </w:r>
    </w:p>
    <w:p w14:paraId="17F8A7B0" w14:textId="77777777" w:rsidR="00140E81" w:rsidRPr="005E6FD4" w:rsidRDefault="00140E81" w:rsidP="00140E81">
      <w:pPr>
        <w:rPr>
          <w:sz w:val="24"/>
          <w:szCs w:val="24"/>
          <w:lang w:val="en-IN"/>
        </w:rPr>
      </w:pPr>
      <w:r w:rsidRPr="005E6FD4">
        <w:rPr>
          <w:sz w:val="24"/>
          <w:szCs w:val="24"/>
          <w:lang w:val="en-IN"/>
        </w:rPr>
        <w:t xml:space="preserve">    </w:t>
      </w:r>
    </w:p>
    <w:p w14:paraId="3945B652" w14:textId="77777777" w:rsidR="00140E81" w:rsidRPr="005E6FD4" w:rsidRDefault="00140E81" w:rsidP="00140E81">
      <w:pPr>
        <w:rPr>
          <w:sz w:val="24"/>
          <w:szCs w:val="24"/>
          <w:lang w:val="en-IN"/>
        </w:rPr>
      </w:pPr>
      <w:r w:rsidRPr="005E6FD4">
        <w:rPr>
          <w:sz w:val="24"/>
          <w:szCs w:val="24"/>
          <w:lang w:val="en-IN"/>
        </w:rPr>
        <w:t xml:space="preserve">    # Add user message to history</w:t>
      </w:r>
    </w:p>
    <w:p w14:paraId="42704826" w14:textId="77777777" w:rsidR="00140E81" w:rsidRPr="005E6FD4" w:rsidRDefault="00140E81" w:rsidP="00140E81">
      <w:pPr>
        <w:rPr>
          <w:sz w:val="24"/>
          <w:szCs w:val="24"/>
          <w:lang w:val="en-IN"/>
        </w:rPr>
      </w:pPr>
      <w:r w:rsidRPr="005E6FD4">
        <w:rPr>
          <w:sz w:val="24"/>
          <w:szCs w:val="24"/>
          <w:lang w:val="en-IN"/>
        </w:rPr>
        <w:t xml:space="preserve">    st.session_state.chat_history.append({</w:t>
      </w:r>
    </w:p>
    <w:p w14:paraId="688CA3E8" w14:textId="77777777" w:rsidR="00140E81" w:rsidRPr="005E6FD4" w:rsidRDefault="00140E81" w:rsidP="00140E81">
      <w:pPr>
        <w:rPr>
          <w:sz w:val="24"/>
          <w:szCs w:val="24"/>
          <w:lang w:val="en-IN"/>
        </w:rPr>
      </w:pPr>
      <w:r w:rsidRPr="005E6FD4">
        <w:rPr>
          <w:sz w:val="24"/>
          <w:szCs w:val="24"/>
          <w:lang w:val="en-IN"/>
        </w:rPr>
        <w:t xml:space="preserve">        "role": "user",</w:t>
      </w:r>
    </w:p>
    <w:p w14:paraId="7678EDC5" w14:textId="77777777" w:rsidR="00140E81" w:rsidRPr="005E6FD4" w:rsidRDefault="00140E81" w:rsidP="00140E81">
      <w:pPr>
        <w:rPr>
          <w:sz w:val="24"/>
          <w:szCs w:val="24"/>
          <w:lang w:val="en-IN"/>
        </w:rPr>
      </w:pPr>
      <w:r w:rsidRPr="005E6FD4">
        <w:rPr>
          <w:sz w:val="24"/>
          <w:szCs w:val="24"/>
          <w:lang w:val="en-IN"/>
        </w:rPr>
        <w:t xml:space="preserve">        "content": query,</w:t>
      </w:r>
    </w:p>
    <w:p w14:paraId="18468D63" w14:textId="77777777" w:rsidR="00140E81" w:rsidRPr="005E6FD4" w:rsidRDefault="00140E81" w:rsidP="00140E81">
      <w:pPr>
        <w:rPr>
          <w:sz w:val="24"/>
          <w:szCs w:val="24"/>
          <w:lang w:val="en-IN"/>
        </w:rPr>
      </w:pPr>
      <w:r w:rsidRPr="005E6FD4">
        <w:rPr>
          <w:sz w:val="24"/>
          <w:szCs w:val="24"/>
          <w:lang w:val="en-IN"/>
        </w:rPr>
        <w:t xml:space="preserve">        "time": datetime.now().strftime("%H:%M")</w:t>
      </w:r>
    </w:p>
    <w:p w14:paraId="65AADB51" w14:textId="77777777" w:rsidR="00140E81" w:rsidRPr="005E6FD4" w:rsidRDefault="00140E81" w:rsidP="00140E81">
      <w:pPr>
        <w:rPr>
          <w:sz w:val="24"/>
          <w:szCs w:val="24"/>
          <w:lang w:val="en-IN"/>
        </w:rPr>
      </w:pPr>
      <w:r w:rsidRPr="005E6FD4">
        <w:rPr>
          <w:sz w:val="24"/>
          <w:szCs w:val="24"/>
          <w:lang w:val="en-IN"/>
        </w:rPr>
        <w:t xml:space="preserve">    })</w:t>
      </w:r>
    </w:p>
    <w:p w14:paraId="66AC8FC9" w14:textId="77777777" w:rsidR="00140E81" w:rsidRPr="005E6FD4" w:rsidRDefault="00140E81" w:rsidP="00140E81">
      <w:pPr>
        <w:rPr>
          <w:sz w:val="24"/>
          <w:szCs w:val="24"/>
          <w:lang w:val="en-IN"/>
        </w:rPr>
      </w:pPr>
      <w:r w:rsidRPr="005E6FD4">
        <w:rPr>
          <w:sz w:val="24"/>
          <w:szCs w:val="24"/>
          <w:lang w:val="en-IN"/>
        </w:rPr>
        <w:t xml:space="preserve">    </w:t>
      </w:r>
    </w:p>
    <w:p w14:paraId="0514F84D" w14:textId="77777777" w:rsidR="00140E81" w:rsidRPr="005E6FD4" w:rsidRDefault="00140E81" w:rsidP="00140E81">
      <w:pPr>
        <w:rPr>
          <w:sz w:val="24"/>
          <w:szCs w:val="24"/>
          <w:lang w:val="en-IN"/>
        </w:rPr>
      </w:pPr>
      <w:r w:rsidRPr="005E6FD4">
        <w:rPr>
          <w:sz w:val="24"/>
          <w:szCs w:val="24"/>
          <w:lang w:val="en-IN"/>
        </w:rPr>
        <w:t xml:space="preserve">    # Get AI response</w:t>
      </w:r>
    </w:p>
    <w:p w14:paraId="10865321" w14:textId="77777777" w:rsidR="00140E81" w:rsidRPr="005E6FD4" w:rsidRDefault="00140E81" w:rsidP="00140E81">
      <w:pPr>
        <w:rPr>
          <w:sz w:val="24"/>
          <w:szCs w:val="24"/>
          <w:lang w:val="en-IN"/>
        </w:rPr>
      </w:pPr>
      <w:r w:rsidRPr="005E6FD4">
        <w:rPr>
          <w:sz w:val="24"/>
          <w:szCs w:val="24"/>
          <w:lang w:val="en-IN"/>
        </w:rPr>
        <w:t xml:space="preserve">    with st.spinner("Analyzing..."):</w:t>
      </w:r>
    </w:p>
    <w:p w14:paraId="0C2FD276" w14:textId="77777777" w:rsidR="00140E81" w:rsidRPr="005E6FD4" w:rsidRDefault="00140E81" w:rsidP="00140E81">
      <w:pPr>
        <w:rPr>
          <w:sz w:val="24"/>
          <w:szCs w:val="24"/>
          <w:lang w:val="en-IN"/>
        </w:rPr>
      </w:pPr>
      <w:r w:rsidRPr="005E6FD4">
        <w:rPr>
          <w:sz w:val="24"/>
          <w:szCs w:val="24"/>
          <w:lang w:val="en-IN"/>
        </w:rPr>
        <w:t xml:space="preserve">        response = st.session_state.agent.chat(query)</w:t>
      </w:r>
    </w:p>
    <w:p w14:paraId="21A9B88F" w14:textId="77777777" w:rsidR="00140E81" w:rsidRPr="005E6FD4" w:rsidRDefault="00140E81" w:rsidP="00140E81">
      <w:pPr>
        <w:rPr>
          <w:sz w:val="24"/>
          <w:szCs w:val="24"/>
          <w:lang w:val="en-IN"/>
        </w:rPr>
      </w:pPr>
      <w:r w:rsidRPr="005E6FD4">
        <w:rPr>
          <w:sz w:val="24"/>
          <w:szCs w:val="24"/>
          <w:lang w:val="en-IN"/>
        </w:rPr>
        <w:t xml:space="preserve">        st.session_state.chat_history.append({</w:t>
      </w:r>
    </w:p>
    <w:p w14:paraId="071A0890" w14:textId="77777777" w:rsidR="00140E81" w:rsidRPr="005E6FD4" w:rsidRDefault="00140E81" w:rsidP="00140E81">
      <w:pPr>
        <w:rPr>
          <w:sz w:val="24"/>
          <w:szCs w:val="24"/>
          <w:lang w:val="en-IN"/>
        </w:rPr>
      </w:pPr>
      <w:r w:rsidRPr="005E6FD4">
        <w:rPr>
          <w:sz w:val="24"/>
          <w:szCs w:val="24"/>
          <w:lang w:val="en-IN"/>
        </w:rPr>
        <w:t xml:space="preserve">            "role": "assistant",</w:t>
      </w:r>
    </w:p>
    <w:p w14:paraId="0CC74226" w14:textId="77777777" w:rsidR="00140E81" w:rsidRPr="005E6FD4" w:rsidRDefault="00140E81" w:rsidP="00140E81">
      <w:pPr>
        <w:rPr>
          <w:sz w:val="24"/>
          <w:szCs w:val="24"/>
          <w:lang w:val="en-IN"/>
        </w:rPr>
      </w:pPr>
      <w:r w:rsidRPr="005E6FD4">
        <w:rPr>
          <w:sz w:val="24"/>
          <w:szCs w:val="24"/>
          <w:lang w:val="en-IN"/>
        </w:rPr>
        <w:t xml:space="preserve">            "content": response["output"]</w:t>
      </w:r>
    </w:p>
    <w:p w14:paraId="53416A5E" w14:textId="77777777" w:rsidR="00140E81" w:rsidRPr="005E6FD4" w:rsidRDefault="00140E81" w:rsidP="00140E81">
      <w:pPr>
        <w:rPr>
          <w:sz w:val="24"/>
          <w:szCs w:val="24"/>
          <w:lang w:val="en-IN"/>
        </w:rPr>
      </w:pPr>
      <w:r w:rsidRPr="005E6FD4">
        <w:rPr>
          <w:sz w:val="24"/>
          <w:szCs w:val="24"/>
          <w:lang w:val="en-IN"/>
        </w:rPr>
        <w:t xml:space="preserve">        })</w:t>
      </w:r>
    </w:p>
    <w:p w14:paraId="198028EA" w14:textId="77777777" w:rsidR="00697F4B" w:rsidRPr="005E6FD4" w:rsidRDefault="00697F4B" w:rsidP="00140E81">
      <w:pPr>
        <w:rPr>
          <w:sz w:val="24"/>
          <w:szCs w:val="24"/>
          <w:lang w:val="en-IN"/>
        </w:rPr>
      </w:pPr>
    </w:p>
    <w:p w14:paraId="0F9A8BB1" w14:textId="77777777" w:rsidR="00140E81" w:rsidRDefault="00140E81" w:rsidP="00140E81">
      <w:pPr>
        <w:rPr>
          <w:b/>
          <w:bCs/>
          <w:sz w:val="28"/>
          <w:szCs w:val="28"/>
          <w:lang w:val="en-IN"/>
        </w:rPr>
      </w:pPr>
      <w:r w:rsidRPr="005E6FD4">
        <w:rPr>
          <w:b/>
          <w:bCs/>
          <w:sz w:val="28"/>
          <w:szCs w:val="28"/>
          <w:lang w:val="en-IN"/>
        </w:rPr>
        <w:t>5.2.7 Custom CSS Styling</w:t>
      </w:r>
    </w:p>
    <w:p w14:paraId="344E0CFD" w14:textId="77777777" w:rsidR="00F23193" w:rsidRPr="005E6FD4" w:rsidRDefault="00F23193" w:rsidP="00140E81">
      <w:pPr>
        <w:rPr>
          <w:sz w:val="28"/>
          <w:szCs w:val="28"/>
          <w:lang w:val="en-IN"/>
        </w:rPr>
      </w:pPr>
    </w:p>
    <w:p w14:paraId="36EDBC39" w14:textId="77777777" w:rsidR="00140E81" w:rsidRPr="005E6FD4" w:rsidRDefault="00140E81" w:rsidP="00140E81">
      <w:pPr>
        <w:rPr>
          <w:sz w:val="24"/>
          <w:szCs w:val="24"/>
          <w:lang w:val="en-IN"/>
        </w:rPr>
      </w:pPr>
      <w:r w:rsidRPr="005E6FD4">
        <w:rPr>
          <w:sz w:val="24"/>
          <w:szCs w:val="24"/>
          <w:lang w:val="en-IN"/>
        </w:rPr>
        <w:t>The custom CSS provides modern visual design:</w:t>
      </w:r>
    </w:p>
    <w:p w14:paraId="595AB604" w14:textId="77777777" w:rsidR="00140E81" w:rsidRPr="005E6FD4" w:rsidRDefault="00140E81" w:rsidP="00140E81">
      <w:pPr>
        <w:rPr>
          <w:b/>
          <w:bCs/>
          <w:sz w:val="24"/>
          <w:szCs w:val="24"/>
          <w:lang w:val="en-IN"/>
        </w:rPr>
      </w:pPr>
      <w:r w:rsidRPr="005E6FD4">
        <w:rPr>
          <w:b/>
          <w:bCs/>
          <w:sz w:val="24"/>
          <w:szCs w:val="24"/>
          <w:lang w:val="en-IN"/>
        </w:rPr>
        <w:t>CSS</w:t>
      </w:r>
    </w:p>
    <w:p w14:paraId="08059318" w14:textId="77777777" w:rsidR="00140E81" w:rsidRPr="005E6FD4" w:rsidRDefault="00140E81" w:rsidP="00140E81">
      <w:pPr>
        <w:rPr>
          <w:sz w:val="24"/>
          <w:szCs w:val="24"/>
          <w:lang w:val="en-IN"/>
        </w:rPr>
      </w:pPr>
      <w:r w:rsidRPr="005E6FD4">
        <w:rPr>
          <w:sz w:val="24"/>
          <w:szCs w:val="24"/>
          <w:lang w:val="en-IN"/>
        </w:rPr>
        <w:t>.main-header {</w:t>
      </w:r>
    </w:p>
    <w:p w14:paraId="58E8B8D0" w14:textId="77777777" w:rsidR="00140E81" w:rsidRPr="005E6FD4" w:rsidRDefault="00140E81" w:rsidP="00140E81">
      <w:pPr>
        <w:rPr>
          <w:sz w:val="24"/>
          <w:szCs w:val="24"/>
          <w:lang w:val="en-IN"/>
        </w:rPr>
      </w:pPr>
      <w:r w:rsidRPr="005E6FD4">
        <w:rPr>
          <w:sz w:val="24"/>
          <w:szCs w:val="24"/>
          <w:lang w:val="en-IN"/>
        </w:rPr>
        <w:t xml:space="preserve">    font-size: 3rem;</w:t>
      </w:r>
    </w:p>
    <w:p w14:paraId="7306ED22" w14:textId="77777777" w:rsidR="00140E81" w:rsidRPr="005E6FD4" w:rsidRDefault="00140E81" w:rsidP="00140E81">
      <w:pPr>
        <w:rPr>
          <w:sz w:val="24"/>
          <w:szCs w:val="24"/>
          <w:lang w:val="en-IN"/>
        </w:rPr>
      </w:pPr>
      <w:r w:rsidRPr="005E6FD4">
        <w:rPr>
          <w:sz w:val="24"/>
          <w:szCs w:val="24"/>
          <w:lang w:val="en-IN"/>
        </w:rPr>
        <w:t xml:space="preserve">    font-weight: 800;</w:t>
      </w:r>
    </w:p>
    <w:p w14:paraId="6BC42EEE" w14:textId="77777777" w:rsidR="00140E81" w:rsidRPr="005E6FD4" w:rsidRDefault="00140E81" w:rsidP="00140E81">
      <w:pPr>
        <w:rPr>
          <w:sz w:val="24"/>
          <w:szCs w:val="24"/>
          <w:lang w:val="en-IN"/>
        </w:rPr>
      </w:pPr>
      <w:r w:rsidRPr="005E6FD4">
        <w:rPr>
          <w:sz w:val="24"/>
          <w:szCs w:val="24"/>
          <w:lang w:val="en-IN"/>
        </w:rPr>
        <w:t xml:space="preserve">    background: linear-gradient(120deg, #00d4ff, #ff00ff);</w:t>
      </w:r>
    </w:p>
    <w:p w14:paraId="60494AC8" w14:textId="77777777" w:rsidR="00140E81" w:rsidRPr="005E6FD4" w:rsidRDefault="00140E81" w:rsidP="00140E81">
      <w:pPr>
        <w:rPr>
          <w:sz w:val="24"/>
          <w:szCs w:val="24"/>
          <w:lang w:val="en-IN"/>
        </w:rPr>
      </w:pPr>
      <w:r w:rsidRPr="005E6FD4">
        <w:rPr>
          <w:sz w:val="24"/>
          <w:szCs w:val="24"/>
          <w:lang w:val="en-IN"/>
        </w:rPr>
        <w:t xml:space="preserve">    -webkit-background-clip: text;</w:t>
      </w:r>
    </w:p>
    <w:p w14:paraId="76C6D144" w14:textId="77777777" w:rsidR="00140E81" w:rsidRPr="005E6FD4" w:rsidRDefault="00140E81" w:rsidP="00140E81">
      <w:pPr>
        <w:rPr>
          <w:sz w:val="24"/>
          <w:szCs w:val="24"/>
          <w:lang w:val="en-IN"/>
        </w:rPr>
      </w:pPr>
      <w:r w:rsidRPr="005E6FD4">
        <w:rPr>
          <w:sz w:val="24"/>
          <w:szCs w:val="24"/>
          <w:lang w:val="en-IN"/>
        </w:rPr>
        <w:t xml:space="preserve">    -webkit-text-fill-color: transparent;</w:t>
      </w:r>
    </w:p>
    <w:p w14:paraId="44570C26" w14:textId="77777777" w:rsidR="00140E81" w:rsidRPr="005E6FD4" w:rsidRDefault="00140E81" w:rsidP="00140E81">
      <w:pPr>
        <w:rPr>
          <w:sz w:val="24"/>
          <w:szCs w:val="24"/>
          <w:lang w:val="en-IN"/>
        </w:rPr>
      </w:pPr>
      <w:r w:rsidRPr="005E6FD4">
        <w:rPr>
          <w:sz w:val="24"/>
          <w:szCs w:val="24"/>
          <w:lang w:val="en-IN"/>
        </w:rPr>
        <w:t xml:space="preserve">    text-align: center;</w:t>
      </w:r>
    </w:p>
    <w:p w14:paraId="5A79DDC0" w14:textId="77777777" w:rsidR="00140E81" w:rsidRPr="005E6FD4" w:rsidRDefault="00140E81" w:rsidP="00140E81">
      <w:pPr>
        <w:rPr>
          <w:sz w:val="24"/>
          <w:szCs w:val="24"/>
          <w:lang w:val="en-IN"/>
        </w:rPr>
      </w:pPr>
      <w:r w:rsidRPr="005E6FD4">
        <w:rPr>
          <w:sz w:val="24"/>
          <w:szCs w:val="24"/>
          <w:lang w:val="en-IN"/>
        </w:rPr>
        <w:t>}</w:t>
      </w:r>
    </w:p>
    <w:p w14:paraId="103D07B0" w14:textId="77777777" w:rsidR="00140E81" w:rsidRPr="005E6FD4" w:rsidRDefault="00140E81" w:rsidP="00140E81">
      <w:pPr>
        <w:rPr>
          <w:sz w:val="24"/>
          <w:szCs w:val="24"/>
          <w:lang w:val="en-IN"/>
        </w:rPr>
      </w:pPr>
    </w:p>
    <w:p w14:paraId="105CA4DC" w14:textId="77777777" w:rsidR="00140E81" w:rsidRPr="005E6FD4" w:rsidRDefault="00140E81" w:rsidP="00140E81">
      <w:pPr>
        <w:rPr>
          <w:sz w:val="24"/>
          <w:szCs w:val="24"/>
          <w:lang w:val="en-IN"/>
        </w:rPr>
      </w:pPr>
      <w:r w:rsidRPr="005E6FD4">
        <w:rPr>
          <w:sz w:val="24"/>
          <w:szCs w:val="24"/>
          <w:lang w:val="en-IN"/>
        </w:rPr>
        <w:t>.user-bubble {</w:t>
      </w:r>
    </w:p>
    <w:p w14:paraId="4D2D4F0F" w14:textId="77777777" w:rsidR="00140E81" w:rsidRPr="005E6FD4" w:rsidRDefault="00140E81" w:rsidP="00140E81">
      <w:pPr>
        <w:rPr>
          <w:sz w:val="24"/>
          <w:szCs w:val="24"/>
          <w:lang w:val="en-IN"/>
        </w:rPr>
      </w:pPr>
      <w:r w:rsidRPr="005E6FD4">
        <w:rPr>
          <w:sz w:val="24"/>
          <w:szCs w:val="24"/>
          <w:lang w:val="en-IN"/>
        </w:rPr>
        <w:t xml:space="preserve">    background: linear-gradient(135deg, #667eea, #764ba2);</w:t>
      </w:r>
    </w:p>
    <w:p w14:paraId="5E3EC2B2" w14:textId="77777777" w:rsidR="00140E81" w:rsidRPr="005E6FD4" w:rsidRDefault="00140E81" w:rsidP="00140E81">
      <w:pPr>
        <w:rPr>
          <w:sz w:val="24"/>
          <w:szCs w:val="24"/>
          <w:lang w:val="en-IN"/>
        </w:rPr>
      </w:pPr>
      <w:r w:rsidRPr="005E6FD4">
        <w:rPr>
          <w:sz w:val="24"/>
          <w:szCs w:val="24"/>
          <w:lang w:val="en-IN"/>
        </w:rPr>
        <w:t xml:space="preserve">    color: white;</w:t>
      </w:r>
    </w:p>
    <w:p w14:paraId="28C0151C" w14:textId="77777777" w:rsidR="00140E81" w:rsidRPr="005E6FD4" w:rsidRDefault="00140E81" w:rsidP="00140E81">
      <w:pPr>
        <w:rPr>
          <w:sz w:val="24"/>
          <w:szCs w:val="24"/>
          <w:lang w:val="en-IN"/>
        </w:rPr>
      </w:pPr>
      <w:r w:rsidRPr="005E6FD4">
        <w:rPr>
          <w:sz w:val="24"/>
          <w:szCs w:val="24"/>
          <w:lang w:val="en-IN"/>
        </w:rPr>
        <w:lastRenderedPageBreak/>
        <w:t xml:space="preserve">    padding: 12px 18px;</w:t>
      </w:r>
    </w:p>
    <w:p w14:paraId="6BF6A2F8" w14:textId="77777777" w:rsidR="00140E81" w:rsidRPr="005E6FD4" w:rsidRDefault="00140E81" w:rsidP="00140E81">
      <w:pPr>
        <w:rPr>
          <w:sz w:val="24"/>
          <w:szCs w:val="24"/>
          <w:lang w:val="en-IN"/>
        </w:rPr>
      </w:pPr>
      <w:r w:rsidRPr="005E6FD4">
        <w:rPr>
          <w:sz w:val="24"/>
          <w:szCs w:val="24"/>
          <w:lang w:val="en-IN"/>
        </w:rPr>
        <w:t xml:space="preserve">    border-radius: 20px 20px 5px 20px;</w:t>
      </w:r>
    </w:p>
    <w:p w14:paraId="6FD6EF17" w14:textId="77777777" w:rsidR="00140E81" w:rsidRPr="005E6FD4" w:rsidRDefault="00140E81" w:rsidP="00140E81">
      <w:pPr>
        <w:rPr>
          <w:sz w:val="24"/>
          <w:szCs w:val="24"/>
          <w:lang w:val="en-IN"/>
        </w:rPr>
      </w:pPr>
      <w:r w:rsidRPr="005E6FD4">
        <w:rPr>
          <w:sz w:val="24"/>
          <w:szCs w:val="24"/>
          <w:lang w:val="en-IN"/>
        </w:rPr>
        <w:t xml:space="preserve">    box-shadow: 0 4px 15px rgba(102, 126, 234, 0.4);</w:t>
      </w:r>
    </w:p>
    <w:p w14:paraId="239F2DE2" w14:textId="77777777" w:rsidR="00140E81" w:rsidRPr="005E6FD4" w:rsidRDefault="00140E81" w:rsidP="00140E81">
      <w:pPr>
        <w:rPr>
          <w:sz w:val="24"/>
          <w:szCs w:val="24"/>
          <w:lang w:val="en-IN"/>
        </w:rPr>
      </w:pPr>
      <w:r w:rsidRPr="005E6FD4">
        <w:rPr>
          <w:sz w:val="24"/>
          <w:szCs w:val="24"/>
          <w:lang w:val="en-IN"/>
        </w:rPr>
        <w:t>}</w:t>
      </w:r>
    </w:p>
    <w:p w14:paraId="2CAFF991" w14:textId="77777777" w:rsidR="00140E81" w:rsidRPr="005E6FD4" w:rsidRDefault="00140E81" w:rsidP="00140E81">
      <w:pPr>
        <w:rPr>
          <w:sz w:val="24"/>
          <w:szCs w:val="24"/>
          <w:lang w:val="en-IN"/>
        </w:rPr>
      </w:pPr>
    </w:p>
    <w:p w14:paraId="7605E792" w14:textId="77777777" w:rsidR="00140E81" w:rsidRPr="005E6FD4" w:rsidRDefault="00140E81" w:rsidP="00140E81">
      <w:pPr>
        <w:rPr>
          <w:sz w:val="24"/>
          <w:szCs w:val="24"/>
          <w:lang w:val="en-IN"/>
        </w:rPr>
      </w:pPr>
      <w:r w:rsidRPr="005E6FD4">
        <w:rPr>
          <w:sz w:val="24"/>
          <w:szCs w:val="24"/>
          <w:lang w:val="en-IN"/>
        </w:rPr>
        <w:t>.ai-bubble {</w:t>
      </w:r>
    </w:p>
    <w:p w14:paraId="5B91B935" w14:textId="77777777" w:rsidR="00140E81" w:rsidRPr="005E6FD4" w:rsidRDefault="00140E81" w:rsidP="00140E81">
      <w:pPr>
        <w:rPr>
          <w:sz w:val="24"/>
          <w:szCs w:val="24"/>
          <w:lang w:val="en-IN"/>
        </w:rPr>
      </w:pPr>
      <w:r w:rsidRPr="005E6FD4">
        <w:rPr>
          <w:sz w:val="24"/>
          <w:szCs w:val="24"/>
          <w:lang w:val="en-IN"/>
        </w:rPr>
        <w:t xml:space="preserve">    background: linear-gradient(135deg, #00d4ff, #00ff88);</w:t>
      </w:r>
    </w:p>
    <w:p w14:paraId="007B1920" w14:textId="77777777" w:rsidR="00140E81" w:rsidRPr="005E6FD4" w:rsidRDefault="00140E81" w:rsidP="00140E81">
      <w:pPr>
        <w:rPr>
          <w:sz w:val="24"/>
          <w:szCs w:val="24"/>
          <w:lang w:val="en-IN"/>
        </w:rPr>
      </w:pPr>
      <w:r w:rsidRPr="005E6FD4">
        <w:rPr>
          <w:sz w:val="24"/>
          <w:szCs w:val="24"/>
          <w:lang w:val="en-IN"/>
        </w:rPr>
        <w:t xml:space="preserve">    color: white;</w:t>
      </w:r>
    </w:p>
    <w:p w14:paraId="0D7F7F33" w14:textId="77777777" w:rsidR="00140E81" w:rsidRPr="005E6FD4" w:rsidRDefault="00140E81" w:rsidP="00140E81">
      <w:pPr>
        <w:rPr>
          <w:sz w:val="24"/>
          <w:szCs w:val="24"/>
          <w:lang w:val="en-IN"/>
        </w:rPr>
      </w:pPr>
      <w:r w:rsidRPr="005E6FD4">
        <w:rPr>
          <w:sz w:val="24"/>
          <w:szCs w:val="24"/>
          <w:lang w:val="en-IN"/>
        </w:rPr>
        <w:t xml:space="preserve">    padding: 12px 18px;</w:t>
      </w:r>
    </w:p>
    <w:p w14:paraId="6F3F7F33" w14:textId="77777777" w:rsidR="00140E81" w:rsidRPr="005E6FD4" w:rsidRDefault="00140E81" w:rsidP="00140E81">
      <w:pPr>
        <w:rPr>
          <w:sz w:val="24"/>
          <w:szCs w:val="24"/>
          <w:lang w:val="en-IN"/>
        </w:rPr>
      </w:pPr>
      <w:r w:rsidRPr="005E6FD4">
        <w:rPr>
          <w:sz w:val="24"/>
          <w:szCs w:val="24"/>
          <w:lang w:val="en-IN"/>
        </w:rPr>
        <w:t xml:space="preserve">    border-radius: 20px 20px 20px 5px;</w:t>
      </w:r>
    </w:p>
    <w:p w14:paraId="71FFAB4B" w14:textId="77777777" w:rsidR="00140E81" w:rsidRPr="005E6FD4" w:rsidRDefault="00140E81" w:rsidP="00140E81">
      <w:pPr>
        <w:rPr>
          <w:sz w:val="24"/>
          <w:szCs w:val="24"/>
          <w:lang w:val="en-IN"/>
        </w:rPr>
      </w:pPr>
      <w:r w:rsidRPr="005E6FD4">
        <w:rPr>
          <w:sz w:val="24"/>
          <w:szCs w:val="24"/>
          <w:lang w:val="en-IN"/>
        </w:rPr>
        <w:t xml:space="preserve">    box-shadow: 0 4px 15px rgba(0, 212, 255, 0.4);</w:t>
      </w:r>
    </w:p>
    <w:p w14:paraId="785B43B8" w14:textId="77777777" w:rsidR="00140E81" w:rsidRPr="005E6FD4" w:rsidRDefault="00140E81" w:rsidP="00140E81">
      <w:pPr>
        <w:rPr>
          <w:sz w:val="24"/>
          <w:szCs w:val="24"/>
          <w:lang w:val="en-IN"/>
        </w:rPr>
      </w:pPr>
      <w:r w:rsidRPr="005E6FD4">
        <w:rPr>
          <w:sz w:val="24"/>
          <w:szCs w:val="24"/>
          <w:lang w:val="en-IN"/>
        </w:rPr>
        <w:t>}</w:t>
      </w:r>
    </w:p>
    <w:p w14:paraId="0F7F2E4A" w14:textId="77777777" w:rsidR="00697F4B" w:rsidRDefault="00697F4B" w:rsidP="00140E81">
      <w:pPr>
        <w:rPr>
          <w:sz w:val="24"/>
          <w:szCs w:val="24"/>
          <w:lang w:val="en-IN"/>
        </w:rPr>
      </w:pPr>
    </w:p>
    <w:p w14:paraId="637B40E3" w14:textId="77777777" w:rsidR="00DA6E6E" w:rsidRPr="005E6FD4" w:rsidRDefault="00DA6E6E" w:rsidP="00140E81">
      <w:pPr>
        <w:rPr>
          <w:sz w:val="24"/>
          <w:szCs w:val="24"/>
          <w:lang w:val="en-IN"/>
        </w:rPr>
      </w:pPr>
    </w:p>
    <w:p w14:paraId="6041E433" w14:textId="77777777" w:rsidR="00140E81" w:rsidRDefault="00140E81" w:rsidP="00140E81">
      <w:pPr>
        <w:rPr>
          <w:b/>
          <w:bCs/>
          <w:sz w:val="28"/>
          <w:szCs w:val="28"/>
          <w:lang w:val="en-IN"/>
        </w:rPr>
      </w:pPr>
      <w:r w:rsidRPr="005E6FD4">
        <w:rPr>
          <w:b/>
          <w:bCs/>
          <w:sz w:val="28"/>
          <w:szCs w:val="28"/>
          <w:lang w:val="en-IN"/>
        </w:rPr>
        <w:t>5.3 Implementation Status</w:t>
      </w:r>
    </w:p>
    <w:p w14:paraId="27E3EF1E" w14:textId="77777777" w:rsidR="00F23193" w:rsidRPr="005E6FD4" w:rsidRDefault="00F23193" w:rsidP="00140E81">
      <w:pPr>
        <w:rPr>
          <w:b/>
          <w:bCs/>
          <w:sz w:val="28"/>
          <w:szCs w:val="28"/>
          <w:lang w:val="en-IN"/>
        </w:rPr>
      </w:pPr>
    </w:p>
    <w:p w14:paraId="5ADC6A31" w14:textId="77777777" w:rsidR="00140E81" w:rsidRPr="005E6FD4" w:rsidRDefault="00140E81" w:rsidP="00140E81">
      <w:pPr>
        <w:rPr>
          <w:sz w:val="24"/>
          <w:szCs w:val="24"/>
          <w:lang w:val="en-IN"/>
        </w:rPr>
      </w:pPr>
      <w:r w:rsidRPr="005E6FD4">
        <w:rPr>
          <w:sz w:val="24"/>
          <w:szCs w:val="24"/>
          <w:lang w:val="en-IN"/>
        </w:rPr>
        <w:t>The current implementation status of the project is summarized in </w:t>
      </w:r>
      <w:r w:rsidRPr="005E6FD4">
        <w:rPr>
          <w:b/>
          <w:bCs/>
          <w:sz w:val="24"/>
          <w:szCs w:val="24"/>
          <w:lang w:val="en-IN"/>
        </w:rPr>
        <w:t>Table 5.1</w:t>
      </w:r>
      <w:r w:rsidRPr="005E6FD4">
        <w:rPr>
          <w:sz w:val="24"/>
          <w:szCs w:val="24"/>
          <w:lang w:val="en-IN"/>
        </w:rPr>
        <w:t>, which provides a comprehensive view of completed, in-progress, and planned features.</w:t>
      </w:r>
    </w:p>
    <w:p w14:paraId="5CA31A0F" w14:textId="77777777" w:rsidR="00697F4B" w:rsidRPr="005E6FD4" w:rsidRDefault="00697F4B" w:rsidP="00140E81">
      <w:pPr>
        <w:rPr>
          <w:b/>
          <w:bCs/>
          <w:sz w:val="24"/>
          <w:szCs w:val="24"/>
          <w:lang w:val="en-IN"/>
        </w:rPr>
      </w:pPr>
    </w:p>
    <w:p w14:paraId="2119E7EB" w14:textId="1D1F80F6" w:rsidR="00140E81" w:rsidRPr="005E6FD4" w:rsidRDefault="00140E81" w:rsidP="00140E81">
      <w:pPr>
        <w:rPr>
          <w:b/>
          <w:bCs/>
          <w:sz w:val="28"/>
          <w:szCs w:val="28"/>
          <w:lang w:val="en-IN"/>
        </w:rPr>
      </w:pPr>
      <w:r w:rsidRPr="005E6FD4">
        <w:rPr>
          <w:b/>
          <w:bCs/>
          <w:sz w:val="28"/>
          <w:szCs w:val="28"/>
          <w:lang w:val="en-IN"/>
        </w:rPr>
        <w:t>Table 5.1: Current Implementation Status</w:t>
      </w:r>
    </w:p>
    <w:p w14:paraId="4C21A303" w14:textId="77777777" w:rsidR="00697F4B" w:rsidRPr="005E6FD4" w:rsidRDefault="00697F4B" w:rsidP="00140E81">
      <w:pPr>
        <w:rPr>
          <w:sz w:val="28"/>
          <w:szCs w:val="28"/>
          <w:lang w:val="en-IN"/>
        </w:rPr>
      </w:pPr>
    </w:p>
    <w:tbl>
      <w:tblPr>
        <w:tblStyle w:val="TableGrid"/>
        <w:tblW w:w="9360" w:type="dxa"/>
        <w:tblLook w:val="04A0" w:firstRow="1" w:lastRow="0" w:firstColumn="1" w:lastColumn="0" w:noHBand="0" w:noVBand="1"/>
      </w:tblPr>
      <w:tblGrid>
        <w:gridCol w:w="2934"/>
        <w:gridCol w:w="1553"/>
        <w:gridCol w:w="4873"/>
      </w:tblGrid>
      <w:tr w:rsidR="00140E81" w:rsidRPr="005E6FD4" w14:paraId="45E6BEAA" w14:textId="77777777" w:rsidTr="004D6214">
        <w:tc>
          <w:tcPr>
            <w:tcW w:w="0" w:type="auto"/>
            <w:noWrap/>
            <w:hideMark/>
          </w:tcPr>
          <w:p w14:paraId="79E2E6C7" w14:textId="77777777" w:rsidR="00140E81" w:rsidRPr="005E6FD4" w:rsidRDefault="00140E81" w:rsidP="001432B6">
            <w:pPr>
              <w:rPr>
                <w:b/>
                <w:bCs/>
                <w:sz w:val="24"/>
                <w:szCs w:val="24"/>
                <w:lang w:val="en-IN"/>
              </w:rPr>
            </w:pPr>
            <w:r w:rsidRPr="005E6FD4">
              <w:rPr>
                <w:b/>
                <w:bCs/>
                <w:sz w:val="24"/>
                <w:szCs w:val="24"/>
                <w:lang w:val="en-IN"/>
              </w:rPr>
              <w:t>Module / Feature</w:t>
            </w:r>
          </w:p>
        </w:tc>
        <w:tc>
          <w:tcPr>
            <w:tcW w:w="0" w:type="auto"/>
            <w:noWrap/>
            <w:hideMark/>
          </w:tcPr>
          <w:p w14:paraId="10BC5A48" w14:textId="77777777" w:rsidR="00140E81" w:rsidRPr="005E6FD4" w:rsidRDefault="00140E81" w:rsidP="001432B6">
            <w:pPr>
              <w:rPr>
                <w:b/>
                <w:bCs/>
                <w:sz w:val="24"/>
                <w:szCs w:val="24"/>
                <w:lang w:val="en-IN"/>
              </w:rPr>
            </w:pPr>
            <w:r w:rsidRPr="005E6FD4">
              <w:rPr>
                <w:b/>
                <w:bCs/>
                <w:sz w:val="24"/>
                <w:szCs w:val="24"/>
                <w:lang w:val="en-IN"/>
              </w:rPr>
              <w:t>Status</w:t>
            </w:r>
          </w:p>
        </w:tc>
        <w:tc>
          <w:tcPr>
            <w:tcW w:w="0" w:type="auto"/>
            <w:noWrap/>
            <w:hideMark/>
          </w:tcPr>
          <w:p w14:paraId="24E0248B" w14:textId="77777777" w:rsidR="00140E81" w:rsidRPr="005E6FD4" w:rsidRDefault="00140E81" w:rsidP="001432B6">
            <w:pPr>
              <w:rPr>
                <w:b/>
                <w:bCs/>
                <w:sz w:val="24"/>
                <w:szCs w:val="24"/>
                <w:lang w:val="en-IN"/>
              </w:rPr>
            </w:pPr>
            <w:r w:rsidRPr="005E6FD4">
              <w:rPr>
                <w:b/>
                <w:bCs/>
                <w:sz w:val="24"/>
                <w:szCs w:val="24"/>
                <w:lang w:val="en-IN"/>
              </w:rPr>
              <w:t>Description</w:t>
            </w:r>
          </w:p>
        </w:tc>
      </w:tr>
      <w:tr w:rsidR="00140E81" w:rsidRPr="005E6FD4" w14:paraId="4AE057D4" w14:textId="77777777" w:rsidTr="004D6214">
        <w:tc>
          <w:tcPr>
            <w:tcW w:w="0" w:type="auto"/>
            <w:hideMark/>
          </w:tcPr>
          <w:p w14:paraId="402D5540" w14:textId="77777777" w:rsidR="00140E81" w:rsidRPr="005E6FD4" w:rsidRDefault="00140E81" w:rsidP="001432B6">
            <w:pPr>
              <w:rPr>
                <w:sz w:val="24"/>
                <w:szCs w:val="24"/>
                <w:lang w:val="en-IN"/>
              </w:rPr>
            </w:pPr>
            <w:r w:rsidRPr="005E6FD4">
              <w:rPr>
                <w:sz w:val="24"/>
                <w:szCs w:val="24"/>
                <w:lang w:val="en-IN"/>
              </w:rPr>
              <w:t>Project Setup</w:t>
            </w:r>
          </w:p>
        </w:tc>
        <w:tc>
          <w:tcPr>
            <w:tcW w:w="0" w:type="auto"/>
            <w:hideMark/>
          </w:tcPr>
          <w:p w14:paraId="262C5BC2"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0EC8DD59" w14:textId="77777777" w:rsidR="00140E81" w:rsidRPr="005E6FD4" w:rsidRDefault="00140E81" w:rsidP="001432B6">
            <w:pPr>
              <w:rPr>
                <w:sz w:val="24"/>
                <w:szCs w:val="24"/>
                <w:lang w:val="en-IN"/>
              </w:rPr>
            </w:pPr>
            <w:r w:rsidRPr="005E6FD4">
              <w:rPr>
                <w:sz w:val="24"/>
                <w:szCs w:val="24"/>
                <w:lang w:val="en-IN"/>
              </w:rPr>
              <w:t>Virtual environment, dependencies installed</w:t>
            </w:r>
          </w:p>
        </w:tc>
      </w:tr>
      <w:tr w:rsidR="00140E81" w:rsidRPr="005E6FD4" w14:paraId="6841907D" w14:textId="77777777" w:rsidTr="004D6214">
        <w:tc>
          <w:tcPr>
            <w:tcW w:w="0" w:type="auto"/>
            <w:hideMark/>
          </w:tcPr>
          <w:p w14:paraId="1B963835" w14:textId="77777777" w:rsidR="00140E81" w:rsidRPr="005E6FD4" w:rsidRDefault="00140E81" w:rsidP="001432B6">
            <w:pPr>
              <w:rPr>
                <w:sz w:val="24"/>
                <w:szCs w:val="24"/>
                <w:lang w:val="en-IN"/>
              </w:rPr>
            </w:pPr>
            <w:r w:rsidRPr="005E6FD4">
              <w:rPr>
                <w:sz w:val="24"/>
                <w:szCs w:val="24"/>
                <w:lang w:val="en-IN"/>
              </w:rPr>
              <w:t>Google Gemini Integration</w:t>
            </w:r>
          </w:p>
        </w:tc>
        <w:tc>
          <w:tcPr>
            <w:tcW w:w="0" w:type="auto"/>
            <w:hideMark/>
          </w:tcPr>
          <w:p w14:paraId="6CF71B13"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5ED68F3A" w14:textId="77777777" w:rsidR="00140E81" w:rsidRPr="005E6FD4" w:rsidRDefault="00140E81" w:rsidP="001432B6">
            <w:pPr>
              <w:rPr>
                <w:sz w:val="24"/>
                <w:szCs w:val="24"/>
                <w:lang w:val="en-IN"/>
              </w:rPr>
            </w:pPr>
            <w:r w:rsidRPr="005E6FD4">
              <w:rPr>
                <w:sz w:val="24"/>
                <w:szCs w:val="24"/>
                <w:lang w:val="en-IN"/>
              </w:rPr>
              <w:t>API connection working with multiple models</w:t>
            </w:r>
          </w:p>
        </w:tc>
      </w:tr>
      <w:tr w:rsidR="00140E81" w:rsidRPr="005E6FD4" w14:paraId="0CE57C6F" w14:textId="77777777" w:rsidTr="004D6214">
        <w:tc>
          <w:tcPr>
            <w:tcW w:w="0" w:type="auto"/>
            <w:hideMark/>
          </w:tcPr>
          <w:p w14:paraId="3651053F" w14:textId="77777777" w:rsidR="00140E81" w:rsidRPr="005E6FD4" w:rsidRDefault="00140E81" w:rsidP="001432B6">
            <w:pPr>
              <w:rPr>
                <w:sz w:val="24"/>
                <w:szCs w:val="24"/>
                <w:lang w:val="en-IN"/>
              </w:rPr>
            </w:pPr>
            <w:r w:rsidRPr="005E6FD4">
              <w:rPr>
                <w:sz w:val="24"/>
                <w:szCs w:val="24"/>
                <w:lang w:val="en-IN"/>
              </w:rPr>
              <w:t>LangChain Integration</w:t>
            </w:r>
          </w:p>
        </w:tc>
        <w:tc>
          <w:tcPr>
            <w:tcW w:w="0" w:type="auto"/>
            <w:hideMark/>
          </w:tcPr>
          <w:p w14:paraId="5D4302B3"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6ECB6B6F" w14:textId="77777777" w:rsidR="00140E81" w:rsidRPr="005E6FD4" w:rsidRDefault="00140E81" w:rsidP="001432B6">
            <w:pPr>
              <w:rPr>
                <w:sz w:val="24"/>
                <w:szCs w:val="24"/>
                <w:lang w:val="en-IN"/>
              </w:rPr>
            </w:pPr>
            <w:r w:rsidRPr="005E6FD4">
              <w:rPr>
                <w:sz w:val="24"/>
                <w:szCs w:val="24"/>
                <w:lang w:val="en-IN"/>
              </w:rPr>
              <w:t>Agent framework integrated successfully</w:t>
            </w:r>
          </w:p>
        </w:tc>
      </w:tr>
      <w:tr w:rsidR="00140E81" w:rsidRPr="005E6FD4" w14:paraId="5BC37A06" w14:textId="77777777" w:rsidTr="004D6214">
        <w:tc>
          <w:tcPr>
            <w:tcW w:w="0" w:type="auto"/>
            <w:hideMark/>
          </w:tcPr>
          <w:p w14:paraId="5AE37295" w14:textId="77777777" w:rsidR="00140E81" w:rsidRPr="005E6FD4" w:rsidRDefault="00140E81" w:rsidP="001432B6">
            <w:pPr>
              <w:rPr>
                <w:sz w:val="24"/>
                <w:szCs w:val="24"/>
                <w:lang w:val="en-IN"/>
              </w:rPr>
            </w:pPr>
            <w:r w:rsidRPr="005E6FD4">
              <w:rPr>
                <w:sz w:val="24"/>
                <w:szCs w:val="24"/>
                <w:lang w:val="en-IN"/>
              </w:rPr>
              <w:t>CSV File Upload</w:t>
            </w:r>
          </w:p>
        </w:tc>
        <w:tc>
          <w:tcPr>
            <w:tcW w:w="0" w:type="auto"/>
            <w:hideMark/>
          </w:tcPr>
          <w:p w14:paraId="62AFAA2C"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08205758" w14:textId="77777777" w:rsidR="00140E81" w:rsidRPr="005E6FD4" w:rsidRDefault="00140E81" w:rsidP="001432B6">
            <w:pPr>
              <w:rPr>
                <w:sz w:val="24"/>
                <w:szCs w:val="24"/>
                <w:lang w:val="en-IN"/>
              </w:rPr>
            </w:pPr>
            <w:r w:rsidRPr="005E6FD4">
              <w:rPr>
                <w:sz w:val="24"/>
                <w:szCs w:val="24"/>
                <w:lang w:val="en-IN"/>
              </w:rPr>
              <w:t>File upload and validation working</w:t>
            </w:r>
          </w:p>
        </w:tc>
      </w:tr>
      <w:tr w:rsidR="00140E81" w:rsidRPr="005E6FD4" w14:paraId="630284BD" w14:textId="77777777" w:rsidTr="004D6214">
        <w:tc>
          <w:tcPr>
            <w:tcW w:w="0" w:type="auto"/>
            <w:hideMark/>
          </w:tcPr>
          <w:p w14:paraId="752D14B7" w14:textId="77777777" w:rsidR="00140E81" w:rsidRPr="005E6FD4" w:rsidRDefault="00140E81" w:rsidP="001432B6">
            <w:pPr>
              <w:rPr>
                <w:sz w:val="24"/>
                <w:szCs w:val="24"/>
                <w:lang w:val="en-IN"/>
              </w:rPr>
            </w:pPr>
            <w:r w:rsidRPr="005E6FD4">
              <w:rPr>
                <w:sz w:val="24"/>
                <w:szCs w:val="24"/>
                <w:lang w:val="en-IN"/>
              </w:rPr>
              <w:t>Data Profiling</w:t>
            </w:r>
          </w:p>
        </w:tc>
        <w:tc>
          <w:tcPr>
            <w:tcW w:w="0" w:type="auto"/>
            <w:hideMark/>
          </w:tcPr>
          <w:p w14:paraId="5D8096D5"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29274804" w14:textId="77777777" w:rsidR="00140E81" w:rsidRPr="005E6FD4" w:rsidRDefault="00140E81" w:rsidP="001432B6">
            <w:pPr>
              <w:rPr>
                <w:sz w:val="24"/>
                <w:szCs w:val="24"/>
                <w:lang w:val="en-IN"/>
              </w:rPr>
            </w:pPr>
            <w:r w:rsidRPr="005E6FD4">
              <w:rPr>
                <w:sz w:val="24"/>
                <w:szCs w:val="24"/>
                <w:lang w:val="en-IN"/>
              </w:rPr>
              <w:t>Auto-detection of types, nulls, stats</w:t>
            </w:r>
          </w:p>
        </w:tc>
      </w:tr>
      <w:tr w:rsidR="00140E81" w:rsidRPr="005E6FD4" w14:paraId="4DB309DC" w14:textId="77777777" w:rsidTr="004D6214">
        <w:tc>
          <w:tcPr>
            <w:tcW w:w="0" w:type="auto"/>
            <w:hideMark/>
          </w:tcPr>
          <w:p w14:paraId="72AB24D8" w14:textId="77777777" w:rsidR="00140E81" w:rsidRPr="005E6FD4" w:rsidRDefault="00140E81" w:rsidP="001432B6">
            <w:pPr>
              <w:rPr>
                <w:sz w:val="24"/>
                <w:szCs w:val="24"/>
                <w:lang w:val="en-IN"/>
              </w:rPr>
            </w:pPr>
            <w:r w:rsidRPr="005E6FD4">
              <w:rPr>
                <w:sz w:val="24"/>
                <w:szCs w:val="24"/>
                <w:lang w:val="en-IN"/>
              </w:rPr>
              <w:t>Chat Interface</w:t>
            </w:r>
          </w:p>
        </w:tc>
        <w:tc>
          <w:tcPr>
            <w:tcW w:w="0" w:type="auto"/>
            <w:hideMark/>
          </w:tcPr>
          <w:p w14:paraId="2AB158AC"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70A38F08" w14:textId="77777777" w:rsidR="00140E81" w:rsidRPr="005E6FD4" w:rsidRDefault="00140E81" w:rsidP="001432B6">
            <w:pPr>
              <w:rPr>
                <w:sz w:val="24"/>
                <w:szCs w:val="24"/>
                <w:lang w:val="en-IN"/>
              </w:rPr>
            </w:pPr>
            <w:r w:rsidRPr="005E6FD4">
              <w:rPr>
                <w:sz w:val="24"/>
                <w:szCs w:val="24"/>
                <w:lang w:val="en-IN"/>
              </w:rPr>
              <w:t>Conversational AI fully functional</w:t>
            </w:r>
          </w:p>
        </w:tc>
      </w:tr>
      <w:tr w:rsidR="00140E81" w:rsidRPr="005E6FD4" w14:paraId="592725DA" w14:textId="77777777" w:rsidTr="004D6214">
        <w:tc>
          <w:tcPr>
            <w:tcW w:w="0" w:type="auto"/>
            <w:hideMark/>
          </w:tcPr>
          <w:p w14:paraId="688E22BF" w14:textId="77777777" w:rsidR="00140E81" w:rsidRPr="005E6FD4" w:rsidRDefault="00140E81" w:rsidP="001432B6">
            <w:pPr>
              <w:rPr>
                <w:sz w:val="24"/>
                <w:szCs w:val="24"/>
                <w:lang w:val="en-IN"/>
              </w:rPr>
            </w:pPr>
            <w:r w:rsidRPr="005E6FD4">
              <w:rPr>
                <w:sz w:val="24"/>
                <w:szCs w:val="24"/>
                <w:lang w:val="en-IN"/>
              </w:rPr>
              <w:t>Custom UI Styling</w:t>
            </w:r>
          </w:p>
        </w:tc>
        <w:tc>
          <w:tcPr>
            <w:tcW w:w="0" w:type="auto"/>
            <w:hideMark/>
          </w:tcPr>
          <w:p w14:paraId="2FD7F3D2"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0AB1917D" w14:textId="77777777" w:rsidR="00140E81" w:rsidRPr="005E6FD4" w:rsidRDefault="00140E81" w:rsidP="001432B6">
            <w:pPr>
              <w:rPr>
                <w:sz w:val="24"/>
                <w:szCs w:val="24"/>
                <w:lang w:val="en-IN"/>
              </w:rPr>
            </w:pPr>
            <w:r w:rsidRPr="005E6FD4">
              <w:rPr>
                <w:sz w:val="24"/>
                <w:szCs w:val="24"/>
                <w:lang w:val="en-IN"/>
              </w:rPr>
              <w:t>Modern CSS-based interface implemented</w:t>
            </w:r>
          </w:p>
        </w:tc>
      </w:tr>
      <w:tr w:rsidR="00140E81" w:rsidRPr="005E6FD4" w14:paraId="4CEA4C19" w14:textId="77777777" w:rsidTr="004D6214">
        <w:tc>
          <w:tcPr>
            <w:tcW w:w="0" w:type="auto"/>
            <w:hideMark/>
          </w:tcPr>
          <w:p w14:paraId="4DE3F3F0" w14:textId="77777777" w:rsidR="00140E81" w:rsidRPr="005E6FD4" w:rsidRDefault="00140E81" w:rsidP="001432B6">
            <w:pPr>
              <w:rPr>
                <w:sz w:val="24"/>
                <w:szCs w:val="24"/>
                <w:lang w:val="en-IN"/>
              </w:rPr>
            </w:pPr>
            <w:r w:rsidRPr="005E6FD4">
              <w:rPr>
                <w:sz w:val="24"/>
                <w:szCs w:val="24"/>
                <w:lang w:val="en-IN"/>
              </w:rPr>
              <w:t>Quick Actions</w:t>
            </w:r>
          </w:p>
        </w:tc>
        <w:tc>
          <w:tcPr>
            <w:tcW w:w="0" w:type="auto"/>
            <w:hideMark/>
          </w:tcPr>
          <w:p w14:paraId="3D120C90"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7878CA00" w14:textId="77777777" w:rsidR="00140E81" w:rsidRPr="005E6FD4" w:rsidRDefault="00140E81" w:rsidP="001432B6">
            <w:pPr>
              <w:rPr>
                <w:sz w:val="24"/>
                <w:szCs w:val="24"/>
                <w:lang w:val="en-IN"/>
              </w:rPr>
            </w:pPr>
            <w:r w:rsidRPr="005E6FD4">
              <w:rPr>
                <w:sz w:val="24"/>
                <w:szCs w:val="24"/>
                <w:lang w:val="en-IN"/>
              </w:rPr>
              <w:t>Pre-defined queries working</w:t>
            </w:r>
          </w:p>
        </w:tc>
      </w:tr>
      <w:tr w:rsidR="00140E81" w:rsidRPr="005E6FD4" w14:paraId="5659395F" w14:textId="77777777" w:rsidTr="004D6214">
        <w:tc>
          <w:tcPr>
            <w:tcW w:w="0" w:type="auto"/>
            <w:hideMark/>
          </w:tcPr>
          <w:p w14:paraId="53763CB6" w14:textId="77777777" w:rsidR="00140E81" w:rsidRPr="005E6FD4" w:rsidRDefault="00140E81" w:rsidP="001432B6">
            <w:pPr>
              <w:rPr>
                <w:sz w:val="24"/>
                <w:szCs w:val="24"/>
                <w:lang w:val="en-IN"/>
              </w:rPr>
            </w:pPr>
            <w:r w:rsidRPr="005E6FD4">
              <w:rPr>
                <w:sz w:val="24"/>
                <w:szCs w:val="24"/>
                <w:lang w:val="en-IN"/>
              </w:rPr>
              <w:t>Model Selection</w:t>
            </w:r>
          </w:p>
        </w:tc>
        <w:tc>
          <w:tcPr>
            <w:tcW w:w="0" w:type="auto"/>
            <w:hideMark/>
          </w:tcPr>
          <w:p w14:paraId="7A0405F4"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07655ACE" w14:textId="77777777" w:rsidR="00140E81" w:rsidRPr="005E6FD4" w:rsidRDefault="00140E81" w:rsidP="001432B6">
            <w:pPr>
              <w:rPr>
                <w:sz w:val="24"/>
                <w:szCs w:val="24"/>
                <w:lang w:val="en-IN"/>
              </w:rPr>
            </w:pPr>
            <w:r w:rsidRPr="005E6FD4">
              <w:rPr>
                <w:sz w:val="24"/>
                <w:szCs w:val="24"/>
                <w:lang w:val="en-IN"/>
              </w:rPr>
              <w:t>Multiple Gemini models supported</w:t>
            </w:r>
          </w:p>
        </w:tc>
      </w:tr>
      <w:tr w:rsidR="00140E81" w:rsidRPr="005E6FD4" w14:paraId="73F67022" w14:textId="77777777" w:rsidTr="004D6214">
        <w:tc>
          <w:tcPr>
            <w:tcW w:w="0" w:type="auto"/>
            <w:hideMark/>
          </w:tcPr>
          <w:p w14:paraId="37FAD59E" w14:textId="77777777" w:rsidR="00140E81" w:rsidRPr="005E6FD4" w:rsidRDefault="00140E81" w:rsidP="001432B6">
            <w:pPr>
              <w:rPr>
                <w:sz w:val="24"/>
                <w:szCs w:val="24"/>
                <w:lang w:val="en-IN"/>
              </w:rPr>
            </w:pPr>
            <w:r w:rsidRPr="005E6FD4">
              <w:rPr>
                <w:sz w:val="24"/>
                <w:szCs w:val="24"/>
                <w:lang w:val="en-IN"/>
              </w:rPr>
              <w:t>Statistical Analysis</w:t>
            </w:r>
          </w:p>
        </w:tc>
        <w:tc>
          <w:tcPr>
            <w:tcW w:w="0" w:type="auto"/>
            <w:hideMark/>
          </w:tcPr>
          <w:p w14:paraId="2CE1DBA7"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6FB4538E" w14:textId="77777777" w:rsidR="00140E81" w:rsidRPr="005E6FD4" w:rsidRDefault="00140E81" w:rsidP="001432B6">
            <w:pPr>
              <w:rPr>
                <w:sz w:val="24"/>
                <w:szCs w:val="24"/>
                <w:lang w:val="en-IN"/>
              </w:rPr>
            </w:pPr>
            <w:r w:rsidRPr="005E6FD4">
              <w:rPr>
                <w:sz w:val="24"/>
                <w:szCs w:val="24"/>
                <w:lang w:val="en-IN"/>
              </w:rPr>
              <w:t>Stats, correlations, outliers working</w:t>
            </w:r>
          </w:p>
        </w:tc>
      </w:tr>
      <w:tr w:rsidR="00140E81" w:rsidRPr="005E6FD4" w14:paraId="0A39E65A" w14:textId="77777777" w:rsidTr="004D6214">
        <w:tc>
          <w:tcPr>
            <w:tcW w:w="0" w:type="auto"/>
            <w:hideMark/>
          </w:tcPr>
          <w:p w14:paraId="5038CACD" w14:textId="77777777" w:rsidR="00140E81" w:rsidRPr="005E6FD4" w:rsidRDefault="00140E81" w:rsidP="001432B6">
            <w:pPr>
              <w:rPr>
                <w:sz w:val="24"/>
                <w:szCs w:val="24"/>
                <w:lang w:val="en-IN"/>
              </w:rPr>
            </w:pPr>
            <w:r w:rsidRPr="005E6FD4">
              <w:rPr>
                <w:sz w:val="24"/>
                <w:szCs w:val="24"/>
                <w:lang w:val="en-IN"/>
              </w:rPr>
              <w:t>Conversation Memory</w:t>
            </w:r>
          </w:p>
        </w:tc>
        <w:tc>
          <w:tcPr>
            <w:tcW w:w="0" w:type="auto"/>
            <w:hideMark/>
          </w:tcPr>
          <w:p w14:paraId="2DC8FD74"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12B022F6" w14:textId="77777777" w:rsidR="00140E81" w:rsidRPr="005E6FD4" w:rsidRDefault="00140E81" w:rsidP="001432B6">
            <w:pPr>
              <w:rPr>
                <w:sz w:val="24"/>
                <w:szCs w:val="24"/>
                <w:lang w:val="en-IN"/>
              </w:rPr>
            </w:pPr>
            <w:r w:rsidRPr="005E6FD4">
              <w:rPr>
                <w:sz w:val="24"/>
                <w:szCs w:val="24"/>
                <w:lang w:val="en-IN"/>
              </w:rPr>
              <w:t>Multi-turn context maintained</w:t>
            </w:r>
          </w:p>
        </w:tc>
      </w:tr>
      <w:tr w:rsidR="00140E81" w:rsidRPr="005E6FD4" w14:paraId="406776E7" w14:textId="77777777" w:rsidTr="004D6214">
        <w:tc>
          <w:tcPr>
            <w:tcW w:w="0" w:type="auto"/>
            <w:hideMark/>
          </w:tcPr>
          <w:p w14:paraId="6A46B9E6" w14:textId="77777777" w:rsidR="00140E81" w:rsidRPr="005E6FD4" w:rsidRDefault="00140E81" w:rsidP="001432B6">
            <w:pPr>
              <w:rPr>
                <w:sz w:val="24"/>
                <w:szCs w:val="24"/>
                <w:lang w:val="en-IN"/>
              </w:rPr>
            </w:pPr>
            <w:r w:rsidRPr="005E6FD4">
              <w:rPr>
                <w:sz w:val="24"/>
                <w:szCs w:val="24"/>
                <w:lang w:val="en-IN"/>
              </w:rPr>
              <w:t>Error Handling</w:t>
            </w:r>
          </w:p>
        </w:tc>
        <w:tc>
          <w:tcPr>
            <w:tcW w:w="0" w:type="auto"/>
            <w:hideMark/>
          </w:tcPr>
          <w:p w14:paraId="36569707"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32ECC5A7" w14:textId="77777777" w:rsidR="00140E81" w:rsidRPr="005E6FD4" w:rsidRDefault="00140E81" w:rsidP="001432B6">
            <w:pPr>
              <w:rPr>
                <w:sz w:val="24"/>
                <w:szCs w:val="24"/>
                <w:lang w:val="en-IN"/>
              </w:rPr>
            </w:pPr>
            <w:r w:rsidRPr="005E6FD4">
              <w:rPr>
                <w:sz w:val="24"/>
                <w:szCs w:val="24"/>
                <w:lang w:val="en-IN"/>
              </w:rPr>
              <w:t>Robust error management implemented</w:t>
            </w:r>
          </w:p>
        </w:tc>
      </w:tr>
      <w:tr w:rsidR="00140E81" w:rsidRPr="005E6FD4" w14:paraId="51EFDA66" w14:textId="77777777" w:rsidTr="004D6214">
        <w:tc>
          <w:tcPr>
            <w:tcW w:w="0" w:type="auto"/>
            <w:hideMark/>
          </w:tcPr>
          <w:p w14:paraId="5C495096" w14:textId="77777777" w:rsidR="00140E81" w:rsidRPr="005E6FD4" w:rsidRDefault="00140E81" w:rsidP="001432B6">
            <w:pPr>
              <w:rPr>
                <w:sz w:val="24"/>
                <w:szCs w:val="24"/>
                <w:lang w:val="en-IN"/>
              </w:rPr>
            </w:pPr>
            <w:r w:rsidRPr="005E6FD4">
              <w:rPr>
                <w:sz w:val="24"/>
                <w:szCs w:val="24"/>
                <w:lang w:val="en-IN"/>
              </w:rPr>
              <w:t>Data Preview</w:t>
            </w:r>
          </w:p>
        </w:tc>
        <w:tc>
          <w:tcPr>
            <w:tcW w:w="0" w:type="auto"/>
            <w:hideMark/>
          </w:tcPr>
          <w:p w14:paraId="03A56E13"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7C7C91BC" w14:textId="77777777" w:rsidR="00140E81" w:rsidRPr="005E6FD4" w:rsidRDefault="00140E81" w:rsidP="001432B6">
            <w:pPr>
              <w:rPr>
                <w:sz w:val="24"/>
                <w:szCs w:val="24"/>
                <w:lang w:val="en-IN"/>
              </w:rPr>
            </w:pPr>
            <w:r w:rsidRPr="005E6FD4">
              <w:rPr>
                <w:sz w:val="24"/>
                <w:szCs w:val="24"/>
                <w:lang w:val="en-IN"/>
              </w:rPr>
              <w:t>Sample data display working</w:t>
            </w:r>
          </w:p>
        </w:tc>
      </w:tr>
      <w:tr w:rsidR="00140E81" w:rsidRPr="005E6FD4" w14:paraId="48838892" w14:textId="77777777" w:rsidTr="004D6214">
        <w:tc>
          <w:tcPr>
            <w:tcW w:w="0" w:type="auto"/>
            <w:hideMark/>
          </w:tcPr>
          <w:p w14:paraId="799A53B1" w14:textId="77777777" w:rsidR="00140E81" w:rsidRPr="005E6FD4" w:rsidRDefault="00140E81" w:rsidP="001432B6">
            <w:pPr>
              <w:rPr>
                <w:sz w:val="24"/>
                <w:szCs w:val="24"/>
                <w:lang w:val="en-IN"/>
              </w:rPr>
            </w:pPr>
            <w:r w:rsidRPr="005E6FD4">
              <w:rPr>
                <w:sz w:val="24"/>
                <w:szCs w:val="24"/>
                <w:lang w:val="en-IN"/>
              </w:rPr>
              <w:t>API Key Management</w:t>
            </w:r>
          </w:p>
        </w:tc>
        <w:tc>
          <w:tcPr>
            <w:tcW w:w="0" w:type="auto"/>
            <w:hideMark/>
          </w:tcPr>
          <w:p w14:paraId="3089A8EF" w14:textId="77777777" w:rsidR="00140E81" w:rsidRPr="005E6FD4" w:rsidRDefault="00140E81" w:rsidP="001432B6">
            <w:pPr>
              <w:rPr>
                <w:sz w:val="24"/>
                <w:szCs w:val="24"/>
                <w:lang w:val="en-IN"/>
              </w:rPr>
            </w:pPr>
            <w:r w:rsidRPr="005E6FD4">
              <w:rPr>
                <w:sz w:val="24"/>
                <w:szCs w:val="24"/>
                <w:lang w:val="en-IN"/>
              </w:rPr>
              <w:t>Completed</w:t>
            </w:r>
          </w:p>
        </w:tc>
        <w:tc>
          <w:tcPr>
            <w:tcW w:w="0" w:type="auto"/>
            <w:hideMark/>
          </w:tcPr>
          <w:p w14:paraId="2C22A793" w14:textId="77777777" w:rsidR="00140E81" w:rsidRPr="005E6FD4" w:rsidRDefault="00140E81" w:rsidP="001432B6">
            <w:pPr>
              <w:rPr>
                <w:sz w:val="24"/>
                <w:szCs w:val="24"/>
                <w:lang w:val="en-IN"/>
              </w:rPr>
            </w:pPr>
            <w:r w:rsidRPr="005E6FD4">
              <w:rPr>
                <w:sz w:val="24"/>
                <w:szCs w:val="24"/>
                <w:lang w:val="en-IN"/>
              </w:rPr>
              <w:t>Secure .env-based configuration</w:t>
            </w:r>
          </w:p>
        </w:tc>
      </w:tr>
      <w:tr w:rsidR="00140E81" w:rsidRPr="005E6FD4" w14:paraId="731D863B" w14:textId="77777777" w:rsidTr="004D6214">
        <w:tc>
          <w:tcPr>
            <w:tcW w:w="0" w:type="auto"/>
            <w:hideMark/>
          </w:tcPr>
          <w:p w14:paraId="791B1E87" w14:textId="77777777" w:rsidR="00140E81" w:rsidRPr="005E6FD4" w:rsidRDefault="00140E81" w:rsidP="001432B6">
            <w:pPr>
              <w:rPr>
                <w:sz w:val="24"/>
                <w:szCs w:val="24"/>
                <w:lang w:val="en-IN"/>
              </w:rPr>
            </w:pPr>
            <w:r w:rsidRPr="005E6FD4">
              <w:rPr>
                <w:sz w:val="24"/>
                <w:szCs w:val="24"/>
                <w:lang w:val="en-IN"/>
              </w:rPr>
              <w:t>Export to PDF</w:t>
            </w:r>
          </w:p>
        </w:tc>
        <w:tc>
          <w:tcPr>
            <w:tcW w:w="0" w:type="auto"/>
            <w:hideMark/>
          </w:tcPr>
          <w:p w14:paraId="206F2AEA" w14:textId="77777777" w:rsidR="00140E81" w:rsidRPr="005E6FD4" w:rsidRDefault="00140E81" w:rsidP="001432B6">
            <w:pPr>
              <w:rPr>
                <w:sz w:val="24"/>
                <w:szCs w:val="24"/>
                <w:lang w:val="en-IN"/>
              </w:rPr>
            </w:pPr>
            <w:r w:rsidRPr="005E6FD4">
              <w:rPr>
                <w:sz w:val="24"/>
                <w:szCs w:val="24"/>
                <w:lang w:val="en-IN"/>
              </w:rPr>
              <w:t>Pending</w:t>
            </w:r>
          </w:p>
        </w:tc>
        <w:tc>
          <w:tcPr>
            <w:tcW w:w="0" w:type="auto"/>
            <w:hideMark/>
          </w:tcPr>
          <w:p w14:paraId="63CE0EE0" w14:textId="77777777" w:rsidR="00140E81" w:rsidRPr="005E6FD4" w:rsidRDefault="00140E81" w:rsidP="001432B6">
            <w:pPr>
              <w:rPr>
                <w:sz w:val="24"/>
                <w:szCs w:val="24"/>
                <w:lang w:val="en-IN"/>
              </w:rPr>
            </w:pPr>
            <w:r w:rsidRPr="005E6FD4">
              <w:rPr>
                <w:sz w:val="24"/>
                <w:szCs w:val="24"/>
                <w:lang w:val="en-IN"/>
              </w:rPr>
              <w:t>Planned for final submission</w:t>
            </w:r>
          </w:p>
        </w:tc>
      </w:tr>
      <w:tr w:rsidR="00140E81" w:rsidRPr="005E6FD4" w14:paraId="0F26B538" w14:textId="77777777" w:rsidTr="004D6214">
        <w:tc>
          <w:tcPr>
            <w:tcW w:w="0" w:type="auto"/>
            <w:hideMark/>
          </w:tcPr>
          <w:p w14:paraId="4EB383FD" w14:textId="77777777" w:rsidR="00140E81" w:rsidRPr="005E6FD4" w:rsidRDefault="00140E81" w:rsidP="001432B6">
            <w:pPr>
              <w:rPr>
                <w:sz w:val="24"/>
                <w:szCs w:val="24"/>
                <w:lang w:val="en-IN"/>
              </w:rPr>
            </w:pPr>
            <w:r w:rsidRPr="005E6FD4">
              <w:rPr>
                <w:sz w:val="24"/>
                <w:szCs w:val="24"/>
                <w:lang w:val="en-IN"/>
              </w:rPr>
              <w:t>Multi-file Support</w:t>
            </w:r>
          </w:p>
        </w:tc>
        <w:tc>
          <w:tcPr>
            <w:tcW w:w="0" w:type="auto"/>
            <w:hideMark/>
          </w:tcPr>
          <w:p w14:paraId="57DB52CE" w14:textId="77777777" w:rsidR="00140E81" w:rsidRPr="005E6FD4" w:rsidRDefault="00140E81" w:rsidP="001432B6">
            <w:pPr>
              <w:rPr>
                <w:sz w:val="24"/>
                <w:szCs w:val="24"/>
                <w:lang w:val="en-IN"/>
              </w:rPr>
            </w:pPr>
            <w:r w:rsidRPr="005E6FD4">
              <w:rPr>
                <w:sz w:val="24"/>
                <w:szCs w:val="24"/>
                <w:lang w:val="en-IN"/>
              </w:rPr>
              <w:t>Pending</w:t>
            </w:r>
          </w:p>
        </w:tc>
        <w:tc>
          <w:tcPr>
            <w:tcW w:w="0" w:type="auto"/>
            <w:hideMark/>
          </w:tcPr>
          <w:p w14:paraId="14049722" w14:textId="77777777" w:rsidR="00140E81" w:rsidRPr="005E6FD4" w:rsidRDefault="00140E81" w:rsidP="001432B6">
            <w:pPr>
              <w:rPr>
                <w:sz w:val="24"/>
                <w:szCs w:val="24"/>
                <w:lang w:val="en-IN"/>
              </w:rPr>
            </w:pPr>
            <w:r w:rsidRPr="005E6FD4">
              <w:rPr>
                <w:sz w:val="24"/>
                <w:szCs w:val="24"/>
                <w:lang w:val="en-IN"/>
              </w:rPr>
              <w:t>Planned for final submission</w:t>
            </w:r>
          </w:p>
        </w:tc>
      </w:tr>
      <w:tr w:rsidR="00140E81" w:rsidRPr="005E6FD4" w14:paraId="292354A0" w14:textId="77777777" w:rsidTr="004D6214">
        <w:tc>
          <w:tcPr>
            <w:tcW w:w="0" w:type="auto"/>
            <w:hideMark/>
          </w:tcPr>
          <w:p w14:paraId="5B02CBDB" w14:textId="77777777" w:rsidR="00140E81" w:rsidRPr="005E6FD4" w:rsidRDefault="00140E81" w:rsidP="001432B6">
            <w:pPr>
              <w:rPr>
                <w:sz w:val="24"/>
                <w:szCs w:val="24"/>
                <w:lang w:val="en-IN"/>
              </w:rPr>
            </w:pPr>
            <w:r w:rsidRPr="005E6FD4">
              <w:rPr>
                <w:sz w:val="24"/>
                <w:szCs w:val="24"/>
                <w:lang w:val="en-IN"/>
              </w:rPr>
              <w:t>Advanced Visualizations</w:t>
            </w:r>
          </w:p>
        </w:tc>
        <w:tc>
          <w:tcPr>
            <w:tcW w:w="0" w:type="auto"/>
            <w:hideMark/>
          </w:tcPr>
          <w:p w14:paraId="15537856" w14:textId="77777777" w:rsidR="00140E81" w:rsidRPr="005E6FD4" w:rsidRDefault="00140E81" w:rsidP="001432B6">
            <w:pPr>
              <w:rPr>
                <w:sz w:val="24"/>
                <w:szCs w:val="24"/>
                <w:lang w:val="en-IN"/>
              </w:rPr>
            </w:pPr>
            <w:r w:rsidRPr="005E6FD4">
              <w:rPr>
                <w:sz w:val="24"/>
                <w:szCs w:val="24"/>
                <w:lang w:val="en-IN"/>
              </w:rPr>
              <w:t>Partial</w:t>
            </w:r>
          </w:p>
        </w:tc>
        <w:tc>
          <w:tcPr>
            <w:tcW w:w="0" w:type="auto"/>
            <w:hideMark/>
          </w:tcPr>
          <w:p w14:paraId="3E3C44AC" w14:textId="77777777" w:rsidR="00140E81" w:rsidRPr="005E6FD4" w:rsidRDefault="00140E81" w:rsidP="001432B6">
            <w:pPr>
              <w:rPr>
                <w:sz w:val="24"/>
                <w:szCs w:val="24"/>
                <w:lang w:val="en-IN"/>
              </w:rPr>
            </w:pPr>
            <w:r w:rsidRPr="005E6FD4">
              <w:rPr>
                <w:sz w:val="24"/>
                <w:szCs w:val="24"/>
                <w:lang w:val="en-IN"/>
              </w:rPr>
              <w:t>Basic charts done, advanced pending</w:t>
            </w:r>
          </w:p>
        </w:tc>
      </w:tr>
      <w:tr w:rsidR="00140E81" w:rsidRPr="005E6FD4" w14:paraId="037CE8F1" w14:textId="77777777" w:rsidTr="004D6214">
        <w:tc>
          <w:tcPr>
            <w:tcW w:w="0" w:type="auto"/>
            <w:hideMark/>
          </w:tcPr>
          <w:p w14:paraId="4B72454E" w14:textId="77777777" w:rsidR="00140E81" w:rsidRPr="005E6FD4" w:rsidRDefault="00140E81" w:rsidP="001432B6">
            <w:pPr>
              <w:rPr>
                <w:sz w:val="24"/>
                <w:szCs w:val="24"/>
                <w:lang w:val="en-IN"/>
              </w:rPr>
            </w:pPr>
            <w:r w:rsidRPr="005E6FD4">
              <w:rPr>
                <w:sz w:val="24"/>
                <w:szCs w:val="24"/>
                <w:lang w:val="en-IN"/>
              </w:rPr>
              <w:t>Voice Input</w:t>
            </w:r>
          </w:p>
        </w:tc>
        <w:tc>
          <w:tcPr>
            <w:tcW w:w="0" w:type="auto"/>
            <w:hideMark/>
          </w:tcPr>
          <w:p w14:paraId="79D9B09A" w14:textId="77777777" w:rsidR="00140E81" w:rsidRPr="005E6FD4" w:rsidRDefault="00140E81" w:rsidP="001432B6">
            <w:pPr>
              <w:rPr>
                <w:sz w:val="24"/>
                <w:szCs w:val="24"/>
                <w:lang w:val="en-IN"/>
              </w:rPr>
            </w:pPr>
            <w:r w:rsidRPr="005E6FD4">
              <w:rPr>
                <w:sz w:val="24"/>
                <w:szCs w:val="24"/>
                <w:lang w:val="en-IN"/>
              </w:rPr>
              <w:t>Future Scope</w:t>
            </w:r>
          </w:p>
        </w:tc>
        <w:tc>
          <w:tcPr>
            <w:tcW w:w="0" w:type="auto"/>
            <w:hideMark/>
          </w:tcPr>
          <w:p w14:paraId="2F58FA09" w14:textId="77777777" w:rsidR="00140E81" w:rsidRPr="005E6FD4" w:rsidRDefault="00140E81" w:rsidP="001432B6">
            <w:pPr>
              <w:rPr>
                <w:sz w:val="24"/>
                <w:szCs w:val="24"/>
                <w:lang w:val="en-IN"/>
              </w:rPr>
            </w:pPr>
            <w:r w:rsidRPr="005E6FD4">
              <w:rPr>
                <w:sz w:val="24"/>
                <w:szCs w:val="24"/>
                <w:lang w:val="en-IN"/>
              </w:rPr>
              <w:t>Planned for next version</w:t>
            </w:r>
          </w:p>
        </w:tc>
      </w:tr>
      <w:tr w:rsidR="00140E81" w:rsidRPr="005E6FD4" w14:paraId="5BB76BD0" w14:textId="77777777" w:rsidTr="004D6214">
        <w:tc>
          <w:tcPr>
            <w:tcW w:w="0" w:type="auto"/>
            <w:hideMark/>
          </w:tcPr>
          <w:p w14:paraId="6A010578" w14:textId="77777777" w:rsidR="00140E81" w:rsidRPr="005E6FD4" w:rsidRDefault="00140E81" w:rsidP="001432B6">
            <w:pPr>
              <w:rPr>
                <w:sz w:val="24"/>
                <w:szCs w:val="24"/>
                <w:lang w:val="en-IN"/>
              </w:rPr>
            </w:pPr>
            <w:r w:rsidRPr="005E6FD4">
              <w:rPr>
                <w:sz w:val="24"/>
                <w:szCs w:val="24"/>
                <w:lang w:val="en-IN"/>
              </w:rPr>
              <w:t>Multi-language Support</w:t>
            </w:r>
          </w:p>
        </w:tc>
        <w:tc>
          <w:tcPr>
            <w:tcW w:w="0" w:type="auto"/>
            <w:hideMark/>
          </w:tcPr>
          <w:p w14:paraId="443BB4F8" w14:textId="77777777" w:rsidR="00140E81" w:rsidRPr="005E6FD4" w:rsidRDefault="00140E81" w:rsidP="001432B6">
            <w:pPr>
              <w:rPr>
                <w:sz w:val="24"/>
                <w:szCs w:val="24"/>
                <w:lang w:val="en-IN"/>
              </w:rPr>
            </w:pPr>
            <w:r w:rsidRPr="005E6FD4">
              <w:rPr>
                <w:sz w:val="24"/>
                <w:szCs w:val="24"/>
                <w:lang w:val="en-IN"/>
              </w:rPr>
              <w:t>Future Scope</w:t>
            </w:r>
          </w:p>
        </w:tc>
        <w:tc>
          <w:tcPr>
            <w:tcW w:w="0" w:type="auto"/>
            <w:hideMark/>
          </w:tcPr>
          <w:p w14:paraId="419A68E8" w14:textId="77777777" w:rsidR="00140E81" w:rsidRPr="005E6FD4" w:rsidRDefault="00140E81" w:rsidP="001432B6">
            <w:pPr>
              <w:rPr>
                <w:sz w:val="24"/>
                <w:szCs w:val="24"/>
                <w:lang w:val="en-IN"/>
              </w:rPr>
            </w:pPr>
            <w:r w:rsidRPr="005E6FD4">
              <w:rPr>
                <w:sz w:val="24"/>
                <w:szCs w:val="24"/>
                <w:lang w:val="en-IN"/>
              </w:rPr>
              <w:t>Planned for next version</w:t>
            </w:r>
          </w:p>
        </w:tc>
      </w:tr>
    </w:tbl>
    <w:p w14:paraId="23C1D3F8" w14:textId="77777777" w:rsidR="00697F4B" w:rsidRPr="005E6FD4" w:rsidRDefault="00697F4B" w:rsidP="00140E81">
      <w:pPr>
        <w:rPr>
          <w:sz w:val="24"/>
          <w:szCs w:val="24"/>
          <w:lang w:val="en-IN"/>
        </w:rPr>
      </w:pPr>
    </w:p>
    <w:p w14:paraId="45A880B3" w14:textId="77777777" w:rsidR="007D515E" w:rsidRDefault="00140E81" w:rsidP="00140E81">
      <w:pPr>
        <w:rPr>
          <w:sz w:val="24"/>
          <w:szCs w:val="24"/>
          <w:lang w:val="en-IN"/>
        </w:rPr>
      </w:pPr>
      <w:r w:rsidRPr="005E6FD4">
        <w:rPr>
          <w:sz w:val="24"/>
          <w:szCs w:val="24"/>
          <w:lang w:val="en-IN"/>
        </w:rPr>
        <w:t xml:space="preserve">The implementation has progressed successfully through the planned phases. The system is currently functional and capable of performing comprehensive data analysis tasks through natural language interaction. All core features required for the basic operation of the system have been completed and tested.The remaining features, marked as "Pending" in the status table, will be implemented in the next phase before the final project submission. These features </w:t>
      </w:r>
    </w:p>
    <w:p w14:paraId="719A7D10" w14:textId="77777777" w:rsidR="007D515E" w:rsidRDefault="007D515E" w:rsidP="00140E81">
      <w:pPr>
        <w:rPr>
          <w:sz w:val="24"/>
          <w:szCs w:val="24"/>
          <w:lang w:val="en-IN"/>
        </w:rPr>
      </w:pPr>
    </w:p>
    <w:p w14:paraId="48410DE7" w14:textId="6C5E1D64" w:rsidR="00140E81" w:rsidRDefault="00140E81" w:rsidP="00140E81">
      <w:pPr>
        <w:rPr>
          <w:sz w:val="24"/>
          <w:szCs w:val="24"/>
          <w:lang w:val="en-IN"/>
        </w:rPr>
      </w:pPr>
      <w:r w:rsidRPr="005E6FD4">
        <w:rPr>
          <w:sz w:val="24"/>
          <w:szCs w:val="24"/>
          <w:lang w:val="en-IN"/>
        </w:rPr>
        <w:t>primarily focus on enhancing the user experience and adding advanced capabilities such as report generation and support for multiple data files.</w:t>
      </w:r>
    </w:p>
    <w:p w14:paraId="65AA3D11" w14:textId="77777777" w:rsidR="004D6214" w:rsidRPr="005E6FD4" w:rsidRDefault="004D6214" w:rsidP="00140E81">
      <w:pPr>
        <w:rPr>
          <w:sz w:val="24"/>
          <w:szCs w:val="24"/>
          <w:lang w:val="en-IN"/>
        </w:rPr>
      </w:pPr>
    </w:p>
    <w:p w14:paraId="7E45170C" w14:textId="00B3E53B" w:rsidR="00140E81" w:rsidRPr="005E6FD4" w:rsidRDefault="00140E81" w:rsidP="00140E81">
      <w:pPr>
        <w:rPr>
          <w:sz w:val="24"/>
          <w:szCs w:val="24"/>
          <w:lang w:val="en-IN"/>
        </w:rPr>
      </w:pPr>
      <w:r w:rsidRPr="005E6FD4">
        <w:rPr>
          <w:sz w:val="24"/>
          <w:szCs w:val="24"/>
          <w:lang w:val="en-IN"/>
        </w:rPr>
        <w:t>The "Future Scope" features represent potential enhancements that could be added in subsequent versions of the project, beyond the scope of this academic submission. These include voice-based input for hands-free interaction and multi-language support to make the system accessible to non-English speakers.The successful completion of these implementation milestones demonstrates the feasibility of the proposed approach and validates the design decisions made during the analysis and design phases. The modular architecture has proven effective in enabling rapid development and easy debugging throughout the implementation process.</w:t>
      </w:r>
    </w:p>
    <w:p w14:paraId="7FECDCCA" w14:textId="77777777" w:rsidR="00697F4B" w:rsidRPr="005E6FD4" w:rsidRDefault="00697F4B" w:rsidP="00140E81">
      <w:pPr>
        <w:rPr>
          <w:sz w:val="24"/>
          <w:szCs w:val="24"/>
          <w:lang w:val="en-IN"/>
        </w:rPr>
      </w:pPr>
    </w:p>
    <w:p w14:paraId="59363C8C" w14:textId="77777777" w:rsidR="00697F4B" w:rsidRPr="005E6FD4" w:rsidRDefault="00697F4B" w:rsidP="00140E81">
      <w:pPr>
        <w:rPr>
          <w:sz w:val="24"/>
          <w:szCs w:val="24"/>
          <w:lang w:val="en-IN"/>
        </w:rPr>
      </w:pPr>
    </w:p>
    <w:p w14:paraId="0FD42874" w14:textId="77777777" w:rsidR="00DA6E6E" w:rsidRDefault="00DA6E6E" w:rsidP="004D6214">
      <w:pPr>
        <w:jc w:val="center"/>
        <w:rPr>
          <w:b/>
          <w:bCs/>
          <w:sz w:val="32"/>
          <w:szCs w:val="32"/>
          <w:lang w:val="en-IN"/>
        </w:rPr>
      </w:pPr>
    </w:p>
    <w:p w14:paraId="561FE77B" w14:textId="77777777" w:rsidR="00DA6E6E" w:rsidRDefault="00DA6E6E" w:rsidP="004D6214">
      <w:pPr>
        <w:jc w:val="center"/>
        <w:rPr>
          <w:b/>
          <w:bCs/>
          <w:sz w:val="32"/>
          <w:szCs w:val="32"/>
          <w:lang w:val="en-IN"/>
        </w:rPr>
      </w:pPr>
    </w:p>
    <w:p w14:paraId="1F4CB2C9" w14:textId="77777777" w:rsidR="00DA6E6E" w:rsidRDefault="00DA6E6E" w:rsidP="004D6214">
      <w:pPr>
        <w:jc w:val="center"/>
        <w:rPr>
          <w:b/>
          <w:bCs/>
          <w:sz w:val="32"/>
          <w:szCs w:val="32"/>
          <w:lang w:val="en-IN"/>
        </w:rPr>
      </w:pPr>
    </w:p>
    <w:p w14:paraId="585BC4B3" w14:textId="77777777" w:rsidR="00DA6E6E" w:rsidRDefault="00DA6E6E" w:rsidP="004D6214">
      <w:pPr>
        <w:jc w:val="center"/>
        <w:rPr>
          <w:b/>
          <w:bCs/>
          <w:sz w:val="32"/>
          <w:szCs w:val="32"/>
          <w:lang w:val="en-IN"/>
        </w:rPr>
      </w:pPr>
    </w:p>
    <w:p w14:paraId="3AAF15FD" w14:textId="77777777" w:rsidR="00DA6E6E" w:rsidRDefault="00DA6E6E" w:rsidP="004D6214">
      <w:pPr>
        <w:jc w:val="center"/>
        <w:rPr>
          <w:b/>
          <w:bCs/>
          <w:sz w:val="32"/>
          <w:szCs w:val="32"/>
          <w:lang w:val="en-IN"/>
        </w:rPr>
      </w:pPr>
    </w:p>
    <w:p w14:paraId="074862A2" w14:textId="77777777" w:rsidR="00DA6E6E" w:rsidRDefault="00DA6E6E" w:rsidP="004D6214">
      <w:pPr>
        <w:jc w:val="center"/>
        <w:rPr>
          <w:b/>
          <w:bCs/>
          <w:sz w:val="32"/>
          <w:szCs w:val="32"/>
          <w:lang w:val="en-IN"/>
        </w:rPr>
      </w:pPr>
    </w:p>
    <w:p w14:paraId="39018124" w14:textId="77777777" w:rsidR="00DA6E6E" w:rsidRDefault="00DA6E6E" w:rsidP="004D6214">
      <w:pPr>
        <w:jc w:val="center"/>
        <w:rPr>
          <w:b/>
          <w:bCs/>
          <w:sz w:val="32"/>
          <w:szCs w:val="32"/>
          <w:lang w:val="en-IN"/>
        </w:rPr>
      </w:pPr>
    </w:p>
    <w:p w14:paraId="3FEF0065" w14:textId="77777777" w:rsidR="00DA6E6E" w:rsidRDefault="00DA6E6E" w:rsidP="004D6214">
      <w:pPr>
        <w:jc w:val="center"/>
        <w:rPr>
          <w:b/>
          <w:bCs/>
          <w:sz w:val="32"/>
          <w:szCs w:val="32"/>
          <w:lang w:val="en-IN"/>
        </w:rPr>
      </w:pPr>
    </w:p>
    <w:p w14:paraId="3E809FED" w14:textId="77777777" w:rsidR="00DA6E6E" w:rsidRDefault="00DA6E6E" w:rsidP="004D6214">
      <w:pPr>
        <w:jc w:val="center"/>
        <w:rPr>
          <w:b/>
          <w:bCs/>
          <w:sz w:val="32"/>
          <w:szCs w:val="32"/>
          <w:lang w:val="en-IN"/>
        </w:rPr>
      </w:pPr>
    </w:p>
    <w:p w14:paraId="5482D6C1" w14:textId="77777777" w:rsidR="00DA6E6E" w:rsidRDefault="00DA6E6E" w:rsidP="004D6214">
      <w:pPr>
        <w:jc w:val="center"/>
        <w:rPr>
          <w:b/>
          <w:bCs/>
          <w:sz w:val="32"/>
          <w:szCs w:val="32"/>
          <w:lang w:val="en-IN"/>
        </w:rPr>
      </w:pPr>
    </w:p>
    <w:p w14:paraId="49093CAD" w14:textId="77777777" w:rsidR="00DA6E6E" w:rsidRDefault="00DA6E6E" w:rsidP="004D6214">
      <w:pPr>
        <w:jc w:val="center"/>
        <w:rPr>
          <w:b/>
          <w:bCs/>
          <w:sz w:val="32"/>
          <w:szCs w:val="32"/>
          <w:lang w:val="en-IN"/>
        </w:rPr>
      </w:pPr>
    </w:p>
    <w:p w14:paraId="25EB4A19" w14:textId="77777777" w:rsidR="00DA6E6E" w:rsidRDefault="00DA6E6E" w:rsidP="004D6214">
      <w:pPr>
        <w:jc w:val="center"/>
        <w:rPr>
          <w:b/>
          <w:bCs/>
          <w:sz w:val="32"/>
          <w:szCs w:val="32"/>
          <w:lang w:val="en-IN"/>
        </w:rPr>
      </w:pPr>
    </w:p>
    <w:p w14:paraId="12839955" w14:textId="77777777" w:rsidR="00DA6E6E" w:rsidRDefault="00DA6E6E" w:rsidP="004D6214">
      <w:pPr>
        <w:jc w:val="center"/>
        <w:rPr>
          <w:b/>
          <w:bCs/>
          <w:sz w:val="32"/>
          <w:szCs w:val="32"/>
          <w:lang w:val="en-IN"/>
        </w:rPr>
      </w:pPr>
    </w:p>
    <w:p w14:paraId="1625B8DB" w14:textId="77777777" w:rsidR="00DA6E6E" w:rsidRDefault="00DA6E6E" w:rsidP="004D6214">
      <w:pPr>
        <w:jc w:val="center"/>
        <w:rPr>
          <w:b/>
          <w:bCs/>
          <w:sz w:val="32"/>
          <w:szCs w:val="32"/>
          <w:lang w:val="en-IN"/>
        </w:rPr>
      </w:pPr>
    </w:p>
    <w:p w14:paraId="44E424BD" w14:textId="77777777" w:rsidR="00DA6E6E" w:rsidRDefault="00DA6E6E" w:rsidP="004D6214">
      <w:pPr>
        <w:jc w:val="center"/>
        <w:rPr>
          <w:b/>
          <w:bCs/>
          <w:sz w:val="32"/>
          <w:szCs w:val="32"/>
          <w:lang w:val="en-IN"/>
        </w:rPr>
      </w:pPr>
    </w:p>
    <w:p w14:paraId="760C6EC8" w14:textId="77777777" w:rsidR="00DA6E6E" w:rsidRDefault="00DA6E6E" w:rsidP="004D6214">
      <w:pPr>
        <w:jc w:val="center"/>
        <w:rPr>
          <w:b/>
          <w:bCs/>
          <w:sz w:val="32"/>
          <w:szCs w:val="32"/>
          <w:lang w:val="en-IN"/>
        </w:rPr>
      </w:pPr>
    </w:p>
    <w:p w14:paraId="4A4FF722" w14:textId="77777777" w:rsidR="00DA6E6E" w:rsidRDefault="00DA6E6E" w:rsidP="004D6214">
      <w:pPr>
        <w:jc w:val="center"/>
        <w:rPr>
          <w:b/>
          <w:bCs/>
          <w:sz w:val="32"/>
          <w:szCs w:val="32"/>
          <w:lang w:val="en-IN"/>
        </w:rPr>
      </w:pPr>
    </w:p>
    <w:p w14:paraId="461EDD2C" w14:textId="77777777" w:rsidR="00DA6E6E" w:rsidRDefault="00DA6E6E" w:rsidP="004D6214">
      <w:pPr>
        <w:jc w:val="center"/>
        <w:rPr>
          <w:b/>
          <w:bCs/>
          <w:sz w:val="32"/>
          <w:szCs w:val="32"/>
          <w:lang w:val="en-IN"/>
        </w:rPr>
      </w:pPr>
    </w:p>
    <w:p w14:paraId="0C059DBF" w14:textId="77777777" w:rsidR="00DA6E6E" w:rsidRDefault="00DA6E6E" w:rsidP="004D6214">
      <w:pPr>
        <w:jc w:val="center"/>
        <w:rPr>
          <w:b/>
          <w:bCs/>
          <w:sz w:val="32"/>
          <w:szCs w:val="32"/>
          <w:lang w:val="en-IN"/>
        </w:rPr>
      </w:pPr>
    </w:p>
    <w:p w14:paraId="524F4EBC" w14:textId="77777777" w:rsidR="00DA6E6E" w:rsidRDefault="00DA6E6E" w:rsidP="004D6214">
      <w:pPr>
        <w:jc w:val="center"/>
        <w:rPr>
          <w:b/>
          <w:bCs/>
          <w:sz w:val="32"/>
          <w:szCs w:val="32"/>
          <w:lang w:val="en-IN"/>
        </w:rPr>
      </w:pPr>
    </w:p>
    <w:p w14:paraId="6F41762D" w14:textId="77777777" w:rsidR="00DA6E6E" w:rsidRDefault="00DA6E6E" w:rsidP="004D6214">
      <w:pPr>
        <w:jc w:val="center"/>
        <w:rPr>
          <w:b/>
          <w:bCs/>
          <w:sz w:val="32"/>
          <w:szCs w:val="32"/>
          <w:lang w:val="en-IN"/>
        </w:rPr>
      </w:pPr>
    </w:p>
    <w:p w14:paraId="170E6A18" w14:textId="77777777" w:rsidR="00DA6E6E" w:rsidRDefault="00DA6E6E" w:rsidP="004D6214">
      <w:pPr>
        <w:jc w:val="center"/>
        <w:rPr>
          <w:b/>
          <w:bCs/>
          <w:sz w:val="32"/>
          <w:szCs w:val="32"/>
          <w:lang w:val="en-IN"/>
        </w:rPr>
      </w:pPr>
    </w:p>
    <w:p w14:paraId="3233EACF" w14:textId="77777777" w:rsidR="00DA6E6E" w:rsidRDefault="00DA6E6E" w:rsidP="004D6214">
      <w:pPr>
        <w:jc w:val="center"/>
        <w:rPr>
          <w:b/>
          <w:bCs/>
          <w:sz w:val="32"/>
          <w:szCs w:val="32"/>
          <w:lang w:val="en-IN"/>
        </w:rPr>
      </w:pPr>
    </w:p>
    <w:p w14:paraId="4EF3CCF4" w14:textId="77777777" w:rsidR="00DA6E6E" w:rsidRDefault="00DA6E6E" w:rsidP="004D6214">
      <w:pPr>
        <w:jc w:val="center"/>
        <w:rPr>
          <w:b/>
          <w:bCs/>
          <w:sz w:val="32"/>
          <w:szCs w:val="32"/>
          <w:lang w:val="en-IN"/>
        </w:rPr>
      </w:pPr>
    </w:p>
    <w:p w14:paraId="3825CED4" w14:textId="77777777" w:rsidR="007D515E" w:rsidRDefault="007D515E" w:rsidP="004D6214">
      <w:pPr>
        <w:jc w:val="center"/>
        <w:rPr>
          <w:b/>
          <w:bCs/>
          <w:sz w:val="32"/>
          <w:szCs w:val="32"/>
          <w:lang w:val="en-IN"/>
        </w:rPr>
      </w:pPr>
    </w:p>
    <w:p w14:paraId="48150454" w14:textId="77777777" w:rsidR="007D515E" w:rsidRDefault="007D515E" w:rsidP="004D6214">
      <w:pPr>
        <w:jc w:val="center"/>
        <w:rPr>
          <w:b/>
          <w:bCs/>
          <w:sz w:val="32"/>
          <w:szCs w:val="32"/>
          <w:lang w:val="en-IN"/>
        </w:rPr>
      </w:pPr>
    </w:p>
    <w:p w14:paraId="53551E41" w14:textId="77777777" w:rsidR="007D515E" w:rsidRDefault="007D515E" w:rsidP="004D6214">
      <w:pPr>
        <w:jc w:val="center"/>
        <w:rPr>
          <w:b/>
          <w:bCs/>
          <w:sz w:val="32"/>
          <w:szCs w:val="32"/>
          <w:lang w:val="en-IN"/>
        </w:rPr>
      </w:pPr>
    </w:p>
    <w:p w14:paraId="4B1BCD46" w14:textId="6953EA6C" w:rsidR="00140E81" w:rsidRPr="005E6FD4" w:rsidRDefault="00140E81" w:rsidP="004D6214">
      <w:pPr>
        <w:jc w:val="center"/>
        <w:rPr>
          <w:b/>
          <w:bCs/>
          <w:sz w:val="32"/>
          <w:szCs w:val="32"/>
          <w:lang w:val="en-IN"/>
        </w:rPr>
      </w:pPr>
      <w:r w:rsidRPr="005E6FD4">
        <w:rPr>
          <w:b/>
          <w:bCs/>
          <w:sz w:val="32"/>
          <w:szCs w:val="32"/>
          <w:lang w:val="en-IN"/>
        </w:rPr>
        <w:t>REFERENCES</w:t>
      </w:r>
    </w:p>
    <w:p w14:paraId="5995B06F" w14:textId="77777777" w:rsidR="004D6214" w:rsidRDefault="004D6214" w:rsidP="00140E81">
      <w:pPr>
        <w:rPr>
          <w:sz w:val="24"/>
          <w:szCs w:val="24"/>
          <w:lang w:val="en-IN"/>
        </w:rPr>
      </w:pPr>
    </w:p>
    <w:p w14:paraId="049EC4E2" w14:textId="106DA668" w:rsidR="00140E81" w:rsidRPr="005E6FD4" w:rsidRDefault="00140E81" w:rsidP="00140E81">
      <w:pPr>
        <w:rPr>
          <w:sz w:val="24"/>
          <w:szCs w:val="24"/>
          <w:lang w:val="en-IN"/>
        </w:rPr>
      </w:pPr>
      <w:r w:rsidRPr="005E6FD4">
        <w:rPr>
          <w:sz w:val="24"/>
          <w:szCs w:val="24"/>
          <w:lang w:val="en-IN"/>
        </w:rPr>
        <w:t>[1] Yao, S., Zhao, J., Yu, D., Du, N., Shafran, I., Narasimhan, K. and Cao, Y., 2023. "ReAct: Synergizing Reasoning and Acting in Language Models", </w:t>
      </w:r>
      <w:r w:rsidRPr="005E6FD4">
        <w:rPr>
          <w:i/>
          <w:iCs/>
          <w:sz w:val="24"/>
          <w:szCs w:val="24"/>
          <w:lang w:val="en-IN"/>
        </w:rPr>
        <w:t>Proceedings of the International Conference on Learning Representations (ICLR)</w:t>
      </w:r>
      <w:r w:rsidRPr="005E6FD4">
        <w:rPr>
          <w:sz w:val="24"/>
          <w:szCs w:val="24"/>
          <w:lang w:val="en-IN"/>
        </w:rPr>
        <w:t>, Kigali, Rwanda, pp. 1-25.</w:t>
      </w:r>
    </w:p>
    <w:p w14:paraId="5601623E" w14:textId="77777777" w:rsidR="00697F4B" w:rsidRPr="005E6FD4" w:rsidRDefault="00697F4B" w:rsidP="00140E81">
      <w:pPr>
        <w:rPr>
          <w:sz w:val="24"/>
          <w:szCs w:val="24"/>
          <w:lang w:val="en-IN"/>
        </w:rPr>
      </w:pPr>
    </w:p>
    <w:p w14:paraId="59F3CC65" w14:textId="77777777" w:rsidR="00140E81" w:rsidRPr="005E6FD4" w:rsidRDefault="00140E81" w:rsidP="00140E81">
      <w:pPr>
        <w:rPr>
          <w:sz w:val="24"/>
          <w:szCs w:val="24"/>
          <w:lang w:val="en-IN"/>
        </w:rPr>
      </w:pPr>
      <w:r w:rsidRPr="005E6FD4">
        <w:rPr>
          <w:sz w:val="24"/>
          <w:szCs w:val="24"/>
          <w:lang w:val="en-IN"/>
        </w:rPr>
        <w:t>[2] Wang, L., Ma, C., Feng, X., Zhang, Z., Yang, H., Zhang, J., Chen, Z., Tang, J. and Wen, J., 2024. "A Survey on Large Language Model based Autonomous Agents", </w:t>
      </w:r>
      <w:r w:rsidRPr="005E6FD4">
        <w:rPr>
          <w:i/>
          <w:iCs/>
          <w:sz w:val="24"/>
          <w:szCs w:val="24"/>
          <w:lang w:val="en-IN"/>
        </w:rPr>
        <w:t>Frontiers of Computer Science</w:t>
      </w:r>
      <w:r w:rsidRPr="005E6FD4">
        <w:rPr>
          <w:sz w:val="24"/>
          <w:szCs w:val="24"/>
          <w:lang w:val="en-IN"/>
        </w:rPr>
        <w:t>, Vol. 18, No. 6, pp. 1-26.</w:t>
      </w:r>
    </w:p>
    <w:p w14:paraId="65A02AF2" w14:textId="77777777" w:rsidR="00697F4B" w:rsidRPr="005E6FD4" w:rsidRDefault="00697F4B" w:rsidP="00140E81">
      <w:pPr>
        <w:rPr>
          <w:sz w:val="24"/>
          <w:szCs w:val="24"/>
          <w:lang w:val="en-IN"/>
        </w:rPr>
      </w:pPr>
    </w:p>
    <w:p w14:paraId="78F524AA" w14:textId="24726CAA" w:rsidR="00140E81" w:rsidRPr="005E6FD4" w:rsidRDefault="00140E81" w:rsidP="00140E81">
      <w:pPr>
        <w:rPr>
          <w:sz w:val="24"/>
          <w:szCs w:val="24"/>
          <w:lang w:val="en-IN"/>
        </w:rPr>
      </w:pPr>
      <w:r w:rsidRPr="005E6FD4">
        <w:rPr>
          <w:sz w:val="24"/>
          <w:szCs w:val="24"/>
          <w:lang w:val="en-IN"/>
        </w:rPr>
        <w:t>[3] Xi, Z., Chen, W., Guo, X., He, W., Ding, Y., Hong, B., Zhang, M., Wang, J. and Gui, T., 2023. "The Rise and Potential of Large Language Model Based Agents: A Survey", </w:t>
      </w:r>
      <w:r w:rsidRPr="005E6FD4">
        <w:rPr>
          <w:i/>
          <w:iCs/>
          <w:sz w:val="24"/>
          <w:szCs w:val="24"/>
          <w:lang w:val="en-IN"/>
        </w:rPr>
        <w:t>arXiv preprint arXiv:2309.07864</w:t>
      </w:r>
      <w:r w:rsidRPr="005E6FD4">
        <w:rPr>
          <w:sz w:val="24"/>
          <w:szCs w:val="24"/>
          <w:lang w:val="en-IN"/>
        </w:rPr>
        <w:t>.</w:t>
      </w:r>
    </w:p>
    <w:p w14:paraId="6461411C" w14:textId="77777777" w:rsidR="00697F4B" w:rsidRPr="005E6FD4" w:rsidRDefault="00697F4B" w:rsidP="00140E81">
      <w:pPr>
        <w:rPr>
          <w:sz w:val="24"/>
          <w:szCs w:val="24"/>
          <w:lang w:val="en-IN"/>
        </w:rPr>
      </w:pPr>
    </w:p>
    <w:p w14:paraId="6F8C9620" w14:textId="77777777" w:rsidR="00140E81" w:rsidRPr="005E6FD4" w:rsidRDefault="00140E81" w:rsidP="00140E81">
      <w:pPr>
        <w:rPr>
          <w:sz w:val="24"/>
          <w:szCs w:val="24"/>
          <w:lang w:val="en-IN"/>
        </w:rPr>
      </w:pPr>
      <w:r w:rsidRPr="005E6FD4">
        <w:rPr>
          <w:sz w:val="24"/>
          <w:szCs w:val="24"/>
          <w:lang w:val="en-IN"/>
        </w:rPr>
        <w:t>[4] Luo, Y., Tang, N., Li, G., Tang, J., Chai, C. and Qin, X., 2022. "Natural Language to Visualization by Neural Machine Translation", </w:t>
      </w:r>
      <w:r w:rsidRPr="005E6FD4">
        <w:rPr>
          <w:i/>
          <w:iCs/>
          <w:sz w:val="24"/>
          <w:szCs w:val="24"/>
          <w:lang w:val="en-IN"/>
        </w:rPr>
        <w:t>IEEE Transactions on Visualization and Computer Graphics</w:t>
      </w:r>
      <w:r w:rsidRPr="005E6FD4">
        <w:rPr>
          <w:sz w:val="24"/>
          <w:szCs w:val="24"/>
          <w:lang w:val="en-IN"/>
        </w:rPr>
        <w:t>, Vol. 28, No. 1, pp. 217-226.</w:t>
      </w:r>
    </w:p>
    <w:p w14:paraId="16ACEF41" w14:textId="77777777" w:rsidR="00697F4B" w:rsidRPr="005E6FD4" w:rsidRDefault="00697F4B" w:rsidP="00140E81">
      <w:pPr>
        <w:rPr>
          <w:sz w:val="24"/>
          <w:szCs w:val="24"/>
          <w:lang w:val="en-IN"/>
        </w:rPr>
      </w:pPr>
    </w:p>
    <w:p w14:paraId="7F6839F0" w14:textId="77777777" w:rsidR="00140E81" w:rsidRPr="005E6FD4" w:rsidRDefault="00140E81" w:rsidP="00140E81">
      <w:pPr>
        <w:rPr>
          <w:sz w:val="24"/>
          <w:szCs w:val="24"/>
          <w:lang w:val="en-IN"/>
        </w:rPr>
      </w:pPr>
      <w:r w:rsidRPr="005E6FD4">
        <w:rPr>
          <w:sz w:val="24"/>
          <w:szCs w:val="24"/>
          <w:lang w:val="en-IN"/>
        </w:rPr>
        <w:t>[5] Dibia, V., 2023. "LIDA: A Tool for Automatic Generation of Grammar-Agnostic Visualizations and Infographics using Large Language Models", </w:t>
      </w:r>
      <w:r w:rsidRPr="005E6FD4">
        <w:rPr>
          <w:i/>
          <w:iCs/>
          <w:sz w:val="24"/>
          <w:szCs w:val="24"/>
          <w:lang w:val="en-IN"/>
        </w:rPr>
        <w:t>Proceedings of the 61st Annual Meeting of the Association for Computational Linguistics (ACL)</w:t>
      </w:r>
      <w:r w:rsidRPr="005E6FD4">
        <w:rPr>
          <w:sz w:val="24"/>
          <w:szCs w:val="24"/>
          <w:lang w:val="en-IN"/>
        </w:rPr>
        <w:t>, Toronto, Canada, pp. 113-126.</w:t>
      </w:r>
    </w:p>
    <w:p w14:paraId="1207313B" w14:textId="77777777" w:rsidR="00697F4B" w:rsidRPr="005E6FD4" w:rsidRDefault="00697F4B" w:rsidP="00140E81">
      <w:pPr>
        <w:rPr>
          <w:sz w:val="24"/>
          <w:szCs w:val="24"/>
          <w:lang w:val="en-IN"/>
        </w:rPr>
      </w:pPr>
    </w:p>
    <w:p w14:paraId="5C83B72E" w14:textId="77777777" w:rsidR="00140E81" w:rsidRPr="005E6FD4" w:rsidRDefault="00140E81" w:rsidP="00140E81">
      <w:pPr>
        <w:rPr>
          <w:sz w:val="24"/>
          <w:szCs w:val="24"/>
          <w:lang w:val="en-IN"/>
        </w:rPr>
      </w:pPr>
      <w:r w:rsidRPr="005E6FD4">
        <w:rPr>
          <w:sz w:val="24"/>
          <w:szCs w:val="24"/>
          <w:lang w:val="en-IN"/>
        </w:rPr>
        <w:t>[6] Chase, H., 2023. "LangChain: Building Applications with LLMs through Composability", </w:t>
      </w:r>
      <w:r w:rsidRPr="005E6FD4">
        <w:rPr>
          <w:i/>
          <w:iCs/>
          <w:sz w:val="24"/>
          <w:szCs w:val="24"/>
          <w:lang w:val="en-IN"/>
        </w:rPr>
        <w:t>LangChain Documentation</w:t>
      </w:r>
      <w:r w:rsidRPr="005E6FD4">
        <w:rPr>
          <w:sz w:val="24"/>
          <w:szCs w:val="24"/>
          <w:lang w:val="en-IN"/>
        </w:rPr>
        <w:t>, Available at: </w:t>
      </w:r>
      <w:hyperlink r:id="rId15" w:tgtFrame="_blank" w:history="1">
        <w:r w:rsidRPr="005E6FD4">
          <w:rPr>
            <w:rStyle w:val="Hyperlink"/>
            <w:sz w:val="24"/>
            <w:szCs w:val="24"/>
            <w:lang w:val="en-IN"/>
          </w:rPr>
          <w:t>https://docs.langchain.com</w:t>
        </w:r>
      </w:hyperlink>
      <w:r w:rsidRPr="005E6FD4">
        <w:rPr>
          <w:sz w:val="24"/>
          <w:szCs w:val="24"/>
          <w:lang w:val="en-IN"/>
        </w:rPr>
        <w:t> (Accessed: June 2025).</w:t>
      </w:r>
    </w:p>
    <w:p w14:paraId="2DA4310A" w14:textId="77777777" w:rsidR="00697F4B" w:rsidRPr="005E6FD4" w:rsidRDefault="00697F4B" w:rsidP="00140E81">
      <w:pPr>
        <w:rPr>
          <w:sz w:val="24"/>
          <w:szCs w:val="24"/>
          <w:lang w:val="en-IN"/>
        </w:rPr>
      </w:pPr>
    </w:p>
    <w:p w14:paraId="44173774" w14:textId="77777777" w:rsidR="00140E81" w:rsidRPr="005E6FD4" w:rsidRDefault="00140E81" w:rsidP="00140E81">
      <w:pPr>
        <w:rPr>
          <w:sz w:val="24"/>
          <w:szCs w:val="24"/>
          <w:lang w:val="en-IN"/>
        </w:rPr>
      </w:pPr>
      <w:r w:rsidRPr="005E6FD4">
        <w:rPr>
          <w:sz w:val="24"/>
          <w:szCs w:val="24"/>
          <w:lang w:val="en-IN"/>
        </w:rPr>
        <w:t>[7] Google, 2024. "Gemini API Documentation", </w:t>
      </w:r>
      <w:r w:rsidRPr="005E6FD4">
        <w:rPr>
          <w:i/>
          <w:iCs/>
          <w:sz w:val="24"/>
          <w:szCs w:val="24"/>
          <w:lang w:val="en-IN"/>
        </w:rPr>
        <w:t>Google AI for Developers</w:t>
      </w:r>
      <w:r w:rsidRPr="005E6FD4">
        <w:rPr>
          <w:sz w:val="24"/>
          <w:szCs w:val="24"/>
          <w:lang w:val="en-IN"/>
        </w:rPr>
        <w:t>, Available at: </w:t>
      </w:r>
      <w:hyperlink r:id="rId16" w:tgtFrame="_blank" w:history="1">
        <w:r w:rsidRPr="005E6FD4">
          <w:rPr>
            <w:rStyle w:val="Hyperlink"/>
            <w:sz w:val="24"/>
            <w:szCs w:val="24"/>
            <w:lang w:val="en-IN"/>
          </w:rPr>
          <w:t>https://ai.google.dev/docs</w:t>
        </w:r>
      </w:hyperlink>
      <w:r w:rsidRPr="005E6FD4">
        <w:rPr>
          <w:sz w:val="24"/>
          <w:szCs w:val="24"/>
          <w:lang w:val="en-IN"/>
        </w:rPr>
        <w:t> (Accessed: June 2025).</w:t>
      </w:r>
    </w:p>
    <w:p w14:paraId="28FCB72C" w14:textId="77777777" w:rsidR="00697F4B" w:rsidRPr="005E6FD4" w:rsidRDefault="00697F4B" w:rsidP="00140E81">
      <w:pPr>
        <w:rPr>
          <w:sz w:val="24"/>
          <w:szCs w:val="24"/>
          <w:lang w:val="en-IN"/>
        </w:rPr>
      </w:pPr>
    </w:p>
    <w:p w14:paraId="49B72B84" w14:textId="77777777" w:rsidR="00140E81" w:rsidRPr="005E6FD4" w:rsidRDefault="00140E81" w:rsidP="00140E81">
      <w:pPr>
        <w:rPr>
          <w:sz w:val="24"/>
          <w:szCs w:val="24"/>
          <w:lang w:val="en-IN"/>
        </w:rPr>
      </w:pPr>
      <w:r w:rsidRPr="005E6FD4">
        <w:rPr>
          <w:sz w:val="24"/>
          <w:szCs w:val="24"/>
          <w:lang w:val="en-IN"/>
        </w:rPr>
        <w:t>[8] Streamlit Inc., 2024. "Streamlit Documentation: A Faster Way to Build and Share Data Apps", Available at: </w:t>
      </w:r>
      <w:hyperlink r:id="rId17" w:tgtFrame="_blank" w:history="1">
        <w:r w:rsidRPr="005E6FD4">
          <w:rPr>
            <w:rStyle w:val="Hyperlink"/>
            <w:sz w:val="24"/>
            <w:szCs w:val="24"/>
            <w:lang w:val="en-IN"/>
          </w:rPr>
          <w:t>https://docs.streamlit.io</w:t>
        </w:r>
      </w:hyperlink>
      <w:r w:rsidRPr="005E6FD4">
        <w:rPr>
          <w:sz w:val="24"/>
          <w:szCs w:val="24"/>
          <w:lang w:val="en-IN"/>
        </w:rPr>
        <w:t> (Accessed: June 2025).</w:t>
      </w:r>
    </w:p>
    <w:p w14:paraId="1B6FD005" w14:textId="77777777" w:rsidR="00697F4B" w:rsidRPr="005E6FD4" w:rsidRDefault="00697F4B" w:rsidP="00140E81">
      <w:pPr>
        <w:rPr>
          <w:sz w:val="24"/>
          <w:szCs w:val="24"/>
          <w:lang w:val="en-IN"/>
        </w:rPr>
      </w:pPr>
    </w:p>
    <w:p w14:paraId="130D40A5" w14:textId="77777777" w:rsidR="00140E81" w:rsidRPr="005E6FD4" w:rsidRDefault="00140E81" w:rsidP="00140E81">
      <w:pPr>
        <w:rPr>
          <w:sz w:val="24"/>
          <w:szCs w:val="24"/>
          <w:lang w:val="en-IN"/>
        </w:rPr>
      </w:pPr>
      <w:r w:rsidRPr="005E6FD4">
        <w:rPr>
          <w:sz w:val="24"/>
          <w:szCs w:val="24"/>
          <w:lang w:val="en-IN"/>
        </w:rPr>
        <w:t>[9] McKinney, W., 2022. "Python for Data Analysis: Data Wrangling with Pandas, NumPy, and Jupyter", </w:t>
      </w:r>
      <w:r w:rsidRPr="005E6FD4">
        <w:rPr>
          <w:i/>
          <w:iCs/>
          <w:sz w:val="24"/>
          <w:szCs w:val="24"/>
          <w:lang w:val="en-IN"/>
        </w:rPr>
        <w:t>O'Reilly Media</w:t>
      </w:r>
      <w:r w:rsidRPr="005E6FD4">
        <w:rPr>
          <w:sz w:val="24"/>
          <w:szCs w:val="24"/>
          <w:lang w:val="en-IN"/>
        </w:rPr>
        <w:t>, Sebastopol, California, 3rd Edition, pp. 1-550.</w:t>
      </w:r>
    </w:p>
    <w:p w14:paraId="391052C3" w14:textId="77777777" w:rsidR="00697F4B" w:rsidRPr="005E6FD4" w:rsidRDefault="00697F4B" w:rsidP="00140E81">
      <w:pPr>
        <w:rPr>
          <w:sz w:val="24"/>
          <w:szCs w:val="24"/>
          <w:lang w:val="en-IN"/>
        </w:rPr>
      </w:pPr>
    </w:p>
    <w:p w14:paraId="7E75BDAC" w14:textId="77777777" w:rsidR="00140E81" w:rsidRPr="005E6FD4" w:rsidRDefault="00140E81" w:rsidP="00140E81">
      <w:pPr>
        <w:rPr>
          <w:sz w:val="24"/>
          <w:szCs w:val="24"/>
          <w:lang w:val="en-IN"/>
        </w:rPr>
      </w:pPr>
      <w:r w:rsidRPr="005E6FD4">
        <w:rPr>
          <w:sz w:val="24"/>
          <w:szCs w:val="24"/>
          <w:lang w:val="en-IN"/>
        </w:rPr>
        <w:t>[10] Plotly Technologies Inc., 2024. "Plotly Python Graphing Library", Available at: </w:t>
      </w:r>
      <w:hyperlink r:id="rId18" w:tgtFrame="_blank" w:history="1">
        <w:r w:rsidRPr="005E6FD4">
          <w:rPr>
            <w:rStyle w:val="Hyperlink"/>
            <w:sz w:val="24"/>
            <w:szCs w:val="24"/>
            <w:lang w:val="en-IN"/>
          </w:rPr>
          <w:t>https://plotly.com/python/</w:t>
        </w:r>
      </w:hyperlink>
    </w:p>
    <w:p w14:paraId="40BCF1F7" w14:textId="4FEAA9BB" w:rsidR="00B03B25" w:rsidRPr="005E6FD4" w:rsidRDefault="00B03B25" w:rsidP="00140E81">
      <w:pPr>
        <w:rPr>
          <w:color w:val="FF0000"/>
          <w:sz w:val="22"/>
          <w:szCs w:val="22"/>
        </w:rPr>
      </w:pPr>
    </w:p>
    <w:sectPr w:rsidR="00B03B25" w:rsidRPr="005E6FD4" w:rsidSect="00B03B25">
      <w:pgSz w:w="12240" w:h="15840"/>
      <w:pgMar w:top="1380" w:right="1320" w:bottom="280" w:left="1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99BEE" w14:textId="77777777" w:rsidR="00E5088C" w:rsidRDefault="00E5088C" w:rsidP="00F71663">
      <w:r>
        <w:separator/>
      </w:r>
    </w:p>
  </w:endnote>
  <w:endnote w:type="continuationSeparator" w:id="0">
    <w:p w14:paraId="2956B6F3" w14:textId="77777777" w:rsidR="00E5088C" w:rsidRDefault="00E5088C" w:rsidP="00F71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523F9" w14:textId="77777777" w:rsidR="00E5088C" w:rsidRDefault="00E5088C" w:rsidP="00F71663">
      <w:r>
        <w:separator/>
      </w:r>
    </w:p>
  </w:footnote>
  <w:footnote w:type="continuationSeparator" w:id="0">
    <w:p w14:paraId="00EA5F08" w14:textId="77777777" w:rsidR="00E5088C" w:rsidRDefault="00E5088C" w:rsidP="00F71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5539" w14:textId="43B454B8" w:rsidR="00686776" w:rsidRDefault="00764CF0">
    <w:pPr>
      <w:pStyle w:val="Header"/>
    </w:pPr>
    <w:r>
      <w:rPr>
        <w:noProof/>
      </w:rPr>
      <mc:AlternateContent>
        <mc:Choice Requires="wps">
          <w:drawing>
            <wp:anchor distT="0" distB="0" distL="114300" distR="114300" simplePos="0" relativeHeight="251659264" behindDoc="0" locked="0" layoutInCell="1" allowOverlap="1" wp14:anchorId="231F6007" wp14:editId="086EF226">
              <wp:simplePos x="0" y="0"/>
              <wp:positionH relativeFrom="column">
                <wp:posOffset>-147320</wp:posOffset>
              </wp:positionH>
              <wp:positionV relativeFrom="paragraph">
                <wp:posOffset>-289560</wp:posOffset>
              </wp:positionV>
              <wp:extent cx="6270625" cy="1143000"/>
              <wp:effectExtent l="19050" t="19050" r="15875" b="19050"/>
              <wp:wrapNone/>
              <wp:docPr id="11" name="Rectangle: Rounded Corner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0625" cy="1143000"/>
                      </a:xfrm>
                      <a:prstGeom prst="roundRect">
                        <a:avLst>
                          <a:gd name="adj" fmla="val 16667"/>
                        </a:avLst>
                      </a:prstGeom>
                      <a:solidFill>
                        <a:srgbClr val="FFFFFF"/>
                      </a:solidFill>
                      <a:ln w="38100" cmpd="dbl">
                        <a:solidFill>
                          <a:srgbClr val="0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6C2D20" w14:textId="1B052268" w:rsidR="00686776" w:rsidRPr="00A975F2" w:rsidRDefault="00686776" w:rsidP="00686776">
                          <w:pPr>
                            <w:ind w:left="810" w:right="-14"/>
                            <w:jc w:val="center"/>
                            <w:rPr>
                              <w:rFonts w:ascii="Cambria" w:hAnsi="Cambria"/>
                              <w:b/>
                              <w:sz w:val="30"/>
                              <w:szCs w:val="30"/>
                            </w:rPr>
                          </w:pPr>
                          <w:r w:rsidRPr="00A975F2">
                            <w:rPr>
                              <w:rFonts w:ascii="Cambria" w:hAnsi="Cambria"/>
                              <w:b/>
                              <w:sz w:val="30"/>
                              <w:szCs w:val="30"/>
                            </w:rPr>
                            <w:t>Chandigarh Engineering College Jhanjeri</w:t>
                          </w:r>
                        </w:p>
                        <w:p w14:paraId="700BF2EC" w14:textId="77777777" w:rsidR="00686776" w:rsidRPr="00A975F2" w:rsidRDefault="00686776" w:rsidP="00686776">
                          <w:pPr>
                            <w:ind w:left="810" w:right="-14"/>
                            <w:jc w:val="center"/>
                            <w:rPr>
                              <w:rFonts w:ascii="Cambria" w:hAnsi="Cambria"/>
                              <w:b/>
                              <w:sz w:val="30"/>
                              <w:szCs w:val="30"/>
                            </w:rPr>
                          </w:pPr>
                          <w:r w:rsidRPr="00A975F2">
                            <w:rPr>
                              <w:rFonts w:ascii="Cambria" w:hAnsi="Cambria"/>
                              <w:b/>
                              <w:sz w:val="30"/>
                              <w:szCs w:val="30"/>
                            </w:rPr>
                            <w:t>Mohali-140307</w:t>
                          </w:r>
                        </w:p>
                        <w:p w14:paraId="157340D2" w14:textId="03977467" w:rsidR="00686776" w:rsidRPr="00A975F2" w:rsidRDefault="00686776" w:rsidP="00686776">
                          <w:pPr>
                            <w:tabs>
                              <w:tab w:val="left" w:pos="1170"/>
                            </w:tabs>
                            <w:ind w:left="1080" w:right="-14"/>
                            <w:jc w:val="center"/>
                            <w:rPr>
                              <w:rFonts w:ascii="Cambria" w:hAnsi="Cambria"/>
                              <w:b/>
                              <w:sz w:val="30"/>
                              <w:szCs w:val="30"/>
                            </w:rPr>
                          </w:pPr>
                          <w:r w:rsidRPr="00A975F2">
                            <w:rPr>
                              <w:rFonts w:ascii="Cambria" w:hAnsi="Cambria"/>
                              <w:b/>
                              <w:sz w:val="30"/>
                              <w:szCs w:val="30"/>
                            </w:rPr>
                            <w:t xml:space="preserve">     Department of </w:t>
                          </w:r>
                          <w:r w:rsidR="00A975F2" w:rsidRPr="00A975F2">
                            <w:rPr>
                              <w:rFonts w:ascii="Cambria" w:hAnsi="Cambria"/>
                              <w:b/>
                              <w:sz w:val="30"/>
                              <w:szCs w:val="30"/>
                            </w:rPr>
                            <w:t xml:space="preserve">Artificial Intelligence and </w:t>
                          </w:r>
                          <w:r w:rsidR="00764CF0">
                            <w:rPr>
                              <w:rFonts w:ascii="Cambria" w:hAnsi="Cambria"/>
                              <w:b/>
                              <w:sz w:val="30"/>
                              <w:szCs w:val="30"/>
                            </w:rPr>
                            <w:t>Machine Learning</w:t>
                          </w:r>
                        </w:p>
                        <w:p w14:paraId="018A8026" w14:textId="77777777" w:rsidR="00686776" w:rsidRPr="00EA3D66" w:rsidRDefault="00686776" w:rsidP="00686776">
                          <w:pPr>
                            <w:ind w:left="2160" w:firstLine="720"/>
                            <w:jc w:val="center"/>
                            <w:rPr>
                              <w:rFonts w:ascii="Cambria" w:hAnsi="Cambria"/>
                              <w:b/>
                              <w:sz w:val="44"/>
                              <w:szCs w:val="5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31F6007" id="Rectangle: Rounded Corners 11" o:spid="_x0000_s1026" style="position:absolute;margin-left:-11.6pt;margin-top:-22.8pt;width:493.75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" strokeweight="3pt">
              <v:stroke linestyle="thinThin"/>
              <v:shadow color="#868686"/>
              <v:textbox>
                <w:txbxContent>
                  <w:p w14:paraId="2B6C2D20" w14:textId="1B052268" w:rsidR="00686776" w:rsidRPr="00A975F2" w:rsidRDefault="00686776" w:rsidP="00686776">
                    <w:pPr>
                      <w:ind w:left="810" w:right="-14"/>
                      <w:jc w:val="center"/>
                      <w:rPr>
                        <w:rFonts w:ascii="Cambria" w:hAnsi="Cambria"/>
                        <w:b/>
                        <w:sz w:val="30"/>
                        <w:szCs w:val="30"/>
                      </w:rPr>
                    </w:pPr>
                    <w:r w:rsidRPr="00A975F2">
                      <w:rPr>
                        <w:rFonts w:ascii="Cambria" w:hAnsi="Cambria"/>
                        <w:b/>
                        <w:sz w:val="30"/>
                        <w:szCs w:val="30"/>
                      </w:rPr>
                      <w:t>Chandigarh Engineering College Jhanjeri</w:t>
                    </w:r>
                  </w:p>
                  <w:p w14:paraId="700BF2EC" w14:textId="77777777" w:rsidR="00686776" w:rsidRPr="00A975F2" w:rsidRDefault="00686776" w:rsidP="00686776">
                    <w:pPr>
                      <w:ind w:left="810" w:right="-14"/>
                      <w:jc w:val="center"/>
                      <w:rPr>
                        <w:rFonts w:ascii="Cambria" w:hAnsi="Cambria"/>
                        <w:b/>
                        <w:sz w:val="30"/>
                        <w:szCs w:val="30"/>
                      </w:rPr>
                    </w:pPr>
                    <w:r w:rsidRPr="00A975F2">
                      <w:rPr>
                        <w:rFonts w:ascii="Cambria" w:hAnsi="Cambria"/>
                        <w:b/>
                        <w:sz w:val="30"/>
                        <w:szCs w:val="30"/>
                      </w:rPr>
                      <w:t>Mohali-140307</w:t>
                    </w:r>
                  </w:p>
                  <w:p w14:paraId="157340D2" w14:textId="03977467" w:rsidR="00686776" w:rsidRPr="00A975F2" w:rsidRDefault="00686776" w:rsidP="00686776">
                    <w:pPr>
                      <w:tabs>
                        <w:tab w:val="left" w:pos="1170"/>
                      </w:tabs>
                      <w:ind w:left="1080" w:right="-14"/>
                      <w:jc w:val="center"/>
                      <w:rPr>
                        <w:rFonts w:ascii="Cambria" w:hAnsi="Cambria"/>
                        <w:b/>
                        <w:sz w:val="30"/>
                        <w:szCs w:val="30"/>
                      </w:rPr>
                    </w:pPr>
                    <w:r w:rsidRPr="00A975F2">
                      <w:rPr>
                        <w:rFonts w:ascii="Cambria" w:hAnsi="Cambria"/>
                        <w:b/>
                        <w:sz w:val="30"/>
                        <w:szCs w:val="30"/>
                      </w:rPr>
                      <w:t xml:space="preserve">     Department of </w:t>
                    </w:r>
                    <w:r w:rsidR="00A975F2" w:rsidRPr="00A975F2">
                      <w:rPr>
                        <w:rFonts w:ascii="Cambria" w:hAnsi="Cambria"/>
                        <w:b/>
                        <w:sz w:val="30"/>
                        <w:szCs w:val="30"/>
                      </w:rPr>
                      <w:t xml:space="preserve">Artificial Intelligence and </w:t>
                    </w:r>
                    <w:r w:rsidR="00764CF0">
                      <w:rPr>
                        <w:rFonts w:ascii="Cambria" w:hAnsi="Cambria"/>
                        <w:b/>
                        <w:sz w:val="30"/>
                        <w:szCs w:val="30"/>
                      </w:rPr>
                      <w:t>Machine Learning</w:t>
                    </w:r>
                  </w:p>
                  <w:p w14:paraId="018A8026" w14:textId="77777777" w:rsidR="00686776" w:rsidRPr="00EA3D66" w:rsidRDefault="00686776" w:rsidP="00686776">
                    <w:pPr>
                      <w:ind w:left="2160" w:firstLine="720"/>
                      <w:jc w:val="center"/>
                      <w:rPr>
                        <w:rFonts w:ascii="Cambria" w:hAnsi="Cambria"/>
                        <w:b/>
                        <w:sz w:val="44"/>
                        <w:szCs w:val="52"/>
                      </w:rPr>
                    </w:pPr>
                  </w:p>
                </w:txbxContent>
              </v:textbox>
            </v:roundrect>
          </w:pict>
        </mc:Fallback>
      </mc:AlternateContent>
    </w:r>
    <w:r w:rsidR="00686776" w:rsidRPr="006B3F02">
      <w:rPr>
        <w:noProof/>
      </w:rPr>
      <w:drawing>
        <wp:anchor distT="0" distB="0" distL="114300" distR="114300" simplePos="0" relativeHeight="251661312" behindDoc="0" locked="0" layoutInCell="1" allowOverlap="1" wp14:anchorId="4C444E41" wp14:editId="009903F6">
          <wp:simplePos x="0" y="0"/>
          <wp:positionH relativeFrom="column">
            <wp:posOffset>-40640</wp:posOffset>
          </wp:positionH>
          <wp:positionV relativeFrom="page">
            <wp:posOffset>259080</wp:posOffset>
          </wp:positionV>
          <wp:extent cx="1036320" cy="891540"/>
          <wp:effectExtent l="0" t="0" r="0"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6320" cy="891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246B6E" w14:textId="306AE565" w:rsidR="00686776" w:rsidRDefault="00686776">
    <w:pPr>
      <w:pStyle w:val="Header"/>
    </w:pPr>
  </w:p>
  <w:p w14:paraId="0FEF3062" w14:textId="661FC729" w:rsidR="00686776" w:rsidRDefault="00686776">
    <w:pPr>
      <w:pStyle w:val="Header"/>
    </w:pPr>
  </w:p>
  <w:p w14:paraId="6C286C7F" w14:textId="65D746F6" w:rsidR="00686776" w:rsidRDefault="00686776">
    <w:pPr>
      <w:pStyle w:val="Header"/>
    </w:pPr>
  </w:p>
  <w:p w14:paraId="0ECA2AE7" w14:textId="77777777" w:rsidR="00686776" w:rsidRDefault="00686776">
    <w:pPr>
      <w:pStyle w:val="Header"/>
    </w:pPr>
  </w:p>
  <w:p w14:paraId="660B4BA9" w14:textId="77777777" w:rsidR="00686776" w:rsidRDefault="00686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90C75"/>
    <w:multiLevelType w:val="multilevel"/>
    <w:tmpl w:val="354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0D55A8"/>
    <w:multiLevelType w:val="multilevel"/>
    <w:tmpl w:val="A2D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C8731B"/>
    <w:multiLevelType w:val="multilevel"/>
    <w:tmpl w:val="2D0E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A57D56"/>
    <w:multiLevelType w:val="multilevel"/>
    <w:tmpl w:val="64D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071721"/>
    <w:multiLevelType w:val="multilevel"/>
    <w:tmpl w:val="E8F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AA5154"/>
    <w:multiLevelType w:val="multilevel"/>
    <w:tmpl w:val="771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9676D9"/>
    <w:multiLevelType w:val="multilevel"/>
    <w:tmpl w:val="7450910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0A226CD"/>
    <w:multiLevelType w:val="multilevel"/>
    <w:tmpl w:val="8A8A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C2776E"/>
    <w:multiLevelType w:val="multilevel"/>
    <w:tmpl w:val="FF06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E57038"/>
    <w:multiLevelType w:val="multilevel"/>
    <w:tmpl w:val="E9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514B97"/>
    <w:multiLevelType w:val="multilevel"/>
    <w:tmpl w:val="563A81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2D8D30BC"/>
    <w:multiLevelType w:val="multilevel"/>
    <w:tmpl w:val="CCB8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5D145F"/>
    <w:multiLevelType w:val="multilevel"/>
    <w:tmpl w:val="4EBA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AF5965"/>
    <w:multiLevelType w:val="hybridMultilevel"/>
    <w:tmpl w:val="7194B5F6"/>
    <w:lvl w:ilvl="0" w:tplc="104EEBC4">
      <w:start w:val="1"/>
      <w:numFmt w:val="decimal"/>
      <w:lvlText w:val="%1."/>
      <w:lvlJc w:val="left"/>
      <w:pPr>
        <w:ind w:left="820" w:hanging="360"/>
      </w:pPr>
      <w:rPr>
        <w:rFonts w:hint="default"/>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3" w15:restartNumberingAfterBreak="0">
    <w:nsid w:val="39B16FDC"/>
    <w:multiLevelType w:val="multilevel"/>
    <w:tmpl w:val="5ABA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294460"/>
    <w:multiLevelType w:val="multilevel"/>
    <w:tmpl w:val="C2D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620393"/>
    <w:multiLevelType w:val="multilevel"/>
    <w:tmpl w:val="76C0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957113"/>
    <w:multiLevelType w:val="multilevel"/>
    <w:tmpl w:val="5606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60072D"/>
    <w:multiLevelType w:val="multilevel"/>
    <w:tmpl w:val="D7E2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8D4510"/>
    <w:multiLevelType w:val="multilevel"/>
    <w:tmpl w:val="7EC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3B38E8"/>
    <w:multiLevelType w:val="multilevel"/>
    <w:tmpl w:val="B91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7515A9"/>
    <w:multiLevelType w:val="multilevel"/>
    <w:tmpl w:val="721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D02496"/>
    <w:multiLevelType w:val="multilevel"/>
    <w:tmpl w:val="B4D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8244B8"/>
    <w:multiLevelType w:val="multilevel"/>
    <w:tmpl w:val="144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19427D"/>
    <w:multiLevelType w:val="multilevel"/>
    <w:tmpl w:val="DD0A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552455"/>
    <w:multiLevelType w:val="multilevel"/>
    <w:tmpl w:val="37B0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6C6F4E"/>
    <w:multiLevelType w:val="multilevel"/>
    <w:tmpl w:val="C8B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D5656A"/>
    <w:multiLevelType w:val="multilevel"/>
    <w:tmpl w:val="AB7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2D152D"/>
    <w:multiLevelType w:val="multilevel"/>
    <w:tmpl w:val="12B4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835226"/>
    <w:multiLevelType w:val="multilevel"/>
    <w:tmpl w:val="A312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F84211"/>
    <w:multiLevelType w:val="multilevel"/>
    <w:tmpl w:val="74A4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A53AAB"/>
    <w:multiLevelType w:val="multilevel"/>
    <w:tmpl w:val="C8F8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7068516">
    <w:abstractNumId w:val="19"/>
  </w:num>
  <w:num w:numId="2" w16cid:durableId="478302335">
    <w:abstractNumId w:val="22"/>
  </w:num>
  <w:num w:numId="3" w16cid:durableId="1876188259">
    <w:abstractNumId w:val="8"/>
  </w:num>
  <w:num w:numId="4" w16cid:durableId="1307512553">
    <w:abstractNumId w:val="6"/>
  </w:num>
  <w:num w:numId="5" w16cid:durableId="801460616">
    <w:abstractNumId w:val="5"/>
  </w:num>
  <w:num w:numId="6" w16cid:durableId="937522664">
    <w:abstractNumId w:val="4"/>
  </w:num>
  <w:num w:numId="7" w16cid:durableId="1982149839">
    <w:abstractNumId w:val="7"/>
  </w:num>
  <w:num w:numId="8" w16cid:durableId="514852228">
    <w:abstractNumId w:val="3"/>
  </w:num>
  <w:num w:numId="9" w16cid:durableId="488710337">
    <w:abstractNumId w:val="2"/>
  </w:num>
  <w:num w:numId="10" w16cid:durableId="1028142280">
    <w:abstractNumId w:val="1"/>
  </w:num>
  <w:num w:numId="11" w16cid:durableId="1736784306">
    <w:abstractNumId w:val="0"/>
  </w:num>
  <w:num w:numId="12" w16cid:durableId="1367023107">
    <w:abstractNumId w:val="38"/>
  </w:num>
  <w:num w:numId="13" w16cid:durableId="32271599">
    <w:abstractNumId w:val="13"/>
  </w:num>
  <w:num w:numId="14" w16cid:durableId="728725728">
    <w:abstractNumId w:val="30"/>
  </w:num>
  <w:num w:numId="15" w16cid:durableId="880089758">
    <w:abstractNumId w:val="36"/>
  </w:num>
  <w:num w:numId="16" w16cid:durableId="145978296">
    <w:abstractNumId w:val="31"/>
  </w:num>
  <w:num w:numId="17" w16cid:durableId="588737106">
    <w:abstractNumId w:val="23"/>
  </w:num>
  <w:num w:numId="18" w16cid:durableId="1815756427">
    <w:abstractNumId w:val="14"/>
  </w:num>
  <w:num w:numId="19" w16cid:durableId="149560947">
    <w:abstractNumId w:val="11"/>
  </w:num>
  <w:num w:numId="20" w16cid:durableId="598607839">
    <w:abstractNumId w:val="20"/>
  </w:num>
  <w:num w:numId="21" w16cid:durableId="447896391">
    <w:abstractNumId w:val="33"/>
  </w:num>
  <w:num w:numId="22" w16cid:durableId="2101951932">
    <w:abstractNumId w:val="40"/>
  </w:num>
  <w:num w:numId="23" w16cid:durableId="1623145044">
    <w:abstractNumId w:val="9"/>
  </w:num>
  <w:num w:numId="24" w16cid:durableId="22294895">
    <w:abstractNumId w:val="34"/>
  </w:num>
  <w:num w:numId="25" w16cid:durableId="1074666531">
    <w:abstractNumId w:val="24"/>
  </w:num>
  <w:num w:numId="26" w16cid:durableId="254022381">
    <w:abstractNumId w:val="16"/>
  </w:num>
  <w:num w:numId="27" w16cid:durableId="2120833416">
    <w:abstractNumId w:val="27"/>
  </w:num>
  <w:num w:numId="28" w16cid:durableId="916355622">
    <w:abstractNumId w:val="35"/>
  </w:num>
  <w:num w:numId="29" w16cid:durableId="1353412362">
    <w:abstractNumId w:val="29"/>
  </w:num>
  <w:num w:numId="30" w16cid:durableId="1029989483">
    <w:abstractNumId w:val="18"/>
  </w:num>
  <w:num w:numId="31" w16cid:durableId="2010057929">
    <w:abstractNumId w:val="21"/>
  </w:num>
  <w:num w:numId="32" w16cid:durableId="1663124534">
    <w:abstractNumId w:val="25"/>
  </w:num>
  <w:num w:numId="33" w16cid:durableId="2072776156">
    <w:abstractNumId w:val="10"/>
  </w:num>
  <w:num w:numId="34" w16cid:durableId="90054176">
    <w:abstractNumId w:val="32"/>
  </w:num>
  <w:num w:numId="35" w16cid:durableId="1993366867">
    <w:abstractNumId w:val="37"/>
  </w:num>
  <w:num w:numId="36" w16cid:durableId="9456749">
    <w:abstractNumId w:val="39"/>
  </w:num>
  <w:num w:numId="37" w16cid:durableId="2114206744">
    <w:abstractNumId w:val="26"/>
  </w:num>
  <w:num w:numId="38" w16cid:durableId="1387877261">
    <w:abstractNumId w:val="12"/>
  </w:num>
  <w:num w:numId="39" w16cid:durableId="753085714">
    <w:abstractNumId w:val="17"/>
  </w:num>
  <w:num w:numId="40" w16cid:durableId="105270093">
    <w:abstractNumId w:val="28"/>
  </w:num>
  <w:num w:numId="41" w16cid:durableId="11200341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B25"/>
    <w:rsid w:val="00024E34"/>
    <w:rsid w:val="000972A2"/>
    <w:rsid w:val="000A1409"/>
    <w:rsid w:val="000A272F"/>
    <w:rsid w:val="000C4B2C"/>
    <w:rsid w:val="000E253E"/>
    <w:rsid w:val="000F3750"/>
    <w:rsid w:val="00100E82"/>
    <w:rsid w:val="00104CFB"/>
    <w:rsid w:val="00110577"/>
    <w:rsid w:val="00130871"/>
    <w:rsid w:val="001342A8"/>
    <w:rsid w:val="00140E81"/>
    <w:rsid w:val="00151403"/>
    <w:rsid w:val="00174047"/>
    <w:rsid w:val="00176E46"/>
    <w:rsid w:val="0018148B"/>
    <w:rsid w:val="001824D5"/>
    <w:rsid w:val="001A36DB"/>
    <w:rsid w:val="001B3ECF"/>
    <w:rsid w:val="002033CD"/>
    <w:rsid w:val="00252E34"/>
    <w:rsid w:val="00256697"/>
    <w:rsid w:val="0031101F"/>
    <w:rsid w:val="0031715D"/>
    <w:rsid w:val="003244AC"/>
    <w:rsid w:val="0033165E"/>
    <w:rsid w:val="0033609D"/>
    <w:rsid w:val="003500DE"/>
    <w:rsid w:val="0035201B"/>
    <w:rsid w:val="00355CA2"/>
    <w:rsid w:val="00363BFF"/>
    <w:rsid w:val="00395DEE"/>
    <w:rsid w:val="003B1FCB"/>
    <w:rsid w:val="003E2D2F"/>
    <w:rsid w:val="003F40C9"/>
    <w:rsid w:val="00410BE4"/>
    <w:rsid w:val="004127B4"/>
    <w:rsid w:val="00412D74"/>
    <w:rsid w:val="004C1863"/>
    <w:rsid w:val="004D6214"/>
    <w:rsid w:val="00535CE0"/>
    <w:rsid w:val="005600CF"/>
    <w:rsid w:val="00564CB3"/>
    <w:rsid w:val="005E6FD4"/>
    <w:rsid w:val="005F0452"/>
    <w:rsid w:val="00630509"/>
    <w:rsid w:val="00637D56"/>
    <w:rsid w:val="00686776"/>
    <w:rsid w:val="00697DFC"/>
    <w:rsid w:val="00697F4B"/>
    <w:rsid w:val="0073274B"/>
    <w:rsid w:val="00764CF0"/>
    <w:rsid w:val="00771ABB"/>
    <w:rsid w:val="007735A0"/>
    <w:rsid w:val="00776472"/>
    <w:rsid w:val="00791A67"/>
    <w:rsid w:val="007B21D6"/>
    <w:rsid w:val="007C5F01"/>
    <w:rsid w:val="007C736F"/>
    <w:rsid w:val="007D515E"/>
    <w:rsid w:val="007D5366"/>
    <w:rsid w:val="007F4D2E"/>
    <w:rsid w:val="008076BD"/>
    <w:rsid w:val="00857D61"/>
    <w:rsid w:val="00865681"/>
    <w:rsid w:val="00870BD9"/>
    <w:rsid w:val="00881D9E"/>
    <w:rsid w:val="00891C74"/>
    <w:rsid w:val="008A21B3"/>
    <w:rsid w:val="008D2480"/>
    <w:rsid w:val="00945170"/>
    <w:rsid w:val="0095609F"/>
    <w:rsid w:val="009A06A8"/>
    <w:rsid w:val="009B27B4"/>
    <w:rsid w:val="009B5064"/>
    <w:rsid w:val="009D3D3D"/>
    <w:rsid w:val="009E0029"/>
    <w:rsid w:val="00A81A01"/>
    <w:rsid w:val="00A84D5A"/>
    <w:rsid w:val="00A975F2"/>
    <w:rsid w:val="00AC526A"/>
    <w:rsid w:val="00AD39F2"/>
    <w:rsid w:val="00AE72E0"/>
    <w:rsid w:val="00AF37DB"/>
    <w:rsid w:val="00B03B25"/>
    <w:rsid w:val="00B93507"/>
    <w:rsid w:val="00BC0173"/>
    <w:rsid w:val="00BC5841"/>
    <w:rsid w:val="00BD52C9"/>
    <w:rsid w:val="00C45112"/>
    <w:rsid w:val="00C63A7E"/>
    <w:rsid w:val="00C80440"/>
    <w:rsid w:val="00CB67E2"/>
    <w:rsid w:val="00CD103E"/>
    <w:rsid w:val="00CE45E2"/>
    <w:rsid w:val="00D65D26"/>
    <w:rsid w:val="00D836E2"/>
    <w:rsid w:val="00D84039"/>
    <w:rsid w:val="00DA6E6E"/>
    <w:rsid w:val="00DE3BE1"/>
    <w:rsid w:val="00E03180"/>
    <w:rsid w:val="00E43BBD"/>
    <w:rsid w:val="00E5088C"/>
    <w:rsid w:val="00EB1FDA"/>
    <w:rsid w:val="00F21894"/>
    <w:rsid w:val="00F23193"/>
    <w:rsid w:val="00F4486C"/>
    <w:rsid w:val="00F71663"/>
    <w:rsid w:val="00F74CB7"/>
    <w:rsid w:val="00F9244D"/>
    <w:rsid w:val="00F924AC"/>
    <w:rsid w:val="00F9450C"/>
    <w:rsid w:val="00FE1BFE"/>
    <w:rsid w:val="00FF44E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F532E"/>
  <w15:docId w15:val="{A1835AC6-D835-7245-ACB7-37FF7500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F71663"/>
    <w:pPr>
      <w:tabs>
        <w:tab w:val="center" w:pos="4513"/>
        <w:tab w:val="right" w:pos="9026"/>
      </w:tabs>
    </w:pPr>
  </w:style>
  <w:style w:type="character" w:customStyle="1" w:styleId="HeaderChar">
    <w:name w:val="Header Char"/>
    <w:basedOn w:val="DefaultParagraphFont"/>
    <w:link w:val="Header"/>
    <w:uiPriority w:val="99"/>
    <w:rsid w:val="00F71663"/>
  </w:style>
  <w:style w:type="paragraph" w:styleId="Footer">
    <w:name w:val="footer"/>
    <w:basedOn w:val="Normal"/>
    <w:link w:val="FooterChar"/>
    <w:uiPriority w:val="99"/>
    <w:unhideWhenUsed/>
    <w:rsid w:val="00F71663"/>
    <w:pPr>
      <w:tabs>
        <w:tab w:val="center" w:pos="4513"/>
        <w:tab w:val="right" w:pos="9026"/>
      </w:tabs>
    </w:pPr>
  </w:style>
  <w:style w:type="character" w:customStyle="1" w:styleId="FooterChar">
    <w:name w:val="Footer Char"/>
    <w:basedOn w:val="DefaultParagraphFont"/>
    <w:link w:val="Footer"/>
    <w:uiPriority w:val="99"/>
    <w:rsid w:val="00F71663"/>
  </w:style>
  <w:style w:type="paragraph" w:styleId="BalloonText">
    <w:name w:val="Balloon Text"/>
    <w:basedOn w:val="Normal"/>
    <w:link w:val="BalloonTextChar"/>
    <w:uiPriority w:val="99"/>
    <w:semiHidden/>
    <w:unhideWhenUsed/>
    <w:rsid w:val="00F71663"/>
    <w:rPr>
      <w:rFonts w:ascii="Tahoma" w:hAnsi="Tahoma" w:cs="Tahoma"/>
      <w:sz w:val="16"/>
      <w:szCs w:val="16"/>
    </w:rPr>
  </w:style>
  <w:style w:type="character" w:customStyle="1" w:styleId="BalloonTextChar">
    <w:name w:val="Balloon Text Char"/>
    <w:basedOn w:val="DefaultParagraphFont"/>
    <w:link w:val="BalloonText"/>
    <w:uiPriority w:val="99"/>
    <w:semiHidden/>
    <w:rsid w:val="00F71663"/>
    <w:rPr>
      <w:rFonts w:ascii="Tahoma" w:hAnsi="Tahoma" w:cs="Tahoma"/>
      <w:sz w:val="16"/>
      <w:szCs w:val="16"/>
    </w:rPr>
  </w:style>
  <w:style w:type="table" w:styleId="TableGrid">
    <w:name w:val="Table Grid"/>
    <w:basedOn w:val="TableNormal"/>
    <w:uiPriority w:val="59"/>
    <w:rsid w:val="00E03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27B4"/>
    <w:pPr>
      <w:ind w:left="720"/>
      <w:contextualSpacing/>
    </w:pPr>
  </w:style>
  <w:style w:type="paragraph" w:styleId="NoSpacing">
    <w:name w:val="No Spacing"/>
    <w:uiPriority w:val="1"/>
    <w:qFormat/>
    <w:rsid w:val="00140E81"/>
    <w:rPr>
      <w:rFonts w:asciiTheme="minorHAnsi" w:eastAsiaTheme="minorEastAsia" w:hAnsiTheme="minorHAnsi" w:cstheme="minorBidi"/>
      <w:sz w:val="22"/>
      <w:szCs w:val="22"/>
    </w:rPr>
  </w:style>
  <w:style w:type="paragraph" w:styleId="Title">
    <w:name w:val="Title"/>
    <w:basedOn w:val="Normal"/>
    <w:next w:val="Normal"/>
    <w:link w:val="TitleChar"/>
    <w:uiPriority w:val="10"/>
    <w:qFormat/>
    <w:rsid w:val="00140E8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40E81"/>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40E81"/>
    <w:pPr>
      <w:numPr>
        <w:ilvl w:val="1"/>
      </w:num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40E81"/>
    <w:rPr>
      <w:rFonts w:asciiTheme="majorHAnsi" w:eastAsiaTheme="majorEastAsia" w:hAnsiTheme="majorHAnsi" w:cstheme="majorBidi"/>
      <w:i/>
      <w:iCs/>
      <w:color w:val="4F81BD" w:themeColor="accent1"/>
      <w:spacing w:val="15"/>
      <w:sz w:val="24"/>
      <w:szCs w:val="24"/>
    </w:rPr>
  </w:style>
  <w:style w:type="paragraph" w:styleId="BodyText">
    <w:name w:val="Body Text"/>
    <w:basedOn w:val="Normal"/>
    <w:link w:val="BodyTextChar"/>
    <w:uiPriority w:val="99"/>
    <w:unhideWhenUsed/>
    <w:rsid w:val="00140E81"/>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140E81"/>
    <w:rPr>
      <w:rFonts w:asciiTheme="minorHAnsi" w:eastAsiaTheme="minorEastAsia" w:hAnsiTheme="minorHAnsi" w:cstheme="minorBidi"/>
      <w:sz w:val="22"/>
      <w:szCs w:val="22"/>
    </w:rPr>
  </w:style>
  <w:style w:type="paragraph" w:styleId="BodyText2">
    <w:name w:val="Body Text 2"/>
    <w:basedOn w:val="Normal"/>
    <w:link w:val="BodyText2Char"/>
    <w:uiPriority w:val="99"/>
    <w:unhideWhenUsed/>
    <w:rsid w:val="00140E81"/>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rsid w:val="00140E81"/>
    <w:rPr>
      <w:rFonts w:asciiTheme="minorHAnsi" w:eastAsiaTheme="minorEastAsia" w:hAnsiTheme="minorHAnsi" w:cstheme="minorBidi"/>
      <w:sz w:val="22"/>
      <w:szCs w:val="22"/>
    </w:rPr>
  </w:style>
  <w:style w:type="paragraph" w:styleId="BodyText3">
    <w:name w:val="Body Text 3"/>
    <w:basedOn w:val="Normal"/>
    <w:link w:val="BodyText3Char"/>
    <w:uiPriority w:val="99"/>
    <w:unhideWhenUsed/>
    <w:rsid w:val="00140E81"/>
    <w:pPr>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140E81"/>
    <w:rPr>
      <w:rFonts w:asciiTheme="minorHAnsi" w:eastAsiaTheme="minorEastAsia" w:hAnsiTheme="minorHAnsi" w:cstheme="minorBidi"/>
      <w:sz w:val="16"/>
      <w:szCs w:val="16"/>
    </w:rPr>
  </w:style>
  <w:style w:type="paragraph" w:styleId="List">
    <w:name w:val="List"/>
    <w:basedOn w:val="Normal"/>
    <w:uiPriority w:val="99"/>
    <w:unhideWhenUsed/>
    <w:rsid w:val="00140E81"/>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140E81"/>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140E81"/>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140E81"/>
    <w:pPr>
      <w:numPr>
        <w:numId w:val="3"/>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140E81"/>
    <w:pPr>
      <w:numPr>
        <w:numId w:val="4"/>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140E81"/>
    <w:pPr>
      <w:numPr>
        <w:numId w:val="5"/>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140E81"/>
    <w:pPr>
      <w:numPr>
        <w:numId w:val="7"/>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140E81"/>
    <w:pPr>
      <w:numPr>
        <w:numId w:val="8"/>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140E81"/>
    <w:pPr>
      <w:numPr>
        <w:numId w:val="9"/>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140E81"/>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140E81"/>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140E81"/>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140E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140E81"/>
    <w:rPr>
      <w:rFonts w:ascii="Courier" w:eastAsiaTheme="minorEastAsia" w:hAnsi="Courier" w:cstheme="minorBidi"/>
    </w:rPr>
  </w:style>
  <w:style w:type="paragraph" w:styleId="Quote">
    <w:name w:val="Quote"/>
    <w:basedOn w:val="Normal"/>
    <w:next w:val="Normal"/>
    <w:link w:val="QuoteChar"/>
    <w:uiPriority w:val="29"/>
    <w:qFormat/>
    <w:rsid w:val="00140E81"/>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140E81"/>
    <w:rPr>
      <w:rFonts w:asciiTheme="minorHAnsi" w:eastAsiaTheme="minorEastAsia" w:hAnsiTheme="minorHAnsi" w:cstheme="minorBidi"/>
      <w:i/>
      <w:iCs/>
      <w:color w:val="000000" w:themeColor="text1"/>
      <w:sz w:val="22"/>
      <w:szCs w:val="22"/>
    </w:rPr>
  </w:style>
  <w:style w:type="paragraph" w:styleId="Caption">
    <w:name w:val="caption"/>
    <w:basedOn w:val="Normal"/>
    <w:next w:val="Normal"/>
    <w:uiPriority w:val="35"/>
    <w:semiHidden/>
    <w:unhideWhenUsed/>
    <w:qFormat/>
    <w:rsid w:val="00140E81"/>
    <w:pPr>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140E81"/>
    <w:rPr>
      <w:b/>
      <w:bCs/>
    </w:rPr>
  </w:style>
  <w:style w:type="character" w:styleId="Emphasis">
    <w:name w:val="Emphasis"/>
    <w:basedOn w:val="DefaultParagraphFont"/>
    <w:uiPriority w:val="20"/>
    <w:qFormat/>
    <w:rsid w:val="00140E81"/>
    <w:rPr>
      <w:i/>
      <w:iCs/>
    </w:rPr>
  </w:style>
  <w:style w:type="paragraph" w:styleId="IntenseQuote">
    <w:name w:val="Intense Quote"/>
    <w:basedOn w:val="Normal"/>
    <w:next w:val="Normal"/>
    <w:link w:val="IntenseQuoteChar"/>
    <w:uiPriority w:val="30"/>
    <w:qFormat/>
    <w:rsid w:val="00140E81"/>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140E81"/>
    <w:rPr>
      <w:rFonts w:asciiTheme="minorHAnsi" w:eastAsiaTheme="minorEastAsia" w:hAnsiTheme="minorHAnsi" w:cstheme="minorBidi"/>
      <w:b/>
      <w:bCs/>
      <w:i/>
      <w:iCs/>
      <w:color w:val="4F81BD" w:themeColor="accent1"/>
      <w:sz w:val="22"/>
      <w:szCs w:val="22"/>
    </w:rPr>
  </w:style>
  <w:style w:type="character" w:styleId="SubtleEmphasis">
    <w:name w:val="Subtle Emphasis"/>
    <w:basedOn w:val="DefaultParagraphFont"/>
    <w:uiPriority w:val="19"/>
    <w:qFormat/>
    <w:rsid w:val="00140E81"/>
    <w:rPr>
      <w:i/>
      <w:iCs/>
      <w:color w:val="808080" w:themeColor="text1" w:themeTint="7F"/>
    </w:rPr>
  </w:style>
  <w:style w:type="character" w:styleId="IntenseEmphasis">
    <w:name w:val="Intense Emphasis"/>
    <w:basedOn w:val="DefaultParagraphFont"/>
    <w:uiPriority w:val="21"/>
    <w:qFormat/>
    <w:rsid w:val="00140E81"/>
    <w:rPr>
      <w:b/>
      <w:bCs/>
      <w:i/>
      <w:iCs/>
      <w:color w:val="4F81BD" w:themeColor="accent1"/>
    </w:rPr>
  </w:style>
  <w:style w:type="character" w:styleId="SubtleReference">
    <w:name w:val="Subtle Reference"/>
    <w:basedOn w:val="DefaultParagraphFont"/>
    <w:uiPriority w:val="31"/>
    <w:qFormat/>
    <w:rsid w:val="00140E81"/>
    <w:rPr>
      <w:smallCaps/>
      <w:color w:val="C0504D" w:themeColor="accent2"/>
      <w:u w:val="single"/>
    </w:rPr>
  </w:style>
  <w:style w:type="character" w:styleId="IntenseReference">
    <w:name w:val="Intense Reference"/>
    <w:basedOn w:val="DefaultParagraphFont"/>
    <w:uiPriority w:val="32"/>
    <w:qFormat/>
    <w:rsid w:val="00140E81"/>
    <w:rPr>
      <w:b/>
      <w:bCs/>
      <w:smallCaps/>
      <w:color w:val="C0504D" w:themeColor="accent2"/>
      <w:spacing w:val="5"/>
      <w:u w:val="single"/>
    </w:rPr>
  </w:style>
  <w:style w:type="character" w:styleId="BookTitle">
    <w:name w:val="Book Title"/>
    <w:basedOn w:val="DefaultParagraphFont"/>
    <w:uiPriority w:val="33"/>
    <w:qFormat/>
    <w:rsid w:val="00140E81"/>
    <w:rPr>
      <w:b/>
      <w:bCs/>
      <w:smallCaps/>
      <w:spacing w:val="5"/>
    </w:rPr>
  </w:style>
  <w:style w:type="paragraph" w:styleId="TOCHeading">
    <w:name w:val="TOC Heading"/>
    <w:basedOn w:val="Heading1"/>
    <w:next w:val="Normal"/>
    <w:uiPriority w:val="39"/>
    <w:semiHidden/>
    <w:unhideWhenUsed/>
    <w:qFormat/>
    <w:rsid w:val="00140E81"/>
    <w:pPr>
      <w:keepLines/>
      <w:tabs>
        <w:tab w:val="clear" w:pos="720"/>
      </w:tabs>
      <w:spacing w:before="480" w:after="0" w:line="276" w:lineRule="auto"/>
      <w:ind w:left="0" w:firstLine="0"/>
      <w:outlineLvl w:val="9"/>
    </w:pPr>
    <w:rPr>
      <w:color w:val="365F91" w:themeColor="accent1" w:themeShade="BF"/>
      <w:kern w:val="0"/>
      <w:sz w:val="28"/>
      <w:szCs w:val="28"/>
    </w:rPr>
  </w:style>
  <w:style w:type="table" w:styleId="LightShading">
    <w:name w:val="Light Shading"/>
    <w:basedOn w:val="TableNormal"/>
    <w:uiPriority w:val="60"/>
    <w:rsid w:val="00140E81"/>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40E81"/>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40E81"/>
    <w:rPr>
      <w:rFonts w:asciiTheme="minorHAnsi" w:eastAsiaTheme="minorEastAsia" w:hAnsiTheme="minorHAnsi" w:cstheme="minorBidi"/>
      <w:color w:val="943634" w:themeColor="accent2" w:themeShade="BF"/>
      <w:sz w:val="22"/>
      <w:szCs w:val="22"/>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40E81"/>
    <w:rPr>
      <w:rFonts w:asciiTheme="minorHAnsi" w:eastAsiaTheme="minorEastAsia" w:hAnsiTheme="minorHAnsi" w:cstheme="minorBidi"/>
      <w:color w:val="76923C" w:themeColor="accent3" w:themeShade="BF"/>
      <w:sz w:val="22"/>
      <w:szCs w:val="22"/>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40E81"/>
    <w:rPr>
      <w:rFonts w:asciiTheme="minorHAnsi" w:eastAsiaTheme="minorEastAsia" w:hAnsiTheme="minorHAnsi" w:cstheme="minorBidi"/>
      <w:color w:val="5F497A" w:themeColor="accent4" w:themeShade="BF"/>
      <w:sz w:val="22"/>
      <w:szCs w:val="22"/>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40E81"/>
    <w:rPr>
      <w:rFonts w:asciiTheme="minorHAnsi" w:eastAsiaTheme="minorEastAsia" w:hAnsiTheme="minorHAnsi" w:cstheme="minorBidi"/>
      <w:color w:val="31849B" w:themeColor="accent5" w:themeShade="BF"/>
      <w:sz w:val="22"/>
      <w:szCs w:val="22"/>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40E81"/>
    <w:rPr>
      <w:rFonts w:asciiTheme="minorHAnsi" w:eastAsiaTheme="minorEastAsia" w:hAnsiTheme="minorHAnsi" w:cstheme="minorBidi"/>
      <w:color w:val="E36C0A" w:themeColor="accent6" w:themeShade="BF"/>
      <w:sz w:val="22"/>
      <w:szCs w:val="22"/>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140E81"/>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40E81"/>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140E81"/>
    <w:rPr>
      <w:rFonts w:asciiTheme="minorHAnsi" w:eastAsiaTheme="minorEastAsia" w:hAnsiTheme="minorHAnsi" w:cstheme="minorBidi"/>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40E81"/>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40E81"/>
    <w:rPr>
      <w:rFonts w:asciiTheme="minorHAnsi" w:eastAsiaTheme="minorEastAsia" w:hAnsiTheme="minorHAnsi" w:cstheme="minorBidi"/>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40E81"/>
    <w:rPr>
      <w:rFonts w:asciiTheme="minorHAnsi" w:eastAsiaTheme="minorEastAsia" w:hAnsiTheme="minorHAnsi" w:cstheme="minorBid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40E81"/>
    <w:rPr>
      <w:rFonts w:asciiTheme="minorHAnsi" w:eastAsiaTheme="minorEastAsia" w:hAnsiTheme="minorHAnsi" w:cstheme="minorBidi"/>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140E81"/>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40E81"/>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140E81"/>
    <w:rPr>
      <w:rFonts w:asciiTheme="minorHAnsi" w:eastAsiaTheme="minorEastAsia" w:hAnsiTheme="minorHAnsi" w:cstheme="minorBidi"/>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140E81"/>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140E81"/>
    <w:rPr>
      <w:rFonts w:asciiTheme="minorHAnsi" w:eastAsiaTheme="minorEastAsia" w:hAnsiTheme="minorHAnsi" w:cstheme="minorBidi"/>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140E81"/>
    <w:rPr>
      <w:rFonts w:asciiTheme="minorHAnsi" w:eastAsiaTheme="minorEastAsia" w:hAnsiTheme="minorHAnsi" w:cstheme="minorBid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140E81"/>
    <w:rPr>
      <w:rFonts w:asciiTheme="minorHAnsi" w:eastAsiaTheme="minorEastAsia" w:hAnsiTheme="minorHAnsi" w:cstheme="minorBidi"/>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140E81"/>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40E81"/>
    <w:rPr>
      <w:rFonts w:asciiTheme="minorHAnsi" w:eastAsiaTheme="minorEastAsia"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40E81"/>
    <w:rPr>
      <w:rFonts w:asciiTheme="minorHAnsi" w:eastAsiaTheme="minorEastAsia" w:hAnsiTheme="minorHAnsi" w:cstheme="minorBidi"/>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40E81"/>
    <w:rPr>
      <w:rFonts w:asciiTheme="minorHAnsi" w:eastAsiaTheme="minorEastAsia" w:hAnsiTheme="minorHAnsi" w:cstheme="minorBid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40E81"/>
    <w:rPr>
      <w:rFonts w:asciiTheme="minorHAnsi" w:eastAsiaTheme="minorEastAsia" w:hAnsiTheme="minorHAnsi" w:cstheme="minorBidi"/>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40E81"/>
    <w:rPr>
      <w:rFonts w:asciiTheme="minorHAnsi" w:eastAsiaTheme="minorEastAsia" w:hAnsiTheme="minorHAnsi" w:cstheme="minorBidi"/>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40E81"/>
    <w:rPr>
      <w:rFonts w:asciiTheme="minorHAnsi" w:eastAsiaTheme="minorEastAsia" w:hAnsiTheme="minorHAnsi" w:cstheme="minorBidi"/>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40E81"/>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40E81"/>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40E81"/>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40E81"/>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40E81"/>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40E81"/>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40E81"/>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40E81"/>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40E81"/>
    <w:rPr>
      <w:rFonts w:asciiTheme="minorHAnsi" w:eastAsiaTheme="minorEastAsia" w:hAnsiTheme="minorHAnsi" w:cstheme="minorBidi"/>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140E81"/>
    <w:rPr>
      <w:rFonts w:asciiTheme="minorHAnsi" w:eastAsiaTheme="minorEastAsia" w:hAnsiTheme="minorHAnsi" w:cstheme="minorBidi"/>
      <w:color w:val="000000" w:themeColor="text1"/>
      <w:sz w:val="22"/>
      <w:szCs w:val="22"/>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40E81"/>
    <w:rPr>
      <w:rFonts w:asciiTheme="minorHAnsi" w:eastAsiaTheme="minorEastAsia" w:hAnsiTheme="minorHAnsi" w:cstheme="minorBidi"/>
      <w:color w:val="000000" w:themeColor="text1"/>
      <w:sz w:val="22"/>
      <w:szCs w:val="22"/>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40E81"/>
    <w:rPr>
      <w:rFonts w:asciiTheme="minorHAnsi" w:eastAsiaTheme="minorEastAsia" w:hAnsiTheme="minorHAnsi" w:cstheme="minorBidi"/>
      <w:color w:val="000000" w:themeColor="text1"/>
      <w:sz w:val="22"/>
      <w:szCs w:val="22"/>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40E81"/>
    <w:rPr>
      <w:rFonts w:asciiTheme="minorHAnsi" w:eastAsiaTheme="minorEastAsia" w:hAnsiTheme="minorHAnsi" w:cstheme="minorBidi"/>
      <w:color w:val="000000" w:themeColor="text1"/>
      <w:sz w:val="22"/>
      <w:szCs w:val="22"/>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40E81"/>
    <w:rPr>
      <w:rFonts w:asciiTheme="minorHAnsi" w:eastAsiaTheme="minorEastAsia" w:hAnsiTheme="minorHAnsi" w:cstheme="minorBidi"/>
      <w:color w:val="000000" w:themeColor="text1"/>
      <w:sz w:val="22"/>
      <w:szCs w:val="22"/>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40E81"/>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40E81"/>
    <w:rPr>
      <w:rFonts w:asciiTheme="minorHAnsi" w:eastAsiaTheme="minorEastAsia"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40E81"/>
    <w:rPr>
      <w:rFonts w:asciiTheme="minorHAnsi" w:eastAsiaTheme="minorEastAsia" w:hAnsiTheme="minorHAnsi" w:cstheme="minorBidi"/>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40E81"/>
    <w:rPr>
      <w:rFonts w:asciiTheme="minorHAnsi" w:eastAsiaTheme="minorEastAsia" w:hAnsiTheme="minorHAnsi" w:cstheme="minorBid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40E81"/>
    <w:rPr>
      <w:rFonts w:asciiTheme="minorHAnsi" w:eastAsiaTheme="minorEastAsia" w:hAnsiTheme="minorHAnsi" w:cstheme="minorBidi"/>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40E81"/>
    <w:rPr>
      <w:rFonts w:asciiTheme="minorHAnsi" w:eastAsiaTheme="minorEastAsia" w:hAnsiTheme="minorHAnsi" w:cstheme="minorBidi"/>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40E81"/>
    <w:rPr>
      <w:rFonts w:asciiTheme="minorHAnsi" w:eastAsiaTheme="minorEastAsia" w:hAnsiTheme="minorHAnsi" w:cstheme="minorBidi"/>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40E81"/>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40E81"/>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40E81"/>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140E81"/>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140E81"/>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140E81"/>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140E81"/>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140E81"/>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140E81"/>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40E81"/>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40E81"/>
    <w:rPr>
      <w:rFonts w:asciiTheme="minorHAnsi" w:eastAsiaTheme="minorEastAsia" w:hAnsiTheme="minorHAnsi" w:cstheme="minorBidi"/>
      <w:color w:val="FFFFFF" w:themeColor="background1"/>
      <w:sz w:val="22"/>
      <w:szCs w:val="22"/>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40E81"/>
    <w:rPr>
      <w:rFonts w:asciiTheme="minorHAnsi" w:eastAsiaTheme="minorEastAsia" w:hAnsiTheme="minorHAnsi" w:cstheme="minorBidi"/>
      <w:color w:val="FFFFFF" w:themeColor="background1"/>
      <w:sz w:val="22"/>
      <w:szCs w:val="22"/>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40E81"/>
    <w:rPr>
      <w:rFonts w:asciiTheme="minorHAnsi" w:eastAsiaTheme="minorEastAsia" w:hAnsiTheme="minorHAnsi" w:cstheme="minorBidi"/>
      <w:color w:val="FFFFFF" w:themeColor="background1"/>
      <w:sz w:val="22"/>
      <w:szCs w:val="22"/>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40E81"/>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40E81"/>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140E81"/>
    <w:rPr>
      <w:rFonts w:asciiTheme="minorHAnsi" w:eastAsiaTheme="minorEastAsia" w:hAnsiTheme="minorHAnsi" w:cstheme="minorBidi"/>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40E81"/>
    <w:rPr>
      <w:rFonts w:asciiTheme="minorHAnsi" w:eastAsiaTheme="minorEastAsia" w:hAnsiTheme="minorHAnsi" w:cstheme="minorBidi"/>
      <w:color w:val="000000" w:themeColor="text1"/>
      <w:sz w:val="22"/>
      <w:szCs w:val="22"/>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40E81"/>
    <w:rPr>
      <w:rFonts w:asciiTheme="minorHAnsi" w:eastAsiaTheme="minorEastAsia" w:hAnsiTheme="minorHAnsi" w:cstheme="minorBidi"/>
      <w:color w:val="000000" w:themeColor="text1"/>
      <w:sz w:val="22"/>
      <w:szCs w:val="22"/>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40E81"/>
    <w:rPr>
      <w:rFonts w:asciiTheme="minorHAnsi" w:eastAsiaTheme="minorEastAsia" w:hAnsiTheme="minorHAnsi" w:cstheme="minorBidi"/>
      <w:color w:val="000000" w:themeColor="text1"/>
      <w:sz w:val="22"/>
      <w:szCs w:val="22"/>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40E81"/>
    <w:rPr>
      <w:rFonts w:asciiTheme="minorHAnsi" w:eastAsiaTheme="minorEastAsia" w:hAnsiTheme="minorHAnsi" w:cstheme="minorBidi"/>
      <w:color w:val="000000" w:themeColor="text1"/>
      <w:sz w:val="22"/>
      <w:szCs w:val="22"/>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40E81"/>
    <w:rPr>
      <w:rFonts w:asciiTheme="minorHAnsi" w:eastAsiaTheme="minorEastAsia" w:hAnsiTheme="minorHAnsi" w:cstheme="minorBidi"/>
      <w:color w:val="000000" w:themeColor="text1"/>
      <w:sz w:val="22"/>
      <w:szCs w:val="22"/>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40E81"/>
    <w:rPr>
      <w:rFonts w:asciiTheme="minorHAnsi" w:eastAsiaTheme="minorEastAsia" w:hAnsiTheme="minorHAnsi" w:cstheme="minorBidi"/>
      <w:color w:val="000000" w:themeColor="text1"/>
      <w:sz w:val="22"/>
      <w:szCs w:val="22"/>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140E81"/>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40E81"/>
    <w:rPr>
      <w:rFonts w:asciiTheme="minorHAnsi" w:eastAsiaTheme="minorEastAsia" w:hAnsiTheme="minorHAnsi" w:cstheme="minorBidi"/>
      <w:color w:val="000000" w:themeColor="text1"/>
      <w:sz w:val="22"/>
      <w:szCs w:val="22"/>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40E81"/>
    <w:rPr>
      <w:rFonts w:asciiTheme="minorHAnsi" w:eastAsiaTheme="minorEastAsia" w:hAnsiTheme="minorHAnsi" w:cstheme="minorBidi"/>
      <w:color w:val="000000" w:themeColor="text1"/>
      <w:sz w:val="22"/>
      <w:szCs w:val="22"/>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40E81"/>
    <w:rPr>
      <w:rFonts w:asciiTheme="minorHAnsi" w:eastAsiaTheme="minorEastAsia" w:hAnsiTheme="minorHAnsi" w:cstheme="minorBidi"/>
      <w:color w:val="000000" w:themeColor="text1"/>
      <w:sz w:val="22"/>
      <w:szCs w:val="22"/>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40E81"/>
    <w:rPr>
      <w:rFonts w:asciiTheme="minorHAnsi" w:eastAsiaTheme="minorEastAsia" w:hAnsiTheme="minorHAnsi" w:cstheme="minorBidi"/>
      <w:color w:val="000000" w:themeColor="text1"/>
      <w:sz w:val="22"/>
      <w:szCs w:val="22"/>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40E81"/>
    <w:rPr>
      <w:rFonts w:asciiTheme="minorHAnsi" w:eastAsiaTheme="minorEastAsia" w:hAnsiTheme="minorHAnsi" w:cstheme="minorBidi"/>
      <w:color w:val="000000" w:themeColor="text1"/>
      <w:sz w:val="22"/>
      <w:szCs w:val="22"/>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40E81"/>
    <w:rPr>
      <w:rFonts w:asciiTheme="minorHAnsi" w:eastAsiaTheme="minorEastAsia" w:hAnsiTheme="minorHAnsi" w:cstheme="minorBidi"/>
      <w:color w:val="000000" w:themeColor="text1"/>
      <w:sz w:val="22"/>
      <w:szCs w:val="22"/>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140E81"/>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40E81"/>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40E81"/>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40E81"/>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40E81"/>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40E81"/>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40E81"/>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140E81"/>
    <w:pPr>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140E81"/>
    <w:pPr>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140E81"/>
    <w:rPr>
      <w:color w:val="0000FF"/>
      <w:u w:val="single"/>
    </w:rPr>
  </w:style>
  <w:style w:type="paragraph" w:styleId="HTMLPreformatted">
    <w:name w:val="HTML Preformatted"/>
    <w:basedOn w:val="Normal"/>
    <w:link w:val="HTMLPreformattedChar"/>
    <w:uiPriority w:val="99"/>
    <w:semiHidden/>
    <w:unhideWhenUsed/>
    <w:rsid w:val="00140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IN" w:eastAsia="en-IN"/>
    </w:rPr>
  </w:style>
  <w:style w:type="character" w:customStyle="1" w:styleId="HTMLPreformattedChar">
    <w:name w:val="HTML Preformatted Char"/>
    <w:basedOn w:val="DefaultParagraphFont"/>
    <w:link w:val="HTMLPreformatted"/>
    <w:uiPriority w:val="99"/>
    <w:semiHidden/>
    <w:rsid w:val="00140E81"/>
    <w:rPr>
      <w:rFonts w:ascii="Courier New" w:hAnsi="Courier New" w:cs="Courier New"/>
      <w:lang w:val="en-IN" w:eastAsia="en-IN"/>
    </w:rPr>
  </w:style>
  <w:style w:type="character" w:customStyle="1" w:styleId="text-text-secondary">
    <w:name w:val="text-text-secondary"/>
    <w:basedOn w:val="DefaultParagraphFont"/>
    <w:rsid w:val="00140E81"/>
  </w:style>
  <w:style w:type="character" w:customStyle="1" w:styleId="line">
    <w:name w:val="line"/>
    <w:basedOn w:val="DefaultParagraphFont"/>
    <w:rsid w:val="00140E81"/>
  </w:style>
  <w:style w:type="character" w:styleId="UnresolvedMention">
    <w:name w:val="Unresolved Mention"/>
    <w:basedOn w:val="DefaultParagraphFont"/>
    <w:uiPriority w:val="99"/>
    <w:semiHidden/>
    <w:unhideWhenUsed/>
    <w:rsid w:val="00140E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plotly.com/python/"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yperlink" Target="https://docs.streamlit.io/" TargetMode="External"/><Relationship Id="rId2" Type="http://schemas.openxmlformats.org/officeDocument/2006/relationships/styles" Target="styles.xml"/><Relationship Id="rId16" Type="http://schemas.openxmlformats.org/officeDocument/2006/relationships/hyperlink" Target="https://ai.google.dev/do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cs.langchain.com/" TargetMode="External"/><Relationship Id="rId10" Type="http://schemas.openxmlformats.org/officeDocument/2006/relationships/hyperlink" Target="https://generativelanguage.googleapis.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istudio.google.com/"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35</Pages>
  <Words>8791</Words>
  <Characters>50115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dc:creator>
  <cp:lastModifiedBy>Pravleen Kaur</cp:lastModifiedBy>
  <cp:revision>15</cp:revision>
  <dcterms:created xsi:type="dcterms:W3CDTF">2025-03-24T10:01:00Z</dcterms:created>
  <dcterms:modified xsi:type="dcterms:W3CDTF">2026-05-08T14:45:00Z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f6a1bc9d93d9f20ca2387d899faf184acbfa805345bc9a9aa9bf23587afe40e1</vt:lpwstr>
  </property>
</Properties>
</file>