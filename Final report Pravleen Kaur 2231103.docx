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497F" w14:textId="020651DA" w:rsidR="00B03B25" w:rsidRDefault="00B03B25" w:rsidP="00B7493F">
      <w:pPr>
        <w:tabs>
          <w:tab w:val="left" w:pos="8604"/>
        </w:tabs>
        <w:spacing w:line="360" w:lineRule="auto"/>
        <w:rPr>
          <w:sz w:val="24"/>
          <w:szCs w:val="24"/>
        </w:rPr>
      </w:pPr>
    </w:p>
    <w:p w14:paraId="49838910" w14:textId="77777777" w:rsidR="00D72E54" w:rsidRPr="00D72E54" w:rsidRDefault="00F61081" w:rsidP="00D72E54">
      <w:pPr>
        <w:spacing w:line="276" w:lineRule="auto"/>
        <w:ind w:right="-34"/>
        <w:rPr>
          <w:b/>
          <w:bCs/>
          <w:sz w:val="40"/>
          <w:szCs w:val="40"/>
        </w:rPr>
      </w:pPr>
      <w:r>
        <w:rPr>
          <w:b/>
          <w:bCs/>
          <w:sz w:val="40"/>
          <w:szCs w:val="40"/>
        </w:rPr>
        <w:t xml:space="preserve">        </w:t>
      </w:r>
    </w:p>
    <w:p w14:paraId="37201880" w14:textId="30550C3A" w:rsidR="00F61081" w:rsidRPr="00B7493F" w:rsidRDefault="00D72E54" w:rsidP="00D72E54">
      <w:pPr>
        <w:spacing w:line="276" w:lineRule="auto"/>
        <w:ind w:right="-34"/>
        <w:jc w:val="center"/>
        <w:rPr>
          <w:color w:val="FF0000"/>
          <w:sz w:val="28"/>
          <w:szCs w:val="28"/>
        </w:rPr>
      </w:pPr>
      <w:r w:rsidRPr="00D72E54">
        <w:rPr>
          <w:b/>
          <w:bCs/>
          <w:sz w:val="40"/>
          <w:szCs w:val="40"/>
        </w:rPr>
        <w:t>SEMESTER TRAINING</w:t>
      </w:r>
    </w:p>
    <w:p w14:paraId="182B230A" w14:textId="6EC29F46" w:rsidR="00F61081" w:rsidRPr="00FE5030" w:rsidRDefault="00FE5030" w:rsidP="00B7493F">
      <w:pPr>
        <w:spacing w:line="276" w:lineRule="auto"/>
        <w:ind w:right="-34"/>
        <w:jc w:val="center"/>
        <w:rPr>
          <w:b/>
          <w:bCs/>
          <w:sz w:val="40"/>
          <w:szCs w:val="40"/>
        </w:rPr>
      </w:pPr>
      <w:r w:rsidRPr="00FE5030">
        <w:rPr>
          <w:b/>
          <w:bCs/>
          <w:sz w:val="40"/>
          <w:szCs w:val="40"/>
        </w:rPr>
        <w:t>ON</w:t>
      </w:r>
    </w:p>
    <w:p w14:paraId="3A383B79" w14:textId="77777777" w:rsidR="00D72E54" w:rsidRDefault="00F61081" w:rsidP="00D72E54">
      <w:pPr>
        <w:spacing w:line="360" w:lineRule="auto"/>
        <w:ind w:right="-34"/>
        <w:jc w:val="center"/>
        <w:rPr>
          <w:spacing w:val="-60"/>
          <w:sz w:val="48"/>
          <w:szCs w:val="48"/>
        </w:rPr>
      </w:pPr>
      <w:r>
        <w:rPr>
          <w:b/>
          <w:bCs/>
          <w:sz w:val="40"/>
          <w:szCs w:val="40"/>
        </w:rPr>
        <w:t xml:space="preserve">      </w:t>
      </w:r>
      <w:r w:rsidR="00B7493F">
        <w:rPr>
          <w:b/>
          <w:bCs/>
          <w:sz w:val="40"/>
          <w:szCs w:val="40"/>
        </w:rPr>
        <w:t>AI DATA ANALYST AGENT</w:t>
      </w:r>
      <w:r w:rsidR="00FE5030">
        <w:rPr>
          <w:spacing w:val="-60"/>
          <w:sz w:val="48"/>
          <w:szCs w:val="48"/>
        </w:rPr>
        <w:t xml:space="preserve"> </w:t>
      </w:r>
    </w:p>
    <w:p w14:paraId="17E8316D" w14:textId="01D5BF32" w:rsidR="00D72E54" w:rsidRPr="00D72E54" w:rsidRDefault="00D72E54" w:rsidP="00D72E54">
      <w:pPr>
        <w:spacing w:line="360" w:lineRule="auto"/>
        <w:ind w:right="-34"/>
        <w:jc w:val="center"/>
        <w:rPr>
          <w:spacing w:val="-60"/>
          <w:sz w:val="48"/>
          <w:szCs w:val="48"/>
        </w:rPr>
      </w:pPr>
      <w:r>
        <w:rPr>
          <w:b/>
          <w:sz w:val="32"/>
        </w:rPr>
        <w:t>BTCS</w:t>
      </w:r>
      <w:r>
        <w:rPr>
          <w:b/>
          <w:spacing w:val="-8"/>
          <w:sz w:val="32"/>
        </w:rPr>
        <w:t xml:space="preserve"> </w:t>
      </w:r>
      <w:r>
        <w:rPr>
          <w:b/>
          <w:sz w:val="32"/>
        </w:rPr>
        <w:t>801-</w:t>
      </w:r>
      <w:r>
        <w:rPr>
          <w:b/>
          <w:spacing w:val="-5"/>
          <w:sz w:val="32"/>
        </w:rPr>
        <w:t>20</w:t>
      </w:r>
    </w:p>
    <w:p w14:paraId="39D5AE7B" w14:textId="659D7F80" w:rsidR="00D72E54" w:rsidRPr="00F95169" w:rsidRDefault="00D72E54" w:rsidP="00B7493F">
      <w:pPr>
        <w:spacing w:line="276" w:lineRule="auto"/>
        <w:ind w:right="-34"/>
        <w:jc w:val="center"/>
        <w:rPr>
          <w:color w:val="FF0000"/>
          <w:sz w:val="22"/>
          <w:szCs w:val="22"/>
        </w:rPr>
      </w:pPr>
    </w:p>
    <w:p w14:paraId="2D112FAE" w14:textId="27E4E129" w:rsidR="00D836E2" w:rsidRDefault="00D72E54" w:rsidP="00B7493F">
      <w:pPr>
        <w:spacing w:line="360" w:lineRule="auto"/>
        <w:ind w:right="-34"/>
        <w:rPr>
          <w:sz w:val="22"/>
          <w:szCs w:val="22"/>
        </w:rPr>
      </w:pPr>
      <w:r w:rsidRPr="006B3F02">
        <w:rPr>
          <w:noProof/>
        </w:rPr>
        <w:drawing>
          <wp:anchor distT="0" distB="0" distL="114300" distR="114300" simplePos="0" relativeHeight="251660288" behindDoc="0" locked="0" layoutInCell="1" allowOverlap="1" wp14:anchorId="4EFBBDBA" wp14:editId="622D4779">
            <wp:simplePos x="0" y="0"/>
            <wp:positionH relativeFrom="margin">
              <wp:align>center</wp:align>
            </wp:positionH>
            <wp:positionV relativeFrom="page">
              <wp:posOffset>3122930</wp:posOffset>
            </wp:positionV>
            <wp:extent cx="1168400" cy="11684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4BB1D" w14:textId="5575EBD3" w:rsidR="00B7493F" w:rsidRDefault="00F61081" w:rsidP="00D72E54">
      <w:pPr>
        <w:spacing w:line="360" w:lineRule="auto"/>
        <w:ind w:right="-34"/>
        <w:jc w:val="center"/>
        <w:rPr>
          <w:b/>
          <w:spacing w:val="1"/>
          <w:sz w:val="32"/>
          <w:szCs w:val="32"/>
        </w:rPr>
      </w:pPr>
      <w:r>
        <w:rPr>
          <w:b/>
          <w:spacing w:val="1"/>
          <w:sz w:val="32"/>
          <w:szCs w:val="32"/>
        </w:rPr>
        <w:t xml:space="preserve">    </w:t>
      </w:r>
      <w:r w:rsidR="00550BE7">
        <w:rPr>
          <w:b/>
          <w:spacing w:val="1"/>
          <w:sz w:val="32"/>
          <w:szCs w:val="32"/>
        </w:rPr>
        <w:t xml:space="preserve"> </w:t>
      </w:r>
    </w:p>
    <w:p w14:paraId="420E6547" w14:textId="3F191B0B" w:rsidR="00B7493F" w:rsidRDefault="00B7493F" w:rsidP="00B7493F">
      <w:pPr>
        <w:spacing w:line="360" w:lineRule="auto"/>
        <w:ind w:right="-34"/>
        <w:jc w:val="center"/>
        <w:rPr>
          <w:b/>
          <w:spacing w:val="1"/>
          <w:sz w:val="32"/>
          <w:szCs w:val="32"/>
        </w:rPr>
      </w:pPr>
    </w:p>
    <w:p w14:paraId="47E0511C" w14:textId="77777777" w:rsidR="00B7493F" w:rsidRDefault="00B7493F" w:rsidP="00B7493F">
      <w:pPr>
        <w:spacing w:line="360" w:lineRule="auto"/>
        <w:ind w:right="-34"/>
        <w:jc w:val="center"/>
        <w:rPr>
          <w:b/>
          <w:spacing w:val="1"/>
          <w:sz w:val="32"/>
          <w:szCs w:val="32"/>
        </w:rPr>
      </w:pPr>
    </w:p>
    <w:p w14:paraId="521FDC5A" w14:textId="193B34A3" w:rsidR="00B7493F" w:rsidRPr="00B7493F" w:rsidRDefault="00F163FB" w:rsidP="00D72E54">
      <w:pPr>
        <w:spacing w:line="360" w:lineRule="auto"/>
        <w:ind w:right="-34"/>
        <w:jc w:val="center"/>
        <w:rPr>
          <w:sz w:val="32"/>
          <w:szCs w:val="32"/>
        </w:rPr>
      </w:pPr>
      <w:r w:rsidRPr="00520932">
        <w:rPr>
          <w:sz w:val="32"/>
          <w:szCs w:val="32"/>
        </w:rPr>
        <w:t xml:space="preserve">Department of </w:t>
      </w:r>
      <w:r w:rsidR="00730B4F">
        <w:rPr>
          <w:sz w:val="32"/>
          <w:szCs w:val="32"/>
        </w:rPr>
        <w:t>Artificial I</w:t>
      </w:r>
      <w:r w:rsidR="00BA1667">
        <w:rPr>
          <w:sz w:val="32"/>
          <w:szCs w:val="32"/>
        </w:rPr>
        <w:t xml:space="preserve">ntelligence &amp; </w:t>
      </w:r>
      <w:r w:rsidR="001E2708">
        <w:rPr>
          <w:sz w:val="32"/>
          <w:szCs w:val="32"/>
        </w:rPr>
        <w:t>Machine Learning</w:t>
      </w:r>
    </w:p>
    <w:p w14:paraId="14642B0F" w14:textId="4C5C2848" w:rsidR="00F163FB" w:rsidRPr="00520932" w:rsidRDefault="00F163FB" w:rsidP="00D72E54">
      <w:pPr>
        <w:spacing w:line="360" w:lineRule="auto"/>
        <w:ind w:right="-34"/>
        <w:jc w:val="center"/>
        <w:rPr>
          <w:b/>
          <w:bCs/>
          <w:spacing w:val="-1"/>
          <w:sz w:val="32"/>
          <w:szCs w:val="32"/>
        </w:rPr>
      </w:pPr>
      <w:r w:rsidRPr="00520932">
        <w:rPr>
          <w:b/>
          <w:bCs/>
          <w:spacing w:val="-1"/>
          <w:sz w:val="32"/>
          <w:szCs w:val="32"/>
        </w:rPr>
        <w:t>CHANDIGARH ENGINEERING COLLEGE</w:t>
      </w:r>
      <w:r w:rsidR="00C74C6C">
        <w:rPr>
          <w:b/>
          <w:bCs/>
          <w:spacing w:val="-1"/>
          <w:sz w:val="32"/>
          <w:szCs w:val="32"/>
        </w:rPr>
        <w:t xml:space="preserve"> </w:t>
      </w:r>
      <w:r w:rsidRPr="00520932">
        <w:rPr>
          <w:b/>
          <w:bCs/>
          <w:spacing w:val="-1"/>
          <w:sz w:val="32"/>
          <w:szCs w:val="32"/>
        </w:rPr>
        <w:t>JHANJERI</w:t>
      </w:r>
      <w:r w:rsidR="00C74C6C">
        <w:rPr>
          <w:b/>
          <w:bCs/>
          <w:spacing w:val="-1"/>
          <w:sz w:val="32"/>
          <w:szCs w:val="32"/>
        </w:rPr>
        <w:t xml:space="preserve">, </w:t>
      </w:r>
      <w:r w:rsidRPr="00520932">
        <w:rPr>
          <w:b/>
          <w:bCs/>
          <w:spacing w:val="-1"/>
          <w:sz w:val="32"/>
          <w:szCs w:val="32"/>
        </w:rPr>
        <w:t>MOHALI</w:t>
      </w:r>
    </w:p>
    <w:p w14:paraId="2E89A279" w14:textId="7F6DB11E" w:rsidR="00F163FB" w:rsidRPr="00F163FB" w:rsidRDefault="00F163FB" w:rsidP="00D72E54">
      <w:pPr>
        <w:spacing w:line="360" w:lineRule="auto"/>
        <w:jc w:val="center"/>
        <w:rPr>
          <w:b/>
          <w:sz w:val="28"/>
          <w:szCs w:val="28"/>
        </w:rPr>
      </w:pPr>
      <w:r w:rsidRPr="00F163FB">
        <w:rPr>
          <w:b/>
          <w:sz w:val="28"/>
          <w:szCs w:val="28"/>
        </w:rPr>
        <w:t>In partial fulfillment of the requirements for the award of the Degree of</w:t>
      </w:r>
    </w:p>
    <w:p w14:paraId="2EEF5919" w14:textId="0682257B" w:rsidR="00F163FB" w:rsidRPr="00B7493F" w:rsidRDefault="00F163FB" w:rsidP="00D72E54">
      <w:pPr>
        <w:spacing w:line="360" w:lineRule="auto"/>
        <w:jc w:val="center"/>
        <w:rPr>
          <w:b/>
          <w:sz w:val="26"/>
        </w:rPr>
      </w:pPr>
      <w:r w:rsidRPr="00F163FB">
        <w:rPr>
          <w:b/>
          <w:sz w:val="28"/>
          <w:szCs w:val="28"/>
        </w:rPr>
        <w:t xml:space="preserve">Bachelor of Technology in </w:t>
      </w:r>
      <w:r w:rsidR="00BA1667" w:rsidRPr="00BA1667">
        <w:rPr>
          <w:b/>
          <w:sz w:val="28"/>
          <w:szCs w:val="28"/>
        </w:rPr>
        <w:t xml:space="preserve">Artificial Intelligence &amp; </w:t>
      </w:r>
      <w:r w:rsidR="001E2708" w:rsidRPr="001E2708">
        <w:rPr>
          <w:b/>
          <w:sz w:val="28"/>
          <w:szCs w:val="28"/>
        </w:rPr>
        <w:t>Machine Learning</w:t>
      </w:r>
    </w:p>
    <w:p w14:paraId="60D75E99" w14:textId="77777777" w:rsidR="00D72E54" w:rsidRDefault="00D72E54" w:rsidP="00B7493F">
      <w:pPr>
        <w:spacing w:line="360" w:lineRule="auto"/>
        <w:ind w:right="-34"/>
        <w:rPr>
          <w:b/>
          <w:bCs/>
          <w:spacing w:val="1"/>
          <w:sz w:val="28"/>
          <w:szCs w:val="28"/>
        </w:rPr>
      </w:pPr>
    </w:p>
    <w:p w14:paraId="264649C2" w14:textId="49E4928F" w:rsidR="00F61081" w:rsidRPr="00771ABB" w:rsidRDefault="0095609F" w:rsidP="00B7493F">
      <w:pPr>
        <w:spacing w:line="360" w:lineRule="auto"/>
        <w:ind w:right="-34"/>
        <w:rPr>
          <w:b/>
          <w:bCs/>
          <w:sz w:val="28"/>
          <w:szCs w:val="28"/>
        </w:rPr>
      </w:pPr>
      <w:r w:rsidRPr="00771ABB">
        <w:rPr>
          <w:b/>
          <w:bCs/>
          <w:spacing w:val="1"/>
          <w:sz w:val="28"/>
          <w:szCs w:val="28"/>
        </w:rPr>
        <w:t>S</w:t>
      </w:r>
      <w:r w:rsidRPr="00771ABB">
        <w:rPr>
          <w:b/>
          <w:bCs/>
          <w:sz w:val="28"/>
          <w:szCs w:val="28"/>
        </w:rPr>
        <w:t>U</w:t>
      </w:r>
      <w:r w:rsidRPr="00771ABB">
        <w:rPr>
          <w:b/>
          <w:bCs/>
          <w:spacing w:val="-2"/>
          <w:sz w:val="28"/>
          <w:szCs w:val="28"/>
        </w:rPr>
        <w:t>B</w:t>
      </w:r>
      <w:r w:rsidRPr="00771ABB">
        <w:rPr>
          <w:b/>
          <w:bCs/>
          <w:spacing w:val="2"/>
          <w:sz w:val="28"/>
          <w:szCs w:val="28"/>
        </w:rPr>
        <w:t>M</w:t>
      </w:r>
      <w:r w:rsidRPr="00771ABB">
        <w:rPr>
          <w:b/>
          <w:bCs/>
          <w:spacing w:val="-3"/>
          <w:sz w:val="28"/>
          <w:szCs w:val="28"/>
        </w:rPr>
        <w:t>I</w:t>
      </w:r>
      <w:r w:rsidRPr="00771ABB">
        <w:rPr>
          <w:b/>
          <w:bCs/>
          <w:sz w:val="28"/>
          <w:szCs w:val="28"/>
        </w:rPr>
        <w:t>TTED</w:t>
      </w:r>
      <w:r w:rsidRPr="00771ABB">
        <w:rPr>
          <w:b/>
          <w:bCs/>
          <w:spacing w:val="1"/>
          <w:sz w:val="28"/>
          <w:szCs w:val="28"/>
        </w:rPr>
        <w:t xml:space="preserve"> </w:t>
      </w:r>
      <w:r w:rsidRPr="00771ABB">
        <w:rPr>
          <w:b/>
          <w:bCs/>
          <w:spacing w:val="-2"/>
          <w:sz w:val="28"/>
          <w:szCs w:val="28"/>
        </w:rPr>
        <w:t>B</w:t>
      </w:r>
      <w:r w:rsidRPr="00771ABB">
        <w:rPr>
          <w:b/>
          <w:bCs/>
          <w:sz w:val="28"/>
          <w:szCs w:val="28"/>
        </w:rPr>
        <w:t>Y</w:t>
      </w:r>
      <w:r w:rsidR="0031101F" w:rsidRPr="00771ABB">
        <w:rPr>
          <w:b/>
          <w:bCs/>
          <w:sz w:val="28"/>
          <w:szCs w:val="28"/>
        </w:rPr>
        <w:t>:</w:t>
      </w:r>
      <w:r w:rsidR="00F163FB">
        <w:rPr>
          <w:b/>
          <w:bCs/>
          <w:sz w:val="28"/>
          <w:szCs w:val="28"/>
        </w:rPr>
        <w:tab/>
      </w:r>
      <w:r w:rsidR="00F163FB">
        <w:rPr>
          <w:b/>
          <w:bCs/>
          <w:sz w:val="28"/>
          <w:szCs w:val="28"/>
        </w:rPr>
        <w:tab/>
      </w:r>
      <w:r w:rsidR="00F163FB">
        <w:rPr>
          <w:b/>
          <w:bCs/>
          <w:sz w:val="28"/>
          <w:szCs w:val="28"/>
        </w:rPr>
        <w:tab/>
      </w:r>
      <w:r w:rsidR="00F163FB">
        <w:rPr>
          <w:b/>
          <w:bCs/>
          <w:sz w:val="28"/>
          <w:szCs w:val="28"/>
        </w:rPr>
        <w:tab/>
        <w:t xml:space="preserve">             </w:t>
      </w:r>
      <w:r w:rsidR="00F163FB">
        <w:rPr>
          <w:b/>
          <w:bCs/>
          <w:sz w:val="28"/>
          <w:szCs w:val="28"/>
        </w:rPr>
        <w:tab/>
      </w:r>
      <w:r w:rsidR="00F163FB" w:rsidRPr="00771ABB">
        <w:rPr>
          <w:b/>
          <w:bCs/>
          <w:sz w:val="28"/>
          <w:szCs w:val="28"/>
        </w:rPr>
        <w:t>Und</w:t>
      </w:r>
      <w:r w:rsidR="00F163FB" w:rsidRPr="00771ABB">
        <w:rPr>
          <w:b/>
          <w:bCs/>
          <w:spacing w:val="-1"/>
          <w:sz w:val="28"/>
          <w:szCs w:val="28"/>
        </w:rPr>
        <w:t>e</w:t>
      </w:r>
      <w:r w:rsidR="00F163FB" w:rsidRPr="00771ABB">
        <w:rPr>
          <w:b/>
          <w:bCs/>
          <w:sz w:val="28"/>
          <w:szCs w:val="28"/>
        </w:rPr>
        <w:t>r the</w:t>
      </w:r>
      <w:r w:rsidR="00F163FB" w:rsidRPr="00771ABB">
        <w:rPr>
          <w:b/>
          <w:bCs/>
          <w:spacing w:val="-1"/>
          <w:sz w:val="28"/>
          <w:szCs w:val="28"/>
        </w:rPr>
        <w:t xml:space="preserve"> </w:t>
      </w:r>
      <w:r w:rsidR="00F163FB" w:rsidRPr="00771ABB">
        <w:rPr>
          <w:b/>
          <w:bCs/>
          <w:sz w:val="28"/>
          <w:szCs w:val="28"/>
        </w:rPr>
        <w:t>Gui</w:t>
      </w:r>
      <w:r w:rsidR="00F163FB" w:rsidRPr="00771ABB">
        <w:rPr>
          <w:b/>
          <w:bCs/>
          <w:spacing w:val="2"/>
          <w:sz w:val="28"/>
          <w:szCs w:val="28"/>
        </w:rPr>
        <w:t>d</w:t>
      </w:r>
      <w:r w:rsidR="00F163FB" w:rsidRPr="00771ABB">
        <w:rPr>
          <w:b/>
          <w:bCs/>
          <w:spacing w:val="-1"/>
          <w:sz w:val="28"/>
          <w:szCs w:val="28"/>
        </w:rPr>
        <w:t>a</w:t>
      </w:r>
      <w:r w:rsidR="00F163FB" w:rsidRPr="00771ABB">
        <w:rPr>
          <w:b/>
          <w:bCs/>
          <w:sz w:val="28"/>
          <w:szCs w:val="28"/>
        </w:rPr>
        <w:t>n</w:t>
      </w:r>
      <w:r w:rsidR="00F163FB" w:rsidRPr="00771ABB">
        <w:rPr>
          <w:b/>
          <w:bCs/>
          <w:spacing w:val="-1"/>
          <w:sz w:val="28"/>
          <w:szCs w:val="28"/>
        </w:rPr>
        <w:t>c</w:t>
      </w:r>
      <w:r w:rsidR="00F163FB" w:rsidRPr="00771ABB">
        <w:rPr>
          <w:b/>
          <w:bCs/>
          <w:sz w:val="28"/>
          <w:szCs w:val="28"/>
        </w:rPr>
        <w:t>e</w:t>
      </w:r>
      <w:r w:rsidR="00F163FB" w:rsidRPr="00771ABB">
        <w:rPr>
          <w:b/>
          <w:bCs/>
          <w:spacing w:val="-1"/>
          <w:sz w:val="28"/>
          <w:szCs w:val="28"/>
        </w:rPr>
        <w:t xml:space="preserve"> </w:t>
      </w:r>
      <w:r w:rsidR="00F163FB" w:rsidRPr="00771ABB">
        <w:rPr>
          <w:b/>
          <w:bCs/>
          <w:spacing w:val="2"/>
          <w:sz w:val="28"/>
          <w:szCs w:val="28"/>
        </w:rPr>
        <w:t>o</w:t>
      </w:r>
      <w:r w:rsidR="00F163FB" w:rsidRPr="00771ABB">
        <w:rPr>
          <w:b/>
          <w:bCs/>
          <w:sz w:val="28"/>
          <w:szCs w:val="28"/>
        </w:rPr>
        <w:t>f</w:t>
      </w:r>
    </w:p>
    <w:p w14:paraId="78E43E1D" w14:textId="5212B3BD" w:rsidR="00F163FB" w:rsidRDefault="0031101F" w:rsidP="00B7493F">
      <w:pPr>
        <w:spacing w:line="360" w:lineRule="auto"/>
        <w:ind w:right="-34"/>
        <w:rPr>
          <w:sz w:val="28"/>
          <w:szCs w:val="28"/>
        </w:rPr>
      </w:pPr>
      <w:r w:rsidRPr="00256697">
        <w:rPr>
          <w:sz w:val="28"/>
          <w:szCs w:val="28"/>
        </w:rPr>
        <w:t>Name</w:t>
      </w:r>
      <w:r w:rsidR="00B7493F">
        <w:rPr>
          <w:sz w:val="28"/>
          <w:szCs w:val="28"/>
        </w:rPr>
        <w:t>: Pravleen Kaur</w:t>
      </w:r>
      <w:r w:rsidR="00F163FB">
        <w:rPr>
          <w:sz w:val="28"/>
          <w:szCs w:val="28"/>
        </w:rPr>
        <w:t xml:space="preserve">                                                           </w:t>
      </w:r>
      <w:r w:rsidR="003C01A6">
        <w:rPr>
          <w:spacing w:val="-1"/>
          <w:sz w:val="28"/>
          <w:szCs w:val="28"/>
        </w:rPr>
        <w:t>Ms. Kawalpreet Kaur</w:t>
      </w:r>
      <w:r w:rsidR="00F163FB" w:rsidRPr="00256697">
        <w:rPr>
          <w:spacing w:val="-8"/>
          <w:sz w:val="28"/>
          <w:szCs w:val="28"/>
        </w:rPr>
        <w:t xml:space="preserve"> </w:t>
      </w:r>
    </w:p>
    <w:p w14:paraId="3B078AF5" w14:textId="4729F0B0" w:rsidR="00F163FB" w:rsidRDefault="0031101F" w:rsidP="00B7493F">
      <w:pPr>
        <w:spacing w:line="360" w:lineRule="auto"/>
        <w:ind w:right="-34"/>
        <w:rPr>
          <w:spacing w:val="-1"/>
          <w:sz w:val="28"/>
          <w:szCs w:val="28"/>
        </w:rPr>
      </w:pPr>
      <w:r w:rsidRPr="00256697">
        <w:rPr>
          <w:sz w:val="28"/>
          <w:szCs w:val="28"/>
        </w:rPr>
        <w:t>Rollo</w:t>
      </w:r>
      <w:r w:rsidR="00B7493F">
        <w:rPr>
          <w:sz w:val="28"/>
          <w:szCs w:val="28"/>
        </w:rPr>
        <w:t xml:space="preserve"> No:</w:t>
      </w:r>
      <w:r w:rsidR="00F163FB">
        <w:rPr>
          <w:sz w:val="28"/>
          <w:szCs w:val="28"/>
        </w:rPr>
        <w:t xml:space="preserve"> </w:t>
      </w:r>
      <w:r w:rsidR="00B7493F">
        <w:rPr>
          <w:sz w:val="28"/>
          <w:szCs w:val="28"/>
        </w:rPr>
        <w:t>2231103</w:t>
      </w:r>
      <w:r w:rsidR="00F163FB">
        <w:rPr>
          <w:sz w:val="28"/>
          <w:szCs w:val="28"/>
        </w:rPr>
        <w:t xml:space="preserve">                                                      </w:t>
      </w:r>
      <w:r w:rsidR="003C01A6">
        <w:rPr>
          <w:sz w:val="28"/>
          <w:szCs w:val="28"/>
        </w:rPr>
        <w:t xml:space="preserve">           </w:t>
      </w:r>
      <w:r w:rsidR="003C01A6">
        <w:rPr>
          <w:spacing w:val="-1"/>
          <w:sz w:val="28"/>
          <w:szCs w:val="28"/>
        </w:rPr>
        <w:t>Ass</w:t>
      </w:r>
      <w:r w:rsidR="00D77D0F">
        <w:rPr>
          <w:spacing w:val="-1"/>
          <w:sz w:val="28"/>
          <w:szCs w:val="28"/>
        </w:rPr>
        <w:t>istant</w:t>
      </w:r>
      <w:r w:rsidR="003C01A6">
        <w:rPr>
          <w:spacing w:val="-1"/>
          <w:sz w:val="28"/>
          <w:szCs w:val="28"/>
        </w:rPr>
        <w:t xml:space="preserve"> Professor</w:t>
      </w:r>
    </w:p>
    <w:p w14:paraId="7B117E8F" w14:textId="124F1645" w:rsidR="00D836E2" w:rsidRDefault="00350A40" w:rsidP="00B7493F">
      <w:pPr>
        <w:spacing w:line="360" w:lineRule="auto"/>
        <w:ind w:right="-34"/>
        <w:jc w:val="center"/>
        <w:rPr>
          <w:spacing w:val="1"/>
          <w:sz w:val="28"/>
          <w:szCs w:val="28"/>
        </w:rPr>
      </w:pPr>
      <w:r>
        <w:rPr>
          <w:sz w:val="28"/>
          <w:szCs w:val="28"/>
        </w:rPr>
        <w:t>MAY</w:t>
      </w:r>
      <w:r w:rsidR="00F61081">
        <w:rPr>
          <w:sz w:val="28"/>
          <w:szCs w:val="28"/>
        </w:rPr>
        <w:t>,</w:t>
      </w:r>
      <w:r w:rsidR="0095609F" w:rsidRPr="00256697">
        <w:rPr>
          <w:sz w:val="28"/>
          <w:szCs w:val="28"/>
        </w:rPr>
        <w:t xml:space="preserve"> </w:t>
      </w:r>
      <w:r w:rsidR="0095609F" w:rsidRPr="00256697">
        <w:rPr>
          <w:spacing w:val="1"/>
          <w:sz w:val="28"/>
          <w:szCs w:val="28"/>
        </w:rPr>
        <w:t>2</w:t>
      </w:r>
      <w:r w:rsidR="0095609F" w:rsidRPr="00256697">
        <w:rPr>
          <w:spacing w:val="-1"/>
          <w:sz w:val="28"/>
          <w:szCs w:val="28"/>
        </w:rPr>
        <w:t>0</w:t>
      </w:r>
      <w:r w:rsidR="0031101F" w:rsidRPr="00256697">
        <w:rPr>
          <w:spacing w:val="1"/>
          <w:sz w:val="28"/>
          <w:szCs w:val="28"/>
        </w:rPr>
        <w:t>2</w:t>
      </w:r>
      <w:r w:rsidR="00B7493F">
        <w:rPr>
          <w:spacing w:val="1"/>
          <w:sz w:val="28"/>
          <w:szCs w:val="28"/>
        </w:rPr>
        <w:t>6</w:t>
      </w:r>
    </w:p>
    <w:p w14:paraId="2093635E" w14:textId="66C67FED" w:rsidR="00D836E2" w:rsidRDefault="003C01A6" w:rsidP="003C01A6">
      <w:pPr>
        <w:spacing w:line="360" w:lineRule="auto"/>
        <w:ind w:right="-34"/>
        <w:jc w:val="center"/>
        <w:rPr>
          <w:sz w:val="28"/>
          <w:szCs w:val="28"/>
        </w:rPr>
      </w:pP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rsidR="00000000">
        <w:fldChar w:fldCharType="begin"/>
      </w:r>
      <w:r w:rsidR="00000000">
        <w:instrText xml:space="preserve"> INCLUDEPICTURE  "http://cd.ptu.ac.in/assets/PTU_logo.gif" \* MERGEFORMATINET </w:instrText>
      </w:r>
      <w:r w:rsidR="00000000">
        <w:fldChar w:fldCharType="separate"/>
      </w:r>
      <w:r w:rsidR="00D77D0F">
        <w:pict w14:anchorId="2B31A6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PTU" style="width:104.2pt;height:88.9pt">
            <v:imagedata r:id="rId9" r:href="rId1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02D918A" w14:textId="77777777" w:rsidR="00F163FB" w:rsidRPr="00AA17B2" w:rsidRDefault="00F163FB" w:rsidP="00B7493F">
      <w:pPr>
        <w:spacing w:line="360" w:lineRule="auto"/>
        <w:jc w:val="center"/>
        <w:rPr>
          <w:b/>
          <w:sz w:val="32"/>
          <w:szCs w:val="32"/>
        </w:rPr>
      </w:pPr>
      <w:r w:rsidRPr="00AA17B2">
        <w:rPr>
          <w:b/>
          <w:sz w:val="32"/>
          <w:szCs w:val="32"/>
        </w:rPr>
        <w:t>Affiliated to I.K Gujral Punjab Technical University, Jalandhar</w:t>
      </w:r>
    </w:p>
    <w:p w14:paraId="52087E65" w14:textId="0F5F1AA6" w:rsidR="00F163FB" w:rsidRDefault="00F61081" w:rsidP="00B7493F">
      <w:pPr>
        <w:spacing w:line="360" w:lineRule="auto"/>
        <w:ind w:left="2160" w:firstLine="720"/>
        <w:rPr>
          <w:color w:val="FF0000"/>
          <w:spacing w:val="-1"/>
          <w:sz w:val="28"/>
          <w:szCs w:val="28"/>
        </w:rPr>
      </w:pPr>
      <w:bookmarkStart w:id="0" w:name="page5"/>
      <w:bookmarkEnd w:id="0"/>
      <w:r>
        <w:rPr>
          <w:b/>
          <w:sz w:val="32"/>
          <w:szCs w:val="32"/>
        </w:rPr>
        <w:t xml:space="preserve">       </w:t>
      </w:r>
      <w:r w:rsidR="00F163FB" w:rsidRPr="00AA17B2">
        <w:rPr>
          <w:b/>
          <w:sz w:val="32"/>
          <w:szCs w:val="32"/>
        </w:rPr>
        <w:t>(Batch: 20</w:t>
      </w:r>
      <w:r w:rsidR="001F5F07">
        <w:rPr>
          <w:b/>
          <w:sz w:val="32"/>
          <w:szCs w:val="32"/>
        </w:rPr>
        <w:t>2</w:t>
      </w:r>
      <w:r w:rsidR="001F41A5">
        <w:rPr>
          <w:b/>
          <w:sz w:val="32"/>
          <w:szCs w:val="32"/>
        </w:rPr>
        <w:t>2</w:t>
      </w:r>
      <w:r w:rsidR="00F163FB" w:rsidRPr="00AA17B2">
        <w:rPr>
          <w:b/>
          <w:sz w:val="32"/>
          <w:szCs w:val="32"/>
        </w:rPr>
        <w:t>-20</w:t>
      </w:r>
      <w:r w:rsidR="00520932" w:rsidRPr="00AA17B2">
        <w:rPr>
          <w:b/>
          <w:sz w:val="32"/>
          <w:szCs w:val="32"/>
        </w:rPr>
        <w:t>2</w:t>
      </w:r>
      <w:r w:rsidR="001F41A5">
        <w:rPr>
          <w:b/>
          <w:sz w:val="32"/>
          <w:szCs w:val="32"/>
        </w:rPr>
        <w:t>6</w:t>
      </w:r>
      <w:r w:rsidR="00F163FB" w:rsidRPr="00AA17B2">
        <w:rPr>
          <w:b/>
          <w:sz w:val="32"/>
          <w:szCs w:val="32"/>
        </w:rPr>
        <w:t>)</w:t>
      </w:r>
      <w:r w:rsidR="00AA17B2">
        <w:rPr>
          <w:b/>
          <w:sz w:val="32"/>
          <w:szCs w:val="32"/>
        </w:rPr>
        <w:t xml:space="preserve"> </w:t>
      </w:r>
    </w:p>
    <w:p w14:paraId="7283ECAD" w14:textId="115A1270" w:rsidR="00F25F3D" w:rsidRDefault="00F25F3D" w:rsidP="00B7493F">
      <w:pPr>
        <w:spacing w:line="360" w:lineRule="auto"/>
        <w:ind w:left="2160" w:firstLine="720"/>
        <w:rPr>
          <w:color w:val="FF0000"/>
          <w:spacing w:val="-1"/>
          <w:sz w:val="28"/>
          <w:szCs w:val="28"/>
        </w:rPr>
      </w:pPr>
    </w:p>
    <w:p w14:paraId="47820E55" w14:textId="636C9CD5" w:rsidR="00F25F3D" w:rsidRDefault="00F25F3D" w:rsidP="00B7493F">
      <w:pPr>
        <w:spacing w:line="360" w:lineRule="auto"/>
        <w:ind w:left="2160" w:firstLine="720"/>
        <w:rPr>
          <w:color w:val="FF0000"/>
          <w:spacing w:val="-1"/>
          <w:sz w:val="28"/>
          <w:szCs w:val="28"/>
        </w:rPr>
      </w:pPr>
    </w:p>
    <w:p w14:paraId="247256B2" w14:textId="5174A735" w:rsidR="00F25F3D" w:rsidRDefault="00F25F3D" w:rsidP="003D58FC">
      <w:pPr>
        <w:spacing w:line="360" w:lineRule="auto"/>
        <w:rPr>
          <w:color w:val="FF0000"/>
          <w:spacing w:val="-1"/>
          <w:sz w:val="28"/>
          <w:szCs w:val="28"/>
        </w:rPr>
      </w:pPr>
    </w:p>
    <w:p w14:paraId="29F6544C" w14:textId="77777777" w:rsidR="003C01A6" w:rsidRDefault="003C01A6" w:rsidP="00B7493F">
      <w:pPr>
        <w:spacing w:line="360" w:lineRule="auto"/>
        <w:jc w:val="center"/>
        <w:rPr>
          <w:b/>
          <w:sz w:val="32"/>
          <w:szCs w:val="32"/>
        </w:rPr>
      </w:pPr>
    </w:p>
    <w:p w14:paraId="64AFC8BD" w14:textId="68268CD9" w:rsidR="00F25F3D" w:rsidRPr="000C4821" w:rsidRDefault="00F25F3D" w:rsidP="00B7493F">
      <w:pPr>
        <w:spacing w:line="360" w:lineRule="auto"/>
        <w:jc w:val="center"/>
        <w:rPr>
          <w:sz w:val="32"/>
          <w:szCs w:val="32"/>
        </w:rPr>
      </w:pPr>
      <w:r w:rsidRPr="000C4821">
        <w:rPr>
          <w:b/>
          <w:sz w:val="32"/>
          <w:szCs w:val="32"/>
        </w:rPr>
        <w:t>DECLARATION</w:t>
      </w:r>
      <w:r w:rsidR="00BA3657">
        <w:rPr>
          <w:b/>
          <w:sz w:val="32"/>
          <w:szCs w:val="32"/>
        </w:rPr>
        <w:t xml:space="preserve"> </w:t>
      </w:r>
    </w:p>
    <w:p w14:paraId="4A3B2C4E" w14:textId="77777777" w:rsidR="00F25F3D" w:rsidRPr="00F25F3D" w:rsidRDefault="00F25F3D" w:rsidP="00B7493F">
      <w:pPr>
        <w:spacing w:line="360" w:lineRule="auto"/>
        <w:rPr>
          <w:sz w:val="28"/>
          <w:szCs w:val="28"/>
        </w:rPr>
      </w:pPr>
    </w:p>
    <w:p w14:paraId="5B1F7CE2" w14:textId="167C3D16" w:rsidR="00F25F3D" w:rsidRPr="00F25F3D" w:rsidRDefault="00F25F3D" w:rsidP="00B7493F">
      <w:pPr>
        <w:spacing w:line="360" w:lineRule="auto"/>
        <w:jc w:val="both"/>
        <w:rPr>
          <w:sz w:val="28"/>
          <w:szCs w:val="28"/>
        </w:rPr>
      </w:pPr>
      <w:r w:rsidRPr="00F25F3D">
        <w:rPr>
          <w:sz w:val="28"/>
          <w:szCs w:val="28"/>
        </w:rPr>
        <w:t xml:space="preserve">I, </w:t>
      </w:r>
      <w:r w:rsidR="003D58FC">
        <w:rPr>
          <w:sz w:val="28"/>
          <w:szCs w:val="28"/>
        </w:rPr>
        <w:t xml:space="preserve">PRAVLEEN KAUR </w:t>
      </w:r>
      <w:r w:rsidRPr="00F25F3D">
        <w:rPr>
          <w:sz w:val="28"/>
          <w:szCs w:val="28"/>
        </w:rPr>
        <w:t xml:space="preserve">hereby declare that the report of the project entitled “ </w:t>
      </w:r>
      <w:r w:rsidR="003D58FC">
        <w:rPr>
          <w:sz w:val="28"/>
          <w:szCs w:val="28"/>
        </w:rPr>
        <w:t xml:space="preserve">AI DATA ANALYST AGENT </w:t>
      </w:r>
      <w:r w:rsidRPr="00F25F3D">
        <w:rPr>
          <w:sz w:val="28"/>
          <w:szCs w:val="28"/>
        </w:rPr>
        <w:t>” has not presented as a part of any other academic work to get my degree or certificate except Chandigarh Engineering College</w:t>
      </w:r>
      <w:r>
        <w:rPr>
          <w:sz w:val="28"/>
          <w:szCs w:val="28"/>
        </w:rPr>
        <w:t xml:space="preserve"> </w:t>
      </w:r>
      <w:proofErr w:type="spellStart"/>
      <w:r w:rsidRPr="00F25F3D">
        <w:rPr>
          <w:sz w:val="28"/>
          <w:szCs w:val="28"/>
        </w:rPr>
        <w:t>Jhanjeri</w:t>
      </w:r>
      <w:proofErr w:type="spellEnd"/>
      <w:r w:rsidRPr="00F25F3D">
        <w:rPr>
          <w:sz w:val="28"/>
          <w:szCs w:val="28"/>
        </w:rPr>
        <w:t xml:space="preserve">, Mohali, affiliated to I.K. Gujral Punjab Technical University, Jalandhar, for the fulfillment of the requirements for the degree of </w:t>
      </w:r>
      <w:proofErr w:type="spellStart"/>
      <w:r w:rsidRPr="00F25F3D">
        <w:rPr>
          <w:sz w:val="28"/>
          <w:szCs w:val="28"/>
        </w:rPr>
        <w:t>B.Tech</w:t>
      </w:r>
      <w:proofErr w:type="spellEnd"/>
      <w:r w:rsidRPr="00F25F3D">
        <w:rPr>
          <w:sz w:val="28"/>
          <w:szCs w:val="28"/>
        </w:rPr>
        <w:t xml:space="preserve"> i</w:t>
      </w:r>
      <w:r w:rsidR="00BA1667">
        <w:rPr>
          <w:sz w:val="28"/>
          <w:szCs w:val="28"/>
        </w:rPr>
        <w:t xml:space="preserve">n </w:t>
      </w:r>
      <w:r w:rsidR="00BA1667" w:rsidRPr="00BA1667">
        <w:rPr>
          <w:sz w:val="28"/>
          <w:szCs w:val="28"/>
        </w:rPr>
        <w:t xml:space="preserve">Artificial Intelligence &amp; </w:t>
      </w:r>
      <w:r w:rsidR="001E2708" w:rsidRPr="001E2708">
        <w:rPr>
          <w:sz w:val="28"/>
          <w:szCs w:val="28"/>
        </w:rPr>
        <w:t>Machine Learning</w:t>
      </w:r>
      <w:r w:rsidRPr="00F25F3D">
        <w:rPr>
          <w:sz w:val="28"/>
          <w:szCs w:val="28"/>
        </w:rPr>
        <w:t>.</w:t>
      </w:r>
      <w:r w:rsidR="00BA3657">
        <w:rPr>
          <w:sz w:val="28"/>
          <w:szCs w:val="28"/>
        </w:rPr>
        <w:t xml:space="preserve"> </w:t>
      </w:r>
      <w:r w:rsidRPr="00F25F3D">
        <w:rPr>
          <w:sz w:val="28"/>
          <w:szCs w:val="28"/>
        </w:rPr>
        <w:t xml:space="preserve">  </w:t>
      </w:r>
    </w:p>
    <w:p w14:paraId="6206CE0E" w14:textId="77777777" w:rsidR="00F25F3D" w:rsidRDefault="00F25F3D" w:rsidP="00B7493F">
      <w:pPr>
        <w:pStyle w:val="Heading2"/>
        <w:tabs>
          <w:tab w:val="left" w:pos="3600"/>
          <w:tab w:val="left" w:pos="5520"/>
        </w:tabs>
        <w:spacing w:before="0" w:line="360" w:lineRule="auto"/>
        <w:ind w:left="0" w:firstLine="0"/>
        <w:rPr>
          <w:rFonts w:ascii="Times New Roman" w:hAnsi="Times New Roman" w:cs="Times New Roman"/>
          <w:b w:val="0"/>
          <w:i w:val="0"/>
          <w:color w:val="000000"/>
        </w:rPr>
      </w:pPr>
    </w:p>
    <w:p w14:paraId="3A1BD4C4" w14:textId="77777777" w:rsidR="00F25F3D" w:rsidRDefault="00F25F3D" w:rsidP="00B7493F">
      <w:pPr>
        <w:pStyle w:val="Heading2"/>
        <w:tabs>
          <w:tab w:val="left" w:pos="3600"/>
          <w:tab w:val="left" w:pos="5520"/>
        </w:tabs>
        <w:spacing w:before="0" w:line="360" w:lineRule="auto"/>
        <w:ind w:left="0" w:firstLine="0"/>
        <w:rPr>
          <w:rFonts w:ascii="Times New Roman" w:hAnsi="Times New Roman" w:cs="Times New Roman"/>
          <w:b w:val="0"/>
          <w:i w:val="0"/>
          <w:color w:val="000000"/>
        </w:rPr>
      </w:pPr>
    </w:p>
    <w:p w14:paraId="58BE2956" w14:textId="77777777" w:rsidR="00F25F3D" w:rsidRDefault="00F25F3D" w:rsidP="00B7493F">
      <w:pPr>
        <w:pStyle w:val="Heading2"/>
        <w:tabs>
          <w:tab w:val="left" w:pos="3600"/>
          <w:tab w:val="left" w:pos="5520"/>
        </w:tabs>
        <w:spacing w:before="0" w:line="360" w:lineRule="auto"/>
        <w:ind w:left="0" w:firstLine="0"/>
        <w:rPr>
          <w:rFonts w:ascii="Times New Roman" w:hAnsi="Times New Roman" w:cs="Times New Roman"/>
          <w:bCs w:val="0"/>
          <w:i w:val="0"/>
          <w:color w:val="000000"/>
        </w:rPr>
      </w:pPr>
    </w:p>
    <w:p w14:paraId="1244A2AF" w14:textId="058D15E5" w:rsidR="00F25F3D" w:rsidRDefault="00F25F3D" w:rsidP="00B7493F">
      <w:pPr>
        <w:tabs>
          <w:tab w:val="left" w:pos="5490"/>
          <w:tab w:val="left" w:pos="8730"/>
        </w:tabs>
        <w:spacing w:line="360" w:lineRule="auto"/>
        <w:jc w:val="both"/>
        <w:rPr>
          <w:color w:val="000000"/>
          <w:sz w:val="28"/>
          <w:szCs w:val="28"/>
          <w:lang w:val="en-AU"/>
        </w:rPr>
      </w:pPr>
      <w:r>
        <w:rPr>
          <w:color w:val="000000"/>
          <w:sz w:val="28"/>
          <w:szCs w:val="28"/>
          <w:lang w:val="en-AU"/>
        </w:rPr>
        <w:t>(</w:t>
      </w:r>
      <w:r w:rsidRPr="00F25F3D">
        <w:rPr>
          <w:color w:val="000000"/>
          <w:sz w:val="28"/>
          <w:szCs w:val="28"/>
          <w:lang w:val="en-AU"/>
        </w:rPr>
        <w:t xml:space="preserve">Student Signature with </w:t>
      </w:r>
      <w:r w:rsidR="0079459B" w:rsidRPr="00F25F3D">
        <w:rPr>
          <w:color w:val="000000"/>
          <w:sz w:val="28"/>
          <w:szCs w:val="28"/>
          <w:lang w:val="en-AU"/>
        </w:rPr>
        <w:t>Date</w:t>
      </w:r>
      <w:r w:rsidR="0079459B">
        <w:rPr>
          <w:color w:val="000000"/>
          <w:sz w:val="28"/>
          <w:szCs w:val="28"/>
          <w:lang w:val="en-AU"/>
        </w:rPr>
        <w:t xml:space="preserve">)  </w:t>
      </w:r>
      <w:r w:rsidR="00D60469">
        <w:rPr>
          <w:color w:val="000000"/>
          <w:sz w:val="28"/>
          <w:szCs w:val="28"/>
          <w:lang w:val="en-AU"/>
        </w:rPr>
        <w:t xml:space="preserve">                              </w:t>
      </w:r>
      <w:r w:rsidRPr="00F25F3D">
        <w:rPr>
          <w:color w:val="000000"/>
          <w:sz w:val="28"/>
          <w:szCs w:val="28"/>
          <w:lang w:val="en-AU"/>
        </w:rPr>
        <w:t xml:space="preserve"> </w:t>
      </w:r>
      <w:r w:rsidR="00D60469">
        <w:rPr>
          <w:color w:val="000000"/>
          <w:sz w:val="28"/>
          <w:szCs w:val="28"/>
          <w:lang w:val="en-AU"/>
        </w:rPr>
        <w:t xml:space="preserve">     (Mentor</w:t>
      </w:r>
      <w:r w:rsidR="00D60469" w:rsidRPr="00F25F3D">
        <w:rPr>
          <w:color w:val="000000"/>
          <w:sz w:val="28"/>
          <w:szCs w:val="28"/>
          <w:lang w:val="en-AU"/>
        </w:rPr>
        <w:t xml:space="preserve"> Signature with Date</w:t>
      </w:r>
      <w:r w:rsidR="00D60469">
        <w:rPr>
          <w:color w:val="000000"/>
          <w:sz w:val="28"/>
          <w:szCs w:val="28"/>
          <w:lang w:val="en-AU"/>
        </w:rPr>
        <w:t>)</w:t>
      </w:r>
      <w:r w:rsidR="00D60469" w:rsidRPr="00F25F3D">
        <w:rPr>
          <w:color w:val="000000"/>
          <w:sz w:val="28"/>
          <w:szCs w:val="28"/>
          <w:lang w:val="en-AU"/>
        </w:rPr>
        <w:t xml:space="preserve"> </w:t>
      </w:r>
    </w:p>
    <w:p w14:paraId="48A4A884" w14:textId="56CF64B1" w:rsidR="00D60469" w:rsidRPr="006D6F77" w:rsidRDefault="003D58FC" w:rsidP="00B7493F">
      <w:pPr>
        <w:tabs>
          <w:tab w:val="left" w:pos="5490"/>
          <w:tab w:val="left" w:pos="8730"/>
        </w:tabs>
        <w:spacing w:line="360" w:lineRule="auto"/>
        <w:jc w:val="both"/>
        <w:rPr>
          <w:b/>
          <w:color w:val="000000" w:themeColor="text1"/>
          <w:sz w:val="28"/>
          <w:szCs w:val="28"/>
        </w:rPr>
      </w:pPr>
      <w:r>
        <w:rPr>
          <w:b/>
          <w:color w:val="000000"/>
          <w:sz w:val="28"/>
          <w:szCs w:val="28"/>
        </w:rPr>
        <w:t>PRAVLEEN KAUR</w:t>
      </w:r>
      <w:r w:rsidR="00D60469" w:rsidRPr="006D6F77">
        <w:rPr>
          <w:b/>
          <w:color w:val="000000" w:themeColor="text1"/>
          <w:sz w:val="28"/>
          <w:szCs w:val="28"/>
        </w:rPr>
        <w:t xml:space="preserve">                                   </w:t>
      </w:r>
      <w:r w:rsidR="003C01A6">
        <w:rPr>
          <w:b/>
          <w:color w:val="000000" w:themeColor="text1"/>
          <w:sz w:val="28"/>
          <w:szCs w:val="28"/>
        </w:rPr>
        <w:t xml:space="preserve">             MS. KAWALPREET KAUR</w:t>
      </w:r>
    </w:p>
    <w:p w14:paraId="223F9F7D" w14:textId="359F3912" w:rsidR="00F25F3D" w:rsidRPr="006D6F77" w:rsidRDefault="003D58FC" w:rsidP="00B7493F">
      <w:pPr>
        <w:tabs>
          <w:tab w:val="left" w:pos="5490"/>
          <w:tab w:val="left" w:pos="8730"/>
        </w:tabs>
        <w:spacing w:line="360" w:lineRule="auto"/>
        <w:jc w:val="both"/>
        <w:rPr>
          <w:color w:val="000000" w:themeColor="text1"/>
          <w:sz w:val="28"/>
          <w:szCs w:val="28"/>
          <w:lang w:val="en-AU"/>
        </w:rPr>
      </w:pPr>
      <w:r>
        <w:rPr>
          <w:color w:val="000000" w:themeColor="text1"/>
          <w:sz w:val="28"/>
          <w:szCs w:val="28"/>
          <w:lang w:val="en-AU"/>
        </w:rPr>
        <w:t>2231103</w:t>
      </w:r>
      <w:r w:rsidR="00D60469" w:rsidRPr="006D6F77">
        <w:rPr>
          <w:color w:val="000000" w:themeColor="text1"/>
          <w:sz w:val="28"/>
          <w:szCs w:val="28"/>
        </w:rPr>
        <w:t xml:space="preserve">                                      </w:t>
      </w:r>
      <w:r>
        <w:rPr>
          <w:color w:val="000000" w:themeColor="text1"/>
          <w:sz w:val="28"/>
          <w:szCs w:val="28"/>
        </w:rPr>
        <w:t xml:space="preserve">                           </w:t>
      </w:r>
      <w:r w:rsidR="00D72E54">
        <w:rPr>
          <w:color w:val="000000" w:themeColor="text1"/>
          <w:sz w:val="28"/>
          <w:szCs w:val="28"/>
        </w:rPr>
        <w:t xml:space="preserve">       </w:t>
      </w:r>
      <w:r w:rsidR="003C01A6">
        <w:rPr>
          <w:color w:val="000000" w:themeColor="text1"/>
          <w:sz w:val="28"/>
          <w:szCs w:val="28"/>
        </w:rPr>
        <w:t>ASS</w:t>
      </w:r>
      <w:r w:rsidR="00D77D0F">
        <w:rPr>
          <w:color w:val="000000" w:themeColor="text1"/>
          <w:sz w:val="28"/>
          <w:szCs w:val="28"/>
        </w:rPr>
        <w:t>ISTANT</w:t>
      </w:r>
      <w:r w:rsidR="003C01A6">
        <w:rPr>
          <w:color w:val="000000" w:themeColor="text1"/>
          <w:sz w:val="28"/>
          <w:szCs w:val="28"/>
        </w:rPr>
        <w:t xml:space="preserve"> PROFESSOR</w:t>
      </w:r>
    </w:p>
    <w:p w14:paraId="7DD64FB4" w14:textId="28EFB16D" w:rsidR="00F25F3D" w:rsidRDefault="00F25F3D" w:rsidP="00B7493F">
      <w:pPr>
        <w:tabs>
          <w:tab w:val="left" w:pos="5490"/>
          <w:tab w:val="left" w:pos="8730"/>
        </w:tabs>
        <w:spacing w:line="360" w:lineRule="auto"/>
        <w:jc w:val="both"/>
        <w:rPr>
          <w:color w:val="FF0000"/>
          <w:sz w:val="28"/>
          <w:szCs w:val="28"/>
        </w:rPr>
      </w:pPr>
      <w:r w:rsidRPr="00F25F3D">
        <w:rPr>
          <w:color w:val="000000"/>
          <w:sz w:val="28"/>
          <w:szCs w:val="28"/>
          <w:lang w:val="en-AU"/>
        </w:rPr>
        <w:t xml:space="preserve">Semester: </w:t>
      </w:r>
      <w:r w:rsidR="003D58FC">
        <w:rPr>
          <w:color w:val="000000"/>
          <w:sz w:val="28"/>
          <w:szCs w:val="28"/>
          <w:lang w:val="en-AU"/>
        </w:rPr>
        <w:t>8</w:t>
      </w:r>
      <w:r w:rsidR="003D58FC" w:rsidRPr="003D58FC">
        <w:rPr>
          <w:color w:val="000000"/>
          <w:sz w:val="28"/>
          <w:szCs w:val="28"/>
          <w:vertAlign w:val="superscript"/>
          <w:lang w:val="en-AU"/>
        </w:rPr>
        <w:t>TH</w:t>
      </w:r>
      <w:r w:rsidR="003D58FC">
        <w:rPr>
          <w:color w:val="000000"/>
          <w:sz w:val="28"/>
          <w:szCs w:val="28"/>
          <w:lang w:val="en-AU"/>
        </w:rPr>
        <w:t xml:space="preserve"> </w:t>
      </w:r>
    </w:p>
    <w:p w14:paraId="305841B4" w14:textId="3310DD22" w:rsidR="003914AD" w:rsidRDefault="003914AD" w:rsidP="00B7493F">
      <w:pPr>
        <w:tabs>
          <w:tab w:val="left" w:pos="5490"/>
          <w:tab w:val="left" w:pos="8730"/>
        </w:tabs>
        <w:spacing w:line="360" w:lineRule="auto"/>
        <w:jc w:val="both"/>
        <w:rPr>
          <w:color w:val="FF0000"/>
          <w:sz w:val="28"/>
          <w:szCs w:val="28"/>
        </w:rPr>
      </w:pPr>
    </w:p>
    <w:p w14:paraId="2900308D" w14:textId="07536AD7" w:rsidR="003914AD" w:rsidRDefault="003914AD" w:rsidP="00B7493F">
      <w:pPr>
        <w:tabs>
          <w:tab w:val="left" w:pos="5490"/>
          <w:tab w:val="left" w:pos="8730"/>
        </w:tabs>
        <w:spacing w:line="360" w:lineRule="auto"/>
        <w:jc w:val="both"/>
        <w:rPr>
          <w:color w:val="FF0000"/>
          <w:sz w:val="28"/>
          <w:szCs w:val="28"/>
        </w:rPr>
      </w:pPr>
    </w:p>
    <w:p w14:paraId="263676E0" w14:textId="127B2EC4" w:rsidR="003914AD" w:rsidRDefault="003914AD" w:rsidP="00B7493F">
      <w:pPr>
        <w:tabs>
          <w:tab w:val="left" w:pos="5490"/>
          <w:tab w:val="left" w:pos="8730"/>
        </w:tabs>
        <w:spacing w:line="360" w:lineRule="auto"/>
        <w:jc w:val="both"/>
        <w:rPr>
          <w:color w:val="FF0000"/>
          <w:sz w:val="28"/>
          <w:szCs w:val="28"/>
        </w:rPr>
      </w:pPr>
    </w:p>
    <w:p w14:paraId="019FA0A8" w14:textId="10CD8E3D" w:rsidR="003914AD" w:rsidRPr="00DB35A4" w:rsidRDefault="003914AD" w:rsidP="00B7493F">
      <w:pPr>
        <w:spacing w:line="360" w:lineRule="auto"/>
        <w:rPr>
          <w:bCs/>
          <w:color w:val="000000"/>
          <w:sz w:val="28"/>
          <w:szCs w:val="28"/>
        </w:rPr>
      </w:pPr>
      <w:r w:rsidRPr="00DB35A4">
        <w:rPr>
          <w:bCs/>
          <w:color w:val="000000"/>
          <w:sz w:val="28"/>
          <w:szCs w:val="28"/>
        </w:rPr>
        <w:t>Signature of the Head of Department</w:t>
      </w:r>
    </w:p>
    <w:p w14:paraId="137CA4DE" w14:textId="77777777" w:rsidR="003914AD" w:rsidRPr="00DB35A4" w:rsidRDefault="003914AD" w:rsidP="00B7493F">
      <w:pPr>
        <w:spacing w:line="360" w:lineRule="auto"/>
        <w:rPr>
          <w:bCs/>
          <w:color w:val="000000"/>
          <w:sz w:val="28"/>
          <w:szCs w:val="28"/>
        </w:rPr>
      </w:pPr>
      <w:r w:rsidRPr="00DB35A4">
        <w:rPr>
          <w:bCs/>
          <w:color w:val="000000"/>
          <w:sz w:val="28"/>
          <w:szCs w:val="28"/>
        </w:rPr>
        <w:t>(With Stamp)</w:t>
      </w:r>
    </w:p>
    <w:p w14:paraId="1ABDE24F" w14:textId="77777777" w:rsidR="003914AD" w:rsidRPr="00DB35A4" w:rsidRDefault="003914AD" w:rsidP="00B7493F">
      <w:pPr>
        <w:tabs>
          <w:tab w:val="left" w:pos="5490"/>
          <w:tab w:val="left" w:pos="8730"/>
        </w:tabs>
        <w:spacing w:line="360" w:lineRule="auto"/>
        <w:jc w:val="both"/>
        <w:rPr>
          <w:color w:val="000000"/>
          <w:sz w:val="28"/>
          <w:szCs w:val="28"/>
          <w:lang w:val="en-AU"/>
        </w:rPr>
      </w:pPr>
    </w:p>
    <w:p w14:paraId="1FBE5AD8" w14:textId="21BCAFAB" w:rsidR="00F25F3D" w:rsidRDefault="00F25F3D" w:rsidP="00B7493F">
      <w:pPr>
        <w:spacing w:line="360" w:lineRule="auto"/>
        <w:ind w:left="2160" w:firstLine="720"/>
        <w:rPr>
          <w:color w:val="FF0000"/>
          <w:spacing w:val="-1"/>
          <w:sz w:val="28"/>
          <w:szCs w:val="28"/>
        </w:rPr>
      </w:pPr>
    </w:p>
    <w:p w14:paraId="5EABEF96" w14:textId="05133DBD" w:rsidR="00F25F3D" w:rsidRDefault="00F25F3D" w:rsidP="00B7493F">
      <w:pPr>
        <w:spacing w:line="360" w:lineRule="auto"/>
        <w:ind w:left="2160" w:firstLine="720"/>
        <w:rPr>
          <w:color w:val="FF0000"/>
          <w:spacing w:val="-1"/>
          <w:sz w:val="28"/>
          <w:szCs w:val="28"/>
        </w:rPr>
      </w:pPr>
    </w:p>
    <w:p w14:paraId="4E3432E2" w14:textId="4390DCEC" w:rsidR="00F25F3D" w:rsidRDefault="00F25F3D" w:rsidP="00B7493F">
      <w:pPr>
        <w:spacing w:line="360" w:lineRule="auto"/>
        <w:ind w:left="2160" w:firstLine="720"/>
        <w:rPr>
          <w:color w:val="FF0000"/>
          <w:spacing w:val="-1"/>
          <w:sz w:val="28"/>
          <w:szCs w:val="28"/>
        </w:rPr>
      </w:pPr>
    </w:p>
    <w:p w14:paraId="277814E4" w14:textId="44C6296C" w:rsidR="00F25F3D" w:rsidRDefault="00F25F3D" w:rsidP="00B7493F">
      <w:pPr>
        <w:spacing w:line="360" w:lineRule="auto"/>
        <w:ind w:left="2160" w:firstLine="720"/>
        <w:rPr>
          <w:color w:val="FF0000"/>
          <w:spacing w:val="-1"/>
          <w:sz w:val="28"/>
          <w:szCs w:val="28"/>
        </w:rPr>
      </w:pPr>
    </w:p>
    <w:p w14:paraId="05DF1088" w14:textId="77777777" w:rsidR="003C01A6" w:rsidRDefault="003C01A6" w:rsidP="00B7493F">
      <w:pPr>
        <w:spacing w:line="360" w:lineRule="auto"/>
        <w:ind w:left="2160" w:firstLine="720"/>
        <w:rPr>
          <w:color w:val="FF0000"/>
          <w:spacing w:val="-1"/>
          <w:sz w:val="28"/>
          <w:szCs w:val="28"/>
        </w:rPr>
      </w:pPr>
    </w:p>
    <w:p w14:paraId="1A552152" w14:textId="77777777" w:rsidR="003C01A6" w:rsidRDefault="003C01A6" w:rsidP="00B7493F">
      <w:pPr>
        <w:spacing w:line="360" w:lineRule="auto"/>
        <w:ind w:left="2160" w:firstLine="720"/>
        <w:rPr>
          <w:color w:val="FF0000"/>
          <w:spacing w:val="-1"/>
          <w:sz w:val="28"/>
          <w:szCs w:val="28"/>
        </w:rPr>
      </w:pPr>
    </w:p>
    <w:p w14:paraId="012FEFBA" w14:textId="270C5DBB" w:rsidR="00F25F3D" w:rsidRDefault="00F25F3D" w:rsidP="00B7493F">
      <w:pPr>
        <w:spacing w:line="360" w:lineRule="auto"/>
        <w:ind w:left="2160" w:firstLine="720"/>
        <w:rPr>
          <w:color w:val="FF0000"/>
          <w:spacing w:val="-1"/>
          <w:sz w:val="28"/>
          <w:szCs w:val="28"/>
        </w:rPr>
      </w:pPr>
    </w:p>
    <w:p w14:paraId="08AB0F7B" w14:textId="257D8EC1" w:rsidR="00F25F3D" w:rsidRDefault="00F25F3D" w:rsidP="00B7493F">
      <w:pPr>
        <w:spacing w:line="360" w:lineRule="auto"/>
        <w:ind w:left="2160" w:firstLine="720"/>
        <w:rPr>
          <w:color w:val="FF0000"/>
          <w:spacing w:val="-1"/>
          <w:sz w:val="28"/>
          <w:szCs w:val="28"/>
        </w:rPr>
      </w:pPr>
    </w:p>
    <w:p w14:paraId="6DEC5CC6" w14:textId="7DC062AC" w:rsidR="000C4821" w:rsidRPr="00BA3657" w:rsidRDefault="000C4821" w:rsidP="003D58FC">
      <w:pPr>
        <w:spacing w:line="360" w:lineRule="auto"/>
        <w:jc w:val="center"/>
        <w:rPr>
          <w:b/>
          <w:color w:val="FF0000"/>
          <w:sz w:val="32"/>
          <w:szCs w:val="32"/>
        </w:rPr>
      </w:pPr>
      <w:r w:rsidRPr="000C4821">
        <w:rPr>
          <w:b/>
          <w:sz w:val="32"/>
          <w:szCs w:val="32"/>
        </w:rPr>
        <w:t>ACKNOWLEDGEMENT</w:t>
      </w:r>
      <w:r w:rsidR="00BA3657">
        <w:rPr>
          <w:b/>
          <w:sz w:val="32"/>
          <w:szCs w:val="32"/>
        </w:rPr>
        <w:t xml:space="preserve"> </w:t>
      </w:r>
    </w:p>
    <w:p w14:paraId="1FAFFB83" w14:textId="77777777" w:rsidR="000C4821" w:rsidRPr="000C4821" w:rsidRDefault="000C4821" w:rsidP="00B7493F">
      <w:pPr>
        <w:spacing w:line="360" w:lineRule="auto"/>
        <w:jc w:val="both"/>
        <w:rPr>
          <w:sz w:val="28"/>
          <w:szCs w:val="28"/>
        </w:rPr>
      </w:pPr>
    </w:p>
    <w:p w14:paraId="1CC58FDE" w14:textId="39231400" w:rsidR="003D58FC" w:rsidRDefault="00933632" w:rsidP="00B7493F">
      <w:pPr>
        <w:spacing w:line="360" w:lineRule="auto"/>
        <w:jc w:val="both"/>
        <w:rPr>
          <w:color w:val="FF0000"/>
          <w:sz w:val="28"/>
          <w:szCs w:val="28"/>
        </w:rPr>
      </w:pPr>
      <w:r w:rsidRPr="00933632">
        <w:rPr>
          <w:sz w:val="28"/>
          <w:szCs w:val="28"/>
        </w:rPr>
        <w:t xml:space="preserve">It gives me great pleasure to deliver this report on </w:t>
      </w:r>
      <w:r>
        <w:rPr>
          <w:sz w:val="28"/>
          <w:szCs w:val="28"/>
        </w:rPr>
        <w:t>P</w:t>
      </w:r>
      <w:r w:rsidRPr="00933632">
        <w:rPr>
          <w:sz w:val="28"/>
          <w:szCs w:val="28"/>
        </w:rPr>
        <w:t>roject</w:t>
      </w:r>
      <w:r>
        <w:rPr>
          <w:sz w:val="28"/>
          <w:szCs w:val="28"/>
        </w:rPr>
        <w:t>,</w:t>
      </w:r>
      <w:r w:rsidR="00ED3B68">
        <w:rPr>
          <w:sz w:val="28"/>
          <w:szCs w:val="28"/>
        </w:rPr>
        <w:t xml:space="preserve"> which </w:t>
      </w:r>
      <w:r w:rsidRPr="00933632">
        <w:rPr>
          <w:sz w:val="28"/>
          <w:szCs w:val="28"/>
        </w:rPr>
        <w:t xml:space="preserve">I worked on for my </w:t>
      </w:r>
      <w:proofErr w:type="spellStart"/>
      <w:r w:rsidRPr="00933632">
        <w:rPr>
          <w:sz w:val="28"/>
          <w:szCs w:val="28"/>
        </w:rPr>
        <w:t>B.Tech</w:t>
      </w:r>
      <w:proofErr w:type="spellEnd"/>
      <w:r w:rsidRPr="00933632">
        <w:rPr>
          <w:sz w:val="28"/>
          <w:szCs w:val="28"/>
        </w:rPr>
        <w:t xml:space="preserve"> in </w:t>
      </w:r>
      <w:r w:rsidR="00BA1667" w:rsidRPr="00BA1667">
        <w:rPr>
          <w:sz w:val="28"/>
          <w:szCs w:val="28"/>
        </w:rPr>
        <w:t xml:space="preserve">Artificial Intelligence &amp; </w:t>
      </w:r>
      <w:r w:rsidR="007B7F3A" w:rsidRPr="007B7F3A">
        <w:rPr>
          <w:sz w:val="28"/>
          <w:szCs w:val="28"/>
        </w:rPr>
        <w:t>Machine Learning</w:t>
      </w:r>
      <w:r w:rsidRPr="00933632">
        <w:rPr>
          <w:sz w:val="28"/>
          <w:szCs w:val="28"/>
        </w:rPr>
        <w:t xml:space="preserve"> </w:t>
      </w:r>
      <w:r w:rsidR="003D58FC">
        <w:rPr>
          <w:sz w:val="28"/>
          <w:szCs w:val="28"/>
        </w:rPr>
        <w:t>4th</w:t>
      </w:r>
      <w:r w:rsidRPr="00933632">
        <w:rPr>
          <w:sz w:val="28"/>
          <w:szCs w:val="28"/>
        </w:rPr>
        <w:t xml:space="preserve"> year, which was titled </w:t>
      </w:r>
      <w:r w:rsidR="002F2077">
        <w:rPr>
          <w:sz w:val="28"/>
          <w:szCs w:val="28"/>
        </w:rPr>
        <w:t xml:space="preserve">“ </w:t>
      </w:r>
      <w:r w:rsidR="003D58FC">
        <w:rPr>
          <w:sz w:val="28"/>
          <w:szCs w:val="28"/>
        </w:rPr>
        <w:t>AI DATA ANALYST AGENT</w:t>
      </w:r>
      <w:r w:rsidR="002F2077">
        <w:rPr>
          <w:sz w:val="28"/>
          <w:szCs w:val="28"/>
        </w:rPr>
        <w:t xml:space="preserve"> ”</w:t>
      </w:r>
      <w:r>
        <w:rPr>
          <w:sz w:val="28"/>
          <w:szCs w:val="28"/>
        </w:rPr>
        <w:t xml:space="preserve">. </w:t>
      </w:r>
      <w:r w:rsidRPr="00933632">
        <w:rPr>
          <w:sz w:val="28"/>
          <w:szCs w:val="28"/>
        </w:rPr>
        <w:t xml:space="preserve">I am grateful to my university for presenting me with such a wonderful and challenging opportunity. I also want to convey my sincere gratitude to all coordinators for their unfailing support and encouragement. </w:t>
      </w:r>
    </w:p>
    <w:p w14:paraId="01771FA8" w14:textId="77777777" w:rsidR="00D72E54" w:rsidRPr="00D72E54" w:rsidRDefault="00D72E54" w:rsidP="00B7493F">
      <w:pPr>
        <w:spacing w:line="360" w:lineRule="auto"/>
        <w:jc w:val="both"/>
        <w:rPr>
          <w:color w:val="FF0000"/>
          <w:sz w:val="28"/>
          <w:szCs w:val="28"/>
        </w:rPr>
      </w:pPr>
    </w:p>
    <w:p w14:paraId="57377735" w14:textId="5C82981D" w:rsidR="000C4821" w:rsidRPr="000C4821" w:rsidRDefault="000C4821" w:rsidP="00B7493F">
      <w:pPr>
        <w:spacing w:line="360" w:lineRule="auto"/>
        <w:jc w:val="both"/>
        <w:rPr>
          <w:sz w:val="28"/>
          <w:szCs w:val="28"/>
        </w:rPr>
      </w:pPr>
      <w:r w:rsidRPr="000C4821">
        <w:rPr>
          <w:sz w:val="28"/>
          <w:szCs w:val="28"/>
        </w:rPr>
        <w:t>I am extremely thankful to</w:t>
      </w:r>
      <w:r w:rsidR="00AE3849">
        <w:rPr>
          <w:sz w:val="28"/>
          <w:szCs w:val="28"/>
        </w:rPr>
        <w:t xml:space="preserve"> the HOD</w:t>
      </w:r>
      <w:r w:rsidR="00E24316">
        <w:rPr>
          <w:sz w:val="28"/>
          <w:szCs w:val="28"/>
        </w:rPr>
        <w:t xml:space="preserve"> </w:t>
      </w:r>
      <w:r w:rsidR="00AE3849">
        <w:rPr>
          <w:sz w:val="28"/>
          <w:szCs w:val="28"/>
        </w:rPr>
        <w:t xml:space="preserve">and Project Coordinator </w:t>
      </w:r>
      <w:r w:rsidR="00E24316">
        <w:rPr>
          <w:sz w:val="28"/>
          <w:szCs w:val="28"/>
        </w:rPr>
        <w:t xml:space="preserve">of </w:t>
      </w:r>
      <w:r w:rsidR="00BA1667" w:rsidRPr="00BA1667">
        <w:rPr>
          <w:sz w:val="28"/>
          <w:szCs w:val="28"/>
        </w:rPr>
        <w:t xml:space="preserve">Artificial Intelligence &amp; </w:t>
      </w:r>
      <w:r w:rsidR="007B7F3A" w:rsidRPr="007B7F3A">
        <w:rPr>
          <w:sz w:val="28"/>
          <w:szCs w:val="28"/>
        </w:rPr>
        <w:t xml:space="preserve">Machine Learning </w:t>
      </w:r>
      <w:r w:rsidR="00E24316">
        <w:rPr>
          <w:sz w:val="28"/>
          <w:szCs w:val="28"/>
        </w:rPr>
        <w:t>at</w:t>
      </w:r>
      <w:r w:rsidRPr="000C4821">
        <w:rPr>
          <w:sz w:val="28"/>
          <w:szCs w:val="28"/>
        </w:rPr>
        <w:t xml:space="preserve"> Chandigarh Engineering College</w:t>
      </w:r>
      <w:r w:rsidR="00981202">
        <w:rPr>
          <w:sz w:val="28"/>
          <w:szCs w:val="28"/>
        </w:rPr>
        <w:t xml:space="preserve"> </w:t>
      </w:r>
      <w:proofErr w:type="spellStart"/>
      <w:r w:rsidRPr="000C4821">
        <w:rPr>
          <w:sz w:val="28"/>
          <w:szCs w:val="28"/>
        </w:rPr>
        <w:t>Jhanjeri</w:t>
      </w:r>
      <w:proofErr w:type="spellEnd"/>
      <w:r w:rsidRPr="000C4821">
        <w:rPr>
          <w:sz w:val="28"/>
          <w:szCs w:val="28"/>
        </w:rPr>
        <w:t xml:space="preserve">, Mohali (Punjab) for valuable suggestions and </w:t>
      </w:r>
      <w:r w:rsidR="00ED3B68">
        <w:rPr>
          <w:sz w:val="28"/>
          <w:szCs w:val="28"/>
        </w:rPr>
        <w:t xml:space="preserve">the </w:t>
      </w:r>
      <w:r w:rsidR="00E24316">
        <w:rPr>
          <w:sz w:val="28"/>
          <w:szCs w:val="28"/>
        </w:rPr>
        <w:t xml:space="preserve">heartiest </w:t>
      </w:r>
      <w:r w:rsidR="00ED3B68">
        <w:rPr>
          <w:sz w:val="28"/>
          <w:szCs w:val="28"/>
        </w:rPr>
        <w:t>cooperation</w:t>
      </w:r>
      <w:r w:rsidR="00E24316">
        <w:rPr>
          <w:sz w:val="28"/>
          <w:szCs w:val="28"/>
        </w:rPr>
        <w:t>.</w:t>
      </w:r>
      <w:r w:rsidR="00014F34" w:rsidRPr="00014F34">
        <w:rPr>
          <w:color w:val="FF0000"/>
          <w:sz w:val="28"/>
          <w:szCs w:val="28"/>
        </w:rPr>
        <w:t xml:space="preserve"> </w:t>
      </w:r>
    </w:p>
    <w:p w14:paraId="05E500B4" w14:textId="242AC746" w:rsidR="000C4821" w:rsidRPr="000C4821" w:rsidRDefault="002D2D27" w:rsidP="00B7493F">
      <w:pPr>
        <w:spacing w:line="360" w:lineRule="auto"/>
        <w:jc w:val="both"/>
        <w:rPr>
          <w:sz w:val="28"/>
          <w:szCs w:val="28"/>
        </w:rPr>
      </w:pPr>
      <w:r w:rsidRPr="002D2D27">
        <w:rPr>
          <w:sz w:val="28"/>
          <w:szCs w:val="28"/>
        </w:rPr>
        <w:t>I am also grateful to the management of the institute</w:t>
      </w:r>
      <w:r w:rsidR="00AE3849">
        <w:rPr>
          <w:sz w:val="28"/>
          <w:szCs w:val="28"/>
        </w:rPr>
        <w:t xml:space="preserve"> and</w:t>
      </w:r>
      <w:r w:rsidR="002F2077">
        <w:rPr>
          <w:sz w:val="28"/>
          <w:szCs w:val="28"/>
        </w:rPr>
        <w:t xml:space="preserve"> </w:t>
      </w:r>
      <w:r w:rsidRPr="002D2D27">
        <w:rPr>
          <w:sz w:val="28"/>
          <w:szCs w:val="28"/>
        </w:rPr>
        <w:t xml:space="preserve">Director Engineering, for giving me the chance to acquire the information. I </w:t>
      </w:r>
      <w:r w:rsidR="00ED3B68">
        <w:rPr>
          <w:sz w:val="28"/>
          <w:szCs w:val="28"/>
        </w:rPr>
        <w:t xml:space="preserve">also appreciate </w:t>
      </w:r>
      <w:r w:rsidRPr="002D2D27">
        <w:rPr>
          <w:sz w:val="28"/>
          <w:szCs w:val="28"/>
        </w:rPr>
        <w:t xml:space="preserve">all of my </w:t>
      </w:r>
      <w:r>
        <w:rPr>
          <w:sz w:val="28"/>
          <w:szCs w:val="28"/>
        </w:rPr>
        <w:t>faculty members,</w:t>
      </w:r>
      <w:r w:rsidRPr="002D2D27">
        <w:rPr>
          <w:sz w:val="28"/>
          <w:szCs w:val="28"/>
        </w:rPr>
        <w:t xml:space="preserve"> who have instructed me throughout my degree. </w:t>
      </w:r>
    </w:p>
    <w:p w14:paraId="3D58A1B4" w14:textId="77777777" w:rsidR="000C4821" w:rsidRPr="000C4821" w:rsidRDefault="000C4821" w:rsidP="00B7493F">
      <w:pPr>
        <w:spacing w:line="360" w:lineRule="auto"/>
        <w:jc w:val="both"/>
        <w:rPr>
          <w:sz w:val="28"/>
          <w:szCs w:val="28"/>
        </w:rPr>
      </w:pPr>
    </w:p>
    <w:p w14:paraId="0C404598" w14:textId="77777777" w:rsidR="000C4821" w:rsidRPr="000C4821" w:rsidRDefault="000C4821" w:rsidP="00B7493F">
      <w:pPr>
        <w:spacing w:line="360" w:lineRule="auto"/>
        <w:jc w:val="both"/>
        <w:rPr>
          <w:sz w:val="28"/>
          <w:szCs w:val="28"/>
        </w:rPr>
      </w:pPr>
    </w:p>
    <w:p w14:paraId="52033E7E" w14:textId="52062D9F" w:rsidR="001B3F4C" w:rsidRPr="00D72E54" w:rsidRDefault="001B3F4C" w:rsidP="00B7493F">
      <w:pPr>
        <w:spacing w:line="360" w:lineRule="auto"/>
        <w:jc w:val="both"/>
        <w:rPr>
          <w:bCs/>
          <w:sz w:val="28"/>
          <w:szCs w:val="28"/>
        </w:rPr>
      </w:pPr>
      <w:r w:rsidRPr="001B3F4C">
        <w:rPr>
          <w:bCs/>
          <w:sz w:val="28"/>
          <w:szCs w:val="28"/>
        </w:rPr>
        <w:t>(Signature of Student)</w:t>
      </w:r>
    </w:p>
    <w:p w14:paraId="05570E24" w14:textId="71919AF3" w:rsidR="001B3F4C" w:rsidRDefault="003D58FC" w:rsidP="00B7493F">
      <w:pPr>
        <w:spacing w:line="360" w:lineRule="auto"/>
        <w:jc w:val="both"/>
        <w:rPr>
          <w:b/>
          <w:sz w:val="28"/>
          <w:szCs w:val="28"/>
        </w:rPr>
      </w:pPr>
      <w:r>
        <w:rPr>
          <w:b/>
          <w:sz w:val="28"/>
          <w:szCs w:val="28"/>
        </w:rPr>
        <w:t>PRAVLEEN KAUR</w:t>
      </w:r>
    </w:p>
    <w:p w14:paraId="73FD4AA5" w14:textId="483D6ACD" w:rsidR="00D72E54" w:rsidRDefault="00D72E54" w:rsidP="00B7493F">
      <w:pPr>
        <w:spacing w:line="360" w:lineRule="auto"/>
        <w:jc w:val="both"/>
        <w:rPr>
          <w:bCs/>
          <w:color w:val="FF0000"/>
          <w:sz w:val="28"/>
          <w:szCs w:val="28"/>
        </w:rPr>
      </w:pPr>
      <w:r>
        <w:rPr>
          <w:b/>
          <w:sz w:val="28"/>
          <w:szCs w:val="28"/>
        </w:rPr>
        <w:t>2231103</w:t>
      </w:r>
    </w:p>
    <w:p w14:paraId="371548D5" w14:textId="4697DB29" w:rsidR="001B3F4C" w:rsidRDefault="001B3F4C" w:rsidP="00B7493F">
      <w:pPr>
        <w:spacing w:line="360" w:lineRule="auto"/>
        <w:jc w:val="both"/>
        <w:rPr>
          <w:bCs/>
          <w:color w:val="FF0000"/>
          <w:sz w:val="28"/>
          <w:szCs w:val="28"/>
        </w:rPr>
      </w:pPr>
    </w:p>
    <w:p w14:paraId="4ABF8E2F" w14:textId="31BE7632" w:rsidR="001B3F4C" w:rsidRDefault="001B3F4C" w:rsidP="00B7493F">
      <w:pPr>
        <w:spacing w:line="360" w:lineRule="auto"/>
        <w:jc w:val="both"/>
        <w:rPr>
          <w:bCs/>
          <w:color w:val="FF0000"/>
          <w:sz w:val="28"/>
          <w:szCs w:val="28"/>
        </w:rPr>
      </w:pPr>
    </w:p>
    <w:p w14:paraId="72C91CD3" w14:textId="2863C17E" w:rsidR="001B3F4C" w:rsidRDefault="001B3F4C" w:rsidP="00B7493F">
      <w:pPr>
        <w:spacing w:line="360" w:lineRule="auto"/>
        <w:jc w:val="both"/>
        <w:rPr>
          <w:bCs/>
          <w:color w:val="FF0000"/>
          <w:sz w:val="28"/>
          <w:szCs w:val="28"/>
        </w:rPr>
      </w:pPr>
    </w:p>
    <w:p w14:paraId="1602B58D" w14:textId="00FB8D3C" w:rsidR="001B3F4C" w:rsidRDefault="001B3F4C" w:rsidP="00B7493F">
      <w:pPr>
        <w:spacing w:line="360" w:lineRule="auto"/>
        <w:jc w:val="both"/>
        <w:rPr>
          <w:bCs/>
          <w:color w:val="FF0000"/>
          <w:sz w:val="28"/>
          <w:szCs w:val="28"/>
        </w:rPr>
      </w:pPr>
    </w:p>
    <w:p w14:paraId="4D65F450" w14:textId="5B5A7FC6" w:rsidR="001B3F4C" w:rsidRDefault="001B3F4C" w:rsidP="00B7493F">
      <w:pPr>
        <w:spacing w:line="360" w:lineRule="auto"/>
        <w:jc w:val="both"/>
        <w:rPr>
          <w:bCs/>
          <w:color w:val="FF0000"/>
          <w:sz w:val="28"/>
          <w:szCs w:val="28"/>
        </w:rPr>
      </w:pPr>
    </w:p>
    <w:p w14:paraId="39E4A4A6" w14:textId="138D465B" w:rsidR="001B3F4C" w:rsidRDefault="001B3F4C" w:rsidP="00B7493F">
      <w:pPr>
        <w:spacing w:line="360" w:lineRule="auto"/>
        <w:jc w:val="both"/>
        <w:rPr>
          <w:bCs/>
          <w:color w:val="FF0000"/>
          <w:sz w:val="28"/>
          <w:szCs w:val="28"/>
        </w:rPr>
      </w:pPr>
    </w:p>
    <w:p w14:paraId="2DD0C091" w14:textId="3C78344C" w:rsidR="001B3F4C" w:rsidRDefault="001B3F4C" w:rsidP="00B7493F">
      <w:pPr>
        <w:spacing w:line="360" w:lineRule="auto"/>
        <w:jc w:val="both"/>
        <w:rPr>
          <w:bCs/>
          <w:color w:val="FF0000"/>
          <w:sz w:val="28"/>
          <w:szCs w:val="28"/>
        </w:rPr>
      </w:pPr>
    </w:p>
    <w:p w14:paraId="6A7B153C" w14:textId="0EEA7F88" w:rsidR="001B3F4C" w:rsidRDefault="001B3F4C" w:rsidP="00B7493F">
      <w:pPr>
        <w:spacing w:line="360" w:lineRule="auto"/>
        <w:jc w:val="both"/>
        <w:rPr>
          <w:bCs/>
          <w:color w:val="FF0000"/>
          <w:sz w:val="28"/>
          <w:szCs w:val="28"/>
        </w:rPr>
      </w:pPr>
    </w:p>
    <w:p w14:paraId="552B4AFD" w14:textId="78E8A9CB" w:rsidR="001B3F4C" w:rsidRDefault="001B3F4C" w:rsidP="00B7493F">
      <w:pPr>
        <w:spacing w:line="360" w:lineRule="auto"/>
        <w:jc w:val="both"/>
        <w:rPr>
          <w:bCs/>
          <w:color w:val="FF0000"/>
          <w:sz w:val="28"/>
          <w:szCs w:val="28"/>
        </w:rPr>
      </w:pPr>
    </w:p>
    <w:p w14:paraId="10C6C171" w14:textId="33F7C6B8" w:rsidR="001B3F4C" w:rsidRDefault="001B3F4C" w:rsidP="00B7493F">
      <w:pPr>
        <w:spacing w:line="360" w:lineRule="auto"/>
        <w:jc w:val="both"/>
        <w:rPr>
          <w:bCs/>
          <w:color w:val="FF0000"/>
          <w:sz w:val="28"/>
          <w:szCs w:val="28"/>
        </w:rPr>
      </w:pPr>
    </w:p>
    <w:p w14:paraId="4479448B" w14:textId="7B47579E" w:rsidR="00E57512" w:rsidRPr="00E57512" w:rsidRDefault="00815812" w:rsidP="00E57512">
      <w:pPr>
        <w:spacing w:line="360" w:lineRule="auto"/>
        <w:jc w:val="center"/>
        <w:rPr>
          <w:b/>
          <w:color w:val="000000" w:themeColor="text1"/>
          <w:sz w:val="32"/>
          <w:szCs w:val="32"/>
        </w:rPr>
      </w:pPr>
      <w:r>
        <w:rPr>
          <w:b/>
          <w:color w:val="000000" w:themeColor="text1"/>
          <w:sz w:val="32"/>
          <w:szCs w:val="32"/>
        </w:rPr>
        <w:t xml:space="preserve">TABLE OF </w:t>
      </w:r>
      <w:r w:rsidRPr="00815812">
        <w:rPr>
          <w:b/>
          <w:color w:val="000000" w:themeColor="text1"/>
          <w:sz w:val="32"/>
          <w:szCs w:val="32"/>
        </w:rPr>
        <w:t>CONTENTS</w:t>
      </w:r>
      <w:r>
        <w:rPr>
          <w:b/>
          <w:color w:val="000000" w:themeColor="text1"/>
          <w:sz w:val="32"/>
          <w:szCs w:val="32"/>
        </w:rPr>
        <w:t xml:space="preserve"> </w:t>
      </w:r>
    </w:p>
    <w:tbl>
      <w:tblPr>
        <w:tblStyle w:val="TableGrid"/>
        <w:tblW w:w="9295" w:type="dxa"/>
        <w:tblLayout w:type="fixed"/>
        <w:tblLook w:val="04A0" w:firstRow="1" w:lastRow="0" w:firstColumn="1" w:lastColumn="0" w:noHBand="0" w:noVBand="1"/>
      </w:tblPr>
      <w:tblGrid>
        <w:gridCol w:w="566"/>
        <w:gridCol w:w="81"/>
        <w:gridCol w:w="7"/>
        <w:gridCol w:w="7291"/>
        <w:gridCol w:w="1350"/>
      </w:tblGrid>
      <w:tr w:rsidR="00815812" w:rsidRPr="00060699" w14:paraId="66B4DC61" w14:textId="77777777" w:rsidTr="002408A6">
        <w:trPr>
          <w:trHeight w:val="443"/>
        </w:trPr>
        <w:tc>
          <w:tcPr>
            <w:tcW w:w="7945" w:type="dxa"/>
            <w:gridSpan w:val="4"/>
          </w:tcPr>
          <w:p w14:paraId="70CDC0D7" w14:textId="77777777" w:rsidR="00815812" w:rsidRPr="00060699" w:rsidRDefault="00815812" w:rsidP="00B7493F">
            <w:pPr>
              <w:spacing w:line="360" w:lineRule="auto"/>
              <w:rPr>
                <w:b/>
                <w:color w:val="000000"/>
                <w:sz w:val="24"/>
                <w:szCs w:val="24"/>
              </w:rPr>
            </w:pPr>
            <w:r w:rsidRPr="00060699">
              <w:rPr>
                <w:b/>
                <w:color w:val="000000"/>
                <w:sz w:val="24"/>
                <w:szCs w:val="24"/>
              </w:rPr>
              <w:t>PARTICULARS</w:t>
            </w:r>
          </w:p>
        </w:tc>
        <w:tc>
          <w:tcPr>
            <w:tcW w:w="1350" w:type="dxa"/>
          </w:tcPr>
          <w:p w14:paraId="206BE820" w14:textId="77777777" w:rsidR="00815812" w:rsidRPr="00060699" w:rsidRDefault="00815812" w:rsidP="00B7493F">
            <w:pPr>
              <w:spacing w:line="360" w:lineRule="auto"/>
              <w:jc w:val="center"/>
              <w:rPr>
                <w:b/>
                <w:color w:val="000000"/>
                <w:sz w:val="24"/>
                <w:szCs w:val="24"/>
              </w:rPr>
            </w:pPr>
            <w:r w:rsidRPr="00060699">
              <w:rPr>
                <w:b/>
                <w:color w:val="000000"/>
                <w:sz w:val="24"/>
                <w:szCs w:val="24"/>
              </w:rPr>
              <w:t>PAGE NO</w:t>
            </w:r>
          </w:p>
        </w:tc>
      </w:tr>
      <w:tr w:rsidR="00815812" w:rsidRPr="00060699" w14:paraId="0E5868B2" w14:textId="77777777" w:rsidTr="002408A6">
        <w:trPr>
          <w:trHeight w:val="443"/>
        </w:trPr>
        <w:tc>
          <w:tcPr>
            <w:tcW w:w="7945" w:type="dxa"/>
            <w:gridSpan w:val="4"/>
          </w:tcPr>
          <w:p w14:paraId="43775D64" w14:textId="77777777" w:rsidR="00815812" w:rsidRPr="00060699" w:rsidRDefault="00815812" w:rsidP="00B7493F">
            <w:pPr>
              <w:spacing w:line="360" w:lineRule="auto"/>
              <w:rPr>
                <w:b/>
                <w:color w:val="000000"/>
                <w:sz w:val="24"/>
                <w:szCs w:val="24"/>
              </w:rPr>
            </w:pPr>
            <w:r w:rsidRPr="00060699">
              <w:rPr>
                <w:color w:val="000000"/>
                <w:sz w:val="24"/>
                <w:szCs w:val="24"/>
              </w:rPr>
              <w:t>Title Page</w:t>
            </w:r>
          </w:p>
        </w:tc>
        <w:tc>
          <w:tcPr>
            <w:tcW w:w="1350" w:type="dxa"/>
          </w:tcPr>
          <w:p w14:paraId="55468B3C" w14:textId="77777777" w:rsidR="00815812" w:rsidRPr="00060699" w:rsidRDefault="00815812" w:rsidP="00B7493F">
            <w:pPr>
              <w:spacing w:line="360" w:lineRule="auto"/>
              <w:jc w:val="center"/>
              <w:rPr>
                <w:color w:val="000000"/>
                <w:sz w:val="24"/>
                <w:szCs w:val="24"/>
              </w:rPr>
            </w:pPr>
            <w:r w:rsidRPr="00060699">
              <w:rPr>
                <w:color w:val="000000"/>
                <w:sz w:val="24"/>
                <w:szCs w:val="24"/>
              </w:rPr>
              <w:t>I</w:t>
            </w:r>
          </w:p>
        </w:tc>
      </w:tr>
      <w:tr w:rsidR="00815812" w:rsidRPr="00060699" w14:paraId="48C6C5CD" w14:textId="77777777" w:rsidTr="002408A6">
        <w:trPr>
          <w:trHeight w:val="430"/>
        </w:trPr>
        <w:tc>
          <w:tcPr>
            <w:tcW w:w="7945" w:type="dxa"/>
            <w:gridSpan w:val="4"/>
          </w:tcPr>
          <w:p w14:paraId="70B53DB7" w14:textId="77777777" w:rsidR="00815812" w:rsidRPr="00060699" w:rsidRDefault="00815812" w:rsidP="00B7493F">
            <w:pPr>
              <w:spacing w:line="360" w:lineRule="auto"/>
              <w:rPr>
                <w:b/>
                <w:color w:val="000000"/>
                <w:sz w:val="24"/>
                <w:szCs w:val="24"/>
              </w:rPr>
            </w:pPr>
            <w:r w:rsidRPr="00060699">
              <w:rPr>
                <w:color w:val="000000"/>
                <w:sz w:val="24"/>
                <w:szCs w:val="24"/>
              </w:rPr>
              <w:t>Declaration by the Candidate</w:t>
            </w:r>
          </w:p>
        </w:tc>
        <w:tc>
          <w:tcPr>
            <w:tcW w:w="1350" w:type="dxa"/>
          </w:tcPr>
          <w:p w14:paraId="740D9980" w14:textId="77777777" w:rsidR="00815812" w:rsidRPr="00060699" w:rsidRDefault="00815812" w:rsidP="00B7493F">
            <w:pPr>
              <w:spacing w:line="360" w:lineRule="auto"/>
              <w:jc w:val="center"/>
              <w:rPr>
                <w:color w:val="000000"/>
                <w:sz w:val="24"/>
                <w:szCs w:val="24"/>
              </w:rPr>
            </w:pPr>
            <w:r w:rsidRPr="00060699">
              <w:rPr>
                <w:color w:val="000000"/>
                <w:sz w:val="24"/>
                <w:szCs w:val="24"/>
              </w:rPr>
              <w:t>II</w:t>
            </w:r>
          </w:p>
        </w:tc>
      </w:tr>
      <w:tr w:rsidR="00815812" w:rsidRPr="00060699" w14:paraId="216DAC22" w14:textId="77777777" w:rsidTr="002408A6">
        <w:trPr>
          <w:trHeight w:val="443"/>
        </w:trPr>
        <w:tc>
          <w:tcPr>
            <w:tcW w:w="7945" w:type="dxa"/>
            <w:gridSpan w:val="4"/>
          </w:tcPr>
          <w:p w14:paraId="70BB5F2F" w14:textId="77777777" w:rsidR="00815812" w:rsidRPr="00060699" w:rsidRDefault="00815812" w:rsidP="00B7493F">
            <w:pPr>
              <w:spacing w:line="360" w:lineRule="auto"/>
              <w:rPr>
                <w:b/>
                <w:color w:val="000000"/>
                <w:sz w:val="24"/>
                <w:szCs w:val="24"/>
              </w:rPr>
            </w:pPr>
            <w:r w:rsidRPr="00060699">
              <w:rPr>
                <w:color w:val="000000"/>
                <w:sz w:val="24"/>
                <w:szCs w:val="24"/>
              </w:rPr>
              <w:t>Acknowledgement</w:t>
            </w:r>
          </w:p>
        </w:tc>
        <w:tc>
          <w:tcPr>
            <w:tcW w:w="1350" w:type="dxa"/>
          </w:tcPr>
          <w:p w14:paraId="5F3F7B65" w14:textId="735D3E82" w:rsidR="00815812" w:rsidRPr="00060699" w:rsidRDefault="00815812" w:rsidP="00B7493F">
            <w:pPr>
              <w:spacing w:line="360" w:lineRule="auto"/>
              <w:jc w:val="center"/>
              <w:rPr>
                <w:color w:val="000000"/>
                <w:sz w:val="24"/>
                <w:szCs w:val="24"/>
              </w:rPr>
            </w:pPr>
            <w:r w:rsidRPr="00060699">
              <w:rPr>
                <w:color w:val="000000"/>
                <w:sz w:val="24"/>
                <w:szCs w:val="24"/>
              </w:rPr>
              <w:t>III</w:t>
            </w:r>
          </w:p>
        </w:tc>
      </w:tr>
      <w:tr w:rsidR="00815812" w:rsidRPr="00060699" w14:paraId="06CE56E2" w14:textId="77777777" w:rsidTr="002408A6">
        <w:trPr>
          <w:trHeight w:val="443"/>
        </w:trPr>
        <w:tc>
          <w:tcPr>
            <w:tcW w:w="7945" w:type="dxa"/>
            <w:gridSpan w:val="4"/>
          </w:tcPr>
          <w:p w14:paraId="0771510C" w14:textId="77777777" w:rsidR="00815812" w:rsidRPr="00060699" w:rsidRDefault="00815812" w:rsidP="00B7493F">
            <w:pPr>
              <w:spacing w:line="360" w:lineRule="auto"/>
              <w:rPr>
                <w:b/>
                <w:color w:val="000000"/>
                <w:sz w:val="24"/>
                <w:szCs w:val="24"/>
              </w:rPr>
            </w:pPr>
            <w:r w:rsidRPr="00060699">
              <w:rPr>
                <w:color w:val="000000"/>
                <w:sz w:val="24"/>
                <w:szCs w:val="24"/>
              </w:rPr>
              <w:t xml:space="preserve">Table of Contents </w:t>
            </w:r>
          </w:p>
        </w:tc>
        <w:tc>
          <w:tcPr>
            <w:tcW w:w="1350" w:type="dxa"/>
          </w:tcPr>
          <w:p w14:paraId="213EF1C8" w14:textId="6DC79EC5" w:rsidR="00815812" w:rsidRPr="00060699" w:rsidRDefault="00815812" w:rsidP="00B7493F">
            <w:pPr>
              <w:spacing w:line="360" w:lineRule="auto"/>
              <w:jc w:val="center"/>
              <w:rPr>
                <w:color w:val="000000"/>
                <w:sz w:val="24"/>
                <w:szCs w:val="24"/>
              </w:rPr>
            </w:pPr>
            <w:r w:rsidRPr="00060699">
              <w:rPr>
                <w:color w:val="000000"/>
                <w:sz w:val="24"/>
                <w:szCs w:val="24"/>
              </w:rPr>
              <w:t>IV – V</w:t>
            </w:r>
          </w:p>
        </w:tc>
      </w:tr>
      <w:tr w:rsidR="00815812" w:rsidRPr="00060699" w14:paraId="613549C3" w14:textId="77777777" w:rsidTr="002408A6">
        <w:trPr>
          <w:trHeight w:val="443"/>
        </w:trPr>
        <w:tc>
          <w:tcPr>
            <w:tcW w:w="7945" w:type="dxa"/>
            <w:gridSpan w:val="4"/>
          </w:tcPr>
          <w:p w14:paraId="34E7CBAF" w14:textId="77777777" w:rsidR="00815812" w:rsidRPr="00060699" w:rsidRDefault="00815812" w:rsidP="00B7493F">
            <w:pPr>
              <w:spacing w:line="360" w:lineRule="auto"/>
              <w:rPr>
                <w:color w:val="000000"/>
                <w:sz w:val="24"/>
                <w:szCs w:val="24"/>
              </w:rPr>
            </w:pPr>
            <w:r w:rsidRPr="00060699">
              <w:rPr>
                <w:color w:val="000000"/>
                <w:sz w:val="24"/>
                <w:szCs w:val="24"/>
              </w:rPr>
              <w:t>Abstract</w:t>
            </w:r>
          </w:p>
        </w:tc>
        <w:tc>
          <w:tcPr>
            <w:tcW w:w="1350" w:type="dxa"/>
          </w:tcPr>
          <w:p w14:paraId="3B7DB92A" w14:textId="1DB55421" w:rsidR="00815812" w:rsidRPr="00060699" w:rsidRDefault="00815812" w:rsidP="00B7493F">
            <w:pPr>
              <w:spacing w:line="360" w:lineRule="auto"/>
              <w:jc w:val="center"/>
              <w:rPr>
                <w:color w:val="000000"/>
                <w:sz w:val="24"/>
                <w:szCs w:val="24"/>
              </w:rPr>
            </w:pPr>
            <w:r w:rsidRPr="00060699">
              <w:rPr>
                <w:color w:val="000000"/>
                <w:sz w:val="24"/>
                <w:szCs w:val="24"/>
              </w:rPr>
              <w:t>VI</w:t>
            </w:r>
            <w:r w:rsidR="00E57512">
              <w:rPr>
                <w:color w:val="000000"/>
                <w:sz w:val="24"/>
                <w:szCs w:val="24"/>
              </w:rPr>
              <w:t>-VII</w:t>
            </w:r>
          </w:p>
        </w:tc>
      </w:tr>
      <w:tr w:rsidR="00815812" w:rsidRPr="00060699" w14:paraId="0A3A39E4" w14:textId="77777777" w:rsidTr="002408A6">
        <w:trPr>
          <w:trHeight w:val="443"/>
        </w:trPr>
        <w:tc>
          <w:tcPr>
            <w:tcW w:w="7945" w:type="dxa"/>
            <w:gridSpan w:val="4"/>
          </w:tcPr>
          <w:p w14:paraId="545B9EF2" w14:textId="77777777" w:rsidR="00815812" w:rsidRPr="00060699" w:rsidRDefault="00815812" w:rsidP="00B7493F">
            <w:pPr>
              <w:spacing w:line="360" w:lineRule="auto"/>
              <w:rPr>
                <w:b/>
                <w:color w:val="000000"/>
                <w:sz w:val="24"/>
                <w:szCs w:val="24"/>
              </w:rPr>
            </w:pPr>
            <w:r w:rsidRPr="00060699">
              <w:rPr>
                <w:color w:val="000000"/>
                <w:sz w:val="24"/>
                <w:szCs w:val="24"/>
              </w:rPr>
              <w:t>List of Figures</w:t>
            </w:r>
          </w:p>
        </w:tc>
        <w:tc>
          <w:tcPr>
            <w:tcW w:w="1350" w:type="dxa"/>
          </w:tcPr>
          <w:p w14:paraId="59ED9356" w14:textId="50694ABB" w:rsidR="00815812" w:rsidRPr="00060699" w:rsidRDefault="00815812" w:rsidP="00B7493F">
            <w:pPr>
              <w:spacing w:line="360" w:lineRule="auto"/>
              <w:jc w:val="center"/>
              <w:rPr>
                <w:color w:val="000000"/>
                <w:sz w:val="24"/>
                <w:szCs w:val="24"/>
              </w:rPr>
            </w:pPr>
            <w:r w:rsidRPr="00060699">
              <w:rPr>
                <w:color w:val="000000"/>
                <w:sz w:val="24"/>
                <w:szCs w:val="24"/>
              </w:rPr>
              <w:t>VIII</w:t>
            </w:r>
          </w:p>
        </w:tc>
      </w:tr>
      <w:tr w:rsidR="00815812" w:rsidRPr="00060699" w14:paraId="6E8E8303" w14:textId="77777777" w:rsidTr="002408A6">
        <w:trPr>
          <w:trHeight w:val="430"/>
        </w:trPr>
        <w:tc>
          <w:tcPr>
            <w:tcW w:w="7945" w:type="dxa"/>
            <w:gridSpan w:val="4"/>
          </w:tcPr>
          <w:p w14:paraId="76CB85AA" w14:textId="77777777" w:rsidR="00815812" w:rsidRPr="00060699" w:rsidRDefault="00815812" w:rsidP="00B7493F">
            <w:pPr>
              <w:spacing w:line="360" w:lineRule="auto"/>
              <w:rPr>
                <w:b/>
                <w:color w:val="000000"/>
                <w:sz w:val="24"/>
                <w:szCs w:val="24"/>
              </w:rPr>
            </w:pPr>
            <w:r w:rsidRPr="00060699">
              <w:rPr>
                <w:color w:val="000000"/>
                <w:sz w:val="24"/>
                <w:szCs w:val="24"/>
              </w:rPr>
              <w:t>List of Tables</w:t>
            </w:r>
          </w:p>
        </w:tc>
        <w:tc>
          <w:tcPr>
            <w:tcW w:w="1350" w:type="dxa"/>
          </w:tcPr>
          <w:p w14:paraId="78D3C08B" w14:textId="7264D27B" w:rsidR="00815812" w:rsidRPr="00060699" w:rsidRDefault="00815812" w:rsidP="00B7493F">
            <w:pPr>
              <w:spacing w:line="360" w:lineRule="auto"/>
              <w:jc w:val="center"/>
              <w:rPr>
                <w:color w:val="000000"/>
                <w:sz w:val="24"/>
                <w:szCs w:val="24"/>
              </w:rPr>
            </w:pPr>
            <w:r w:rsidRPr="00060699">
              <w:rPr>
                <w:color w:val="000000"/>
                <w:sz w:val="24"/>
                <w:szCs w:val="24"/>
              </w:rPr>
              <w:t>IX</w:t>
            </w:r>
          </w:p>
        </w:tc>
      </w:tr>
      <w:tr w:rsidR="00815812" w:rsidRPr="00060699" w14:paraId="3A9A5515" w14:textId="77777777" w:rsidTr="002408A6">
        <w:trPr>
          <w:trHeight w:val="512"/>
        </w:trPr>
        <w:tc>
          <w:tcPr>
            <w:tcW w:w="7945" w:type="dxa"/>
            <w:gridSpan w:val="4"/>
          </w:tcPr>
          <w:p w14:paraId="6C45074B" w14:textId="77777777" w:rsidR="00815812" w:rsidRPr="00C40970" w:rsidRDefault="00815812" w:rsidP="00B7493F">
            <w:pPr>
              <w:spacing w:line="360" w:lineRule="auto"/>
              <w:rPr>
                <w:b/>
                <w:color w:val="000000"/>
                <w:sz w:val="28"/>
                <w:szCs w:val="28"/>
              </w:rPr>
            </w:pPr>
            <w:r w:rsidRPr="00C40970">
              <w:rPr>
                <w:b/>
                <w:color w:val="000000"/>
                <w:sz w:val="28"/>
                <w:szCs w:val="28"/>
              </w:rPr>
              <w:t>CHAPTER 1 INTRODUCTION</w:t>
            </w:r>
          </w:p>
        </w:tc>
        <w:tc>
          <w:tcPr>
            <w:tcW w:w="1350" w:type="dxa"/>
          </w:tcPr>
          <w:p w14:paraId="2F35B62B" w14:textId="6EAF3085" w:rsidR="00815812" w:rsidRPr="00060699" w:rsidRDefault="00F81C7D" w:rsidP="00B7493F">
            <w:pPr>
              <w:spacing w:line="360" w:lineRule="auto"/>
              <w:jc w:val="center"/>
              <w:rPr>
                <w:b/>
                <w:color w:val="000000"/>
                <w:sz w:val="24"/>
                <w:szCs w:val="24"/>
              </w:rPr>
            </w:pPr>
            <w:r w:rsidRPr="00C40970">
              <w:rPr>
                <w:b/>
                <w:color w:val="000000"/>
                <w:sz w:val="28"/>
                <w:szCs w:val="28"/>
              </w:rPr>
              <w:t>1</w:t>
            </w:r>
            <w:r w:rsidR="00E57512">
              <w:rPr>
                <w:b/>
                <w:color w:val="000000"/>
                <w:sz w:val="28"/>
                <w:szCs w:val="28"/>
              </w:rPr>
              <w:t>0</w:t>
            </w:r>
            <w:r w:rsidRPr="00C40970">
              <w:rPr>
                <w:b/>
                <w:color w:val="000000"/>
                <w:sz w:val="28"/>
                <w:szCs w:val="28"/>
              </w:rPr>
              <w:t>-1</w:t>
            </w:r>
            <w:r w:rsidR="00E57512">
              <w:rPr>
                <w:b/>
                <w:color w:val="000000"/>
                <w:sz w:val="28"/>
                <w:szCs w:val="28"/>
              </w:rPr>
              <w:t>7</w:t>
            </w:r>
          </w:p>
        </w:tc>
      </w:tr>
      <w:tr w:rsidR="00815812" w:rsidRPr="00060699" w14:paraId="2F7E8301" w14:textId="77777777" w:rsidTr="002408A6">
        <w:trPr>
          <w:trHeight w:val="443"/>
        </w:trPr>
        <w:tc>
          <w:tcPr>
            <w:tcW w:w="647" w:type="dxa"/>
            <w:gridSpan w:val="2"/>
          </w:tcPr>
          <w:p w14:paraId="07AE0DAC" w14:textId="77777777" w:rsidR="00815812" w:rsidRPr="00060699" w:rsidRDefault="00815812" w:rsidP="00B7493F">
            <w:pPr>
              <w:spacing w:line="360" w:lineRule="auto"/>
              <w:rPr>
                <w:color w:val="000000"/>
                <w:sz w:val="24"/>
                <w:szCs w:val="24"/>
              </w:rPr>
            </w:pPr>
            <w:r w:rsidRPr="00060699">
              <w:rPr>
                <w:color w:val="000000"/>
                <w:sz w:val="24"/>
                <w:szCs w:val="24"/>
              </w:rPr>
              <w:t>1.1</w:t>
            </w:r>
          </w:p>
        </w:tc>
        <w:tc>
          <w:tcPr>
            <w:tcW w:w="7298" w:type="dxa"/>
            <w:gridSpan w:val="2"/>
          </w:tcPr>
          <w:p w14:paraId="3B4F28B2" w14:textId="3112788A" w:rsidR="00815812" w:rsidRPr="00C40970" w:rsidRDefault="009664FE" w:rsidP="00B7493F">
            <w:pPr>
              <w:spacing w:line="360" w:lineRule="auto"/>
              <w:rPr>
                <w:color w:val="000000"/>
                <w:sz w:val="24"/>
                <w:szCs w:val="24"/>
              </w:rPr>
            </w:pPr>
            <w:r w:rsidRPr="00C40970">
              <w:rPr>
                <w:sz w:val="24"/>
                <w:szCs w:val="24"/>
                <w:lang w:val="en-IN"/>
              </w:rPr>
              <w:t>Background and Motivation</w:t>
            </w:r>
          </w:p>
        </w:tc>
        <w:tc>
          <w:tcPr>
            <w:tcW w:w="1350" w:type="dxa"/>
          </w:tcPr>
          <w:p w14:paraId="66D90AC1" w14:textId="66AD0E8B" w:rsidR="00815812" w:rsidRPr="00060699" w:rsidRDefault="00F81C7D" w:rsidP="00B7493F">
            <w:pPr>
              <w:spacing w:line="360" w:lineRule="auto"/>
              <w:jc w:val="center"/>
              <w:rPr>
                <w:color w:val="000000"/>
                <w:sz w:val="24"/>
                <w:szCs w:val="24"/>
              </w:rPr>
            </w:pPr>
            <w:r>
              <w:rPr>
                <w:color w:val="000000"/>
                <w:sz w:val="24"/>
                <w:szCs w:val="24"/>
              </w:rPr>
              <w:t>1</w:t>
            </w:r>
            <w:r w:rsidR="00E57512">
              <w:rPr>
                <w:color w:val="000000"/>
                <w:sz w:val="24"/>
                <w:szCs w:val="24"/>
              </w:rPr>
              <w:t>0</w:t>
            </w:r>
          </w:p>
        </w:tc>
      </w:tr>
      <w:tr w:rsidR="00815812" w:rsidRPr="00060699" w14:paraId="73AA0D1B" w14:textId="77777777" w:rsidTr="002408A6">
        <w:trPr>
          <w:trHeight w:val="443"/>
        </w:trPr>
        <w:tc>
          <w:tcPr>
            <w:tcW w:w="647" w:type="dxa"/>
            <w:gridSpan w:val="2"/>
          </w:tcPr>
          <w:p w14:paraId="23747EA1" w14:textId="77777777" w:rsidR="00815812" w:rsidRPr="00060699" w:rsidRDefault="00815812" w:rsidP="00B7493F">
            <w:pPr>
              <w:spacing w:line="360" w:lineRule="auto"/>
              <w:rPr>
                <w:color w:val="000000"/>
                <w:sz w:val="24"/>
                <w:szCs w:val="24"/>
              </w:rPr>
            </w:pPr>
            <w:r w:rsidRPr="00060699">
              <w:rPr>
                <w:color w:val="000000"/>
                <w:sz w:val="24"/>
                <w:szCs w:val="24"/>
              </w:rPr>
              <w:t>1.2</w:t>
            </w:r>
          </w:p>
        </w:tc>
        <w:tc>
          <w:tcPr>
            <w:tcW w:w="7298" w:type="dxa"/>
            <w:gridSpan w:val="2"/>
          </w:tcPr>
          <w:p w14:paraId="472AA1FB" w14:textId="61833AD0" w:rsidR="00815812" w:rsidRPr="00C40970" w:rsidRDefault="00C40970" w:rsidP="00C40970">
            <w:pPr>
              <w:spacing w:line="360" w:lineRule="auto"/>
              <w:ind w:right="79"/>
              <w:jc w:val="both"/>
              <w:rPr>
                <w:sz w:val="24"/>
                <w:szCs w:val="24"/>
                <w:lang w:val="en-IN"/>
              </w:rPr>
            </w:pPr>
            <w:r w:rsidRPr="00C40970">
              <w:rPr>
                <w:sz w:val="24"/>
                <w:szCs w:val="24"/>
                <w:lang w:val="en-IN"/>
              </w:rPr>
              <w:t>Problem Statement</w:t>
            </w:r>
          </w:p>
        </w:tc>
        <w:tc>
          <w:tcPr>
            <w:tcW w:w="1350" w:type="dxa"/>
          </w:tcPr>
          <w:p w14:paraId="4994FC90" w14:textId="4B4B72CD" w:rsidR="00815812" w:rsidRPr="00060699" w:rsidRDefault="00F81C7D" w:rsidP="00B7493F">
            <w:pPr>
              <w:spacing w:line="360" w:lineRule="auto"/>
              <w:jc w:val="center"/>
              <w:rPr>
                <w:color w:val="000000"/>
                <w:sz w:val="24"/>
                <w:szCs w:val="24"/>
              </w:rPr>
            </w:pPr>
            <w:r>
              <w:rPr>
                <w:color w:val="000000"/>
                <w:sz w:val="24"/>
                <w:szCs w:val="24"/>
              </w:rPr>
              <w:t>1</w:t>
            </w:r>
            <w:r w:rsidR="00E57512">
              <w:rPr>
                <w:color w:val="000000"/>
                <w:sz w:val="24"/>
                <w:szCs w:val="24"/>
              </w:rPr>
              <w:t>2</w:t>
            </w:r>
          </w:p>
        </w:tc>
      </w:tr>
      <w:tr w:rsidR="00815812" w:rsidRPr="00060699" w14:paraId="6D5A7BC8" w14:textId="77777777" w:rsidTr="002408A6">
        <w:trPr>
          <w:trHeight w:val="443"/>
        </w:trPr>
        <w:tc>
          <w:tcPr>
            <w:tcW w:w="647" w:type="dxa"/>
            <w:gridSpan w:val="2"/>
          </w:tcPr>
          <w:p w14:paraId="5DC5BB1E" w14:textId="77777777" w:rsidR="00815812" w:rsidRPr="00060699" w:rsidRDefault="00815812" w:rsidP="00B7493F">
            <w:pPr>
              <w:spacing w:line="360" w:lineRule="auto"/>
              <w:rPr>
                <w:color w:val="000000"/>
                <w:sz w:val="24"/>
                <w:szCs w:val="24"/>
              </w:rPr>
            </w:pPr>
            <w:r w:rsidRPr="00060699">
              <w:rPr>
                <w:color w:val="000000"/>
                <w:sz w:val="24"/>
                <w:szCs w:val="24"/>
              </w:rPr>
              <w:t>1.3</w:t>
            </w:r>
          </w:p>
        </w:tc>
        <w:tc>
          <w:tcPr>
            <w:tcW w:w="7298" w:type="dxa"/>
            <w:gridSpan w:val="2"/>
          </w:tcPr>
          <w:p w14:paraId="05A866E9" w14:textId="553DA65B" w:rsidR="00C40970" w:rsidRPr="00C40970" w:rsidRDefault="00C40970" w:rsidP="00B7493F">
            <w:pPr>
              <w:spacing w:line="360" w:lineRule="auto"/>
              <w:rPr>
                <w:color w:val="000000"/>
                <w:sz w:val="24"/>
                <w:szCs w:val="24"/>
              </w:rPr>
            </w:pPr>
            <w:r w:rsidRPr="00C40970">
              <w:rPr>
                <w:color w:val="000000"/>
                <w:sz w:val="24"/>
                <w:szCs w:val="24"/>
              </w:rPr>
              <w:t xml:space="preserve">Objectives of the Project </w:t>
            </w:r>
          </w:p>
        </w:tc>
        <w:tc>
          <w:tcPr>
            <w:tcW w:w="1350" w:type="dxa"/>
          </w:tcPr>
          <w:p w14:paraId="2880B989" w14:textId="4ECED3F4" w:rsidR="00815812" w:rsidRPr="00060699" w:rsidRDefault="00F81C7D" w:rsidP="00B7493F">
            <w:pPr>
              <w:spacing w:line="360" w:lineRule="auto"/>
              <w:jc w:val="center"/>
              <w:rPr>
                <w:color w:val="000000"/>
                <w:sz w:val="24"/>
                <w:szCs w:val="24"/>
              </w:rPr>
            </w:pPr>
            <w:r>
              <w:rPr>
                <w:color w:val="000000"/>
                <w:sz w:val="24"/>
                <w:szCs w:val="24"/>
              </w:rPr>
              <w:t>1</w:t>
            </w:r>
            <w:r w:rsidR="00E57512">
              <w:rPr>
                <w:color w:val="000000"/>
                <w:sz w:val="24"/>
                <w:szCs w:val="24"/>
              </w:rPr>
              <w:t>3</w:t>
            </w:r>
          </w:p>
        </w:tc>
      </w:tr>
      <w:tr w:rsidR="00815812" w:rsidRPr="00060699" w14:paraId="5674D9F5" w14:textId="77777777" w:rsidTr="002408A6">
        <w:trPr>
          <w:trHeight w:val="443"/>
        </w:trPr>
        <w:tc>
          <w:tcPr>
            <w:tcW w:w="647" w:type="dxa"/>
            <w:gridSpan w:val="2"/>
          </w:tcPr>
          <w:p w14:paraId="434B9EA4" w14:textId="77777777" w:rsidR="00815812" w:rsidRPr="00060699" w:rsidRDefault="00815812" w:rsidP="00B7493F">
            <w:pPr>
              <w:spacing w:line="360" w:lineRule="auto"/>
              <w:rPr>
                <w:color w:val="000000"/>
                <w:sz w:val="24"/>
                <w:szCs w:val="24"/>
              </w:rPr>
            </w:pPr>
            <w:r w:rsidRPr="00060699">
              <w:rPr>
                <w:color w:val="000000"/>
                <w:sz w:val="24"/>
                <w:szCs w:val="24"/>
              </w:rPr>
              <w:t>1.4</w:t>
            </w:r>
          </w:p>
        </w:tc>
        <w:tc>
          <w:tcPr>
            <w:tcW w:w="7298" w:type="dxa"/>
            <w:gridSpan w:val="2"/>
          </w:tcPr>
          <w:p w14:paraId="4711E480" w14:textId="71EB2413" w:rsidR="00815812" w:rsidRPr="00C40970" w:rsidRDefault="00C40970" w:rsidP="00B7493F">
            <w:pPr>
              <w:spacing w:line="360" w:lineRule="auto"/>
              <w:rPr>
                <w:color w:val="000000"/>
                <w:sz w:val="24"/>
                <w:szCs w:val="24"/>
              </w:rPr>
            </w:pPr>
            <w:r w:rsidRPr="00C40970">
              <w:rPr>
                <w:color w:val="000000"/>
                <w:sz w:val="24"/>
                <w:szCs w:val="24"/>
              </w:rPr>
              <w:t>Scope of the Project</w:t>
            </w:r>
          </w:p>
        </w:tc>
        <w:tc>
          <w:tcPr>
            <w:tcW w:w="1350" w:type="dxa"/>
          </w:tcPr>
          <w:p w14:paraId="1477E40F" w14:textId="509A919F" w:rsidR="00815812" w:rsidRPr="00060699" w:rsidRDefault="00F81C7D" w:rsidP="00B7493F">
            <w:pPr>
              <w:spacing w:line="360" w:lineRule="auto"/>
              <w:jc w:val="center"/>
              <w:rPr>
                <w:color w:val="000000"/>
                <w:sz w:val="24"/>
                <w:szCs w:val="24"/>
              </w:rPr>
            </w:pPr>
            <w:r>
              <w:rPr>
                <w:color w:val="000000"/>
                <w:sz w:val="24"/>
                <w:szCs w:val="24"/>
              </w:rPr>
              <w:t>1</w:t>
            </w:r>
            <w:r w:rsidR="00E57512">
              <w:rPr>
                <w:color w:val="000000"/>
                <w:sz w:val="24"/>
                <w:szCs w:val="24"/>
              </w:rPr>
              <w:t>5</w:t>
            </w:r>
          </w:p>
        </w:tc>
      </w:tr>
      <w:tr w:rsidR="002408A6" w:rsidRPr="00060699" w14:paraId="745040A2" w14:textId="77777777" w:rsidTr="002F2077">
        <w:trPr>
          <w:trHeight w:val="430"/>
        </w:trPr>
        <w:tc>
          <w:tcPr>
            <w:tcW w:w="654" w:type="dxa"/>
            <w:gridSpan w:val="3"/>
          </w:tcPr>
          <w:p w14:paraId="0269A7B6" w14:textId="3DDAE860" w:rsidR="002408A6" w:rsidRPr="00C40970" w:rsidRDefault="002408A6" w:rsidP="00B7493F">
            <w:pPr>
              <w:spacing w:line="360" w:lineRule="auto"/>
              <w:rPr>
                <w:color w:val="000000"/>
                <w:sz w:val="24"/>
                <w:szCs w:val="24"/>
              </w:rPr>
            </w:pPr>
            <w:r w:rsidRPr="00C40970">
              <w:rPr>
                <w:color w:val="000000"/>
                <w:sz w:val="24"/>
                <w:szCs w:val="24"/>
              </w:rPr>
              <w:t>1.5</w:t>
            </w:r>
          </w:p>
        </w:tc>
        <w:tc>
          <w:tcPr>
            <w:tcW w:w="7291" w:type="dxa"/>
          </w:tcPr>
          <w:p w14:paraId="65B03076" w14:textId="77777777" w:rsidR="002408A6" w:rsidRPr="00C40970" w:rsidRDefault="002408A6" w:rsidP="00B7493F">
            <w:pPr>
              <w:spacing w:line="360" w:lineRule="auto"/>
              <w:rPr>
                <w:color w:val="000000"/>
                <w:sz w:val="24"/>
                <w:szCs w:val="24"/>
              </w:rPr>
            </w:pPr>
            <w:r w:rsidRPr="00C40970">
              <w:rPr>
                <w:color w:val="000000"/>
                <w:sz w:val="24"/>
                <w:szCs w:val="24"/>
              </w:rPr>
              <w:t>Tools Learnt</w:t>
            </w:r>
          </w:p>
        </w:tc>
        <w:tc>
          <w:tcPr>
            <w:tcW w:w="1350" w:type="dxa"/>
          </w:tcPr>
          <w:p w14:paraId="07056069" w14:textId="2F1C247A" w:rsidR="002408A6" w:rsidRPr="00060699" w:rsidRDefault="002408A6" w:rsidP="00B7493F">
            <w:pPr>
              <w:spacing w:line="360" w:lineRule="auto"/>
              <w:jc w:val="center"/>
              <w:rPr>
                <w:color w:val="000000"/>
                <w:sz w:val="24"/>
                <w:szCs w:val="24"/>
              </w:rPr>
            </w:pPr>
            <w:r w:rsidRPr="00060699">
              <w:rPr>
                <w:color w:val="000000"/>
                <w:sz w:val="24"/>
                <w:szCs w:val="24"/>
              </w:rPr>
              <w:t>1</w:t>
            </w:r>
            <w:r>
              <w:rPr>
                <w:color w:val="000000"/>
                <w:sz w:val="24"/>
                <w:szCs w:val="24"/>
              </w:rPr>
              <w:t>6</w:t>
            </w:r>
          </w:p>
        </w:tc>
      </w:tr>
      <w:tr w:rsidR="006522B0" w:rsidRPr="00060699" w14:paraId="79F4CA51" w14:textId="77777777" w:rsidTr="002408A6">
        <w:trPr>
          <w:trHeight w:val="15"/>
        </w:trPr>
        <w:tc>
          <w:tcPr>
            <w:tcW w:w="647" w:type="dxa"/>
            <w:gridSpan w:val="2"/>
          </w:tcPr>
          <w:p w14:paraId="45CC724C" w14:textId="46082C11" w:rsidR="006522B0" w:rsidRPr="00060699" w:rsidRDefault="006522B0" w:rsidP="00B7493F">
            <w:pPr>
              <w:spacing w:line="360" w:lineRule="auto"/>
              <w:rPr>
                <w:color w:val="000000"/>
                <w:sz w:val="24"/>
                <w:szCs w:val="24"/>
              </w:rPr>
            </w:pPr>
            <w:r>
              <w:rPr>
                <w:color w:val="000000"/>
                <w:sz w:val="24"/>
                <w:szCs w:val="24"/>
              </w:rPr>
              <w:t>1.6</w:t>
            </w:r>
          </w:p>
        </w:tc>
        <w:tc>
          <w:tcPr>
            <w:tcW w:w="7298" w:type="dxa"/>
            <w:gridSpan w:val="2"/>
          </w:tcPr>
          <w:p w14:paraId="6A3DC789" w14:textId="78C02A9C" w:rsidR="006522B0" w:rsidRPr="00C40970" w:rsidRDefault="00C40970" w:rsidP="00B7493F">
            <w:pPr>
              <w:spacing w:line="360" w:lineRule="auto"/>
              <w:rPr>
                <w:color w:val="000000"/>
                <w:sz w:val="24"/>
                <w:szCs w:val="24"/>
              </w:rPr>
            </w:pPr>
            <w:r w:rsidRPr="00C40970">
              <w:rPr>
                <w:color w:val="000000"/>
                <w:sz w:val="24"/>
                <w:szCs w:val="24"/>
              </w:rPr>
              <w:t>Organization of the Report</w:t>
            </w:r>
          </w:p>
        </w:tc>
        <w:tc>
          <w:tcPr>
            <w:tcW w:w="1350" w:type="dxa"/>
          </w:tcPr>
          <w:p w14:paraId="4032DA7D" w14:textId="79A8282A" w:rsidR="006522B0" w:rsidRPr="00060699" w:rsidRDefault="006522B0" w:rsidP="00B7493F">
            <w:pPr>
              <w:spacing w:line="360" w:lineRule="auto"/>
              <w:jc w:val="center"/>
              <w:rPr>
                <w:color w:val="000000"/>
                <w:sz w:val="24"/>
                <w:szCs w:val="24"/>
              </w:rPr>
            </w:pPr>
            <w:r w:rsidRPr="00060699">
              <w:rPr>
                <w:color w:val="000000"/>
                <w:sz w:val="24"/>
                <w:szCs w:val="24"/>
              </w:rPr>
              <w:t>1</w:t>
            </w:r>
            <w:r w:rsidR="00E57512">
              <w:rPr>
                <w:color w:val="000000"/>
                <w:sz w:val="24"/>
                <w:szCs w:val="24"/>
              </w:rPr>
              <w:t>7</w:t>
            </w:r>
          </w:p>
        </w:tc>
      </w:tr>
      <w:tr w:rsidR="006522B0" w:rsidRPr="00060699" w14:paraId="1276C58E" w14:textId="77777777" w:rsidTr="002408A6">
        <w:trPr>
          <w:trHeight w:val="488"/>
        </w:trPr>
        <w:tc>
          <w:tcPr>
            <w:tcW w:w="7945" w:type="dxa"/>
            <w:gridSpan w:val="4"/>
          </w:tcPr>
          <w:p w14:paraId="6B5AF418" w14:textId="25E450A6" w:rsidR="006522B0" w:rsidRPr="00C40970" w:rsidRDefault="006522B0" w:rsidP="006522B0">
            <w:pPr>
              <w:spacing w:line="360" w:lineRule="auto"/>
              <w:rPr>
                <w:b/>
                <w:color w:val="000000"/>
                <w:sz w:val="28"/>
                <w:szCs w:val="28"/>
              </w:rPr>
            </w:pPr>
            <w:r w:rsidRPr="00C40970">
              <w:rPr>
                <w:b/>
                <w:color w:val="000000"/>
                <w:sz w:val="28"/>
                <w:szCs w:val="28"/>
              </w:rPr>
              <w:t>CHAPTER 2 REVIEW OF LITERATURE</w:t>
            </w:r>
          </w:p>
        </w:tc>
        <w:tc>
          <w:tcPr>
            <w:tcW w:w="1350" w:type="dxa"/>
          </w:tcPr>
          <w:p w14:paraId="6418475E" w14:textId="1784ECEF" w:rsidR="006522B0" w:rsidRPr="00C40970" w:rsidRDefault="00D16613" w:rsidP="006522B0">
            <w:pPr>
              <w:spacing w:line="360" w:lineRule="auto"/>
              <w:jc w:val="center"/>
              <w:rPr>
                <w:b/>
                <w:color w:val="000000"/>
                <w:sz w:val="28"/>
                <w:szCs w:val="28"/>
              </w:rPr>
            </w:pPr>
            <w:r w:rsidRPr="00C40970">
              <w:rPr>
                <w:b/>
                <w:color w:val="000000"/>
                <w:sz w:val="28"/>
                <w:szCs w:val="28"/>
              </w:rPr>
              <w:t>1</w:t>
            </w:r>
            <w:r w:rsidR="00E57512">
              <w:rPr>
                <w:b/>
                <w:color w:val="000000"/>
                <w:sz w:val="28"/>
                <w:szCs w:val="28"/>
              </w:rPr>
              <w:t>8</w:t>
            </w:r>
            <w:r w:rsidRPr="00C40970">
              <w:rPr>
                <w:b/>
                <w:color w:val="000000"/>
                <w:sz w:val="28"/>
                <w:szCs w:val="28"/>
              </w:rPr>
              <w:t>-3</w:t>
            </w:r>
            <w:r w:rsidR="00E57512">
              <w:rPr>
                <w:b/>
                <w:color w:val="000000"/>
                <w:sz w:val="28"/>
                <w:szCs w:val="28"/>
              </w:rPr>
              <w:t>0</w:t>
            </w:r>
          </w:p>
        </w:tc>
      </w:tr>
      <w:tr w:rsidR="006522B0" w:rsidRPr="00060699" w14:paraId="0C097216" w14:textId="77777777" w:rsidTr="002408A6">
        <w:trPr>
          <w:trHeight w:val="443"/>
        </w:trPr>
        <w:tc>
          <w:tcPr>
            <w:tcW w:w="654" w:type="dxa"/>
            <w:gridSpan w:val="3"/>
          </w:tcPr>
          <w:p w14:paraId="104FA18B" w14:textId="77777777" w:rsidR="006522B0" w:rsidRPr="00060699" w:rsidRDefault="006522B0" w:rsidP="006522B0">
            <w:pPr>
              <w:spacing w:line="360" w:lineRule="auto"/>
              <w:rPr>
                <w:color w:val="000000"/>
                <w:sz w:val="24"/>
                <w:szCs w:val="24"/>
              </w:rPr>
            </w:pPr>
            <w:r w:rsidRPr="00060699">
              <w:rPr>
                <w:color w:val="000000"/>
                <w:sz w:val="24"/>
                <w:szCs w:val="24"/>
              </w:rPr>
              <w:t>2.1</w:t>
            </w:r>
          </w:p>
        </w:tc>
        <w:tc>
          <w:tcPr>
            <w:tcW w:w="7291" w:type="dxa"/>
          </w:tcPr>
          <w:p w14:paraId="6AFDC857" w14:textId="563B06C8" w:rsidR="006522B0" w:rsidRPr="00060699" w:rsidRDefault="00C40970" w:rsidP="006522B0">
            <w:pPr>
              <w:spacing w:line="360" w:lineRule="auto"/>
              <w:rPr>
                <w:color w:val="000000"/>
                <w:sz w:val="24"/>
                <w:szCs w:val="24"/>
              </w:rPr>
            </w:pPr>
            <w:r>
              <w:rPr>
                <w:color w:val="000000"/>
                <w:sz w:val="24"/>
                <w:szCs w:val="24"/>
              </w:rPr>
              <w:t>Introduction to AI Agents &amp; Their Evolutions</w:t>
            </w:r>
          </w:p>
        </w:tc>
        <w:tc>
          <w:tcPr>
            <w:tcW w:w="1350" w:type="dxa"/>
          </w:tcPr>
          <w:p w14:paraId="28C0EB23" w14:textId="5CC43D53" w:rsidR="006522B0" w:rsidRPr="00060699" w:rsidRDefault="00D16613" w:rsidP="006522B0">
            <w:pPr>
              <w:spacing w:line="360" w:lineRule="auto"/>
              <w:jc w:val="center"/>
              <w:rPr>
                <w:color w:val="000000"/>
                <w:sz w:val="24"/>
                <w:szCs w:val="24"/>
              </w:rPr>
            </w:pPr>
            <w:r>
              <w:rPr>
                <w:color w:val="000000"/>
                <w:sz w:val="24"/>
                <w:szCs w:val="24"/>
              </w:rPr>
              <w:t>1</w:t>
            </w:r>
            <w:r w:rsidR="00E57512">
              <w:rPr>
                <w:color w:val="000000"/>
                <w:sz w:val="24"/>
                <w:szCs w:val="24"/>
              </w:rPr>
              <w:t>8</w:t>
            </w:r>
          </w:p>
        </w:tc>
      </w:tr>
      <w:tr w:rsidR="006315A1" w:rsidRPr="00060699" w14:paraId="680BA1B0" w14:textId="77777777" w:rsidTr="002408A6">
        <w:trPr>
          <w:trHeight w:val="443"/>
        </w:trPr>
        <w:tc>
          <w:tcPr>
            <w:tcW w:w="654" w:type="dxa"/>
            <w:gridSpan w:val="3"/>
          </w:tcPr>
          <w:p w14:paraId="616A7DB2" w14:textId="77777777" w:rsidR="006315A1" w:rsidRPr="00060699" w:rsidRDefault="006315A1" w:rsidP="006522B0">
            <w:pPr>
              <w:spacing w:line="360" w:lineRule="auto"/>
              <w:rPr>
                <w:color w:val="000000"/>
                <w:sz w:val="24"/>
                <w:szCs w:val="24"/>
              </w:rPr>
            </w:pPr>
            <w:r w:rsidRPr="00060699">
              <w:rPr>
                <w:color w:val="000000"/>
                <w:sz w:val="24"/>
                <w:szCs w:val="24"/>
              </w:rPr>
              <w:t>2.2</w:t>
            </w:r>
          </w:p>
        </w:tc>
        <w:tc>
          <w:tcPr>
            <w:tcW w:w="7291" w:type="dxa"/>
          </w:tcPr>
          <w:p w14:paraId="389358D7" w14:textId="00AA6050" w:rsidR="006315A1" w:rsidRPr="00060699" w:rsidRDefault="00C40970" w:rsidP="006522B0">
            <w:pPr>
              <w:spacing w:line="360" w:lineRule="auto"/>
              <w:rPr>
                <w:color w:val="000000"/>
                <w:sz w:val="24"/>
                <w:szCs w:val="24"/>
              </w:rPr>
            </w:pPr>
            <w:r>
              <w:rPr>
                <w:color w:val="000000"/>
                <w:sz w:val="24"/>
                <w:szCs w:val="24"/>
              </w:rPr>
              <w:t xml:space="preserve">Existing Data Analysis Tools &amp; Their Evolutions </w:t>
            </w:r>
          </w:p>
        </w:tc>
        <w:tc>
          <w:tcPr>
            <w:tcW w:w="1350" w:type="dxa"/>
          </w:tcPr>
          <w:p w14:paraId="390AA293" w14:textId="2D4E33AA" w:rsidR="006315A1" w:rsidRPr="00060699" w:rsidRDefault="00D16613" w:rsidP="006522B0">
            <w:pPr>
              <w:spacing w:line="360" w:lineRule="auto"/>
              <w:jc w:val="center"/>
              <w:rPr>
                <w:color w:val="000000"/>
                <w:sz w:val="24"/>
                <w:szCs w:val="24"/>
              </w:rPr>
            </w:pPr>
            <w:r>
              <w:rPr>
                <w:color w:val="000000"/>
                <w:sz w:val="24"/>
                <w:szCs w:val="24"/>
              </w:rPr>
              <w:t>2</w:t>
            </w:r>
            <w:r w:rsidR="00E57512">
              <w:rPr>
                <w:color w:val="000000"/>
                <w:sz w:val="24"/>
                <w:szCs w:val="24"/>
              </w:rPr>
              <w:t>1</w:t>
            </w:r>
          </w:p>
        </w:tc>
      </w:tr>
      <w:tr w:rsidR="006522B0" w:rsidRPr="00060699" w14:paraId="4CBF3D7D" w14:textId="77777777" w:rsidTr="002408A6">
        <w:trPr>
          <w:trHeight w:val="430"/>
        </w:trPr>
        <w:tc>
          <w:tcPr>
            <w:tcW w:w="654" w:type="dxa"/>
            <w:gridSpan w:val="3"/>
          </w:tcPr>
          <w:p w14:paraId="2146D74C" w14:textId="77777777" w:rsidR="006522B0" w:rsidRPr="00060699" w:rsidRDefault="006522B0" w:rsidP="006522B0">
            <w:pPr>
              <w:spacing w:line="360" w:lineRule="auto"/>
              <w:rPr>
                <w:color w:val="000000"/>
                <w:sz w:val="24"/>
                <w:szCs w:val="24"/>
              </w:rPr>
            </w:pPr>
            <w:r w:rsidRPr="00060699">
              <w:rPr>
                <w:color w:val="000000"/>
                <w:sz w:val="24"/>
                <w:szCs w:val="24"/>
              </w:rPr>
              <w:t>2.3</w:t>
            </w:r>
          </w:p>
        </w:tc>
        <w:tc>
          <w:tcPr>
            <w:tcW w:w="7291" w:type="dxa"/>
          </w:tcPr>
          <w:p w14:paraId="35BE49D7" w14:textId="516FDA4A" w:rsidR="006522B0" w:rsidRPr="00060699" w:rsidRDefault="00C40970" w:rsidP="006522B0">
            <w:pPr>
              <w:spacing w:line="360" w:lineRule="auto"/>
              <w:rPr>
                <w:color w:val="000000"/>
                <w:sz w:val="24"/>
                <w:szCs w:val="24"/>
              </w:rPr>
            </w:pPr>
            <w:r>
              <w:rPr>
                <w:color w:val="000000"/>
                <w:sz w:val="24"/>
                <w:szCs w:val="24"/>
              </w:rPr>
              <w:t>Large Language Model Integration in Analytics</w:t>
            </w:r>
          </w:p>
        </w:tc>
        <w:tc>
          <w:tcPr>
            <w:tcW w:w="1350" w:type="dxa"/>
          </w:tcPr>
          <w:p w14:paraId="60237EAB" w14:textId="0343D333" w:rsidR="006522B0" w:rsidRPr="00060699" w:rsidRDefault="00D16613" w:rsidP="006522B0">
            <w:pPr>
              <w:spacing w:line="360" w:lineRule="auto"/>
              <w:jc w:val="center"/>
              <w:rPr>
                <w:color w:val="000000"/>
                <w:sz w:val="24"/>
                <w:szCs w:val="24"/>
              </w:rPr>
            </w:pPr>
            <w:r>
              <w:rPr>
                <w:color w:val="000000"/>
                <w:sz w:val="24"/>
                <w:szCs w:val="24"/>
              </w:rPr>
              <w:t>2</w:t>
            </w:r>
            <w:r w:rsidR="00E57512">
              <w:rPr>
                <w:color w:val="000000"/>
                <w:sz w:val="24"/>
                <w:szCs w:val="24"/>
              </w:rPr>
              <w:t>3</w:t>
            </w:r>
          </w:p>
        </w:tc>
      </w:tr>
      <w:tr w:rsidR="006522B0" w:rsidRPr="00060699" w14:paraId="6A37BD5B" w14:textId="77777777" w:rsidTr="002408A6">
        <w:trPr>
          <w:trHeight w:val="443"/>
        </w:trPr>
        <w:tc>
          <w:tcPr>
            <w:tcW w:w="654" w:type="dxa"/>
            <w:gridSpan w:val="3"/>
          </w:tcPr>
          <w:p w14:paraId="5FA6B64E" w14:textId="77777777" w:rsidR="006522B0" w:rsidRPr="00060699" w:rsidRDefault="006522B0" w:rsidP="006522B0">
            <w:pPr>
              <w:spacing w:line="360" w:lineRule="auto"/>
              <w:rPr>
                <w:color w:val="000000"/>
                <w:sz w:val="24"/>
                <w:szCs w:val="24"/>
              </w:rPr>
            </w:pPr>
            <w:r w:rsidRPr="00060699">
              <w:rPr>
                <w:color w:val="000000"/>
                <w:sz w:val="24"/>
                <w:szCs w:val="24"/>
              </w:rPr>
              <w:t>2.4</w:t>
            </w:r>
          </w:p>
        </w:tc>
        <w:tc>
          <w:tcPr>
            <w:tcW w:w="7291" w:type="dxa"/>
          </w:tcPr>
          <w:p w14:paraId="19ACBCA2" w14:textId="400BF373" w:rsidR="006522B0" w:rsidRPr="00060699" w:rsidRDefault="00C40970" w:rsidP="006522B0">
            <w:pPr>
              <w:spacing w:line="360" w:lineRule="auto"/>
              <w:rPr>
                <w:color w:val="000000"/>
                <w:sz w:val="24"/>
                <w:szCs w:val="24"/>
              </w:rPr>
            </w:pPr>
            <w:r>
              <w:rPr>
                <w:color w:val="000000"/>
                <w:sz w:val="24"/>
                <w:szCs w:val="24"/>
              </w:rPr>
              <w:t xml:space="preserve">Comparative Analysis &amp; Research Gap </w:t>
            </w:r>
          </w:p>
        </w:tc>
        <w:tc>
          <w:tcPr>
            <w:tcW w:w="1350" w:type="dxa"/>
          </w:tcPr>
          <w:p w14:paraId="12CD54B7" w14:textId="043B558E" w:rsidR="006522B0" w:rsidRPr="00060699" w:rsidRDefault="00D16613" w:rsidP="006522B0">
            <w:pPr>
              <w:spacing w:line="360" w:lineRule="auto"/>
              <w:jc w:val="center"/>
              <w:rPr>
                <w:color w:val="000000"/>
                <w:sz w:val="24"/>
                <w:szCs w:val="24"/>
              </w:rPr>
            </w:pPr>
            <w:r>
              <w:rPr>
                <w:color w:val="000000"/>
                <w:sz w:val="24"/>
                <w:szCs w:val="24"/>
              </w:rPr>
              <w:t>2</w:t>
            </w:r>
            <w:r w:rsidR="00E57512">
              <w:rPr>
                <w:color w:val="000000"/>
                <w:sz w:val="24"/>
                <w:szCs w:val="24"/>
              </w:rPr>
              <w:t>7</w:t>
            </w:r>
          </w:p>
        </w:tc>
      </w:tr>
      <w:tr w:rsidR="006522B0" w:rsidRPr="00060699" w14:paraId="72D5EEE1" w14:textId="77777777" w:rsidTr="002408A6">
        <w:trPr>
          <w:trHeight w:val="443"/>
        </w:trPr>
        <w:tc>
          <w:tcPr>
            <w:tcW w:w="654" w:type="dxa"/>
            <w:gridSpan w:val="3"/>
          </w:tcPr>
          <w:p w14:paraId="776833D5" w14:textId="77777777" w:rsidR="006522B0" w:rsidRPr="00060699" w:rsidRDefault="006522B0" w:rsidP="006522B0">
            <w:pPr>
              <w:spacing w:line="360" w:lineRule="auto"/>
              <w:rPr>
                <w:color w:val="000000"/>
                <w:sz w:val="24"/>
                <w:szCs w:val="24"/>
              </w:rPr>
            </w:pPr>
            <w:r w:rsidRPr="00060699">
              <w:rPr>
                <w:color w:val="000000"/>
                <w:sz w:val="24"/>
                <w:szCs w:val="24"/>
              </w:rPr>
              <w:t>2.5</w:t>
            </w:r>
          </w:p>
        </w:tc>
        <w:tc>
          <w:tcPr>
            <w:tcW w:w="7291" w:type="dxa"/>
          </w:tcPr>
          <w:p w14:paraId="7399622B" w14:textId="021B4ADB" w:rsidR="006522B0" w:rsidRPr="00060699" w:rsidRDefault="00C40970" w:rsidP="006522B0">
            <w:pPr>
              <w:spacing w:line="360" w:lineRule="auto"/>
              <w:rPr>
                <w:color w:val="000000"/>
                <w:sz w:val="24"/>
                <w:szCs w:val="24"/>
              </w:rPr>
            </w:pPr>
            <w:r>
              <w:rPr>
                <w:color w:val="000000"/>
                <w:sz w:val="24"/>
                <w:szCs w:val="24"/>
              </w:rPr>
              <w:t>Summary of Literature Review</w:t>
            </w:r>
          </w:p>
        </w:tc>
        <w:tc>
          <w:tcPr>
            <w:tcW w:w="1350" w:type="dxa"/>
          </w:tcPr>
          <w:p w14:paraId="5E580C1F" w14:textId="0AC13D5A" w:rsidR="006522B0" w:rsidRPr="00060699" w:rsidRDefault="00D16613" w:rsidP="006522B0">
            <w:pPr>
              <w:spacing w:line="360" w:lineRule="auto"/>
              <w:jc w:val="center"/>
              <w:rPr>
                <w:color w:val="000000"/>
                <w:sz w:val="24"/>
                <w:szCs w:val="24"/>
              </w:rPr>
            </w:pPr>
            <w:r>
              <w:rPr>
                <w:color w:val="000000"/>
                <w:sz w:val="24"/>
                <w:szCs w:val="24"/>
              </w:rPr>
              <w:t>3</w:t>
            </w:r>
            <w:r w:rsidR="00E57512">
              <w:rPr>
                <w:color w:val="000000"/>
                <w:sz w:val="24"/>
                <w:szCs w:val="24"/>
              </w:rPr>
              <w:t>0</w:t>
            </w:r>
          </w:p>
        </w:tc>
      </w:tr>
      <w:tr w:rsidR="006522B0" w:rsidRPr="00060699" w14:paraId="5CAD4861" w14:textId="77777777" w:rsidTr="002408A6">
        <w:trPr>
          <w:trHeight w:val="515"/>
        </w:trPr>
        <w:tc>
          <w:tcPr>
            <w:tcW w:w="7945" w:type="dxa"/>
            <w:gridSpan w:val="4"/>
          </w:tcPr>
          <w:p w14:paraId="143A23FA" w14:textId="77777777" w:rsidR="006522B0" w:rsidRPr="00C40970" w:rsidRDefault="006522B0" w:rsidP="006522B0">
            <w:pPr>
              <w:spacing w:line="360" w:lineRule="auto"/>
              <w:rPr>
                <w:color w:val="000000"/>
                <w:sz w:val="28"/>
                <w:szCs w:val="28"/>
              </w:rPr>
            </w:pPr>
            <w:r w:rsidRPr="00C40970">
              <w:rPr>
                <w:b/>
                <w:color w:val="000000"/>
                <w:sz w:val="28"/>
                <w:szCs w:val="28"/>
              </w:rPr>
              <w:t>CHAPTER 3 PROBLEM DEFINITION AND OBJECTIVES</w:t>
            </w:r>
          </w:p>
        </w:tc>
        <w:tc>
          <w:tcPr>
            <w:tcW w:w="1350" w:type="dxa"/>
          </w:tcPr>
          <w:p w14:paraId="1582F993" w14:textId="63A0CB02" w:rsidR="006522B0" w:rsidRPr="00C40970" w:rsidRDefault="00D16613" w:rsidP="006522B0">
            <w:pPr>
              <w:spacing w:line="360" w:lineRule="auto"/>
              <w:jc w:val="center"/>
              <w:rPr>
                <w:b/>
                <w:color w:val="000000"/>
                <w:sz w:val="28"/>
                <w:szCs w:val="28"/>
              </w:rPr>
            </w:pPr>
            <w:r w:rsidRPr="00C40970">
              <w:rPr>
                <w:b/>
                <w:color w:val="000000"/>
                <w:sz w:val="28"/>
                <w:szCs w:val="28"/>
              </w:rPr>
              <w:t>3</w:t>
            </w:r>
            <w:r w:rsidR="00E57512">
              <w:rPr>
                <w:b/>
                <w:color w:val="000000"/>
                <w:sz w:val="28"/>
                <w:szCs w:val="28"/>
              </w:rPr>
              <w:t>1</w:t>
            </w:r>
            <w:r w:rsidRPr="00C40970">
              <w:rPr>
                <w:b/>
                <w:color w:val="000000"/>
                <w:sz w:val="28"/>
                <w:szCs w:val="28"/>
              </w:rPr>
              <w:t>-4</w:t>
            </w:r>
            <w:r w:rsidR="00E57512">
              <w:rPr>
                <w:b/>
                <w:color w:val="000000"/>
                <w:sz w:val="28"/>
                <w:szCs w:val="28"/>
              </w:rPr>
              <w:t>3</w:t>
            </w:r>
          </w:p>
        </w:tc>
      </w:tr>
      <w:tr w:rsidR="006522B0" w:rsidRPr="00060699" w14:paraId="740F061F" w14:textId="77777777" w:rsidTr="002408A6">
        <w:trPr>
          <w:trHeight w:val="443"/>
        </w:trPr>
        <w:tc>
          <w:tcPr>
            <w:tcW w:w="566" w:type="dxa"/>
          </w:tcPr>
          <w:p w14:paraId="7EBE921E" w14:textId="77777777" w:rsidR="006522B0" w:rsidRPr="00060699" w:rsidRDefault="006522B0" w:rsidP="006522B0">
            <w:pPr>
              <w:spacing w:line="360" w:lineRule="auto"/>
              <w:rPr>
                <w:color w:val="000000"/>
                <w:sz w:val="24"/>
                <w:szCs w:val="24"/>
              </w:rPr>
            </w:pPr>
            <w:r w:rsidRPr="00060699">
              <w:rPr>
                <w:color w:val="000000"/>
                <w:sz w:val="24"/>
                <w:szCs w:val="24"/>
              </w:rPr>
              <w:t>3.1</w:t>
            </w:r>
          </w:p>
        </w:tc>
        <w:tc>
          <w:tcPr>
            <w:tcW w:w="7379" w:type="dxa"/>
            <w:gridSpan w:val="3"/>
          </w:tcPr>
          <w:p w14:paraId="6FF883C7" w14:textId="60A69502" w:rsidR="006522B0" w:rsidRPr="00060699" w:rsidRDefault="00C40970" w:rsidP="006522B0">
            <w:pPr>
              <w:spacing w:line="360" w:lineRule="auto"/>
              <w:rPr>
                <w:color w:val="000000"/>
                <w:sz w:val="24"/>
                <w:szCs w:val="24"/>
              </w:rPr>
            </w:pPr>
            <w:r>
              <w:rPr>
                <w:color w:val="000000"/>
                <w:sz w:val="24"/>
                <w:szCs w:val="24"/>
              </w:rPr>
              <w:t>Problem Statement</w:t>
            </w:r>
          </w:p>
        </w:tc>
        <w:tc>
          <w:tcPr>
            <w:tcW w:w="1350" w:type="dxa"/>
          </w:tcPr>
          <w:p w14:paraId="2BE4654D" w14:textId="491001CD" w:rsidR="006522B0" w:rsidRPr="00060699" w:rsidRDefault="00D16613" w:rsidP="006522B0">
            <w:pPr>
              <w:spacing w:line="360" w:lineRule="auto"/>
              <w:jc w:val="center"/>
              <w:rPr>
                <w:color w:val="000000"/>
                <w:sz w:val="24"/>
                <w:szCs w:val="24"/>
              </w:rPr>
            </w:pPr>
            <w:r>
              <w:rPr>
                <w:color w:val="000000"/>
                <w:sz w:val="24"/>
                <w:szCs w:val="24"/>
              </w:rPr>
              <w:t>3</w:t>
            </w:r>
            <w:r w:rsidR="00E57512">
              <w:rPr>
                <w:color w:val="000000"/>
                <w:sz w:val="24"/>
                <w:szCs w:val="24"/>
              </w:rPr>
              <w:t>1</w:t>
            </w:r>
          </w:p>
        </w:tc>
      </w:tr>
      <w:tr w:rsidR="006522B0" w:rsidRPr="00060699" w14:paraId="3D6ECBD7" w14:textId="77777777" w:rsidTr="002408A6">
        <w:trPr>
          <w:trHeight w:val="443"/>
        </w:trPr>
        <w:tc>
          <w:tcPr>
            <w:tcW w:w="566" w:type="dxa"/>
          </w:tcPr>
          <w:p w14:paraId="7F6ADA94" w14:textId="77777777" w:rsidR="006522B0" w:rsidRPr="00060699" w:rsidRDefault="006522B0" w:rsidP="006522B0">
            <w:pPr>
              <w:spacing w:line="360" w:lineRule="auto"/>
              <w:rPr>
                <w:color w:val="000000"/>
                <w:sz w:val="24"/>
                <w:szCs w:val="24"/>
              </w:rPr>
            </w:pPr>
            <w:r w:rsidRPr="00060699">
              <w:rPr>
                <w:color w:val="000000"/>
                <w:sz w:val="24"/>
                <w:szCs w:val="24"/>
              </w:rPr>
              <w:t>3.2</w:t>
            </w:r>
          </w:p>
        </w:tc>
        <w:tc>
          <w:tcPr>
            <w:tcW w:w="7379" w:type="dxa"/>
            <w:gridSpan w:val="3"/>
          </w:tcPr>
          <w:p w14:paraId="415061C4" w14:textId="7A9A7816" w:rsidR="006522B0" w:rsidRPr="00060699" w:rsidRDefault="00C40970" w:rsidP="006522B0">
            <w:pPr>
              <w:spacing w:line="360" w:lineRule="auto"/>
              <w:rPr>
                <w:color w:val="000000"/>
                <w:sz w:val="24"/>
                <w:szCs w:val="24"/>
              </w:rPr>
            </w:pPr>
            <w:r>
              <w:rPr>
                <w:color w:val="000000"/>
                <w:sz w:val="24"/>
                <w:szCs w:val="24"/>
              </w:rPr>
              <w:t>Specific Objectives</w:t>
            </w:r>
          </w:p>
        </w:tc>
        <w:tc>
          <w:tcPr>
            <w:tcW w:w="1350" w:type="dxa"/>
          </w:tcPr>
          <w:p w14:paraId="43C37BBD" w14:textId="5F84BA9F" w:rsidR="006522B0" w:rsidRPr="00060699" w:rsidRDefault="00D16613" w:rsidP="006522B0">
            <w:pPr>
              <w:spacing w:line="360" w:lineRule="auto"/>
              <w:jc w:val="center"/>
              <w:rPr>
                <w:color w:val="000000"/>
                <w:sz w:val="24"/>
                <w:szCs w:val="24"/>
              </w:rPr>
            </w:pPr>
            <w:r>
              <w:rPr>
                <w:color w:val="000000"/>
                <w:sz w:val="24"/>
                <w:szCs w:val="24"/>
              </w:rPr>
              <w:t>3</w:t>
            </w:r>
            <w:r w:rsidR="00E57512">
              <w:rPr>
                <w:color w:val="000000"/>
                <w:sz w:val="24"/>
                <w:szCs w:val="24"/>
              </w:rPr>
              <w:t>3</w:t>
            </w:r>
          </w:p>
        </w:tc>
      </w:tr>
      <w:tr w:rsidR="006522B0" w:rsidRPr="00060699" w14:paraId="3A4651EF" w14:textId="77777777" w:rsidTr="002408A6">
        <w:trPr>
          <w:trHeight w:val="430"/>
        </w:trPr>
        <w:tc>
          <w:tcPr>
            <w:tcW w:w="566" w:type="dxa"/>
          </w:tcPr>
          <w:p w14:paraId="55970CFC" w14:textId="77777777" w:rsidR="006522B0" w:rsidRPr="00060699" w:rsidRDefault="006522B0" w:rsidP="006522B0">
            <w:pPr>
              <w:spacing w:line="360" w:lineRule="auto"/>
              <w:rPr>
                <w:color w:val="000000"/>
                <w:sz w:val="24"/>
                <w:szCs w:val="24"/>
              </w:rPr>
            </w:pPr>
            <w:r w:rsidRPr="00060699">
              <w:rPr>
                <w:color w:val="000000"/>
                <w:sz w:val="24"/>
                <w:szCs w:val="24"/>
              </w:rPr>
              <w:t>3.3</w:t>
            </w:r>
          </w:p>
        </w:tc>
        <w:tc>
          <w:tcPr>
            <w:tcW w:w="7379" w:type="dxa"/>
            <w:gridSpan w:val="3"/>
          </w:tcPr>
          <w:p w14:paraId="1EDA1543" w14:textId="5578F397" w:rsidR="006522B0" w:rsidRPr="00060699" w:rsidRDefault="00C40970" w:rsidP="006522B0">
            <w:pPr>
              <w:spacing w:line="360" w:lineRule="auto"/>
              <w:rPr>
                <w:color w:val="000000"/>
                <w:sz w:val="24"/>
                <w:szCs w:val="24"/>
              </w:rPr>
            </w:pPr>
            <w:r>
              <w:rPr>
                <w:color w:val="000000"/>
                <w:sz w:val="24"/>
                <w:szCs w:val="24"/>
              </w:rPr>
              <w:t>System Requirements Specification</w:t>
            </w:r>
          </w:p>
        </w:tc>
        <w:tc>
          <w:tcPr>
            <w:tcW w:w="1350" w:type="dxa"/>
          </w:tcPr>
          <w:p w14:paraId="2F6E6C87" w14:textId="2C22A351" w:rsidR="006522B0" w:rsidRPr="00060699" w:rsidRDefault="00D16613" w:rsidP="006522B0">
            <w:pPr>
              <w:spacing w:line="360" w:lineRule="auto"/>
              <w:jc w:val="center"/>
              <w:rPr>
                <w:color w:val="000000"/>
                <w:sz w:val="24"/>
                <w:szCs w:val="24"/>
              </w:rPr>
            </w:pPr>
            <w:r>
              <w:rPr>
                <w:color w:val="000000"/>
                <w:sz w:val="24"/>
                <w:szCs w:val="24"/>
              </w:rPr>
              <w:t>3</w:t>
            </w:r>
            <w:r w:rsidR="00E57512">
              <w:rPr>
                <w:color w:val="000000"/>
                <w:sz w:val="24"/>
                <w:szCs w:val="24"/>
              </w:rPr>
              <w:t>5</w:t>
            </w:r>
          </w:p>
        </w:tc>
      </w:tr>
      <w:tr w:rsidR="006522B0" w:rsidRPr="00060699" w14:paraId="098C8CDB" w14:textId="77777777" w:rsidTr="002408A6">
        <w:trPr>
          <w:trHeight w:val="443"/>
        </w:trPr>
        <w:tc>
          <w:tcPr>
            <w:tcW w:w="566" w:type="dxa"/>
          </w:tcPr>
          <w:p w14:paraId="0E31E916" w14:textId="77777777" w:rsidR="006522B0" w:rsidRPr="00060699" w:rsidRDefault="006522B0" w:rsidP="006522B0">
            <w:pPr>
              <w:spacing w:line="360" w:lineRule="auto"/>
              <w:rPr>
                <w:color w:val="000000"/>
                <w:sz w:val="24"/>
                <w:szCs w:val="24"/>
              </w:rPr>
            </w:pPr>
            <w:r w:rsidRPr="00060699">
              <w:rPr>
                <w:color w:val="000000"/>
                <w:sz w:val="24"/>
                <w:szCs w:val="24"/>
              </w:rPr>
              <w:t>3.4</w:t>
            </w:r>
          </w:p>
        </w:tc>
        <w:tc>
          <w:tcPr>
            <w:tcW w:w="7379" w:type="dxa"/>
            <w:gridSpan w:val="3"/>
          </w:tcPr>
          <w:p w14:paraId="2BC7B674" w14:textId="1C25CF5C" w:rsidR="006522B0" w:rsidRPr="00060699" w:rsidRDefault="00C40970" w:rsidP="006522B0">
            <w:pPr>
              <w:spacing w:line="360" w:lineRule="auto"/>
              <w:rPr>
                <w:color w:val="000000"/>
                <w:sz w:val="24"/>
                <w:szCs w:val="24"/>
              </w:rPr>
            </w:pPr>
            <w:r>
              <w:rPr>
                <w:color w:val="000000"/>
                <w:sz w:val="24"/>
                <w:szCs w:val="24"/>
              </w:rPr>
              <w:t>Feasibility Study</w:t>
            </w:r>
          </w:p>
        </w:tc>
        <w:tc>
          <w:tcPr>
            <w:tcW w:w="1350" w:type="dxa"/>
          </w:tcPr>
          <w:p w14:paraId="27AF423B" w14:textId="624793F4" w:rsidR="006522B0" w:rsidRPr="00060699" w:rsidRDefault="00E57512" w:rsidP="006522B0">
            <w:pPr>
              <w:spacing w:line="360" w:lineRule="auto"/>
              <w:jc w:val="center"/>
              <w:rPr>
                <w:color w:val="000000"/>
                <w:sz w:val="24"/>
                <w:szCs w:val="24"/>
              </w:rPr>
            </w:pPr>
            <w:r>
              <w:rPr>
                <w:color w:val="000000"/>
                <w:sz w:val="24"/>
                <w:szCs w:val="24"/>
              </w:rPr>
              <w:t>3</w:t>
            </w:r>
            <w:r w:rsidR="00DC744A">
              <w:rPr>
                <w:color w:val="000000"/>
                <w:sz w:val="24"/>
                <w:szCs w:val="24"/>
              </w:rPr>
              <w:t>8</w:t>
            </w:r>
          </w:p>
        </w:tc>
      </w:tr>
    </w:tbl>
    <w:p w14:paraId="6CD1C5CE" w14:textId="3BDE1B3E" w:rsidR="008A73A8" w:rsidRDefault="008A73A8" w:rsidP="00B7493F">
      <w:pPr>
        <w:spacing w:line="360" w:lineRule="auto"/>
        <w:rPr>
          <w:bCs/>
          <w:color w:val="FF0000"/>
          <w:sz w:val="32"/>
          <w:szCs w:val="32"/>
        </w:rPr>
      </w:pPr>
    </w:p>
    <w:p w14:paraId="0A092616" w14:textId="77777777" w:rsidR="00D16613" w:rsidRDefault="00D16613" w:rsidP="00B7493F">
      <w:pPr>
        <w:spacing w:line="360" w:lineRule="auto"/>
        <w:rPr>
          <w:bCs/>
          <w:color w:val="FF0000"/>
          <w:sz w:val="32"/>
          <w:szCs w:val="32"/>
        </w:rPr>
      </w:pPr>
    </w:p>
    <w:tbl>
      <w:tblPr>
        <w:tblStyle w:val="TableGrid"/>
        <w:tblW w:w="9295" w:type="dxa"/>
        <w:tblLayout w:type="fixed"/>
        <w:tblLook w:val="04A0" w:firstRow="1" w:lastRow="0" w:firstColumn="1" w:lastColumn="0" w:noHBand="0" w:noVBand="1"/>
      </w:tblPr>
      <w:tblGrid>
        <w:gridCol w:w="566"/>
        <w:gridCol w:w="81"/>
        <w:gridCol w:w="7"/>
        <w:gridCol w:w="7291"/>
        <w:gridCol w:w="1350"/>
      </w:tblGrid>
      <w:tr w:rsidR="001D67BA" w:rsidRPr="00060699" w14:paraId="7D245E26" w14:textId="77777777" w:rsidTr="00EB7E36">
        <w:trPr>
          <w:trHeight w:val="443"/>
        </w:trPr>
        <w:tc>
          <w:tcPr>
            <w:tcW w:w="566" w:type="dxa"/>
          </w:tcPr>
          <w:p w14:paraId="22DB4A03" w14:textId="77777777" w:rsidR="001D67BA" w:rsidRPr="00060699" w:rsidRDefault="001D67BA" w:rsidP="00EB7E36">
            <w:pPr>
              <w:spacing w:line="360" w:lineRule="auto"/>
              <w:rPr>
                <w:color w:val="000000"/>
                <w:sz w:val="24"/>
                <w:szCs w:val="24"/>
              </w:rPr>
            </w:pPr>
            <w:r w:rsidRPr="00060699">
              <w:rPr>
                <w:color w:val="000000"/>
                <w:sz w:val="24"/>
                <w:szCs w:val="24"/>
              </w:rPr>
              <w:t>3.5</w:t>
            </w:r>
          </w:p>
        </w:tc>
        <w:tc>
          <w:tcPr>
            <w:tcW w:w="7379" w:type="dxa"/>
            <w:gridSpan w:val="3"/>
          </w:tcPr>
          <w:p w14:paraId="51B315FA" w14:textId="77777777" w:rsidR="001D67BA" w:rsidRPr="00060699" w:rsidRDefault="001D67BA" w:rsidP="00EB7E36">
            <w:pPr>
              <w:spacing w:line="360" w:lineRule="auto"/>
              <w:rPr>
                <w:color w:val="000000"/>
                <w:sz w:val="24"/>
                <w:szCs w:val="24"/>
              </w:rPr>
            </w:pPr>
            <w:r>
              <w:rPr>
                <w:color w:val="000000"/>
                <w:sz w:val="24"/>
                <w:szCs w:val="24"/>
              </w:rPr>
              <w:t>Expected Outcomes</w:t>
            </w:r>
          </w:p>
        </w:tc>
        <w:tc>
          <w:tcPr>
            <w:tcW w:w="1350" w:type="dxa"/>
          </w:tcPr>
          <w:p w14:paraId="5E5EFD32" w14:textId="77777777" w:rsidR="001D67BA" w:rsidRPr="00060699" w:rsidRDefault="001D67BA" w:rsidP="00EB7E36">
            <w:pPr>
              <w:spacing w:line="360" w:lineRule="auto"/>
              <w:jc w:val="center"/>
              <w:rPr>
                <w:color w:val="000000"/>
                <w:sz w:val="24"/>
                <w:szCs w:val="24"/>
              </w:rPr>
            </w:pPr>
            <w:r>
              <w:rPr>
                <w:color w:val="000000"/>
                <w:sz w:val="24"/>
                <w:szCs w:val="24"/>
              </w:rPr>
              <w:t>41</w:t>
            </w:r>
          </w:p>
        </w:tc>
      </w:tr>
      <w:tr w:rsidR="001D67BA" w:rsidRPr="00C40970" w14:paraId="3D770771" w14:textId="77777777" w:rsidTr="00EB7E36">
        <w:trPr>
          <w:trHeight w:val="515"/>
        </w:trPr>
        <w:tc>
          <w:tcPr>
            <w:tcW w:w="7945" w:type="dxa"/>
            <w:gridSpan w:val="4"/>
          </w:tcPr>
          <w:p w14:paraId="773CC2B9" w14:textId="77777777" w:rsidR="001D67BA" w:rsidRPr="00C40970" w:rsidRDefault="001D67BA" w:rsidP="00EB7E36">
            <w:pPr>
              <w:spacing w:line="360" w:lineRule="auto"/>
              <w:rPr>
                <w:color w:val="000000"/>
                <w:sz w:val="28"/>
                <w:szCs w:val="28"/>
              </w:rPr>
            </w:pPr>
            <w:r w:rsidRPr="00C40970">
              <w:rPr>
                <w:b/>
                <w:color w:val="000000"/>
                <w:sz w:val="28"/>
                <w:szCs w:val="28"/>
              </w:rPr>
              <w:t>CHAPTER 4 DESIGN AND IMPLEMENTATION</w:t>
            </w:r>
          </w:p>
        </w:tc>
        <w:tc>
          <w:tcPr>
            <w:tcW w:w="1350" w:type="dxa"/>
          </w:tcPr>
          <w:p w14:paraId="71073B33" w14:textId="1764D383" w:rsidR="001D67BA" w:rsidRPr="00C40970" w:rsidRDefault="001D67BA" w:rsidP="00EB7E36">
            <w:pPr>
              <w:spacing w:line="360" w:lineRule="auto"/>
              <w:jc w:val="center"/>
              <w:rPr>
                <w:b/>
                <w:color w:val="000000"/>
                <w:sz w:val="28"/>
                <w:szCs w:val="28"/>
              </w:rPr>
            </w:pPr>
            <w:r w:rsidRPr="00C40970">
              <w:rPr>
                <w:b/>
                <w:color w:val="000000"/>
                <w:sz w:val="28"/>
                <w:szCs w:val="28"/>
              </w:rPr>
              <w:t>4</w:t>
            </w:r>
            <w:r w:rsidR="00DC744A">
              <w:rPr>
                <w:b/>
                <w:color w:val="000000"/>
                <w:sz w:val="28"/>
                <w:szCs w:val="28"/>
              </w:rPr>
              <w:t>4</w:t>
            </w:r>
            <w:r w:rsidRPr="00C40970">
              <w:rPr>
                <w:b/>
                <w:color w:val="000000"/>
                <w:sz w:val="28"/>
                <w:szCs w:val="28"/>
              </w:rPr>
              <w:t>-</w:t>
            </w:r>
            <w:r w:rsidR="00DC744A">
              <w:rPr>
                <w:b/>
                <w:color w:val="000000"/>
                <w:sz w:val="28"/>
                <w:szCs w:val="28"/>
              </w:rPr>
              <w:t>60</w:t>
            </w:r>
          </w:p>
        </w:tc>
      </w:tr>
      <w:tr w:rsidR="001D67BA" w:rsidRPr="00060699" w14:paraId="589DFF0D" w14:textId="77777777" w:rsidTr="00EB7E36">
        <w:trPr>
          <w:trHeight w:val="443"/>
        </w:trPr>
        <w:tc>
          <w:tcPr>
            <w:tcW w:w="647" w:type="dxa"/>
            <w:gridSpan w:val="2"/>
          </w:tcPr>
          <w:p w14:paraId="1A6553E4" w14:textId="77777777" w:rsidR="001D67BA" w:rsidRPr="00060699" w:rsidRDefault="001D67BA" w:rsidP="00EB7E36">
            <w:pPr>
              <w:spacing w:line="360" w:lineRule="auto"/>
              <w:rPr>
                <w:color w:val="000000"/>
                <w:sz w:val="24"/>
                <w:szCs w:val="24"/>
              </w:rPr>
            </w:pPr>
            <w:r w:rsidRPr="00060699">
              <w:rPr>
                <w:color w:val="000000"/>
                <w:sz w:val="24"/>
                <w:szCs w:val="24"/>
              </w:rPr>
              <w:t>4.1</w:t>
            </w:r>
          </w:p>
        </w:tc>
        <w:tc>
          <w:tcPr>
            <w:tcW w:w="7298" w:type="dxa"/>
            <w:gridSpan w:val="2"/>
          </w:tcPr>
          <w:p w14:paraId="3C502380" w14:textId="77777777" w:rsidR="001D67BA" w:rsidRPr="00060699" w:rsidRDefault="001D67BA" w:rsidP="00EB7E36">
            <w:pPr>
              <w:spacing w:line="360" w:lineRule="auto"/>
              <w:rPr>
                <w:color w:val="000000"/>
                <w:sz w:val="24"/>
                <w:szCs w:val="24"/>
              </w:rPr>
            </w:pPr>
            <w:r>
              <w:rPr>
                <w:color w:val="000000"/>
                <w:sz w:val="24"/>
                <w:szCs w:val="24"/>
              </w:rPr>
              <w:t>System Architecture</w:t>
            </w:r>
          </w:p>
        </w:tc>
        <w:tc>
          <w:tcPr>
            <w:tcW w:w="1350" w:type="dxa"/>
          </w:tcPr>
          <w:p w14:paraId="696EBEE3" w14:textId="77777777" w:rsidR="001D67BA" w:rsidRPr="00060699" w:rsidRDefault="001D67BA" w:rsidP="00EB7E36">
            <w:pPr>
              <w:spacing w:line="360" w:lineRule="auto"/>
              <w:jc w:val="center"/>
              <w:rPr>
                <w:color w:val="000000"/>
                <w:sz w:val="24"/>
                <w:szCs w:val="24"/>
              </w:rPr>
            </w:pPr>
            <w:r>
              <w:rPr>
                <w:color w:val="000000"/>
                <w:sz w:val="24"/>
                <w:szCs w:val="24"/>
              </w:rPr>
              <w:t>44</w:t>
            </w:r>
          </w:p>
        </w:tc>
      </w:tr>
      <w:tr w:rsidR="001D67BA" w:rsidRPr="00060699" w14:paraId="3F236B1C" w14:textId="77777777" w:rsidTr="00EB7E36">
        <w:trPr>
          <w:trHeight w:val="430"/>
        </w:trPr>
        <w:tc>
          <w:tcPr>
            <w:tcW w:w="647" w:type="dxa"/>
            <w:gridSpan w:val="2"/>
          </w:tcPr>
          <w:p w14:paraId="404E87D7" w14:textId="77777777" w:rsidR="001D67BA" w:rsidRPr="00060699" w:rsidRDefault="001D67BA" w:rsidP="00EB7E36">
            <w:pPr>
              <w:spacing w:line="360" w:lineRule="auto"/>
              <w:rPr>
                <w:color w:val="000000"/>
                <w:sz w:val="24"/>
                <w:szCs w:val="24"/>
              </w:rPr>
            </w:pPr>
            <w:r w:rsidRPr="00060699">
              <w:rPr>
                <w:color w:val="000000"/>
                <w:sz w:val="24"/>
                <w:szCs w:val="24"/>
              </w:rPr>
              <w:t>4.2</w:t>
            </w:r>
          </w:p>
        </w:tc>
        <w:tc>
          <w:tcPr>
            <w:tcW w:w="7298" w:type="dxa"/>
            <w:gridSpan w:val="2"/>
          </w:tcPr>
          <w:p w14:paraId="1FBE0F16" w14:textId="77777777" w:rsidR="001D67BA" w:rsidRPr="00060699" w:rsidRDefault="001D67BA" w:rsidP="00EB7E36">
            <w:pPr>
              <w:spacing w:line="360" w:lineRule="auto"/>
              <w:rPr>
                <w:color w:val="000000"/>
                <w:sz w:val="24"/>
                <w:szCs w:val="24"/>
              </w:rPr>
            </w:pPr>
            <w:r>
              <w:rPr>
                <w:color w:val="000000"/>
                <w:sz w:val="24"/>
                <w:szCs w:val="24"/>
              </w:rPr>
              <w:t>Data Flow Diagrams</w:t>
            </w:r>
          </w:p>
        </w:tc>
        <w:tc>
          <w:tcPr>
            <w:tcW w:w="1350" w:type="dxa"/>
          </w:tcPr>
          <w:p w14:paraId="59557983" w14:textId="77777777" w:rsidR="001D67BA" w:rsidRPr="00060699" w:rsidRDefault="001D67BA" w:rsidP="00EB7E36">
            <w:pPr>
              <w:spacing w:line="360" w:lineRule="auto"/>
              <w:jc w:val="center"/>
              <w:rPr>
                <w:color w:val="000000"/>
                <w:sz w:val="24"/>
                <w:szCs w:val="24"/>
              </w:rPr>
            </w:pPr>
            <w:r>
              <w:rPr>
                <w:color w:val="000000"/>
                <w:sz w:val="24"/>
                <w:szCs w:val="24"/>
              </w:rPr>
              <w:t>47</w:t>
            </w:r>
          </w:p>
        </w:tc>
      </w:tr>
      <w:tr w:rsidR="001D67BA" w:rsidRPr="00060699" w14:paraId="2CA39F4E" w14:textId="77777777" w:rsidTr="00EB7E36">
        <w:trPr>
          <w:trHeight w:val="443"/>
        </w:trPr>
        <w:tc>
          <w:tcPr>
            <w:tcW w:w="647" w:type="dxa"/>
            <w:gridSpan w:val="2"/>
          </w:tcPr>
          <w:p w14:paraId="4CD0E6D1" w14:textId="77777777" w:rsidR="001D67BA" w:rsidRPr="00060699" w:rsidRDefault="001D67BA" w:rsidP="00EB7E36">
            <w:pPr>
              <w:spacing w:line="360" w:lineRule="auto"/>
              <w:rPr>
                <w:color w:val="000000"/>
                <w:sz w:val="24"/>
                <w:szCs w:val="24"/>
              </w:rPr>
            </w:pPr>
            <w:r w:rsidRPr="00060699">
              <w:rPr>
                <w:color w:val="000000"/>
                <w:sz w:val="24"/>
                <w:szCs w:val="24"/>
              </w:rPr>
              <w:t>4.3</w:t>
            </w:r>
          </w:p>
        </w:tc>
        <w:tc>
          <w:tcPr>
            <w:tcW w:w="7298" w:type="dxa"/>
            <w:gridSpan w:val="2"/>
          </w:tcPr>
          <w:p w14:paraId="0533AB02" w14:textId="77777777" w:rsidR="001D67BA" w:rsidRPr="00060699" w:rsidRDefault="001D67BA" w:rsidP="00EB7E36">
            <w:pPr>
              <w:spacing w:line="360" w:lineRule="auto"/>
              <w:rPr>
                <w:color w:val="000000"/>
                <w:sz w:val="24"/>
                <w:szCs w:val="24"/>
              </w:rPr>
            </w:pPr>
            <w:r>
              <w:rPr>
                <w:color w:val="000000"/>
                <w:sz w:val="24"/>
                <w:szCs w:val="24"/>
              </w:rPr>
              <w:t>Module Design</w:t>
            </w:r>
          </w:p>
        </w:tc>
        <w:tc>
          <w:tcPr>
            <w:tcW w:w="1350" w:type="dxa"/>
          </w:tcPr>
          <w:p w14:paraId="2A341F5B" w14:textId="7D5FF2AB" w:rsidR="001D67BA" w:rsidRPr="00060699" w:rsidRDefault="001D67BA" w:rsidP="00EB7E36">
            <w:pPr>
              <w:spacing w:line="360" w:lineRule="auto"/>
              <w:jc w:val="center"/>
              <w:rPr>
                <w:color w:val="000000"/>
                <w:sz w:val="24"/>
                <w:szCs w:val="24"/>
              </w:rPr>
            </w:pPr>
            <w:r>
              <w:rPr>
                <w:color w:val="000000"/>
                <w:sz w:val="24"/>
                <w:szCs w:val="24"/>
              </w:rPr>
              <w:t>4</w:t>
            </w:r>
            <w:r w:rsidR="00DC744A">
              <w:rPr>
                <w:color w:val="000000"/>
                <w:sz w:val="24"/>
                <w:szCs w:val="24"/>
              </w:rPr>
              <w:t>9</w:t>
            </w:r>
          </w:p>
        </w:tc>
      </w:tr>
      <w:tr w:rsidR="001D67BA" w:rsidRPr="00060699" w14:paraId="30AB8DF6" w14:textId="77777777" w:rsidTr="00EB7E36">
        <w:trPr>
          <w:trHeight w:val="443"/>
        </w:trPr>
        <w:tc>
          <w:tcPr>
            <w:tcW w:w="647" w:type="dxa"/>
            <w:gridSpan w:val="2"/>
          </w:tcPr>
          <w:p w14:paraId="1C23447C" w14:textId="77777777" w:rsidR="001D67BA" w:rsidRPr="00060699" w:rsidRDefault="001D67BA" w:rsidP="00EB7E36">
            <w:pPr>
              <w:spacing w:line="360" w:lineRule="auto"/>
              <w:rPr>
                <w:color w:val="000000"/>
                <w:sz w:val="24"/>
                <w:szCs w:val="24"/>
              </w:rPr>
            </w:pPr>
            <w:r w:rsidRPr="00060699">
              <w:rPr>
                <w:color w:val="000000"/>
                <w:sz w:val="24"/>
                <w:szCs w:val="24"/>
              </w:rPr>
              <w:t>4.4</w:t>
            </w:r>
          </w:p>
        </w:tc>
        <w:tc>
          <w:tcPr>
            <w:tcW w:w="7298" w:type="dxa"/>
            <w:gridSpan w:val="2"/>
          </w:tcPr>
          <w:p w14:paraId="10071806" w14:textId="77777777" w:rsidR="001D67BA" w:rsidRPr="00060699" w:rsidRDefault="001D67BA" w:rsidP="00EB7E36">
            <w:pPr>
              <w:spacing w:line="360" w:lineRule="auto"/>
              <w:rPr>
                <w:color w:val="000000"/>
                <w:sz w:val="24"/>
                <w:szCs w:val="24"/>
              </w:rPr>
            </w:pPr>
            <w:r>
              <w:rPr>
                <w:color w:val="000000"/>
                <w:sz w:val="24"/>
                <w:szCs w:val="24"/>
              </w:rPr>
              <w:t>Technology Stack</w:t>
            </w:r>
          </w:p>
        </w:tc>
        <w:tc>
          <w:tcPr>
            <w:tcW w:w="1350" w:type="dxa"/>
          </w:tcPr>
          <w:p w14:paraId="7B3162E3" w14:textId="77777777" w:rsidR="001D67BA" w:rsidRPr="00060699" w:rsidRDefault="001D67BA" w:rsidP="00EB7E36">
            <w:pPr>
              <w:spacing w:line="360" w:lineRule="auto"/>
              <w:jc w:val="center"/>
              <w:rPr>
                <w:color w:val="000000"/>
                <w:sz w:val="24"/>
                <w:szCs w:val="24"/>
              </w:rPr>
            </w:pPr>
            <w:r>
              <w:rPr>
                <w:color w:val="000000"/>
                <w:sz w:val="24"/>
                <w:szCs w:val="24"/>
              </w:rPr>
              <w:t>52</w:t>
            </w:r>
          </w:p>
        </w:tc>
      </w:tr>
      <w:tr w:rsidR="001D67BA" w:rsidRPr="00060699" w14:paraId="560C0A04" w14:textId="77777777" w:rsidTr="00EB7E36">
        <w:trPr>
          <w:trHeight w:val="443"/>
        </w:trPr>
        <w:tc>
          <w:tcPr>
            <w:tcW w:w="647" w:type="dxa"/>
            <w:gridSpan w:val="2"/>
          </w:tcPr>
          <w:p w14:paraId="4071D4A2" w14:textId="77777777" w:rsidR="001D67BA" w:rsidRPr="00060699" w:rsidRDefault="001D67BA" w:rsidP="00EB7E36">
            <w:pPr>
              <w:spacing w:line="360" w:lineRule="auto"/>
              <w:rPr>
                <w:color w:val="000000"/>
                <w:sz w:val="24"/>
                <w:szCs w:val="24"/>
              </w:rPr>
            </w:pPr>
            <w:r>
              <w:rPr>
                <w:color w:val="000000"/>
                <w:sz w:val="24"/>
                <w:szCs w:val="24"/>
              </w:rPr>
              <w:t>4.5</w:t>
            </w:r>
          </w:p>
        </w:tc>
        <w:tc>
          <w:tcPr>
            <w:tcW w:w="7298" w:type="dxa"/>
            <w:gridSpan w:val="2"/>
          </w:tcPr>
          <w:p w14:paraId="69F72284" w14:textId="77777777" w:rsidR="001D67BA" w:rsidRPr="00060699" w:rsidRDefault="001D67BA" w:rsidP="00EB7E36">
            <w:pPr>
              <w:spacing w:line="360" w:lineRule="auto"/>
              <w:rPr>
                <w:color w:val="000000"/>
                <w:sz w:val="24"/>
                <w:szCs w:val="24"/>
              </w:rPr>
            </w:pPr>
            <w:r>
              <w:rPr>
                <w:color w:val="000000"/>
                <w:sz w:val="24"/>
                <w:szCs w:val="24"/>
              </w:rPr>
              <w:t>Project Structure</w:t>
            </w:r>
          </w:p>
        </w:tc>
        <w:tc>
          <w:tcPr>
            <w:tcW w:w="1350" w:type="dxa"/>
          </w:tcPr>
          <w:p w14:paraId="48F40FB9" w14:textId="0698B2A5" w:rsidR="001D67BA" w:rsidRPr="00060699" w:rsidRDefault="001D67BA" w:rsidP="00EB7E36">
            <w:pPr>
              <w:spacing w:line="360" w:lineRule="auto"/>
              <w:jc w:val="center"/>
              <w:rPr>
                <w:color w:val="000000"/>
                <w:sz w:val="24"/>
                <w:szCs w:val="24"/>
              </w:rPr>
            </w:pPr>
            <w:r>
              <w:rPr>
                <w:color w:val="000000"/>
                <w:sz w:val="24"/>
                <w:szCs w:val="24"/>
              </w:rPr>
              <w:t>5</w:t>
            </w:r>
            <w:r w:rsidR="00DC744A">
              <w:rPr>
                <w:color w:val="000000"/>
                <w:sz w:val="24"/>
                <w:szCs w:val="24"/>
              </w:rPr>
              <w:t>5</w:t>
            </w:r>
          </w:p>
        </w:tc>
      </w:tr>
      <w:tr w:rsidR="001D67BA" w:rsidRPr="00060699" w14:paraId="7D60A90C" w14:textId="77777777" w:rsidTr="00EB7E36">
        <w:trPr>
          <w:trHeight w:val="443"/>
        </w:trPr>
        <w:tc>
          <w:tcPr>
            <w:tcW w:w="647" w:type="dxa"/>
            <w:gridSpan w:val="2"/>
          </w:tcPr>
          <w:p w14:paraId="26E9252E" w14:textId="77777777" w:rsidR="001D67BA" w:rsidRPr="00060699" w:rsidRDefault="001D67BA" w:rsidP="00EB7E36">
            <w:pPr>
              <w:spacing w:line="360" w:lineRule="auto"/>
              <w:rPr>
                <w:color w:val="000000"/>
                <w:sz w:val="24"/>
                <w:szCs w:val="24"/>
              </w:rPr>
            </w:pPr>
            <w:r>
              <w:rPr>
                <w:color w:val="000000"/>
                <w:sz w:val="24"/>
                <w:szCs w:val="24"/>
              </w:rPr>
              <w:t>4.6</w:t>
            </w:r>
          </w:p>
        </w:tc>
        <w:tc>
          <w:tcPr>
            <w:tcW w:w="7298" w:type="dxa"/>
            <w:gridSpan w:val="2"/>
          </w:tcPr>
          <w:p w14:paraId="59441480" w14:textId="77777777" w:rsidR="001D67BA" w:rsidRPr="00060699" w:rsidRDefault="001D67BA" w:rsidP="00EB7E36">
            <w:pPr>
              <w:spacing w:line="360" w:lineRule="auto"/>
              <w:rPr>
                <w:color w:val="000000"/>
                <w:sz w:val="24"/>
                <w:szCs w:val="24"/>
              </w:rPr>
            </w:pPr>
            <w:r>
              <w:rPr>
                <w:color w:val="000000"/>
                <w:sz w:val="24"/>
                <w:szCs w:val="24"/>
              </w:rPr>
              <w:t>Implementation Details</w:t>
            </w:r>
          </w:p>
        </w:tc>
        <w:tc>
          <w:tcPr>
            <w:tcW w:w="1350" w:type="dxa"/>
          </w:tcPr>
          <w:p w14:paraId="23D35495" w14:textId="3F9579FF" w:rsidR="001D67BA" w:rsidRPr="00060699" w:rsidRDefault="001D67BA" w:rsidP="00EB7E36">
            <w:pPr>
              <w:spacing w:line="360" w:lineRule="auto"/>
              <w:jc w:val="center"/>
              <w:rPr>
                <w:color w:val="000000"/>
                <w:sz w:val="24"/>
                <w:szCs w:val="24"/>
              </w:rPr>
            </w:pPr>
            <w:r>
              <w:rPr>
                <w:color w:val="000000"/>
                <w:sz w:val="24"/>
                <w:szCs w:val="24"/>
              </w:rPr>
              <w:t>5</w:t>
            </w:r>
            <w:r w:rsidR="00DC744A">
              <w:rPr>
                <w:color w:val="000000"/>
                <w:sz w:val="24"/>
                <w:szCs w:val="24"/>
              </w:rPr>
              <w:t>6</w:t>
            </w:r>
          </w:p>
        </w:tc>
      </w:tr>
      <w:tr w:rsidR="001D67BA" w:rsidRPr="00060699" w14:paraId="3862BD86" w14:textId="77777777" w:rsidTr="00EB7E36">
        <w:trPr>
          <w:trHeight w:val="430"/>
        </w:trPr>
        <w:tc>
          <w:tcPr>
            <w:tcW w:w="647" w:type="dxa"/>
            <w:gridSpan w:val="2"/>
          </w:tcPr>
          <w:p w14:paraId="00423829" w14:textId="77777777" w:rsidR="001D67BA" w:rsidRPr="00060699" w:rsidRDefault="001D67BA" w:rsidP="00EB7E36">
            <w:pPr>
              <w:spacing w:line="360" w:lineRule="auto"/>
              <w:rPr>
                <w:color w:val="000000"/>
                <w:sz w:val="24"/>
                <w:szCs w:val="24"/>
              </w:rPr>
            </w:pPr>
            <w:r>
              <w:rPr>
                <w:color w:val="000000"/>
                <w:sz w:val="24"/>
                <w:szCs w:val="24"/>
              </w:rPr>
              <w:t>4.7</w:t>
            </w:r>
          </w:p>
        </w:tc>
        <w:tc>
          <w:tcPr>
            <w:tcW w:w="7298" w:type="dxa"/>
            <w:gridSpan w:val="2"/>
          </w:tcPr>
          <w:p w14:paraId="077127AF" w14:textId="77777777" w:rsidR="001D67BA" w:rsidRPr="00060699" w:rsidRDefault="001D67BA" w:rsidP="00EB7E36">
            <w:pPr>
              <w:spacing w:line="360" w:lineRule="auto"/>
              <w:rPr>
                <w:color w:val="000000"/>
                <w:sz w:val="24"/>
                <w:szCs w:val="24"/>
              </w:rPr>
            </w:pPr>
            <w:r>
              <w:rPr>
                <w:color w:val="000000"/>
                <w:sz w:val="24"/>
                <w:szCs w:val="24"/>
              </w:rPr>
              <w:t>Working of the System</w:t>
            </w:r>
          </w:p>
        </w:tc>
        <w:tc>
          <w:tcPr>
            <w:tcW w:w="1350" w:type="dxa"/>
          </w:tcPr>
          <w:p w14:paraId="1B0C0D30" w14:textId="1F5B03E2" w:rsidR="001D67BA" w:rsidRPr="00060699" w:rsidRDefault="001D67BA" w:rsidP="00EB7E36">
            <w:pPr>
              <w:spacing w:line="360" w:lineRule="auto"/>
              <w:jc w:val="center"/>
              <w:rPr>
                <w:color w:val="000000"/>
                <w:sz w:val="24"/>
                <w:szCs w:val="24"/>
              </w:rPr>
            </w:pPr>
            <w:r>
              <w:rPr>
                <w:color w:val="000000"/>
                <w:sz w:val="24"/>
                <w:szCs w:val="24"/>
              </w:rPr>
              <w:t>5</w:t>
            </w:r>
            <w:r w:rsidR="00DC744A">
              <w:rPr>
                <w:color w:val="000000"/>
                <w:sz w:val="24"/>
                <w:szCs w:val="24"/>
              </w:rPr>
              <w:t>9</w:t>
            </w:r>
          </w:p>
        </w:tc>
      </w:tr>
      <w:tr w:rsidR="001D67BA" w:rsidRPr="00E57512" w14:paraId="488409E2" w14:textId="77777777" w:rsidTr="00EB7E36">
        <w:trPr>
          <w:trHeight w:val="515"/>
        </w:trPr>
        <w:tc>
          <w:tcPr>
            <w:tcW w:w="7945" w:type="dxa"/>
            <w:gridSpan w:val="4"/>
          </w:tcPr>
          <w:p w14:paraId="3F0D9921" w14:textId="77777777" w:rsidR="001D67BA" w:rsidRPr="00E57512" w:rsidRDefault="001D67BA" w:rsidP="00EB7E36">
            <w:pPr>
              <w:spacing w:line="360" w:lineRule="auto"/>
              <w:rPr>
                <w:color w:val="000000"/>
                <w:sz w:val="28"/>
                <w:szCs w:val="28"/>
              </w:rPr>
            </w:pPr>
            <w:r w:rsidRPr="00E57512">
              <w:rPr>
                <w:b/>
                <w:color w:val="000000"/>
                <w:sz w:val="28"/>
                <w:szCs w:val="28"/>
              </w:rPr>
              <w:t>CHAPTER 5 RESULTS AND DISCUSSIONS</w:t>
            </w:r>
          </w:p>
        </w:tc>
        <w:tc>
          <w:tcPr>
            <w:tcW w:w="1350" w:type="dxa"/>
          </w:tcPr>
          <w:p w14:paraId="07B86840" w14:textId="3A44412F" w:rsidR="001D67BA" w:rsidRPr="00E57512" w:rsidRDefault="001D67BA" w:rsidP="00EB7E36">
            <w:pPr>
              <w:spacing w:line="360" w:lineRule="auto"/>
              <w:jc w:val="center"/>
              <w:rPr>
                <w:b/>
                <w:color w:val="000000"/>
                <w:sz w:val="28"/>
                <w:szCs w:val="28"/>
              </w:rPr>
            </w:pPr>
            <w:r w:rsidRPr="00E57512">
              <w:rPr>
                <w:b/>
                <w:color w:val="000000"/>
                <w:sz w:val="28"/>
                <w:szCs w:val="28"/>
              </w:rPr>
              <w:t>6</w:t>
            </w:r>
            <w:r w:rsidR="00DC744A">
              <w:rPr>
                <w:b/>
                <w:color w:val="000000"/>
                <w:sz w:val="28"/>
                <w:szCs w:val="28"/>
              </w:rPr>
              <w:t>1</w:t>
            </w:r>
            <w:r w:rsidRPr="00E57512">
              <w:rPr>
                <w:b/>
                <w:color w:val="000000"/>
                <w:sz w:val="28"/>
                <w:szCs w:val="28"/>
              </w:rPr>
              <w:t>-7</w:t>
            </w:r>
            <w:r w:rsidR="00DC744A">
              <w:rPr>
                <w:b/>
                <w:color w:val="000000"/>
                <w:sz w:val="28"/>
                <w:szCs w:val="28"/>
              </w:rPr>
              <w:t>4</w:t>
            </w:r>
          </w:p>
        </w:tc>
      </w:tr>
      <w:tr w:rsidR="001D67BA" w:rsidRPr="00060699" w14:paraId="0DCD2903" w14:textId="77777777" w:rsidTr="00EB7E36">
        <w:trPr>
          <w:trHeight w:val="443"/>
        </w:trPr>
        <w:tc>
          <w:tcPr>
            <w:tcW w:w="647" w:type="dxa"/>
            <w:gridSpan w:val="2"/>
          </w:tcPr>
          <w:p w14:paraId="0C7C0A82" w14:textId="77777777" w:rsidR="001D67BA" w:rsidRPr="00060699" w:rsidRDefault="001D67BA" w:rsidP="00EB7E36">
            <w:pPr>
              <w:spacing w:line="360" w:lineRule="auto"/>
              <w:rPr>
                <w:color w:val="000000"/>
                <w:sz w:val="24"/>
                <w:szCs w:val="24"/>
              </w:rPr>
            </w:pPr>
            <w:r w:rsidRPr="00060699">
              <w:rPr>
                <w:color w:val="000000"/>
                <w:sz w:val="24"/>
                <w:szCs w:val="24"/>
              </w:rPr>
              <w:t>5.1</w:t>
            </w:r>
          </w:p>
        </w:tc>
        <w:tc>
          <w:tcPr>
            <w:tcW w:w="7298" w:type="dxa"/>
            <w:gridSpan w:val="2"/>
          </w:tcPr>
          <w:p w14:paraId="0DABC3D1" w14:textId="77777777" w:rsidR="001D67BA" w:rsidRPr="00060699" w:rsidRDefault="001D67BA" w:rsidP="00EB7E36">
            <w:pPr>
              <w:spacing w:line="360" w:lineRule="auto"/>
              <w:rPr>
                <w:color w:val="000000"/>
                <w:sz w:val="24"/>
                <w:szCs w:val="24"/>
              </w:rPr>
            </w:pPr>
            <w:r>
              <w:rPr>
                <w:color w:val="000000"/>
                <w:sz w:val="24"/>
                <w:szCs w:val="24"/>
              </w:rPr>
              <w:t xml:space="preserve">Application Interface Results </w:t>
            </w:r>
          </w:p>
        </w:tc>
        <w:tc>
          <w:tcPr>
            <w:tcW w:w="1350" w:type="dxa"/>
          </w:tcPr>
          <w:p w14:paraId="1183F14F" w14:textId="7E797D0A" w:rsidR="001D67BA" w:rsidRPr="00060699" w:rsidRDefault="001D67BA" w:rsidP="00EB7E36">
            <w:pPr>
              <w:spacing w:line="360" w:lineRule="auto"/>
              <w:jc w:val="center"/>
              <w:rPr>
                <w:color w:val="000000"/>
                <w:sz w:val="24"/>
                <w:szCs w:val="24"/>
              </w:rPr>
            </w:pPr>
            <w:r>
              <w:rPr>
                <w:color w:val="000000"/>
                <w:sz w:val="24"/>
                <w:szCs w:val="24"/>
              </w:rPr>
              <w:t>6</w:t>
            </w:r>
            <w:r w:rsidR="00DC744A">
              <w:rPr>
                <w:color w:val="000000"/>
                <w:sz w:val="24"/>
                <w:szCs w:val="24"/>
              </w:rPr>
              <w:t>1</w:t>
            </w:r>
          </w:p>
        </w:tc>
      </w:tr>
      <w:tr w:rsidR="001D67BA" w:rsidRPr="00060699" w14:paraId="46BF8F42" w14:textId="77777777" w:rsidTr="00EB7E36">
        <w:trPr>
          <w:trHeight w:val="443"/>
        </w:trPr>
        <w:tc>
          <w:tcPr>
            <w:tcW w:w="647" w:type="dxa"/>
            <w:gridSpan w:val="2"/>
          </w:tcPr>
          <w:p w14:paraId="12AB0C3E" w14:textId="77777777" w:rsidR="001D67BA" w:rsidRPr="00060699" w:rsidRDefault="001D67BA" w:rsidP="00EB7E36">
            <w:pPr>
              <w:spacing w:line="360" w:lineRule="auto"/>
              <w:rPr>
                <w:color w:val="000000"/>
                <w:sz w:val="24"/>
                <w:szCs w:val="24"/>
              </w:rPr>
            </w:pPr>
            <w:r w:rsidRPr="00060699">
              <w:rPr>
                <w:color w:val="000000"/>
                <w:sz w:val="24"/>
                <w:szCs w:val="24"/>
              </w:rPr>
              <w:t>5.2</w:t>
            </w:r>
          </w:p>
        </w:tc>
        <w:tc>
          <w:tcPr>
            <w:tcW w:w="7298" w:type="dxa"/>
            <w:gridSpan w:val="2"/>
          </w:tcPr>
          <w:p w14:paraId="47016A2F" w14:textId="77777777" w:rsidR="001D67BA" w:rsidRPr="00060699" w:rsidRDefault="001D67BA" w:rsidP="00EB7E36">
            <w:pPr>
              <w:spacing w:line="360" w:lineRule="auto"/>
              <w:rPr>
                <w:color w:val="000000"/>
                <w:sz w:val="24"/>
                <w:szCs w:val="24"/>
              </w:rPr>
            </w:pPr>
            <w:r>
              <w:rPr>
                <w:color w:val="000000"/>
                <w:sz w:val="24"/>
                <w:szCs w:val="24"/>
              </w:rPr>
              <w:t xml:space="preserve">Performance Analysis </w:t>
            </w:r>
          </w:p>
        </w:tc>
        <w:tc>
          <w:tcPr>
            <w:tcW w:w="1350" w:type="dxa"/>
          </w:tcPr>
          <w:p w14:paraId="1C5367BD" w14:textId="59FF7401" w:rsidR="001D67BA" w:rsidRPr="00060699" w:rsidRDefault="001D67BA" w:rsidP="00EB7E36">
            <w:pPr>
              <w:spacing w:line="360" w:lineRule="auto"/>
              <w:jc w:val="center"/>
              <w:rPr>
                <w:color w:val="000000"/>
                <w:sz w:val="24"/>
                <w:szCs w:val="24"/>
              </w:rPr>
            </w:pPr>
            <w:r>
              <w:rPr>
                <w:color w:val="000000"/>
                <w:sz w:val="24"/>
                <w:szCs w:val="24"/>
              </w:rPr>
              <w:t>6</w:t>
            </w:r>
            <w:r w:rsidR="00DC744A">
              <w:rPr>
                <w:color w:val="000000"/>
                <w:sz w:val="24"/>
                <w:szCs w:val="24"/>
              </w:rPr>
              <w:t>7</w:t>
            </w:r>
          </w:p>
        </w:tc>
      </w:tr>
      <w:tr w:rsidR="001D67BA" w:rsidRPr="00060699" w14:paraId="4F96F3C2" w14:textId="77777777" w:rsidTr="00EB7E36">
        <w:trPr>
          <w:trHeight w:val="443"/>
        </w:trPr>
        <w:tc>
          <w:tcPr>
            <w:tcW w:w="647" w:type="dxa"/>
            <w:gridSpan w:val="2"/>
          </w:tcPr>
          <w:p w14:paraId="3DE7A966" w14:textId="77777777" w:rsidR="001D67BA" w:rsidRPr="00060699" w:rsidRDefault="001D67BA" w:rsidP="00EB7E36">
            <w:pPr>
              <w:spacing w:line="360" w:lineRule="auto"/>
              <w:rPr>
                <w:color w:val="000000"/>
                <w:sz w:val="24"/>
                <w:szCs w:val="24"/>
              </w:rPr>
            </w:pPr>
            <w:r>
              <w:rPr>
                <w:color w:val="000000"/>
                <w:sz w:val="24"/>
                <w:szCs w:val="24"/>
              </w:rPr>
              <w:t>5.3</w:t>
            </w:r>
          </w:p>
        </w:tc>
        <w:tc>
          <w:tcPr>
            <w:tcW w:w="7298" w:type="dxa"/>
            <w:gridSpan w:val="2"/>
          </w:tcPr>
          <w:p w14:paraId="7B5A8066" w14:textId="77777777" w:rsidR="001D67BA" w:rsidRPr="00060699" w:rsidRDefault="001D67BA" w:rsidP="00EB7E36">
            <w:pPr>
              <w:spacing w:line="360" w:lineRule="auto"/>
              <w:rPr>
                <w:color w:val="000000"/>
                <w:sz w:val="24"/>
                <w:szCs w:val="24"/>
              </w:rPr>
            </w:pPr>
            <w:r>
              <w:rPr>
                <w:color w:val="000000"/>
                <w:sz w:val="24"/>
                <w:szCs w:val="24"/>
              </w:rPr>
              <w:t>Dataset Testing Results</w:t>
            </w:r>
          </w:p>
        </w:tc>
        <w:tc>
          <w:tcPr>
            <w:tcW w:w="1350" w:type="dxa"/>
          </w:tcPr>
          <w:p w14:paraId="59FCBACB" w14:textId="2E25AC7B" w:rsidR="001D67BA" w:rsidRPr="00060699" w:rsidRDefault="001D67BA" w:rsidP="00EB7E36">
            <w:pPr>
              <w:spacing w:line="360" w:lineRule="auto"/>
              <w:jc w:val="center"/>
              <w:rPr>
                <w:color w:val="000000"/>
                <w:sz w:val="24"/>
                <w:szCs w:val="24"/>
              </w:rPr>
            </w:pPr>
            <w:r>
              <w:rPr>
                <w:color w:val="000000"/>
                <w:sz w:val="24"/>
                <w:szCs w:val="24"/>
              </w:rPr>
              <w:t>6</w:t>
            </w:r>
            <w:r w:rsidR="00DC744A">
              <w:rPr>
                <w:color w:val="000000"/>
                <w:sz w:val="24"/>
                <w:szCs w:val="24"/>
              </w:rPr>
              <w:t>9</w:t>
            </w:r>
          </w:p>
        </w:tc>
      </w:tr>
      <w:tr w:rsidR="001D67BA" w:rsidRPr="00060699" w14:paraId="5536DCD9" w14:textId="77777777" w:rsidTr="00EB7E36">
        <w:trPr>
          <w:trHeight w:val="443"/>
        </w:trPr>
        <w:tc>
          <w:tcPr>
            <w:tcW w:w="647" w:type="dxa"/>
            <w:gridSpan w:val="2"/>
          </w:tcPr>
          <w:p w14:paraId="6D123689" w14:textId="77777777" w:rsidR="001D67BA" w:rsidRPr="00060699" w:rsidRDefault="001D67BA" w:rsidP="00EB7E36">
            <w:pPr>
              <w:spacing w:line="360" w:lineRule="auto"/>
              <w:rPr>
                <w:color w:val="000000"/>
                <w:sz w:val="24"/>
                <w:szCs w:val="24"/>
              </w:rPr>
            </w:pPr>
            <w:r>
              <w:rPr>
                <w:color w:val="000000"/>
                <w:sz w:val="24"/>
                <w:szCs w:val="24"/>
              </w:rPr>
              <w:t>5.4</w:t>
            </w:r>
          </w:p>
        </w:tc>
        <w:tc>
          <w:tcPr>
            <w:tcW w:w="7298" w:type="dxa"/>
            <w:gridSpan w:val="2"/>
          </w:tcPr>
          <w:p w14:paraId="6EC31689" w14:textId="77777777" w:rsidR="001D67BA" w:rsidRPr="00060699" w:rsidRDefault="001D67BA" w:rsidP="00EB7E36">
            <w:pPr>
              <w:spacing w:line="360" w:lineRule="auto"/>
              <w:rPr>
                <w:color w:val="000000"/>
                <w:sz w:val="24"/>
                <w:szCs w:val="24"/>
              </w:rPr>
            </w:pPr>
            <w:r>
              <w:rPr>
                <w:color w:val="000000"/>
                <w:sz w:val="24"/>
                <w:szCs w:val="24"/>
              </w:rPr>
              <w:t>Discussion of Result</w:t>
            </w:r>
          </w:p>
        </w:tc>
        <w:tc>
          <w:tcPr>
            <w:tcW w:w="1350" w:type="dxa"/>
          </w:tcPr>
          <w:p w14:paraId="4D446DD8" w14:textId="79D7F92F" w:rsidR="001D67BA" w:rsidRPr="00060699" w:rsidRDefault="001D67BA" w:rsidP="00EB7E36">
            <w:pPr>
              <w:spacing w:line="360" w:lineRule="auto"/>
              <w:jc w:val="center"/>
              <w:rPr>
                <w:color w:val="000000"/>
                <w:sz w:val="24"/>
                <w:szCs w:val="24"/>
              </w:rPr>
            </w:pPr>
            <w:r>
              <w:rPr>
                <w:color w:val="000000"/>
                <w:sz w:val="24"/>
                <w:szCs w:val="24"/>
              </w:rPr>
              <w:t>7</w:t>
            </w:r>
            <w:r w:rsidR="00DC744A">
              <w:rPr>
                <w:color w:val="000000"/>
                <w:sz w:val="24"/>
                <w:szCs w:val="24"/>
              </w:rPr>
              <w:t>1</w:t>
            </w:r>
          </w:p>
        </w:tc>
      </w:tr>
      <w:tr w:rsidR="001D67BA" w:rsidRPr="00E57512" w14:paraId="07CA495F" w14:textId="77777777" w:rsidTr="00EB7E36">
        <w:trPr>
          <w:trHeight w:val="515"/>
        </w:trPr>
        <w:tc>
          <w:tcPr>
            <w:tcW w:w="7945" w:type="dxa"/>
            <w:gridSpan w:val="4"/>
          </w:tcPr>
          <w:p w14:paraId="34C34175" w14:textId="77777777" w:rsidR="001D67BA" w:rsidRPr="00E57512" w:rsidRDefault="001D67BA" w:rsidP="00EB7E36">
            <w:pPr>
              <w:spacing w:line="360" w:lineRule="auto"/>
              <w:rPr>
                <w:color w:val="000000"/>
                <w:sz w:val="28"/>
                <w:szCs w:val="28"/>
              </w:rPr>
            </w:pPr>
            <w:r w:rsidRPr="00E57512">
              <w:rPr>
                <w:b/>
                <w:color w:val="000000"/>
                <w:sz w:val="28"/>
                <w:szCs w:val="28"/>
              </w:rPr>
              <w:t>CHAPTER 6 CONCLUSION AND FUTURE SCOPE</w:t>
            </w:r>
          </w:p>
        </w:tc>
        <w:tc>
          <w:tcPr>
            <w:tcW w:w="1350" w:type="dxa"/>
          </w:tcPr>
          <w:p w14:paraId="41B2EA10" w14:textId="2DA9C8BC" w:rsidR="001D67BA" w:rsidRPr="00E57512" w:rsidRDefault="001D67BA" w:rsidP="00EB7E36">
            <w:pPr>
              <w:spacing w:line="360" w:lineRule="auto"/>
              <w:jc w:val="center"/>
              <w:rPr>
                <w:b/>
                <w:color w:val="000000"/>
                <w:sz w:val="28"/>
                <w:szCs w:val="28"/>
              </w:rPr>
            </w:pPr>
            <w:r w:rsidRPr="00E57512">
              <w:rPr>
                <w:b/>
                <w:color w:val="000000"/>
                <w:sz w:val="28"/>
                <w:szCs w:val="28"/>
              </w:rPr>
              <w:t>7</w:t>
            </w:r>
            <w:r w:rsidR="00DC744A">
              <w:rPr>
                <w:b/>
                <w:color w:val="000000"/>
                <w:sz w:val="28"/>
                <w:szCs w:val="28"/>
              </w:rPr>
              <w:t>5</w:t>
            </w:r>
            <w:r w:rsidRPr="00E57512">
              <w:rPr>
                <w:b/>
                <w:color w:val="000000"/>
                <w:sz w:val="28"/>
                <w:szCs w:val="28"/>
              </w:rPr>
              <w:t>-8</w:t>
            </w:r>
            <w:r w:rsidR="00031602">
              <w:rPr>
                <w:b/>
                <w:color w:val="000000"/>
                <w:sz w:val="28"/>
                <w:szCs w:val="28"/>
              </w:rPr>
              <w:t>4</w:t>
            </w:r>
          </w:p>
        </w:tc>
      </w:tr>
      <w:tr w:rsidR="001D67BA" w:rsidRPr="00060699" w14:paraId="37F4C00C" w14:textId="77777777" w:rsidTr="00EB7E36">
        <w:trPr>
          <w:trHeight w:val="430"/>
        </w:trPr>
        <w:tc>
          <w:tcPr>
            <w:tcW w:w="654" w:type="dxa"/>
            <w:gridSpan w:val="3"/>
          </w:tcPr>
          <w:p w14:paraId="766D8804" w14:textId="77777777" w:rsidR="001D67BA" w:rsidRPr="00060699" w:rsidRDefault="001D67BA" w:rsidP="00EB7E36">
            <w:pPr>
              <w:spacing w:line="360" w:lineRule="auto"/>
              <w:rPr>
                <w:color w:val="000000"/>
                <w:sz w:val="24"/>
                <w:szCs w:val="24"/>
              </w:rPr>
            </w:pPr>
            <w:r w:rsidRPr="00060699">
              <w:rPr>
                <w:color w:val="000000"/>
                <w:sz w:val="24"/>
                <w:szCs w:val="24"/>
              </w:rPr>
              <w:t>6.1</w:t>
            </w:r>
          </w:p>
        </w:tc>
        <w:tc>
          <w:tcPr>
            <w:tcW w:w="7291" w:type="dxa"/>
          </w:tcPr>
          <w:p w14:paraId="6307FEBB" w14:textId="77777777" w:rsidR="001D67BA" w:rsidRPr="00060699" w:rsidRDefault="001D67BA" w:rsidP="00EB7E36">
            <w:pPr>
              <w:spacing w:line="360" w:lineRule="auto"/>
              <w:rPr>
                <w:color w:val="000000"/>
                <w:sz w:val="24"/>
                <w:szCs w:val="24"/>
              </w:rPr>
            </w:pPr>
            <w:r>
              <w:rPr>
                <w:color w:val="000000"/>
                <w:sz w:val="24"/>
                <w:szCs w:val="24"/>
              </w:rPr>
              <w:t xml:space="preserve">Conclusion </w:t>
            </w:r>
          </w:p>
        </w:tc>
        <w:tc>
          <w:tcPr>
            <w:tcW w:w="1350" w:type="dxa"/>
          </w:tcPr>
          <w:p w14:paraId="44C440BF" w14:textId="7E07C7B7" w:rsidR="001D67BA" w:rsidRPr="00060699" w:rsidRDefault="001D67BA" w:rsidP="00EB7E36">
            <w:pPr>
              <w:spacing w:line="360" w:lineRule="auto"/>
              <w:jc w:val="center"/>
              <w:rPr>
                <w:color w:val="000000"/>
                <w:sz w:val="24"/>
                <w:szCs w:val="24"/>
              </w:rPr>
            </w:pPr>
            <w:r>
              <w:rPr>
                <w:color w:val="000000"/>
                <w:sz w:val="24"/>
                <w:szCs w:val="24"/>
              </w:rPr>
              <w:t>7</w:t>
            </w:r>
            <w:r w:rsidR="00031602">
              <w:rPr>
                <w:color w:val="000000"/>
                <w:sz w:val="24"/>
                <w:szCs w:val="24"/>
              </w:rPr>
              <w:t>5</w:t>
            </w:r>
          </w:p>
        </w:tc>
      </w:tr>
      <w:tr w:rsidR="001D67BA" w:rsidRPr="00060699" w14:paraId="55126BB4" w14:textId="77777777" w:rsidTr="00EB7E36">
        <w:trPr>
          <w:trHeight w:val="443"/>
        </w:trPr>
        <w:tc>
          <w:tcPr>
            <w:tcW w:w="654" w:type="dxa"/>
            <w:gridSpan w:val="3"/>
          </w:tcPr>
          <w:p w14:paraId="43784BF9" w14:textId="77777777" w:rsidR="001D67BA" w:rsidRPr="00060699" w:rsidRDefault="001D67BA" w:rsidP="00EB7E36">
            <w:pPr>
              <w:spacing w:line="360" w:lineRule="auto"/>
              <w:rPr>
                <w:color w:val="000000"/>
                <w:sz w:val="24"/>
                <w:szCs w:val="24"/>
              </w:rPr>
            </w:pPr>
            <w:r w:rsidRPr="00060699">
              <w:rPr>
                <w:color w:val="000000"/>
                <w:sz w:val="24"/>
                <w:szCs w:val="24"/>
              </w:rPr>
              <w:t>6.2</w:t>
            </w:r>
          </w:p>
        </w:tc>
        <w:tc>
          <w:tcPr>
            <w:tcW w:w="7291" w:type="dxa"/>
          </w:tcPr>
          <w:p w14:paraId="79077176" w14:textId="77777777" w:rsidR="001D67BA" w:rsidRPr="00060699" w:rsidRDefault="001D67BA" w:rsidP="00EB7E36">
            <w:pPr>
              <w:spacing w:line="360" w:lineRule="auto"/>
              <w:rPr>
                <w:color w:val="000000"/>
                <w:sz w:val="24"/>
                <w:szCs w:val="24"/>
              </w:rPr>
            </w:pPr>
            <w:r>
              <w:rPr>
                <w:color w:val="000000"/>
                <w:sz w:val="24"/>
                <w:szCs w:val="24"/>
              </w:rPr>
              <w:t>Future Scope</w:t>
            </w:r>
          </w:p>
        </w:tc>
        <w:tc>
          <w:tcPr>
            <w:tcW w:w="1350" w:type="dxa"/>
          </w:tcPr>
          <w:p w14:paraId="2D98AC30" w14:textId="21BC9F27" w:rsidR="001D67BA" w:rsidRPr="00060699" w:rsidRDefault="001D67BA" w:rsidP="00EB7E36">
            <w:pPr>
              <w:spacing w:line="360" w:lineRule="auto"/>
              <w:jc w:val="center"/>
              <w:rPr>
                <w:color w:val="000000"/>
                <w:sz w:val="24"/>
                <w:szCs w:val="24"/>
              </w:rPr>
            </w:pPr>
            <w:r>
              <w:rPr>
                <w:color w:val="000000"/>
                <w:sz w:val="24"/>
                <w:szCs w:val="24"/>
              </w:rPr>
              <w:t>7</w:t>
            </w:r>
            <w:r w:rsidR="00031602">
              <w:rPr>
                <w:color w:val="000000"/>
                <w:sz w:val="24"/>
                <w:szCs w:val="24"/>
              </w:rPr>
              <w:t>9</w:t>
            </w:r>
          </w:p>
        </w:tc>
      </w:tr>
      <w:tr w:rsidR="001D67BA" w:rsidRPr="00060699" w14:paraId="360CB8E0" w14:textId="77777777" w:rsidTr="00EB7E36">
        <w:trPr>
          <w:trHeight w:val="443"/>
        </w:trPr>
        <w:tc>
          <w:tcPr>
            <w:tcW w:w="654" w:type="dxa"/>
            <w:gridSpan w:val="3"/>
          </w:tcPr>
          <w:p w14:paraId="3EBAB00F" w14:textId="77777777" w:rsidR="001D67BA" w:rsidRPr="00060699" w:rsidRDefault="001D67BA" w:rsidP="00EB7E36">
            <w:pPr>
              <w:spacing w:line="360" w:lineRule="auto"/>
              <w:rPr>
                <w:color w:val="000000"/>
                <w:sz w:val="24"/>
                <w:szCs w:val="24"/>
              </w:rPr>
            </w:pPr>
            <w:r w:rsidRPr="00060699">
              <w:rPr>
                <w:color w:val="000000"/>
                <w:sz w:val="24"/>
                <w:szCs w:val="24"/>
              </w:rPr>
              <w:t>6.3</w:t>
            </w:r>
          </w:p>
        </w:tc>
        <w:tc>
          <w:tcPr>
            <w:tcW w:w="7291" w:type="dxa"/>
          </w:tcPr>
          <w:p w14:paraId="1B00F6DC" w14:textId="77777777" w:rsidR="001D67BA" w:rsidRPr="00E57512" w:rsidRDefault="001D67BA" w:rsidP="00EB7E36">
            <w:pPr>
              <w:spacing w:line="360" w:lineRule="auto"/>
              <w:rPr>
                <w:color w:val="000000"/>
                <w:sz w:val="24"/>
                <w:szCs w:val="24"/>
              </w:rPr>
            </w:pPr>
            <w:r w:rsidRPr="00E57512">
              <w:rPr>
                <w:sz w:val="24"/>
                <w:szCs w:val="24"/>
                <w:lang w:val="en-IN"/>
              </w:rPr>
              <w:t xml:space="preserve">Final Remarks  </w:t>
            </w:r>
          </w:p>
        </w:tc>
        <w:tc>
          <w:tcPr>
            <w:tcW w:w="1350" w:type="dxa"/>
          </w:tcPr>
          <w:p w14:paraId="0F0B0D5F" w14:textId="1591CCFB" w:rsidR="001D67BA" w:rsidRPr="00060699" w:rsidRDefault="001D67BA" w:rsidP="00EB7E36">
            <w:pPr>
              <w:spacing w:line="360" w:lineRule="auto"/>
              <w:jc w:val="center"/>
              <w:rPr>
                <w:color w:val="000000"/>
                <w:sz w:val="24"/>
                <w:szCs w:val="24"/>
              </w:rPr>
            </w:pPr>
            <w:r>
              <w:rPr>
                <w:color w:val="000000"/>
                <w:sz w:val="24"/>
                <w:szCs w:val="24"/>
              </w:rPr>
              <w:t>8</w:t>
            </w:r>
            <w:r w:rsidR="00031602">
              <w:rPr>
                <w:color w:val="000000"/>
                <w:sz w:val="24"/>
                <w:szCs w:val="24"/>
              </w:rPr>
              <w:t>3</w:t>
            </w:r>
          </w:p>
        </w:tc>
      </w:tr>
      <w:tr w:rsidR="001D67BA" w:rsidRPr="00E57512" w14:paraId="282B9B88" w14:textId="77777777" w:rsidTr="00EB7E36">
        <w:trPr>
          <w:trHeight w:val="515"/>
        </w:trPr>
        <w:tc>
          <w:tcPr>
            <w:tcW w:w="7945" w:type="dxa"/>
            <w:gridSpan w:val="4"/>
          </w:tcPr>
          <w:p w14:paraId="211D282B" w14:textId="77777777" w:rsidR="001D67BA" w:rsidRPr="00E57512" w:rsidRDefault="001D67BA" w:rsidP="00EB7E36">
            <w:pPr>
              <w:spacing w:line="360" w:lineRule="auto"/>
              <w:rPr>
                <w:color w:val="000000"/>
                <w:sz w:val="28"/>
                <w:szCs w:val="28"/>
              </w:rPr>
            </w:pPr>
            <w:r w:rsidRPr="00E57512">
              <w:rPr>
                <w:b/>
                <w:color w:val="000000"/>
                <w:sz w:val="28"/>
                <w:szCs w:val="28"/>
              </w:rPr>
              <w:t>REFERENCES</w:t>
            </w:r>
          </w:p>
        </w:tc>
        <w:tc>
          <w:tcPr>
            <w:tcW w:w="1350" w:type="dxa"/>
          </w:tcPr>
          <w:p w14:paraId="769AB556" w14:textId="05C177A6" w:rsidR="001D67BA" w:rsidRPr="00E57512" w:rsidRDefault="001D67BA" w:rsidP="00EB7E36">
            <w:pPr>
              <w:spacing w:line="360" w:lineRule="auto"/>
              <w:jc w:val="center"/>
              <w:rPr>
                <w:b/>
                <w:color w:val="000000"/>
                <w:sz w:val="28"/>
                <w:szCs w:val="28"/>
              </w:rPr>
            </w:pPr>
            <w:r w:rsidRPr="00E57512">
              <w:rPr>
                <w:b/>
                <w:color w:val="000000"/>
                <w:sz w:val="28"/>
                <w:szCs w:val="28"/>
              </w:rPr>
              <w:t>8</w:t>
            </w:r>
            <w:r w:rsidR="00031602">
              <w:rPr>
                <w:b/>
                <w:color w:val="000000"/>
                <w:sz w:val="28"/>
                <w:szCs w:val="28"/>
              </w:rPr>
              <w:t>5</w:t>
            </w:r>
            <w:r w:rsidRPr="00E57512">
              <w:rPr>
                <w:b/>
                <w:color w:val="000000"/>
                <w:sz w:val="28"/>
                <w:szCs w:val="28"/>
              </w:rPr>
              <w:t>-8</w:t>
            </w:r>
            <w:r w:rsidR="00031602">
              <w:rPr>
                <w:b/>
                <w:color w:val="000000"/>
                <w:sz w:val="28"/>
                <w:szCs w:val="28"/>
              </w:rPr>
              <w:t>9</w:t>
            </w:r>
          </w:p>
        </w:tc>
      </w:tr>
    </w:tbl>
    <w:p w14:paraId="7F46333A" w14:textId="433403D7" w:rsidR="0000621F" w:rsidRDefault="0000621F" w:rsidP="00B7493F">
      <w:pPr>
        <w:spacing w:line="360" w:lineRule="auto"/>
        <w:jc w:val="both"/>
        <w:rPr>
          <w:bCs/>
          <w:color w:val="FF0000"/>
          <w:sz w:val="32"/>
          <w:szCs w:val="32"/>
        </w:rPr>
      </w:pPr>
    </w:p>
    <w:p w14:paraId="2BD61037" w14:textId="77777777" w:rsidR="002F2077" w:rsidRDefault="002F2077" w:rsidP="00B7493F">
      <w:pPr>
        <w:spacing w:line="360" w:lineRule="auto"/>
        <w:jc w:val="both"/>
        <w:rPr>
          <w:bCs/>
          <w:color w:val="FF0000"/>
          <w:sz w:val="28"/>
          <w:szCs w:val="28"/>
        </w:rPr>
      </w:pPr>
    </w:p>
    <w:p w14:paraId="0B916640" w14:textId="640C6948" w:rsidR="0000621F" w:rsidRDefault="0000621F" w:rsidP="00B7493F">
      <w:pPr>
        <w:spacing w:line="360" w:lineRule="auto"/>
        <w:jc w:val="both"/>
        <w:rPr>
          <w:bCs/>
          <w:color w:val="FF0000"/>
          <w:sz w:val="28"/>
          <w:szCs w:val="28"/>
        </w:rPr>
      </w:pPr>
    </w:p>
    <w:p w14:paraId="474F1A1B" w14:textId="77777777" w:rsidR="00E57512" w:rsidRDefault="00E57512" w:rsidP="003D58FC">
      <w:pPr>
        <w:spacing w:line="360" w:lineRule="auto"/>
        <w:jc w:val="center"/>
        <w:rPr>
          <w:bCs/>
          <w:color w:val="000000" w:themeColor="text1"/>
          <w:sz w:val="32"/>
          <w:szCs w:val="32"/>
          <w:lang w:val="en-IN"/>
        </w:rPr>
      </w:pPr>
    </w:p>
    <w:p w14:paraId="6B5EFEFB" w14:textId="77777777" w:rsidR="002408A6" w:rsidRDefault="002408A6" w:rsidP="003D58FC">
      <w:pPr>
        <w:spacing w:line="360" w:lineRule="auto"/>
        <w:jc w:val="center"/>
        <w:rPr>
          <w:bCs/>
          <w:color w:val="000000" w:themeColor="text1"/>
          <w:sz w:val="32"/>
          <w:szCs w:val="32"/>
          <w:lang w:val="en-IN"/>
        </w:rPr>
      </w:pPr>
    </w:p>
    <w:p w14:paraId="7097A255" w14:textId="77777777" w:rsidR="002408A6" w:rsidRDefault="002408A6" w:rsidP="003D58FC">
      <w:pPr>
        <w:spacing w:line="360" w:lineRule="auto"/>
        <w:jc w:val="center"/>
        <w:rPr>
          <w:bCs/>
          <w:color w:val="000000" w:themeColor="text1"/>
          <w:sz w:val="32"/>
          <w:szCs w:val="32"/>
          <w:lang w:val="en-IN"/>
        </w:rPr>
      </w:pPr>
    </w:p>
    <w:p w14:paraId="23C65813" w14:textId="77777777" w:rsidR="002408A6" w:rsidRDefault="002408A6" w:rsidP="002408A6">
      <w:pPr>
        <w:spacing w:line="360" w:lineRule="auto"/>
        <w:rPr>
          <w:bCs/>
          <w:color w:val="000000" w:themeColor="text1"/>
          <w:sz w:val="32"/>
          <w:szCs w:val="32"/>
          <w:lang w:val="en-IN"/>
        </w:rPr>
      </w:pPr>
    </w:p>
    <w:p w14:paraId="40D39B65" w14:textId="77777777" w:rsidR="001D67BA" w:rsidRDefault="001D67BA" w:rsidP="002408A6">
      <w:pPr>
        <w:spacing w:line="360" w:lineRule="auto"/>
        <w:jc w:val="center"/>
        <w:rPr>
          <w:bCs/>
          <w:color w:val="000000" w:themeColor="text1"/>
          <w:sz w:val="32"/>
          <w:szCs w:val="32"/>
          <w:lang w:val="en-IN"/>
        </w:rPr>
      </w:pPr>
    </w:p>
    <w:p w14:paraId="5D9B50DB" w14:textId="77777777" w:rsidR="001D67BA" w:rsidRDefault="001D67BA" w:rsidP="002408A6">
      <w:pPr>
        <w:spacing w:line="360" w:lineRule="auto"/>
        <w:jc w:val="center"/>
        <w:rPr>
          <w:bCs/>
          <w:color w:val="000000" w:themeColor="text1"/>
          <w:sz w:val="32"/>
          <w:szCs w:val="32"/>
          <w:lang w:val="en-IN"/>
        </w:rPr>
      </w:pPr>
    </w:p>
    <w:p w14:paraId="1E476500" w14:textId="77777777" w:rsidR="001D67BA" w:rsidRDefault="001D67BA" w:rsidP="002408A6">
      <w:pPr>
        <w:spacing w:line="360" w:lineRule="auto"/>
        <w:jc w:val="center"/>
        <w:rPr>
          <w:bCs/>
          <w:color w:val="000000" w:themeColor="text1"/>
          <w:sz w:val="32"/>
          <w:szCs w:val="32"/>
          <w:lang w:val="en-IN"/>
        </w:rPr>
      </w:pPr>
    </w:p>
    <w:p w14:paraId="6C93BF62" w14:textId="2A79D0AE" w:rsidR="00FF3FDD" w:rsidRPr="003D58FC" w:rsidRDefault="00FF3FDD" w:rsidP="002408A6">
      <w:pPr>
        <w:spacing w:line="360" w:lineRule="auto"/>
        <w:jc w:val="center"/>
        <w:rPr>
          <w:bCs/>
          <w:color w:val="FF0000"/>
          <w:sz w:val="32"/>
          <w:szCs w:val="32"/>
          <w:lang w:val="en-IN"/>
        </w:rPr>
      </w:pPr>
      <w:r w:rsidRPr="003D58FC">
        <w:rPr>
          <w:bCs/>
          <w:color w:val="000000" w:themeColor="text1"/>
          <w:sz w:val="32"/>
          <w:szCs w:val="32"/>
          <w:lang w:val="en-IN"/>
        </w:rPr>
        <w:t>ABSTRACT</w:t>
      </w:r>
    </w:p>
    <w:p w14:paraId="7B21F7AD" w14:textId="77777777" w:rsidR="00FF3FDD" w:rsidRPr="00FF3FDD" w:rsidRDefault="00FF3FDD" w:rsidP="00B7493F">
      <w:pPr>
        <w:spacing w:line="360" w:lineRule="auto"/>
        <w:rPr>
          <w:bCs/>
          <w:color w:val="000000" w:themeColor="text1"/>
          <w:sz w:val="28"/>
          <w:szCs w:val="28"/>
          <w:lang w:val="en-IN"/>
        </w:rPr>
      </w:pPr>
    </w:p>
    <w:p w14:paraId="6CA8CA69"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In today's data-driven era, traditional data analysis tools require significant technical expertise in programming and statistics, creating barriers for non-technical users including business owners, researchers, educators, and students. This project presents an </w:t>
      </w:r>
      <w:r w:rsidRPr="00DC125A">
        <w:rPr>
          <w:b/>
          <w:bCs/>
          <w:color w:val="000000" w:themeColor="text1"/>
          <w:sz w:val="28"/>
          <w:szCs w:val="28"/>
          <w:lang w:val="en-IN"/>
        </w:rPr>
        <w:t>AI-Powered Data Analyst Agent</w:t>
      </w:r>
      <w:r w:rsidRPr="00DC125A">
        <w:rPr>
          <w:bCs/>
          <w:color w:val="000000" w:themeColor="text1"/>
          <w:sz w:val="28"/>
          <w:szCs w:val="28"/>
          <w:lang w:val="en-IN"/>
        </w:rPr>
        <w:t> that democratizes data analysis through natural language conversations, enabling users to derive insights without coding knowledge.</w:t>
      </w:r>
    </w:p>
    <w:p w14:paraId="2269FC7B"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The system integrates </w:t>
      </w:r>
      <w:r w:rsidRPr="00DC125A">
        <w:rPr>
          <w:b/>
          <w:bCs/>
          <w:color w:val="000000" w:themeColor="text1"/>
          <w:sz w:val="28"/>
          <w:szCs w:val="28"/>
          <w:lang w:val="en-IN"/>
        </w:rPr>
        <w:t>Google Gemini Large Language Model</w:t>
      </w:r>
      <w:r w:rsidRPr="00DC125A">
        <w:rPr>
          <w:bCs/>
          <w:color w:val="000000" w:themeColor="text1"/>
          <w:sz w:val="28"/>
          <w:szCs w:val="28"/>
          <w:lang w:val="en-IN"/>
        </w:rPr>
        <w:t> with the </w:t>
      </w:r>
      <w:proofErr w:type="spellStart"/>
      <w:r w:rsidRPr="00DC125A">
        <w:rPr>
          <w:b/>
          <w:bCs/>
          <w:color w:val="000000" w:themeColor="text1"/>
          <w:sz w:val="28"/>
          <w:szCs w:val="28"/>
          <w:lang w:val="en-IN"/>
        </w:rPr>
        <w:t>LangChain</w:t>
      </w:r>
      <w:proofErr w:type="spellEnd"/>
      <w:r w:rsidRPr="00DC125A">
        <w:rPr>
          <w:b/>
          <w:bCs/>
          <w:color w:val="000000" w:themeColor="text1"/>
          <w:sz w:val="28"/>
          <w:szCs w:val="28"/>
          <w:lang w:val="en-IN"/>
        </w:rPr>
        <w:t xml:space="preserve"> framework</w:t>
      </w:r>
      <w:r w:rsidRPr="00DC125A">
        <w:rPr>
          <w:bCs/>
          <w:color w:val="000000" w:themeColor="text1"/>
          <w:sz w:val="28"/>
          <w:szCs w:val="28"/>
          <w:lang w:val="en-IN"/>
        </w:rPr>
        <w:t xml:space="preserve"> to create an intelligent agent capable of understanding user queries, </w:t>
      </w:r>
      <w:proofErr w:type="spellStart"/>
      <w:r w:rsidRPr="00DC125A">
        <w:rPr>
          <w:bCs/>
          <w:color w:val="000000" w:themeColor="text1"/>
          <w:sz w:val="28"/>
          <w:szCs w:val="28"/>
          <w:lang w:val="en-IN"/>
        </w:rPr>
        <w:t>analyzing</w:t>
      </w:r>
      <w:proofErr w:type="spellEnd"/>
      <w:r w:rsidRPr="00DC125A">
        <w:rPr>
          <w:bCs/>
          <w:color w:val="000000" w:themeColor="text1"/>
          <w:sz w:val="28"/>
          <w:szCs w:val="28"/>
          <w:lang w:val="en-IN"/>
        </w:rPr>
        <w:t xml:space="preserve"> uploaded CSV datasets, and providing comprehensive analytical responses. Built using </w:t>
      </w:r>
      <w:proofErr w:type="spellStart"/>
      <w:r w:rsidRPr="00DC125A">
        <w:rPr>
          <w:b/>
          <w:bCs/>
          <w:color w:val="000000" w:themeColor="text1"/>
          <w:sz w:val="28"/>
          <w:szCs w:val="28"/>
          <w:lang w:val="en-IN"/>
        </w:rPr>
        <w:t>Streamlit</w:t>
      </w:r>
      <w:proofErr w:type="spellEnd"/>
      <w:r w:rsidRPr="00DC125A">
        <w:rPr>
          <w:bCs/>
          <w:color w:val="000000" w:themeColor="text1"/>
          <w:sz w:val="28"/>
          <w:szCs w:val="28"/>
          <w:lang w:val="en-IN"/>
        </w:rPr>
        <w:t> with custom CSS and JavaScript enhancements, the platform features a professional web interface with tabbed navigation for chat interaction, auto-generated dashboards, data quality assessment, and custom visualizations.</w:t>
      </w:r>
    </w:p>
    <w:p w14:paraId="5707C888"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Key capabilities include descriptive statistics computation, Pearson correlation analysis, outlier detection using the </w:t>
      </w:r>
      <w:r w:rsidRPr="00DC125A">
        <w:rPr>
          <w:b/>
          <w:bCs/>
          <w:color w:val="000000" w:themeColor="text1"/>
          <w:sz w:val="28"/>
          <w:szCs w:val="28"/>
          <w:lang w:val="en-IN"/>
        </w:rPr>
        <w:t>Interquartile Range (IQR) method</w:t>
      </w:r>
      <w:r w:rsidRPr="00DC125A">
        <w:rPr>
          <w:bCs/>
          <w:color w:val="000000" w:themeColor="text1"/>
          <w:sz w:val="28"/>
          <w:szCs w:val="28"/>
          <w:lang w:val="en-IN"/>
        </w:rPr>
        <w:t>, automated visualization generation supporting six chart types, and multi-format report export in </w:t>
      </w:r>
      <w:r w:rsidRPr="00DC125A">
        <w:rPr>
          <w:b/>
          <w:bCs/>
          <w:color w:val="000000" w:themeColor="text1"/>
          <w:sz w:val="28"/>
          <w:szCs w:val="28"/>
          <w:lang w:val="en-IN"/>
        </w:rPr>
        <w:t>PDF, Excel, and JSON</w:t>
      </w:r>
      <w:r w:rsidRPr="00DC125A">
        <w:rPr>
          <w:bCs/>
          <w:color w:val="000000" w:themeColor="text1"/>
          <w:sz w:val="28"/>
          <w:szCs w:val="28"/>
          <w:lang w:val="en-IN"/>
        </w:rPr>
        <w:t> formats. The system supports multiple Gemini model variants and maintains conversation context across multi-turn interactions.</w:t>
      </w:r>
    </w:p>
    <w:p w14:paraId="60A4FF0B" w14:textId="77777777" w:rsid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Testing on diverse datasets including healthcare (Heart Disease, Diabetes), business (Sales, Customer), and classification (Iris) datasets demonstrated that the system reduces analysis time by approximately 80% while maintaining analytical accuracy. The platform handles datasets up to 50,000 rows with query response times of 5-10 seconds.</w:t>
      </w:r>
    </w:p>
    <w:p w14:paraId="52C211C2" w14:textId="77777777" w:rsidR="003D58FC" w:rsidRDefault="003D58FC" w:rsidP="00B7493F">
      <w:pPr>
        <w:spacing w:line="360" w:lineRule="auto"/>
        <w:rPr>
          <w:bCs/>
          <w:color w:val="000000" w:themeColor="text1"/>
          <w:sz w:val="28"/>
          <w:szCs w:val="28"/>
          <w:lang w:val="en-IN"/>
        </w:rPr>
      </w:pPr>
    </w:p>
    <w:p w14:paraId="26447C30" w14:textId="77777777" w:rsidR="003D58FC" w:rsidRDefault="003D58FC" w:rsidP="00B7493F">
      <w:pPr>
        <w:spacing w:line="360" w:lineRule="auto"/>
        <w:rPr>
          <w:bCs/>
          <w:color w:val="000000" w:themeColor="text1"/>
          <w:sz w:val="28"/>
          <w:szCs w:val="28"/>
          <w:lang w:val="en-IN"/>
        </w:rPr>
      </w:pPr>
    </w:p>
    <w:p w14:paraId="097E1A0A" w14:textId="77777777" w:rsidR="003D58FC" w:rsidRDefault="003D58FC" w:rsidP="00B7493F">
      <w:pPr>
        <w:spacing w:line="360" w:lineRule="auto"/>
        <w:rPr>
          <w:bCs/>
          <w:color w:val="000000" w:themeColor="text1"/>
          <w:sz w:val="28"/>
          <w:szCs w:val="28"/>
          <w:lang w:val="en-IN"/>
        </w:rPr>
      </w:pPr>
    </w:p>
    <w:p w14:paraId="7DA3F8FB" w14:textId="77777777" w:rsidR="003D58FC" w:rsidRPr="00DC125A" w:rsidRDefault="003D58FC" w:rsidP="00B7493F">
      <w:pPr>
        <w:spacing w:line="360" w:lineRule="auto"/>
        <w:rPr>
          <w:bCs/>
          <w:color w:val="000000" w:themeColor="text1"/>
          <w:sz w:val="28"/>
          <w:szCs w:val="28"/>
          <w:lang w:val="en-IN"/>
        </w:rPr>
      </w:pPr>
    </w:p>
    <w:p w14:paraId="34D92994"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The project demonstrates the practical viability of conversational analytics using free and open-source technologies. Future enhancements include local LLM deployment for data privacy, database connectivity, multi-user collaboration, mobile applications, and transformation into a commercial SaaS offering for industry deployment.</w:t>
      </w:r>
    </w:p>
    <w:p w14:paraId="0A1CF1C7" w14:textId="77777777" w:rsidR="00DC125A" w:rsidRPr="00DC125A" w:rsidRDefault="00DC125A" w:rsidP="00B7493F">
      <w:pPr>
        <w:spacing w:line="360" w:lineRule="auto"/>
        <w:rPr>
          <w:bCs/>
          <w:color w:val="000000" w:themeColor="text1"/>
          <w:sz w:val="28"/>
          <w:szCs w:val="28"/>
          <w:lang w:val="en-IN"/>
        </w:rPr>
      </w:pPr>
      <w:r w:rsidRPr="00DC125A">
        <w:rPr>
          <w:b/>
          <w:bCs/>
          <w:color w:val="000000" w:themeColor="text1"/>
          <w:sz w:val="28"/>
          <w:szCs w:val="28"/>
          <w:lang w:val="en-IN"/>
        </w:rPr>
        <w:t>Keywords:</w:t>
      </w:r>
      <w:r w:rsidRPr="00DC125A">
        <w:rPr>
          <w:bCs/>
          <w:color w:val="000000" w:themeColor="text1"/>
          <w:sz w:val="28"/>
          <w:szCs w:val="28"/>
          <w:lang w:val="en-IN"/>
        </w:rPr>
        <w:t xml:space="preserve"> AI Agents, Large Language Models, Google Gemini, </w:t>
      </w:r>
      <w:proofErr w:type="spellStart"/>
      <w:r w:rsidRPr="00DC125A">
        <w:rPr>
          <w:bCs/>
          <w:color w:val="000000" w:themeColor="text1"/>
          <w:sz w:val="28"/>
          <w:szCs w:val="28"/>
          <w:lang w:val="en-IN"/>
        </w:rPr>
        <w:t>LangChain</w:t>
      </w:r>
      <w:proofErr w:type="spellEnd"/>
      <w:r w:rsidRPr="00DC125A">
        <w:rPr>
          <w:bCs/>
          <w:color w:val="000000" w:themeColor="text1"/>
          <w:sz w:val="28"/>
          <w:szCs w:val="28"/>
          <w:lang w:val="en-IN"/>
        </w:rPr>
        <w:t xml:space="preserve">, Data Analysis, Natural Language Processing, </w:t>
      </w:r>
      <w:proofErr w:type="spellStart"/>
      <w:r w:rsidRPr="00DC125A">
        <w:rPr>
          <w:bCs/>
          <w:color w:val="000000" w:themeColor="text1"/>
          <w:sz w:val="28"/>
          <w:szCs w:val="28"/>
          <w:lang w:val="en-IN"/>
        </w:rPr>
        <w:t>Streamlit</w:t>
      </w:r>
      <w:proofErr w:type="spellEnd"/>
      <w:r w:rsidRPr="00DC125A">
        <w:rPr>
          <w:bCs/>
          <w:color w:val="000000" w:themeColor="text1"/>
          <w:sz w:val="28"/>
          <w:szCs w:val="28"/>
          <w:lang w:val="en-IN"/>
        </w:rPr>
        <w:t>, Conversational Analytics, Business Intelligence.</w:t>
      </w:r>
    </w:p>
    <w:p w14:paraId="1223A0E1" w14:textId="77777777" w:rsidR="00FF3FDD" w:rsidRPr="00FF3FDD" w:rsidRDefault="00FF3FDD" w:rsidP="00B7493F">
      <w:pPr>
        <w:spacing w:line="360" w:lineRule="auto"/>
        <w:rPr>
          <w:bCs/>
          <w:color w:val="FF0000"/>
          <w:sz w:val="28"/>
          <w:szCs w:val="28"/>
          <w:lang w:val="en-IN"/>
        </w:rPr>
      </w:pPr>
    </w:p>
    <w:p w14:paraId="210217CD" w14:textId="77777777" w:rsidR="008A73A8" w:rsidRDefault="008A73A8" w:rsidP="00B7493F">
      <w:pPr>
        <w:spacing w:line="360" w:lineRule="auto"/>
        <w:jc w:val="both"/>
        <w:rPr>
          <w:bCs/>
          <w:color w:val="FF0000"/>
          <w:sz w:val="28"/>
          <w:szCs w:val="28"/>
        </w:rPr>
      </w:pPr>
    </w:p>
    <w:p w14:paraId="0C60D3F8" w14:textId="77777777" w:rsidR="008A73A8" w:rsidRDefault="008A73A8" w:rsidP="00B7493F">
      <w:pPr>
        <w:spacing w:line="360" w:lineRule="auto"/>
        <w:jc w:val="both"/>
        <w:rPr>
          <w:bCs/>
          <w:color w:val="FF0000"/>
          <w:sz w:val="28"/>
          <w:szCs w:val="28"/>
        </w:rPr>
      </w:pPr>
    </w:p>
    <w:p w14:paraId="024838D2" w14:textId="77777777" w:rsidR="008A73A8" w:rsidRDefault="008A73A8" w:rsidP="00B7493F">
      <w:pPr>
        <w:spacing w:line="360" w:lineRule="auto"/>
        <w:jc w:val="both"/>
        <w:rPr>
          <w:bCs/>
          <w:color w:val="FF0000"/>
          <w:sz w:val="28"/>
          <w:szCs w:val="28"/>
        </w:rPr>
      </w:pPr>
    </w:p>
    <w:p w14:paraId="22DA8142" w14:textId="77777777" w:rsidR="00FF3FDD" w:rsidRDefault="00FF3FDD" w:rsidP="00B7493F">
      <w:pPr>
        <w:spacing w:line="360" w:lineRule="auto"/>
        <w:jc w:val="both"/>
        <w:rPr>
          <w:bCs/>
          <w:color w:val="FF0000"/>
          <w:sz w:val="28"/>
          <w:szCs w:val="28"/>
        </w:rPr>
      </w:pPr>
    </w:p>
    <w:p w14:paraId="3B1ED117" w14:textId="77777777" w:rsidR="00FF3FDD" w:rsidRDefault="00FF3FDD" w:rsidP="00B7493F">
      <w:pPr>
        <w:spacing w:line="360" w:lineRule="auto"/>
        <w:jc w:val="both"/>
        <w:rPr>
          <w:bCs/>
          <w:color w:val="FF0000"/>
          <w:sz w:val="28"/>
          <w:szCs w:val="28"/>
        </w:rPr>
      </w:pPr>
    </w:p>
    <w:p w14:paraId="72576C68" w14:textId="77777777" w:rsidR="00FF3FDD" w:rsidRDefault="00FF3FDD" w:rsidP="00B7493F">
      <w:pPr>
        <w:spacing w:line="360" w:lineRule="auto"/>
        <w:jc w:val="both"/>
        <w:rPr>
          <w:bCs/>
          <w:color w:val="FF0000"/>
          <w:sz w:val="28"/>
          <w:szCs w:val="28"/>
        </w:rPr>
      </w:pPr>
    </w:p>
    <w:p w14:paraId="16736EE2" w14:textId="77777777" w:rsidR="00FF3FDD" w:rsidRDefault="00FF3FDD" w:rsidP="00B7493F">
      <w:pPr>
        <w:spacing w:line="360" w:lineRule="auto"/>
        <w:jc w:val="both"/>
        <w:rPr>
          <w:bCs/>
          <w:color w:val="FF0000"/>
          <w:sz w:val="28"/>
          <w:szCs w:val="28"/>
        </w:rPr>
      </w:pPr>
    </w:p>
    <w:p w14:paraId="4E937423" w14:textId="77777777" w:rsidR="00FF3FDD" w:rsidRDefault="00FF3FDD" w:rsidP="00B7493F">
      <w:pPr>
        <w:spacing w:line="360" w:lineRule="auto"/>
        <w:jc w:val="both"/>
        <w:rPr>
          <w:bCs/>
          <w:color w:val="FF0000"/>
          <w:sz w:val="28"/>
          <w:szCs w:val="28"/>
        </w:rPr>
      </w:pPr>
    </w:p>
    <w:p w14:paraId="3AF10249" w14:textId="77777777" w:rsidR="00FF3FDD" w:rsidRDefault="00FF3FDD" w:rsidP="00B7493F">
      <w:pPr>
        <w:spacing w:line="360" w:lineRule="auto"/>
        <w:jc w:val="both"/>
        <w:rPr>
          <w:bCs/>
          <w:color w:val="FF0000"/>
          <w:sz w:val="28"/>
          <w:szCs w:val="28"/>
        </w:rPr>
      </w:pPr>
    </w:p>
    <w:p w14:paraId="2BA98F0A" w14:textId="77777777" w:rsidR="00FF3FDD" w:rsidRDefault="00FF3FDD" w:rsidP="00B7493F">
      <w:pPr>
        <w:spacing w:line="360" w:lineRule="auto"/>
        <w:jc w:val="both"/>
        <w:rPr>
          <w:bCs/>
          <w:color w:val="FF0000"/>
          <w:sz w:val="28"/>
          <w:szCs w:val="28"/>
        </w:rPr>
      </w:pPr>
    </w:p>
    <w:p w14:paraId="357F4F51" w14:textId="77777777" w:rsidR="00FF3FDD" w:rsidRDefault="00FF3FDD" w:rsidP="00B7493F">
      <w:pPr>
        <w:spacing w:line="360" w:lineRule="auto"/>
        <w:jc w:val="both"/>
        <w:rPr>
          <w:bCs/>
          <w:color w:val="FF0000"/>
          <w:sz w:val="28"/>
          <w:szCs w:val="28"/>
        </w:rPr>
      </w:pPr>
    </w:p>
    <w:p w14:paraId="1404804A" w14:textId="77777777" w:rsidR="00FF3FDD" w:rsidRDefault="00FF3FDD" w:rsidP="00B7493F">
      <w:pPr>
        <w:spacing w:line="360" w:lineRule="auto"/>
        <w:jc w:val="both"/>
        <w:rPr>
          <w:bCs/>
          <w:color w:val="FF0000"/>
          <w:sz w:val="28"/>
          <w:szCs w:val="28"/>
        </w:rPr>
      </w:pPr>
    </w:p>
    <w:p w14:paraId="057B74D2" w14:textId="77777777" w:rsidR="00FF3FDD" w:rsidRDefault="00FF3FDD" w:rsidP="00B7493F">
      <w:pPr>
        <w:spacing w:line="360" w:lineRule="auto"/>
        <w:jc w:val="both"/>
        <w:rPr>
          <w:bCs/>
          <w:color w:val="FF0000"/>
          <w:sz w:val="28"/>
          <w:szCs w:val="28"/>
        </w:rPr>
      </w:pPr>
    </w:p>
    <w:p w14:paraId="07D09C61" w14:textId="77777777" w:rsidR="00FF3FDD" w:rsidRDefault="00FF3FDD" w:rsidP="00B7493F">
      <w:pPr>
        <w:spacing w:line="360" w:lineRule="auto"/>
        <w:jc w:val="both"/>
        <w:rPr>
          <w:bCs/>
          <w:color w:val="FF0000"/>
          <w:sz w:val="28"/>
          <w:szCs w:val="28"/>
        </w:rPr>
      </w:pPr>
    </w:p>
    <w:p w14:paraId="17438B9C" w14:textId="77777777" w:rsidR="00FF3FDD" w:rsidRDefault="00FF3FDD" w:rsidP="00B7493F">
      <w:pPr>
        <w:spacing w:line="360" w:lineRule="auto"/>
        <w:jc w:val="both"/>
        <w:rPr>
          <w:bCs/>
          <w:color w:val="FF0000"/>
          <w:sz w:val="28"/>
          <w:szCs w:val="28"/>
        </w:rPr>
      </w:pPr>
    </w:p>
    <w:p w14:paraId="38554EBC" w14:textId="77777777" w:rsidR="003D58FC" w:rsidRDefault="003D58FC" w:rsidP="00B7493F">
      <w:pPr>
        <w:spacing w:line="360" w:lineRule="auto"/>
        <w:jc w:val="both"/>
        <w:rPr>
          <w:bCs/>
          <w:color w:val="000000" w:themeColor="text1"/>
          <w:sz w:val="32"/>
          <w:szCs w:val="32"/>
        </w:rPr>
      </w:pPr>
    </w:p>
    <w:p w14:paraId="76006CCF" w14:textId="77777777" w:rsidR="003D58FC" w:rsidRDefault="003D58FC" w:rsidP="00B7493F">
      <w:pPr>
        <w:spacing w:line="360" w:lineRule="auto"/>
        <w:jc w:val="both"/>
        <w:rPr>
          <w:bCs/>
          <w:color w:val="000000" w:themeColor="text1"/>
          <w:sz w:val="32"/>
          <w:szCs w:val="32"/>
        </w:rPr>
      </w:pPr>
    </w:p>
    <w:p w14:paraId="0AC996B0" w14:textId="77777777" w:rsidR="003D58FC" w:rsidRDefault="003D58FC" w:rsidP="00B7493F">
      <w:pPr>
        <w:spacing w:line="360" w:lineRule="auto"/>
        <w:jc w:val="both"/>
        <w:rPr>
          <w:bCs/>
          <w:color w:val="000000" w:themeColor="text1"/>
          <w:sz w:val="32"/>
          <w:szCs w:val="32"/>
        </w:rPr>
      </w:pPr>
    </w:p>
    <w:p w14:paraId="79289811" w14:textId="77777777" w:rsidR="003D58FC" w:rsidRDefault="003D58FC" w:rsidP="00B7493F">
      <w:pPr>
        <w:spacing w:line="360" w:lineRule="auto"/>
        <w:jc w:val="both"/>
        <w:rPr>
          <w:bCs/>
          <w:color w:val="000000" w:themeColor="text1"/>
          <w:sz w:val="32"/>
          <w:szCs w:val="32"/>
        </w:rPr>
      </w:pPr>
    </w:p>
    <w:p w14:paraId="4B2FECA9" w14:textId="369852F4" w:rsidR="0000621F" w:rsidRPr="00CD74FF" w:rsidRDefault="0000621F" w:rsidP="00CD74FF">
      <w:pPr>
        <w:spacing w:line="360" w:lineRule="auto"/>
        <w:jc w:val="center"/>
        <w:rPr>
          <w:b/>
          <w:color w:val="000000" w:themeColor="text1"/>
          <w:sz w:val="32"/>
          <w:szCs w:val="32"/>
        </w:rPr>
      </w:pPr>
      <w:r w:rsidRPr="00CD74FF">
        <w:rPr>
          <w:b/>
          <w:color w:val="000000" w:themeColor="text1"/>
          <w:sz w:val="32"/>
          <w:szCs w:val="32"/>
        </w:rPr>
        <w:t>List of Figures</w:t>
      </w:r>
    </w:p>
    <w:p w14:paraId="467C69F8" w14:textId="77777777" w:rsidR="008A73A8" w:rsidRDefault="008A73A8" w:rsidP="00B7493F">
      <w:pPr>
        <w:spacing w:line="360" w:lineRule="auto"/>
        <w:rPr>
          <w:bCs/>
          <w:color w:val="FF0000"/>
          <w:sz w:val="28"/>
          <w:szCs w:val="28"/>
        </w:rPr>
      </w:pPr>
    </w:p>
    <w:tbl>
      <w:tblPr>
        <w:tblStyle w:val="TableGrid"/>
        <w:tblW w:w="9539" w:type="dxa"/>
        <w:tblLook w:val="04A0" w:firstRow="1" w:lastRow="0" w:firstColumn="1" w:lastColumn="0" w:noHBand="0" w:noVBand="1"/>
      </w:tblPr>
      <w:tblGrid>
        <w:gridCol w:w="1596"/>
        <w:gridCol w:w="6114"/>
        <w:gridCol w:w="1829"/>
      </w:tblGrid>
      <w:tr w:rsidR="008A73A8" w14:paraId="6C88BEB2" w14:textId="77777777" w:rsidTr="00CD74FF">
        <w:trPr>
          <w:trHeight w:val="527"/>
        </w:trPr>
        <w:tc>
          <w:tcPr>
            <w:tcW w:w="1596" w:type="dxa"/>
          </w:tcPr>
          <w:p w14:paraId="19D04E0E" w14:textId="4F0EB9DF" w:rsidR="008A73A8" w:rsidRPr="00805CC4" w:rsidRDefault="004605D1" w:rsidP="00CD74FF">
            <w:pPr>
              <w:spacing w:line="360" w:lineRule="auto"/>
              <w:jc w:val="center"/>
              <w:rPr>
                <w:bCs/>
                <w:color w:val="000000" w:themeColor="text1"/>
                <w:sz w:val="28"/>
                <w:szCs w:val="28"/>
              </w:rPr>
            </w:pPr>
            <w:r w:rsidRPr="00805CC4">
              <w:rPr>
                <w:bCs/>
                <w:color w:val="000000" w:themeColor="text1"/>
                <w:sz w:val="28"/>
                <w:szCs w:val="28"/>
              </w:rPr>
              <w:t>Figure No.</w:t>
            </w:r>
          </w:p>
        </w:tc>
        <w:tc>
          <w:tcPr>
            <w:tcW w:w="6114" w:type="dxa"/>
          </w:tcPr>
          <w:p w14:paraId="674F3956" w14:textId="6C397A4C" w:rsidR="008A73A8" w:rsidRPr="00805CC4" w:rsidRDefault="008A73A8" w:rsidP="00CD74FF">
            <w:pPr>
              <w:spacing w:line="360" w:lineRule="auto"/>
              <w:jc w:val="center"/>
              <w:rPr>
                <w:bCs/>
                <w:color w:val="000000" w:themeColor="text1"/>
                <w:sz w:val="28"/>
                <w:szCs w:val="28"/>
              </w:rPr>
            </w:pPr>
            <w:r w:rsidRPr="00805CC4">
              <w:rPr>
                <w:bCs/>
                <w:color w:val="000000" w:themeColor="text1"/>
                <w:sz w:val="28"/>
                <w:szCs w:val="28"/>
              </w:rPr>
              <w:t>Figure Caption</w:t>
            </w:r>
          </w:p>
        </w:tc>
        <w:tc>
          <w:tcPr>
            <w:tcW w:w="1829" w:type="dxa"/>
          </w:tcPr>
          <w:p w14:paraId="655798AB" w14:textId="70BE59EE" w:rsidR="008A73A8" w:rsidRPr="00805CC4" w:rsidRDefault="008A73A8" w:rsidP="00CD74FF">
            <w:pPr>
              <w:spacing w:line="360" w:lineRule="auto"/>
              <w:jc w:val="center"/>
              <w:rPr>
                <w:bCs/>
                <w:color w:val="000000" w:themeColor="text1"/>
                <w:sz w:val="28"/>
                <w:szCs w:val="28"/>
              </w:rPr>
            </w:pPr>
            <w:r w:rsidRPr="00805CC4">
              <w:rPr>
                <w:bCs/>
                <w:color w:val="000000" w:themeColor="text1"/>
                <w:sz w:val="28"/>
                <w:szCs w:val="28"/>
              </w:rPr>
              <w:t>Page Number</w:t>
            </w:r>
          </w:p>
        </w:tc>
      </w:tr>
      <w:tr w:rsidR="008A73A8" w14:paraId="6C169743" w14:textId="77777777" w:rsidTr="00CD74FF">
        <w:trPr>
          <w:trHeight w:val="527"/>
        </w:trPr>
        <w:tc>
          <w:tcPr>
            <w:tcW w:w="1596" w:type="dxa"/>
          </w:tcPr>
          <w:p w14:paraId="5508A60D" w14:textId="138F7F05" w:rsidR="008A73A8" w:rsidRPr="00805CC4" w:rsidRDefault="004605D1" w:rsidP="00B7493F">
            <w:pPr>
              <w:spacing w:line="360" w:lineRule="auto"/>
              <w:rPr>
                <w:bCs/>
                <w:color w:val="000000" w:themeColor="text1"/>
                <w:sz w:val="28"/>
                <w:szCs w:val="28"/>
              </w:rPr>
            </w:pPr>
            <w:r w:rsidRPr="00805CC4">
              <w:rPr>
                <w:bCs/>
                <w:color w:val="000000" w:themeColor="text1"/>
                <w:sz w:val="28"/>
                <w:szCs w:val="28"/>
              </w:rPr>
              <w:t>1.1</w:t>
            </w:r>
          </w:p>
        </w:tc>
        <w:tc>
          <w:tcPr>
            <w:tcW w:w="6114" w:type="dxa"/>
          </w:tcPr>
          <w:p w14:paraId="47D7366F" w14:textId="0EA9E103" w:rsidR="008A73A8" w:rsidRPr="00CD74FF" w:rsidRDefault="00EF5DD6" w:rsidP="00EF5DD6">
            <w:pPr>
              <w:spacing w:line="360" w:lineRule="auto"/>
              <w:ind w:right="79"/>
              <w:jc w:val="both"/>
              <w:rPr>
                <w:sz w:val="28"/>
                <w:szCs w:val="28"/>
                <w:lang w:val="en-IN"/>
              </w:rPr>
            </w:pPr>
            <w:r w:rsidRPr="00CD74FF">
              <w:rPr>
                <w:sz w:val="28"/>
                <w:szCs w:val="28"/>
                <w:lang w:val="en-IN"/>
              </w:rPr>
              <w:t>Growth of Data Generation Worldwide (2010-2025)</w:t>
            </w:r>
          </w:p>
        </w:tc>
        <w:tc>
          <w:tcPr>
            <w:tcW w:w="1829" w:type="dxa"/>
          </w:tcPr>
          <w:p w14:paraId="265027E1" w14:textId="31F1CD7E" w:rsidR="008A73A8" w:rsidRPr="00805CC4" w:rsidRDefault="00EF5DD6" w:rsidP="00B7493F">
            <w:pPr>
              <w:spacing w:line="360" w:lineRule="auto"/>
              <w:rPr>
                <w:bCs/>
                <w:color w:val="000000" w:themeColor="text1"/>
                <w:sz w:val="28"/>
                <w:szCs w:val="28"/>
              </w:rPr>
            </w:pPr>
            <w:r>
              <w:rPr>
                <w:bCs/>
                <w:color w:val="000000" w:themeColor="text1"/>
                <w:sz w:val="28"/>
                <w:szCs w:val="28"/>
              </w:rPr>
              <w:t>12</w:t>
            </w:r>
          </w:p>
        </w:tc>
      </w:tr>
      <w:tr w:rsidR="008A73A8" w14:paraId="5C60D9C4" w14:textId="77777777" w:rsidTr="00CD74FF">
        <w:trPr>
          <w:trHeight w:val="527"/>
        </w:trPr>
        <w:tc>
          <w:tcPr>
            <w:tcW w:w="1596" w:type="dxa"/>
          </w:tcPr>
          <w:p w14:paraId="39B5CBD8" w14:textId="0E591F5A" w:rsidR="008A73A8" w:rsidRPr="00805CC4" w:rsidRDefault="00EF5DD6" w:rsidP="00B7493F">
            <w:pPr>
              <w:spacing w:line="360" w:lineRule="auto"/>
              <w:rPr>
                <w:bCs/>
                <w:color w:val="000000" w:themeColor="text1"/>
                <w:sz w:val="28"/>
                <w:szCs w:val="28"/>
              </w:rPr>
            </w:pPr>
            <w:r>
              <w:rPr>
                <w:bCs/>
                <w:color w:val="000000" w:themeColor="text1"/>
                <w:sz w:val="28"/>
                <w:szCs w:val="28"/>
              </w:rPr>
              <w:t>2.1</w:t>
            </w:r>
          </w:p>
        </w:tc>
        <w:tc>
          <w:tcPr>
            <w:tcW w:w="6114" w:type="dxa"/>
          </w:tcPr>
          <w:p w14:paraId="0E59E388" w14:textId="7772BF4D" w:rsidR="008A73A8" w:rsidRPr="00CD74FF" w:rsidRDefault="00EF5DD6" w:rsidP="00B7493F">
            <w:pPr>
              <w:spacing w:line="360" w:lineRule="auto"/>
              <w:rPr>
                <w:bCs/>
                <w:color w:val="000000" w:themeColor="text1"/>
                <w:sz w:val="28"/>
                <w:szCs w:val="28"/>
              </w:rPr>
            </w:pPr>
            <w:r w:rsidRPr="00CD74FF">
              <w:rPr>
                <w:sz w:val="28"/>
                <w:szCs w:val="28"/>
                <w:lang w:val="en-IN"/>
              </w:rPr>
              <w:t>Modern AI Agent Architecture with LLM Backbone</w:t>
            </w:r>
          </w:p>
        </w:tc>
        <w:tc>
          <w:tcPr>
            <w:tcW w:w="1829" w:type="dxa"/>
          </w:tcPr>
          <w:p w14:paraId="297A8584" w14:textId="55E49C70" w:rsidR="008A73A8" w:rsidRPr="00805CC4" w:rsidRDefault="00EF5DD6" w:rsidP="00B7493F">
            <w:pPr>
              <w:spacing w:line="360" w:lineRule="auto"/>
              <w:rPr>
                <w:bCs/>
                <w:color w:val="000000" w:themeColor="text1"/>
                <w:sz w:val="28"/>
                <w:szCs w:val="28"/>
              </w:rPr>
            </w:pPr>
            <w:r>
              <w:rPr>
                <w:bCs/>
                <w:color w:val="000000" w:themeColor="text1"/>
                <w:sz w:val="28"/>
                <w:szCs w:val="28"/>
              </w:rPr>
              <w:t>20</w:t>
            </w:r>
          </w:p>
        </w:tc>
      </w:tr>
      <w:tr w:rsidR="008A73A8" w14:paraId="2E31362F" w14:textId="77777777" w:rsidTr="00CD74FF">
        <w:trPr>
          <w:trHeight w:val="527"/>
        </w:trPr>
        <w:tc>
          <w:tcPr>
            <w:tcW w:w="1596" w:type="dxa"/>
          </w:tcPr>
          <w:p w14:paraId="0A8F129E" w14:textId="7EF27C11" w:rsidR="008A73A8" w:rsidRPr="00805CC4" w:rsidRDefault="00EF5DD6" w:rsidP="00B7493F">
            <w:pPr>
              <w:spacing w:line="360" w:lineRule="auto"/>
              <w:rPr>
                <w:bCs/>
                <w:color w:val="000000" w:themeColor="text1"/>
                <w:sz w:val="28"/>
                <w:szCs w:val="28"/>
              </w:rPr>
            </w:pPr>
            <w:r>
              <w:rPr>
                <w:bCs/>
                <w:color w:val="000000" w:themeColor="text1"/>
                <w:sz w:val="28"/>
                <w:szCs w:val="28"/>
              </w:rPr>
              <w:t>2.2</w:t>
            </w:r>
          </w:p>
        </w:tc>
        <w:tc>
          <w:tcPr>
            <w:tcW w:w="6114" w:type="dxa"/>
          </w:tcPr>
          <w:p w14:paraId="2DC9E5C8" w14:textId="7250ABD0" w:rsidR="008A73A8" w:rsidRPr="00CD74FF" w:rsidRDefault="00EF5DD6" w:rsidP="00EF5DD6">
            <w:pPr>
              <w:spacing w:line="360" w:lineRule="auto"/>
              <w:ind w:right="79"/>
              <w:jc w:val="both"/>
              <w:rPr>
                <w:sz w:val="28"/>
                <w:szCs w:val="28"/>
                <w:lang w:val="en-IN"/>
              </w:rPr>
            </w:pPr>
            <w:r w:rsidRPr="00CD74FF">
              <w:rPr>
                <w:sz w:val="28"/>
                <w:szCs w:val="28"/>
                <w:lang w:val="en-IN"/>
              </w:rPr>
              <w:t xml:space="preserve">Comparative Performance of Major LLM Models </w:t>
            </w:r>
          </w:p>
        </w:tc>
        <w:tc>
          <w:tcPr>
            <w:tcW w:w="1829" w:type="dxa"/>
          </w:tcPr>
          <w:p w14:paraId="3580EDD8" w14:textId="6BFF409A" w:rsidR="008A73A8" w:rsidRPr="00805CC4" w:rsidRDefault="00EF5DD6" w:rsidP="00B7493F">
            <w:pPr>
              <w:spacing w:line="360" w:lineRule="auto"/>
              <w:rPr>
                <w:bCs/>
                <w:color w:val="000000" w:themeColor="text1"/>
                <w:sz w:val="28"/>
                <w:szCs w:val="28"/>
              </w:rPr>
            </w:pPr>
            <w:r>
              <w:rPr>
                <w:bCs/>
                <w:color w:val="000000" w:themeColor="text1"/>
                <w:sz w:val="28"/>
                <w:szCs w:val="28"/>
              </w:rPr>
              <w:t>27</w:t>
            </w:r>
          </w:p>
        </w:tc>
      </w:tr>
      <w:tr w:rsidR="008A73A8" w14:paraId="083DED9F" w14:textId="77777777" w:rsidTr="00CD74FF">
        <w:trPr>
          <w:trHeight w:val="527"/>
        </w:trPr>
        <w:tc>
          <w:tcPr>
            <w:tcW w:w="1596" w:type="dxa"/>
          </w:tcPr>
          <w:p w14:paraId="30F88430" w14:textId="17B9D0FA" w:rsidR="008A73A8" w:rsidRPr="00805CC4" w:rsidRDefault="00EF5DD6" w:rsidP="00B7493F">
            <w:pPr>
              <w:spacing w:line="360" w:lineRule="auto"/>
              <w:rPr>
                <w:bCs/>
                <w:color w:val="000000" w:themeColor="text1"/>
                <w:sz w:val="28"/>
                <w:szCs w:val="28"/>
              </w:rPr>
            </w:pPr>
            <w:r>
              <w:rPr>
                <w:bCs/>
                <w:color w:val="000000" w:themeColor="text1"/>
                <w:sz w:val="28"/>
                <w:szCs w:val="28"/>
              </w:rPr>
              <w:t>4.1</w:t>
            </w:r>
          </w:p>
        </w:tc>
        <w:tc>
          <w:tcPr>
            <w:tcW w:w="6114" w:type="dxa"/>
          </w:tcPr>
          <w:p w14:paraId="48F3FA7B" w14:textId="6F57D7E4" w:rsidR="008A73A8" w:rsidRPr="00CD74FF" w:rsidRDefault="00EF5DD6" w:rsidP="00EF5DD6">
            <w:pPr>
              <w:spacing w:line="360" w:lineRule="auto"/>
              <w:ind w:right="79"/>
              <w:jc w:val="both"/>
              <w:rPr>
                <w:sz w:val="28"/>
                <w:szCs w:val="28"/>
                <w:lang w:val="en-IN"/>
              </w:rPr>
            </w:pPr>
            <w:r w:rsidRPr="00CD74FF">
              <w:rPr>
                <w:sz w:val="28"/>
                <w:szCs w:val="28"/>
                <w:lang w:val="en-IN"/>
              </w:rPr>
              <w:t xml:space="preserve">System Architecture of AI Data Analyst Agent </w:t>
            </w:r>
          </w:p>
        </w:tc>
        <w:tc>
          <w:tcPr>
            <w:tcW w:w="1829" w:type="dxa"/>
          </w:tcPr>
          <w:p w14:paraId="52DD20BE" w14:textId="25B38737" w:rsidR="008A73A8" w:rsidRPr="00805CC4" w:rsidRDefault="00EF5DD6" w:rsidP="00B7493F">
            <w:pPr>
              <w:spacing w:line="360" w:lineRule="auto"/>
              <w:rPr>
                <w:bCs/>
                <w:color w:val="000000" w:themeColor="text1"/>
                <w:sz w:val="28"/>
                <w:szCs w:val="28"/>
              </w:rPr>
            </w:pPr>
            <w:r>
              <w:rPr>
                <w:bCs/>
                <w:color w:val="000000" w:themeColor="text1"/>
                <w:sz w:val="28"/>
                <w:szCs w:val="28"/>
              </w:rPr>
              <w:t>46</w:t>
            </w:r>
          </w:p>
        </w:tc>
      </w:tr>
      <w:tr w:rsidR="008A73A8" w14:paraId="79C39C4A" w14:textId="77777777" w:rsidTr="00CD74FF">
        <w:trPr>
          <w:trHeight w:val="527"/>
        </w:trPr>
        <w:tc>
          <w:tcPr>
            <w:tcW w:w="1596" w:type="dxa"/>
          </w:tcPr>
          <w:p w14:paraId="4AD1A302" w14:textId="49C32B6F" w:rsidR="008A73A8" w:rsidRPr="00805CC4" w:rsidRDefault="00EF5DD6" w:rsidP="00B7493F">
            <w:pPr>
              <w:spacing w:line="360" w:lineRule="auto"/>
              <w:rPr>
                <w:bCs/>
                <w:color w:val="000000" w:themeColor="text1"/>
                <w:sz w:val="28"/>
                <w:szCs w:val="28"/>
              </w:rPr>
            </w:pPr>
            <w:r>
              <w:rPr>
                <w:bCs/>
                <w:color w:val="000000" w:themeColor="text1"/>
                <w:sz w:val="28"/>
                <w:szCs w:val="28"/>
              </w:rPr>
              <w:t>4.2</w:t>
            </w:r>
          </w:p>
        </w:tc>
        <w:tc>
          <w:tcPr>
            <w:tcW w:w="6114" w:type="dxa"/>
          </w:tcPr>
          <w:p w14:paraId="6767710B" w14:textId="11935F50" w:rsidR="008A73A8" w:rsidRPr="00CD74FF" w:rsidRDefault="00EF5DD6" w:rsidP="00B7493F">
            <w:pPr>
              <w:spacing w:line="360" w:lineRule="auto"/>
              <w:rPr>
                <w:bCs/>
                <w:color w:val="000000" w:themeColor="text1"/>
                <w:sz w:val="28"/>
                <w:szCs w:val="28"/>
              </w:rPr>
            </w:pPr>
            <w:r w:rsidRPr="00CD74FF">
              <w:rPr>
                <w:sz w:val="28"/>
                <w:szCs w:val="28"/>
                <w:lang w:val="en-IN"/>
              </w:rPr>
              <w:t>Data Flow Diagram (Level 0) - Context Diagram</w:t>
            </w:r>
          </w:p>
        </w:tc>
        <w:tc>
          <w:tcPr>
            <w:tcW w:w="1829" w:type="dxa"/>
          </w:tcPr>
          <w:p w14:paraId="0668B3BA" w14:textId="1BA9DD6C" w:rsidR="008A73A8" w:rsidRPr="00805CC4" w:rsidRDefault="00EF5DD6" w:rsidP="00B7493F">
            <w:pPr>
              <w:spacing w:line="360" w:lineRule="auto"/>
              <w:rPr>
                <w:bCs/>
                <w:color w:val="000000" w:themeColor="text1"/>
                <w:sz w:val="28"/>
                <w:szCs w:val="28"/>
              </w:rPr>
            </w:pPr>
            <w:r>
              <w:rPr>
                <w:bCs/>
                <w:color w:val="000000" w:themeColor="text1"/>
                <w:sz w:val="28"/>
                <w:szCs w:val="28"/>
              </w:rPr>
              <w:t>47</w:t>
            </w:r>
          </w:p>
        </w:tc>
      </w:tr>
      <w:tr w:rsidR="008A73A8" w14:paraId="6A5923B6" w14:textId="77777777" w:rsidTr="00CD74FF">
        <w:trPr>
          <w:trHeight w:val="527"/>
        </w:trPr>
        <w:tc>
          <w:tcPr>
            <w:tcW w:w="1596" w:type="dxa"/>
          </w:tcPr>
          <w:p w14:paraId="604FCC26" w14:textId="7F269DD8" w:rsidR="008A73A8" w:rsidRPr="00805CC4" w:rsidRDefault="00EF5DD6" w:rsidP="00B7493F">
            <w:pPr>
              <w:spacing w:line="360" w:lineRule="auto"/>
              <w:rPr>
                <w:bCs/>
                <w:color w:val="000000" w:themeColor="text1"/>
                <w:sz w:val="28"/>
                <w:szCs w:val="28"/>
              </w:rPr>
            </w:pPr>
            <w:r>
              <w:rPr>
                <w:bCs/>
                <w:color w:val="000000" w:themeColor="text1"/>
                <w:sz w:val="28"/>
                <w:szCs w:val="28"/>
              </w:rPr>
              <w:t>4.3</w:t>
            </w:r>
          </w:p>
        </w:tc>
        <w:tc>
          <w:tcPr>
            <w:tcW w:w="6114" w:type="dxa"/>
          </w:tcPr>
          <w:p w14:paraId="7057C503" w14:textId="07825B3D" w:rsidR="008A73A8" w:rsidRPr="00CD74FF" w:rsidRDefault="00EF5DD6" w:rsidP="00B7493F">
            <w:pPr>
              <w:spacing w:line="360" w:lineRule="auto"/>
              <w:rPr>
                <w:bCs/>
                <w:color w:val="000000" w:themeColor="text1"/>
                <w:sz w:val="28"/>
                <w:szCs w:val="28"/>
              </w:rPr>
            </w:pPr>
            <w:r w:rsidRPr="00CD74FF">
              <w:rPr>
                <w:sz w:val="28"/>
                <w:szCs w:val="28"/>
                <w:lang w:val="en-IN"/>
              </w:rPr>
              <w:t>Data Flow Diagram (Level 1) - Detailed Process Flow</w:t>
            </w:r>
          </w:p>
        </w:tc>
        <w:tc>
          <w:tcPr>
            <w:tcW w:w="1829" w:type="dxa"/>
          </w:tcPr>
          <w:p w14:paraId="722E03EA" w14:textId="357024F1" w:rsidR="008A73A8" w:rsidRPr="00805CC4" w:rsidRDefault="00EF5DD6" w:rsidP="00B7493F">
            <w:pPr>
              <w:spacing w:line="360" w:lineRule="auto"/>
              <w:rPr>
                <w:bCs/>
                <w:color w:val="000000" w:themeColor="text1"/>
                <w:sz w:val="28"/>
                <w:szCs w:val="28"/>
              </w:rPr>
            </w:pPr>
            <w:r>
              <w:rPr>
                <w:bCs/>
                <w:color w:val="000000" w:themeColor="text1"/>
                <w:sz w:val="28"/>
                <w:szCs w:val="28"/>
              </w:rPr>
              <w:t>48</w:t>
            </w:r>
          </w:p>
        </w:tc>
      </w:tr>
      <w:tr w:rsidR="008A73A8" w14:paraId="79AB7296" w14:textId="77777777" w:rsidTr="00CD74FF">
        <w:trPr>
          <w:trHeight w:val="527"/>
        </w:trPr>
        <w:tc>
          <w:tcPr>
            <w:tcW w:w="1596" w:type="dxa"/>
          </w:tcPr>
          <w:p w14:paraId="78BBF91F" w14:textId="1F75D39E" w:rsidR="008A73A8" w:rsidRPr="00EF5DD6" w:rsidRDefault="00EF5DD6" w:rsidP="00B7493F">
            <w:pPr>
              <w:spacing w:line="360" w:lineRule="auto"/>
              <w:rPr>
                <w:bCs/>
                <w:color w:val="000000" w:themeColor="text1"/>
                <w:sz w:val="28"/>
                <w:szCs w:val="28"/>
              </w:rPr>
            </w:pPr>
            <w:r>
              <w:rPr>
                <w:bCs/>
                <w:color w:val="000000" w:themeColor="text1"/>
                <w:sz w:val="28"/>
                <w:szCs w:val="28"/>
              </w:rPr>
              <w:t>4.4</w:t>
            </w:r>
          </w:p>
        </w:tc>
        <w:tc>
          <w:tcPr>
            <w:tcW w:w="6114" w:type="dxa"/>
          </w:tcPr>
          <w:p w14:paraId="5E510BB4" w14:textId="06441BCF" w:rsidR="008A73A8" w:rsidRPr="00CD74FF" w:rsidRDefault="00EF5DD6" w:rsidP="00B7493F">
            <w:pPr>
              <w:spacing w:line="360" w:lineRule="auto"/>
              <w:rPr>
                <w:bCs/>
                <w:color w:val="FF0000"/>
                <w:sz w:val="28"/>
                <w:szCs w:val="28"/>
              </w:rPr>
            </w:pPr>
            <w:r w:rsidRPr="00CD74FF">
              <w:rPr>
                <w:sz w:val="28"/>
                <w:szCs w:val="28"/>
                <w:lang w:val="en-IN"/>
              </w:rPr>
              <w:t>Project Directory Structure</w:t>
            </w:r>
          </w:p>
        </w:tc>
        <w:tc>
          <w:tcPr>
            <w:tcW w:w="1829" w:type="dxa"/>
          </w:tcPr>
          <w:p w14:paraId="663AD287" w14:textId="0D19C67D" w:rsidR="008A73A8" w:rsidRPr="00EF5DD6" w:rsidRDefault="00EF5DD6" w:rsidP="00B7493F">
            <w:pPr>
              <w:spacing w:line="360" w:lineRule="auto"/>
              <w:rPr>
                <w:bCs/>
                <w:color w:val="000000" w:themeColor="text1"/>
                <w:sz w:val="28"/>
                <w:szCs w:val="28"/>
              </w:rPr>
            </w:pPr>
            <w:r>
              <w:rPr>
                <w:bCs/>
                <w:color w:val="000000" w:themeColor="text1"/>
                <w:sz w:val="28"/>
                <w:szCs w:val="28"/>
              </w:rPr>
              <w:t>55</w:t>
            </w:r>
          </w:p>
        </w:tc>
      </w:tr>
      <w:tr w:rsidR="00EF5DD6" w14:paraId="4ACBCE65" w14:textId="77777777" w:rsidTr="00CD74FF">
        <w:trPr>
          <w:trHeight w:val="527"/>
        </w:trPr>
        <w:tc>
          <w:tcPr>
            <w:tcW w:w="1596" w:type="dxa"/>
          </w:tcPr>
          <w:p w14:paraId="0CB7B0D2" w14:textId="3CC7828D" w:rsidR="00EF5DD6" w:rsidRDefault="00EF5DD6" w:rsidP="00B7493F">
            <w:pPr>
              <w:spacing w:line="360" w:lineRule="auto"/>
              <w:rPr>
                <w:bCs/>
                <w:color w:val="000000" w:themeColor="text1"/>
                <w:sz w:val="28"/>
                <w:szCs w:val="28"/>
              </w:rPr>
            </w:pPr>
            <w:r>
              <w:rPr>
                <w:bCs/>
                <w:color w:val="000000" w:themeColor="text1"/>
                <w:sz w:val="28"/>
                <w:szCs w:val="28"/>
              </w:rPr>
              <w:t>5.1</w:t>
            </w:r>
          </w:p>
        </w:tc>
        <w:tc>
          <w:tcPr>
            <w:tcW w:w="6114" w:type="dxa"/>
          </w:tcPr>
          <w:p w14:paraId="7E072F48" w14:textId="04A168F8" w:rsidR="00EF5DD6" w:rsidRPr="00CD74FF" w:rsidRDefault="00EF5DD6" w:rsidP="00EF5DD6">
            <w:pPr>
              <w:spacing w:line="360" w:lineRule="auto"/>
              <w:ind w:right="79"/>
              <w:jc w:val="both"/>
              <w:rPr>
                <w:sz w:val="28"/>
                <w:szCs w:val="28"/>
                <w:lang w:val="en-IN"/>
              </w:rPr>
            </w:pPr>
            <w:r w:rsidRPr="00CD74FF">
              <w:rPr>
                <w:sz w:val="28"/>
                <w:szCs w:val="28"/>
                <w:lang w:val="en-IN"/>
              </w:rPr>
              <w:t xml:space="preserve">Application Welcome Screen with API Key Input Interface </w:t>
            </w:r>
          </w:p>
        </w:tc>
        <w:tc>
          <w:tcPr>
            <w:tcW w:w="1829" w:type="dxa"/>
          </w:tcPr>
          <w:p w14:paraId="74ADCE2F" w14:textId="48205D3F" w:rsidR="00EF5DD6" w:rsidRDefault="00EF5DD6" w:rsidP="00B7493F">
            <w:pPr>
              <w:spacing w:line="360" w:lineRule="auto"/>
              <w:rPr>
                <w:bCs/>
                <w:color w:val="000000" w:themeColor="text1"/>
                <w:sz w:val="28"/>
                <w:szCs w:val="28"/>
              </w:rPr>
            </w:pPr>
            <w:r>
              <w:rPr>
                <w:bCs/>
                <w:color w:val="000000" w:themeColor="text1"/>
                <w:sz w:val="28"/>
                <w:szCs w:val="28"/>
              </w:rPr>
              <w:t>61</w:t>
            </w:r>
          </w:p>
        </w:tc>
      </w:tr>
      <w:tr w:rsidR="00EF5DD6" w14:paraId="1FDB1877" w14:textId="77777777" w:rsidTr="00CD74FF">
        <w:trPr>
          <w:trHeight w:val="527"/>
        </w:trPr>
        <w:tc>
          <w:tcPr>
            <w:tcW w:w="1596" w:type="dxa"/>
          </w:tcPr>
          <w:p w14:paraId="45BFBBAD" w14:textId="12C22F45" w:rsidR="00EF5DD6" w:rsidRDefault="00EF5DD6" w:rsidP="00B7493F">
            <w:pPr>
              <w:spacing w:line="360" w:lineRule="auto"/>
              <w:rPr>
                <w:bCs/>
                <w:color w:val="000000" w:themeColor="text1"/>
                <w:sz w:val="28"/>
                <w:szCs w:val="28"/>
              </w:rPr>
            </w:pPr>
            <w:r>
              <w:rPr>
                <w:bCs/>
                <w:color w:val="000000" w:themeColor="text1"/>
                <w:sz w:val="28"/>
                <w:szCs w:val="28"/>
              </w:rPr>
              <w:t>5.2</w:t>
            </w:r>
          </w:p>
        </w:tc>
        <w:tc>
          <w:tcPr>
            <w:tcW w:w="6114" w:type="dxa"/>
          </w:tcPr>
          <w:p w14:paraId="678FAA72" w14:textId="3E9C1261" w:rsidR="00EF5DD6" w:rsidRPr="00CD74FF" w:rsidRDefault="00EF5DD6" w:rsidP="00EF5DD6">
            <w:pPr>
              <w:spacing w:line="360" w:lineRule="auto"/>
              <w:ind w:right="79"/>
              <w:jc w:val="both"/>
              <w:rPr>
                <w:sz w:val="28"/>
                <w:szCs w:val="28"/>
                <w:lang w:val="en-IN"/>
              </w:rPr>
            </w:pPr>
            <w:r w:rsidRPr="00CD74FF">
              <w:rPr>
                <w:sz w:val="28"/>
                <w:szCs w:val="28"/>
                <w:lang w:val="en-IN"/>
              </w:rPr>
              <w:t>CSV Upload Interface with Dataset Preview</w:t>
            </w:r>
          </w:p>
        </w:tc>
        <w:tc>
          <w:tcPr>
            <w:tcW w:w="1829" w:type="dxa"/>
          </w:tcPr>
          <w:p w14:paraId="0D8AC603" w14:textId="52F0BC4D" w:rsidR="00EF5DD6" w:rsidRDefault="00EF5DD6" w:rsidP="00B7493F">
            <w:pPr>
              <w:spacing w:line="360" w:lineRule="auto"/>
              <w:rPr>
                <w:bCs/>
                <w:color w:val="000000" w:themeColor="text1"/>
                <w:sz w:val="28"/>
                <w:szCs w:val="28"/>
              </w:rPr>
            </w:pPr>
            <w:r>
              <w:rPr>
                <w:bCs/>
                <w:color w:val="000000" w:themeColor="text1"/>
                <w:sz w:val="28"/>
                <w:szCs w:val="28"/>
              </w:rPr>
              <w:t>62</w:t>
            </w:r>
          </w:p>
        </w:tc>
      </w:tr>
      <w:tr w:rsidR="00EF5DD6" w14:paraId="7E72021F" w14:textId="77777777" w:rsidTr="00CD74FF">
        <w:trPr>
          <w:trHeight w:val="908"/>
        </w:trPr>
        <w:tc>
          <w:tcPr>
            <w:tcW w:w="1596" w:type="dxa"/>
          </w:tcPr>
          <w:p w14:paraId="29863686" w14:textId="25A1C61C" w:rsidR="00EF5DD6" w:rsidRDefault="00EF5DD6" w:rsidP="00B7493F">
            <w:pPr>
              <w:spacing w:line="360" w:lineRule="auto"/>
              <w:rPr>
                <w:bCs/>
                <w:color w:val="000000" w:themeColor="text1"/>
                <w:sz w:val="28"/>
                <w:szCs w:val="28"/>
              </w:rPr>
            </w:pPr>
            <w:r>
              <w:rPr>
                <w:bCs/>
                <w:color w:val="000000" w:themeColor="text1"/>
                <w:sz w:val="28"/>
                <w:szCs w:val="28"/>
              </w:rPr>
              <w:t>5.3</w:t>
            </w:r>
          </w:p>
        </w:tc>
        <w:tc>
          <w:tcPr>
            <w:tcW w:w="6114" w:type="dxa"/>
          </w:tcPr>
          <w:p w14:paraId="1CE66901" w14:textId="4A39F54A" w:rsidR="00EF5DD6" w:rsidRPr="00CD74FF" w:rsidRDefault="00EF5DD6" w:rsidP="00EF5DD6">
            <w:pPr>
              <w:spacing w:line="360" w:lineRule="auto"/>
              <w:ind w:right="79"/>
              <w:jc w:val="both"/>
              <w:rPr>
                <w:sz w:val="28"/>
                <w:szCs w:val="28"/>
                <w:lang w:val="en-IN"/>
              </w:rPr>
            </w:pPr>
            <w:r w:rsidRPr="00CD74FF">
              <w:rPr>
                <w:sz w:val="28"/>
                <w:szCs w:val="28"/>
                <w:lang w:val="en-IN"/>
              </w:rPr>
              <w:t>Chat Interface Demonstrating Natural Language Query and AI Response</w:t>
            </w:r>
          </w:p>
        </w:tc>
        <w:tc>
          <w:tcPr>
            <w:tcW w:w="1829" w:type="dxa"/>
          </w:tcPr>
          <w:p w14:paraId="4E57194A" w14:textId="5ED7011E" w:rsidR="00EF5DD6" w:rsidRDefault="00EF5DD6" w:rsidP="00B7493F">
            <w:pPr>
              <w:spacing w:line="360" w:lineRule="auto"/>
              <w:rPr>
                <w:bCs/>
                <w:color w:val="000000" w:themeColor="text1"/>
                <w:sz w:val="28"/>
                <w:szCs w:val="28"/>
              </w:rPr>
            </w:pPr>
            <w:r>
              <w:rPr>
                <w:bCs/>
                <w:color w:val="000000" w:themeColor="text1"/>
                <w:sz w:val="28"/>
                <w:szCs w:val="28"/>
              </w:rPr>
              <w:t>63</w:t>
            </w:r>
          </w:p>
        </w:tc>
      </w:tr>
      <w:tr w:rsidR="00EF5DD6" w14:paraId="1A4DC30F" w14:textId="77777777" w:rsidTr="00CD74FF">
        <w:trPr>
          <w:trHeight w:val="527"/>
        </w:trPr>
        <w:tc>
          <w:tcPr>
            <w:tcW w:w="1596" w:type="dxa"/>
          </w:tcPr>
          <w:p w14:paraId="6A9ACAEB" w14:textId="45C10D78" w:rsidR="00EF5DD6" w:rsidRDefault="00CD74FF" w:rsidP="00B7493F">
            <w:pPr>
              <w:spacing w:line="360" w:lineRule="auto"/>
              <w:rPr>
                <w:bCs/>
                <w:color w:val="000000" w:themeColor="text1"/>
                <w:sz w:val="28"/>
                <w:szCs w:val="28"/>
              </w:rPr>
            </w:pPr>
            <w:r>
              <w:rPr>
                <w:bCs/>
                <w:color w:val="000000" w:themeColor="text1"/>
                <w:sz w:val="28"/>
                <w:szCs w:val="28"/>
              </w:rPr>
              <w:t>5.4</w:t>
            </w:r>
          </w:p>
        </w:tc>
        <w:tc>
          <w:tcPr>
            <w:tcW w:w="6114" w:type="dxa"/>
          </w:tcPr>
          <w:p w14:paraId="4F67990C" w14:textId="1A2E903C" w:rsidR="00EF5DD6" w:rsidRPr="00CD74FF" w:rsidRDefault="00CD74FF" w:rsidP="00EF5DD6">
            <w:pPr>
              <w:spacing w:line="360" w:lineRule="auto"/>
              <w:ind w:right="79"/>
              <w:jc w:val="both"/>
              <w:rPr>
                <w:sz w:val="28"/>
                <w:szCs w:val="28"/>
                <w:lang w:val="en-IN"/>
              </w:rPr>
            </w:pPr>
            <w:r w:rsidRPr="00CD74FF">
              <w:rPr>
                <w:sz w:val="28"/>
                <w:szCs w:val="28"/>
                <w:lang w:val="en-IN"/>
              </w:rPr>
              <w:t>Auto-Generated Dashboard with Multiple Visualizations</w:t>
            </w:r>
          </w:p>
        </w:tc>
        <w:tc>
          <w:tcPr>
            <w:tcW w:w="1829" w:type="dxa"/>
          </w:tcPr>
          <w:p w14:paraId="54674EFB" w14:textId="09F54268" w:rsidR="00EF5DD6" w:rsidRDefault="00CD74FF" w:rsidP="00B7493F">
            <w:pPr>
              <w:spacing w:line="360" w:lineRule="auto"/>
              <w:rPr>
                <w:bCs/>
                <w:color w:val="000000" w:themeColor="text1"/>
                <w:sz w:val="28"/>
                <w:szCs w:val="28"/>
              </w:rPr>
            </w:pPr>
            <w:r>
              <w:rPr>
                <w:bCs/>
                <w:color w:val="000000" w:themeColor="text1"/>
                <w:sz w:val="28"/>
                <w:szCs w:val="28"/>
              </w:rPr>
              <w:t>64</w:t>
            </w:r>
          </w:p>
        </w:tc>
      </w:tr>
      <w:tr w:rsidR="00EF5DD6" w14:paraId="23D0F723" w14:textId="77777777" w:rsidTr="00CD74FF">
        <w:trPr>
          <w:trHeight w:val="893"/>
        </w:trPr>
        <w:tc>
          <w:tcPr>
            <w:tcW w:w="1596" w:type="dxa"/>
          </w:tcPr>
          <w:p w14:paraId="18B5867E" w14:textId="13179B86" w:rsidR="00EF5DD6" w:rsidRDefault="00CD74FF" w:rsidP="00B7493F">
            <w:pPr>
              <w:spacing w:line="360" w:lineRule="auto"/>
              <w:rPr>
                <w:bCs/>
                <w:color w:val="000000" w:themeColor="text1"/>
                <w:sz w:val="28"/>
                <w:szCs w:val="28"/>
              </w:rPr>
            </w:pPr>
            <w:r>
              <w:rPr>
                <w:bCs/>
                <w:color w:val="000000" w:themeColor="text1"/>
                <w:sz w:val="28"/>
                <w:szCs w:val="28"/>
              </w:rPr>
              <w:t>5.5</w:t>
            </w:r>
          </w:p>
        </w:tc>
        <w:tc>
          <w:tcPr>
            <w:tcW w:w="6114" w:type="dxa"/>
          </w:tcPr>
          <w:p w14:paraId="06F55B3B" w14:textId="6BCC8B61" w:rsidR="00EF5DD6" w:rsidRPr="00CD74FF" w:rsidRDefault="00CD74FF" w:rsidP="00EF5DD6">
            <w:pPr>
              <w:spacing w:line="360" w:lineRule="auto"/>
              <w:ind w:right="79"/>
              <w:jc w:val="both"/>
              <w:rPr>
                <w:sz w:val="28"/>
                <w:szCs w:val="28"/>
                <w:lang w:val="en-IN"/>
              </w:rPr>
            </w:pPr>
            <w:r w:rsidRPr="00CD74FF">
              <w:rPr>
                <w:sz w:val="28"/>
                <w:szCs w:val="28"/>
                <w:lang w:val="en-IN"/>
              </w:rPr>
              <w:t>Comprehensive Data Quality Report with Color-Coded Cards</w:t>
            </w:r>
          </w:p>
        </w:tc>
        <w:tc>
          <w:tcPr>
            <w:tcW w:w="1829" w:type="dxa"/>
          </w:tcPr>
          <w:p w14:paraId="0DB9968A" w14:textId="62A76BA9" w:rsidR="00EF5DD6" w:rsidRDefault="00CD74FF" w:rsidP="00B7493F">
            <w:pPr>
              <w:spacing w:line="360" w:lineRule="auto"/>
              <w:rPr>
                <w:bCs/>
                <w:color w:val="000000" w:themeColor="text1"/>
                <w:sz w:val="28"/>
                <w:szCs w:val="28"/>
              </w:rPr>
            </w:pPr>
            <w:r>
              <w:rPr>
                <w:bCs/>
                <w:color w:val="000000" w:themeColor="text1"/>
                <w:sz w:val="28"/>
                <w:szCs w:val="28"/>
              </w:rPr>
              <w:t>65</w:t>
            </w:r>
          </w:p>
        </w:tc>
      </w:tr>
      <w:tr w:rsidR="00CD74FF" w14:paraId="16D79659" w14:textId="77777777" w:rsidTr="00CD74FF">
        <w:trPr>
          <w:trHeight w:val="908"/>
        </w:trPr>
        <w:tc>
          <w:tcPr>
            <w:tcW w:w="1596" w:type="dxa"/>
          </w:tcPr>
          <w:p w14:paraId="7B0ED51D" w14:textId="50B53F10" w:rsidR="00CD74FF" w:rsidRDefault="00CD74FF" w:rsidP="00B7493F">
            <w:pPr>
              <w:spacing w:line="360" w:lineRule="auto"/>
              <w:rPr>
                <w:bCs/>
                <w:color w:val="000000" w:themeColor="text1"/>
                <w:sz w:val="28"/>
                <w:szCs w:val="28"/>
              </w:rPr>
            </w:pPr>
            <w:r>
              <w:rPr>
                <w:bCs/>
                <w:color w:val="000000" w:themeColor="text1"/>
                <w:sz w:val="28"/>
                <w:szCs w:val="28"/>
              </w:rPr>
              <w:t>5.6</w:t>
            </w:r>
          </w:p>
        </w:tc>
        <w:tc>
          <w:tcPr>
            <w:tcW w:w="6114" w:type="dxa"/>
          </w:tcPr>
          <w:p w14:paraId="0312B386" w14:textId="54413B9A" w:rsidR="00CD74FF" w:rsidRPr="00CD74FF" w:rsidRDefault="00CD74FF" w:rsidP="00EF5DD6">
            <w:pPr>
              <w:spacing w:line="360" w:lineRule="auto"/>
              <w:ind w:right="79"/>
              <w:jc w:val="both"/>
              <w:rPr>
                <w:sz w:val="28"/>
                <w:szCs w:val="28"/>
                <w:lang w:val="en-IN"/>
              </w:rPr>
            </w:pPr>
            <w:r w:rsidRPr="00CD74FF">
              <w:rPr>
                <w:sz w:val="28"/>
                <w:szCs w:val="28"/>
                <w:lang w:val="en-IN"/>
              </w:rPr>
              <w:t>Custom Chart Creation Interface with User-Selected Parameters</w:t>
            </w:r>
          </w:p>
        </w:tc>
        <w:tc>
          <w:tcPr>
            <w:tcW w:w="1829" w:type="dxa"/>
          </w:tcPr>
          <w:p w14:paraId="7F7DC410" w14:textId="22BECA96" w:rsidR="00CD74FF" w:rsidRDefault="00CD74FF" w:rsidP="00B7493F">
            <w:pPr>
              <w:spacing w:line="360" w:lineRule="auto"/>
              <w:rPr>
                <w:bCs/>
                <w:color w:val="000000" w:themeColor="text1"/>
                <w:sz w:val="28"/>
                <w:szCs w:val="28"/>
              </w:rPr>
            </w:pPr>
            <w:r>
              <w:rPr>
                <w:bCs/>
                <w:color w:val="000000" w:themeColor="text1"/>
                <w:sz w:val="28"/>
                <w:szCs w:val="28"/>
              </w:rPr>
              <w:t>66</w:t>
            </w:r>
          </w:p>
        </w:tc>
      </w:tr>
      <w:tr w:rsidR="00CD74FF" w14:paraId="78864DB8" w14:textId="77777777" w:rsidTr="00CD74FF">
        <w:trPr>
          <w:trHeight w:val="908"/>
        </w:trPr>
        <w:tc>
          <w:tcPr>
            <w:tcW w:w="1596" w:type="dxa"/>
          </w:tcPr>
          <w:p w14:paraId="334E2286" w14:textId="54A2B574" w:rsidR="00CD74FF" w:rsidRDefault="00CD74FF" w:rsidP="00B7493F">
            <w:pPr>
              <w:spacing w:line="360" w:lineRule="auto"/>
              <w:rPr>
                <w:bCs/>
                <w:color w:val="000000" w:themeColor="text1"/>
                <w:sz w:val="28"/>
                <w:szCs w:val="28"/>
              </w:rPr>
            </w:pPr>
            <w:r>
              <w:rPr>
                <w:bCs/>
                <w:color w:val="000000" w:themeColor="text1"/>
                <w:sz w:val="28"/>
                <w:szCs w:val="28"/>
              </w:rPr>
              <w:t>5.7</w:t>
            </w:r>
          </w:p>
        </w:tc>
        <w:tc>
          <w:tcPr>
            <w:tcW w:w="6114" w:type="dxa"/>
          </w:tcPr>
          <w:p w14:paraId="578F478B" w14:textId="56246221" w:rsidR="00CD74FF" w:rsidRPr="00CD74FF" w:rsidRDefault="00CD74FF" w:rsidP="00EF5DD6">
            <w:pPr>
              <w:spacing w:line="360" w:lineRule="auto"/>
              <w:ind w:right="79"/>
              <w:jc w:val="both"/>
              <w:rPr>
                <w:sz w:val="28"/>
                <w:szCs w:val="28"/>
                <w:lang w:val="en-IN"/>
              </w:rPr>
            </w:pPr>
            <w:r w:rsidRPr="00CD74FF">
              <w:rPr>
                <w:sz w:val="28"/>
                <w:szCs w:val="28"/>
                <w:lang w:val="en-IN"/>
              </w:rPr>
              <w:t>Generated PDF Report Sample with Embedded Charts and Insights</w:t>
            </w:r>
          </w:p>
        </w:tc>
        <w:tc>
          <w:tcPr>
            <w:tcW w:w="1829" w:type="dxa"/>
          </w:tcPr>
          <w:p w14:paraId="2EB889AC" w14:textId="32EB0991" w:rsidR="00CD74FF" w:rsidRDefault="00CD74FF" w:rsidP="00B7493F">
            <w:pPr>
              <w:spacing w:line="360" w:lineRule="auto"/>
              <w:rPr>
                <w:bCs/>
                <w:color w:val="000000" w:themeColor="text1"/>
                <w:sz w:val="28"/>
                <w:szCs w:val="28"/>
              </w:rPr>
            </w:pPr>
            <w:r>
              <w:rPr>
                <w:bCs/>
                <w:color w:val="000000" w:themeColor="text1"/>
                <w:sz w:val="28"/>
                <w:szCs w:val="28"/>
              </w:rPr>
              <w:t>70</w:t>
            </w:r>
          </w:p>
        </w:tc>
      </w:tr>
    </w:tbl>
    <w:p w14:paraId="6DDF9853" w14:textId="469E6B05" w:rsidR="0000621F" w:rsidRDefault="0000621F" w:rsidP="00B7493F">
      <w:pPr>
        <w:spacing w:line="360" w:lineRule="auto"/>
        <w:rPr>
          <w:bCs/>
          <w:color w:val="FF0000"/>
          <w:sz w:val="28"/>
          <w:szCs w:val="28"/>
        </w:rPr>
      </w:pPr>
      <w:r>
        <w:rPr>
          <w:bCs/>
          <w:color w:val="FF0000"/>
          <w:sz w:val="28"/>
          <w:szCs w:val="28"/>
        </w:rPr>
        <w:br w:type="page"/>
      </w:r>
    </w:p>
    <w:p w14:paraId="0639FB60" w14:textId="35E39DB7" w:rsidR="0000621F" w:rsidRDefault="0000621F" w:rsidP="00B7493F">
      <w:pPr>
        <w:spacing w:line="360" w:lineRule="auto"/>
        <w:jc w:val="both"/>
        <w:rPr>
          <w:bCs/>
          <w:color w:val="FF0000"/>
          <w:sz w:val="28"/>
          <w:szCs w:val="28"/>
        </w:rPr>
      </w:pPr>
    </w:p>
    <w:p w14:paraId="78264F2B" w14:textId="70B80EB8" w:rsidR="0000621F" w:rsidRDefault="0000621F" w:rsidP="00B7493F">
      <w:pPr>
        <w:spacing w:line="360" w:lineRule="auto"/>
        <w:jc w:val="both"/>
        <w:rPr>
          <w:bCs/>
          <w:color w:val="FF0000"/>
          <w:sz w:val="28"/>
          <w:szCs w:val="28"/>
        </w:rPr>
      </w:pPr>
    </w:p>
    <w:p w14:paraId="60198A79" w14:textId="4EE237DF" w:rsidR="0000621F" w:rsidRDefault="0000621F" w:rsidP="00B7493F">
      <w:pPr>
        <w:spacing w:line="360" w:lineRule="auto"/>
        <w:jc w:val="both"/>
        <w:rPr>
          <w:bCs/>
          <w:color w:val="FF0000"/>
          <w:sz w:val="28"/>
          <w:szCs w:val="28"/>
        </w:rPr>
      </w:pPr>
    </w:p>
    <w:p w14:paraId="22C03726" w14:textId="52054373" w:rsidR="0000621F" w:rsidRPr="00CD74FF" w:rsidRDefault="0000621F" w:rsidP="00CD74FF">
      <w:pPr>
        <w:spacing w:line="360" w:lineRule="auto"/>
        <w:jc w:val="center"/>
        <w:rPr>
          <w:b/>
          <w:color w:val="000000" w:themeColor="text1"/>
          <w:sz w:val="32"/>
          <w:szCs w:val="32"/>
        </w:rPr>
      </w:pPr>
      <w:r w:rsidRPr="00CD74FF">
        <w:rPr>
          <w:b/>
          <w:color w:val="000000" w:themeColor="text1"/>
          <w:sz w:val="32"/>
          <w:szCs w:val="32"/>
        </w:rPr>
        <w:t>List of Tables</w:t>
      </w:r>
    </w:p>
    <w:p w14:paraId="4CB3F15A" w14:textId="2E3EF166" w:rsidR="008A73A8" w:rsidRDefault="008A73A8" w:rsidP="00B7493F">
      <w:pPr>
        <w:spacing w:line="360" w:lineRule="auto"/>
        <w:jc w:val="both"/>
        <w:rPr>
          <w:bCs/>
          <w:color w:val="FF0000"/>
          <w:sz w:val="28"/>
          <w:szCs w:val="28"/>
        </w:rPr>
      </w:pPr>
    </w:p>
    <w:tbl>
      <w:tblPr>
        <w:tblStyle w:val="TableGrid"/>
        <w:tblW w:w="0" w:type="auto"/>
        <w:tblLook w:val="04A0" w:firstRow="1" w:lastRow="0" w:firstColumn="1" w:lastColumn="0" w:noHBand="0" w:noVBand="1"/>
      </w:tblPr>
      <w:tblGrid>
        <w:gridCol w:w="1413"/>
        <w:gridCol w:w="6095"/>
        <w:gridCol w:w="1782"/>
      </w:tblGrid>
      <w:tr w:rsidR="008A73A8" w14:paraId="1EB19088" w14:textId="77777777" w:rsidTr="00E13FFD">
        <w:trPr>
          <w:trHeight w:val="643"/>
        </w:trPr>
        <w:tc>
          <w:tcPr>
            <w:tcW w:w="1413" w:type="dxa"/>
          </w:tcPr>
          <w:p w14:paraId="344ADE37" w14:textId="57F2B078" w:rsidR="008A73A8" w:rsidRPr="00805CC4" w:rsidRDefault="004605D1" w:rsidP="00CD74FF">
            <w:pPr>
              <w:spacing w:line="360" w:lineRule="auto"/>
              <w:jc w:val="center"/>
              <w:rPr>
                <w:bCs/>
                <w:color w:val="000000" w:themeColor="text1"/>
                <w:sz w:val="28"/>
                <w:szCs w:val="28"/>
              </w:rPr>
            </w:pPr>
            <w:r w:rsidRPr="00805CC4">
              <w:rPr>
                <w:bCs/>
                <w:color w:val="000000" w:themeColor="text1"/>
                <w:sz w:val="28"/>
                <w:szCs w:val="28"/>
              </w:rPr>
              <w:t>Table No.</w:t>
            </w:r>
          </w:p>
        </w:tc>
        <w:tc>
          <w:tcPr>
            <w:tcW w:w="6095" w:type="dxa"/>
          </w:tcPr>
          <w:p w14:paraId="373BAACA" w14:textId="443EE6DA" w:rsidR="008A73A8" w:rsidRPr="00805CC4" w:rsidRDefault="008A73A8" w:rsidP="00CD74FF">
            <w:pPr>
              <w:spacing w:line="360" w:lineRule="auto"/>
              <w:jc w:val="center"/>
              <w:rPr>
                <w:bCs/>
                <w:color w:val="000000" w:themeColor="text1"/>
                <w:sz w:val="28"/>
                <w:szCs w:val="28"/>
              </w:rPr>
            </w:pPr>
            <w:r w:rsidRPr="00805CC4">
              <w:rPr>
                <w:bCs/>
                <w:color w:val="000000" w:themeColor="text1"/>
                <w:sz w:val="28"/>
                <w:szCs w:val="28"/>
              </w:rPr>
              <w:t>Table Caption</w:t>
            </w:r>
          </w:p>
        </w:tc>
        <w:tc>
          <w:tcPr>
            <w:tcW w:w="1782" w:type="dxa"/>
          </w:tcPr>
          <w:p w14:paraId="0713D3D0" w14:textId="77777777" w:rsidR="008A73A8" w:rsidRPr="00805CC4" w:rsidRDefault="008A73A8" w:rsidP="00CD74FF">
            <w:pPr>
              <w:spacing w:line="360" w:lineRule="auto"/>
              <w:jc w:val="center"/>
              <w:rPr>
                <w:bCs/>
                <w:color w:val="000000" w:themeColor="text1"/>
                <w:sz w:val="28"/>
                <w:szCs w:val="28"/>
              </w:rPr>
            </w:pPr>
            <w:r w:rsidRPr="00805CC4">
              <w:rPr>
                <w:bCs/>
                <w:color w:val="000000" w:themeColor="text1"/>
                <w:sz w:val="28"/>
                <w:szCs w:val="28"/>
              </w:rPr>
              <w:t>Page Number</w:t>
            </w:r>
          </w:p>
        </w:tc>
      </w:tr>
      <w:tr w:rsidR="004605D1" w14:paraId="72668A85" w14:textId="77777777" w:rsidTr="00E13FFD">
        <w:trPr>
          <w:trHeight w:val="643"/>
        </w:trPr>
        <w:tc>
          <w:tcPr>
            <w:tcW w:w="1413" w:type="dxa"/>
          </w:tcPr>
          <w:p w14:paraId="1D026D34" w14:textId="5F6F132F" w:rsidR="004605D1" w:rsidRPr="00805CC4" w:rsidRDefault="004605D1" w:rsidP="00B7493F">
            <w:pPr>
              <w:spacing w:line="360" w:lineRule="auto"/>
              <w:rPr>
                <w:bCs/>
                <w:color w:val="000000" w:themeColor="text1"/>
                <w:sz w:val="28"/>
                <w:szCs w:val="28"/>
              </w:rPr>
            </w:pPr>
            <w:r w:rsidRPr="00805CC4">
              <w:rPr>
                <w:bCs/>
                <w:color w:val="000000" w:themeColor="text1"/>
                <w:sz w:val="28"/>
                <w:szCs w:val="28"/>
              </w:rPr>
              <w:t>1.1</w:t>
            </w:r>
          </w:p>
        </w:tc>
        <w:tc>
          <w:tcPr>
            <w:tcW w:w="6095" w:type="dxa"/>
          </w:tcPr>
          <w:p w14:paraId="0124156C" w14:textId="70EA037F" w:rsidR="004605D1" w:rsidRPr="00CD74FF" w:rsidRDefault="00CD74FF" w:rsidP="00CD74FF">
            <w:pPr>
              <w:spacing w:line="360" w:lineRule="auto"/>
              <w:ind w:right="79"/>
              <w:jc w:val="both"/>
              <w:rPr>
                <w:sz w:val="28"/>
                <w:szCs w:val="28"/>
                <w:lang w:val="en-IN"/>
              </w:rPr>
            </w:pPr>
            <w:r w:rsidRPr="00CD74FF">
              <w:rPr>
                <w:sz w:val="28"/>
                <w:szCs w:val="28"/>
                <w:lang w:val="en-IN"/>
              </w:rPr>
              <w:t>Tools Learnt During Project Development</w:t>
            </w:r>
          </w:p>
        </w:tc>
        <w:tc>
          <w:tcPr>
            <w:tcW w:w="1782" w:type="dxa"/>
          </w:tcPr>
          <w:p w14:paraId="6056862E" w14:textId="5B6DD190" w:rsidR="004605D1" w:rsidRPr="00805CC4" w:rsidRDefault="00CD74FF" w:rsidP="00B7493F">
            <w:pPr>
              <w:spacing w:line="360" w:lineRule="auto"/>
              <w:rPr>
                <w:bCs/>
                <w:color w:val="000000" w:themeColor="text1"/>
                <w:sz w:val="28"/>
                <w:szCs w:val="28"/>
              </w:rPr>
            </w:pPr>
            <w:r>
              <w:rPr>
                <w:bCs/>
                <w:color w:val="000000" w:themeColor="text1"/>
                <w:sz w:val="28"/>
                <w:szCs w:val="28"/>
              </w:rPr>
              <w:t>16</w:t>
            </w:r>
          </w:p>
        </w:tc>
      </w:tr>
      <w:tr w:rsidR="004605D1" w14:paraId="0DF28554" w14:textId="77777777" w:rsidTr="00E13FFD">
        <w:trPr>
          <w:trHeight w:val="1287"/>
        </w:trPr>
        <w:tc>
          <w:tcPr>
            <w:tcW w:w="1413" w:type="dxa"/>
          </w:tcPr>
          <w:p w14:paraId="62DD06A0" w14:textId="05FC7CAF" w:rsidR="004605D1" w:rsidRPr="00805CC4" w:rsidRDefault="004514CC" w:rsidP="00B7493F">
            <w:pPr>
              <w:spacing w:line="360" w:lineRule="auto"/>
              <w:rPr>
                <w:bCs/>
                <w:color w:val="000000" w:themeColor="text1"/>
                <w:sz w:val="28"/>
                <w:szCs w:val="28"/>
              </w:rPr>
            </w:pPr>
            <w:r>
              <w:rPr>
                <w:bCs/>
                <w:color w:val="000000" w:themeColor="text1"/>
                <w:sz w:val="28"/>
                <w:szCs w:val="28"/>
              </w:rPr>
              <w:t>2.1</w:t>
            </w:r>
          </w:p>
        </w:tc>
        <w:tc>
          <w:tcPr>
            <w:tcW w:w="6095" w:type="dxa"/>
          </w:tcPr>
          <w:p w14:paraId="54542122" w14:textId="1418EA55" w:rsidR="004605D1" w:rsidRPr="005B0532" w:rsidRDefault="004514CC" w:rsidP="00B7493F">
            <w:pPr>
              <w:spacing w:line="360" w:lineRule="auto"/>
              <w:rPr>
                <w:bCs/>
                <w:color w:val="000000" w:themeColor="text1"/>
                <w:sz w:val="28"/>
                <w:szCs w:val="28"/>
              </w:rPr>
            </w:pPr>
            <w:r w:rsidRPr="005B0532">
              <w:rPr>
                <w:sz w:val="28"/>
                <w:szCs w:val="28"/>
                <w:lang w:val="en-IN"/>
              </w:rPr>
              <w:t>Comparative Analysis of Existing Data Analysis Tools</w:t>
            </w:r>
          </w:p>
        </w:tc>
        <w:tc>
          <w:tcPr>
            <w:tcW w:w="1782" w:type="dxa"/>
          </w:tcPr>
          <w:p w14:paraId="3A87FC9A" w14:textId="7E71C5E5" w:rsidR="004605D1" w:rsidRPr="00805CC4" w:rsidRDefault="004514CC" w:rsidP="00B7493F">
            <w:pPr>
              <w:spacing w:line="360" w:lineRule="auto"/>
              <w:rPr>
                <w:bCs/>
                <w:color w:val="000000" w:themeColor="text1"/>
                <w:sz w:val="28"/>
                <w:szCs w:val="28"/>
              </w:rPr>
            </w:pPr>
            <w:r>
              <w:rPr>
                <w:bCs/>
                <w:color w:val="000000" w:themeColor="text1"/>
                <w:sz w:val="28"/>
                <w:szCs w:val="28"/>
              </w:rPr>
              <w:t>23</w:t>
            </w:r>
          </w:p>
        </w:tc>
      </w:tr>
      <w:tr w:rsidR="004605D1" w14:paraId="04AB29C6" w14:textId="77777777" w:rsidTr="00E13FFD">
        <w:trPr>
          <w:trHeight w:val="643"/>
        </w:trPr>
        <w:tc>
          <w:tcPr>
            <w:tcW w:w="1413" w:type="dxa"/>
          </w:tcPr>
          <w:p w14:paraId="2BF191C7" w14:textId="2D1AB54C" w:rsidR="004605D1" w:rsidRPr="00805CC4" w:rsidRDefault="004514CC" w:rsidP="00B7493F">
            <w:pPr>
              <w:spacing w:line="360" w:lineRule="auto"/>
              <w:rPr>
                <w:bCs/>
                <w:color w:val="000000" w:themeColor="text1"/>
                <w:sz w:val="28"/>
                <w:szCs w:val="28"/>
              </w:rPr>
            </w:pPr>
            <w:r>
              <w:rPr>
                <w:bCs/>
                <w:color w:val="000000" w:themeColor="text1"/>
                <w:sz w:val="28"/>
                <w:szCs w:val="28"/>
              </w:rPr>
              <w:t>2.2</w:t>
            </w:r>
          </w:p>
        </w:tc>
        <w:tc>
          <w:tcPr>
            <w:tcW w:w="6095" w:type="dxa"/>
          </w:tcPr>
          <w:p w14:paraId="6D7243DA" w14:textId="74A9EE39" w:rsidR="004605D1" w:rsidRPr="005B0532" w:rsidRDefault="004514CC" w:rsidP="00B7493F">
            <w:pPr>
              <w:spacing w:line="360" w:lineRule="auto"/>
              <w:rPr>
                <w:bCs/>
                <w:color w:val="000000" w:themeColor="text1"/>
                <w:sz w:val="28"/>
                <w:szCs w:val="28"/>
              </w:rPr>
            </w:pPr>
            <w:r w:rsidRPr="005B0532">
              <w:rPr>
                <w:sz w:val="28"/>
                <w:szCs w:val="28"/>
                <w:lang w:val="en-IN"/>
              </w:rPr>
              <w:t>Comparison of Major Large Language Models</w:t>
            </w:r>
          </w:p>
        </w:tc>
        <w:tc>
          <w:tcPr>
            <w:tcW w:w="1782" w:type="dxa"/>
          </w:tcPr>
          <w:p w14:paraId="53A1E3C0" w14:textId="4468AEE0" w:rsidR="004605D1" w:rsidRPr="00805CC4" w:rsidRDefault="004514CC" w:rsidP="00B7493F">
            <w:pPr>
              <w:spacing w:line="360" w:lineRule="auto"/>
              <w:rPr>
                <w:bCs/>
                <w:color w:val="000000" w:themeColor="text1"/>
                <w:sz w:val="28"/>
                <w:szCs w:val="28"/>
              </w:rPr>
            </w:pPr>
            <w:r>
              <w:rPr>
                <w:bCs/>
                <w:color w:val="000000" w:themeColor="text1"/>
                <w:sz w:val="28"/>
                <w:szCs w:val="28"/>
              </w:rPr>
              <w:t>27</w:t>
            </w:r>
          </w:p>
        </w:tc>
      </w:tr>
      <w:tr w:rsidR="004605D1" w14:paraId="2D4FDF71" w14:textId="77777777" w:rsidTr="00E13FFD">
        <w:trPr>
          <w:trHeight w:val="643"/>
        </w:trPr>
        <w:tc>
          <w:tcPr>
            <w:tcW w:w="1413" w:type="dxa"/>
          </w:tcPr>
          <w:p w14:paraId="356E4F6C" w14:textId="049D770E" w:rsidR="004605D1" w:rsidRPr="00805CC4" w:rsidRDefault="004514CC" w:rsidP="00B7493F">
            <w:pPr>
              <w:spacing w:line="360" w:lineRule="auto"/>
              <w:rPr>
                <w:bCs/>
                <w:color w:val="000000" w:themeColor="text1"/>
                <w:sz w:val="28"/>
                <w:szCs w:val="28"/>
              </w:rPr>
            </w:pPr>
            <w:r>
              <w:rPr>
                <w:bCs/>
                <w:color w:val="000000" w:themeColor="text1"/>
                <w:sz w:val="28"/>
                <w:szCs w:val="28"/>
              </w:rPr>
              <w:t>2.3</w:t>
            </w:r>
          </w:p>
        </w:tc>
        <w:tc>
          <w:tcPr>
            <w:tcW w:w="6095" w:type="dxa"/>
          </w:tcPr>
          <w:p w14:paraId="63E9A871" w14:textId="27ED0AB6" w:rsidR="004605D1" w:rsidRPr="005B0532" w:rsidRDefault="004514CC" w:rsidP="00B7493F">
            <w:pPr>
              <w:spacing w:line="360" w:lineRule="auto"/>
              <w:rPr>
                <w:bCs/>
                <w:color w:val="000000" w:themeColor="text1"/>
                <w:sz w:val="28"/>
                <w:szCs w:val="28"/>
              </w:rPr>
            </w:pPr>
            <w:r w:rsidRPr="005B0532">
              <w:rPr>
                <w:sz w:val="28"/>
                <w:szCs w:val="28"/>
                <w:lang w:val="en-IN"/>
              </w:rPr>
              <w:t>Key Research Papers Reviewed</w:t>
            </w:r>
          </w:p>
        </w:tc>
        <w:tc>
          <w:tcPr>
            <w:tcW w:w="1782" w:type="dxa"/>
          </w:tcPr>
          <w:p w14:paraId="15EFD876" w14:textId="39822C58" w:rsidR="004605D1" w:rsidRPr="00805CC4" w:rsidRDefault="004514CC" w:rsidP="00B7493F">
            <w:pPr>
              <w:spacing w:line="360" w:lineRule="auto"/>
              <w:rPr>
                <w:bCs/>
                <w:color w:val="000000" w:themeColor="text1"/>
                <w:sz w:val="28"/>
                <w:szCs w:val="28"/>
              </w:rPr>
            </w:pPr>
            <w:r>
              <w:rPr>
                <w:bCs/>
                <w:color w:val="000000" w:themeColor="text1"/>
                <w:sz w:val="28"/>
                <w:szCs w:val="28"/>
              </w:rPr>
              <w:t>29</w:t>
            </w:r>
          </w:p>
        </w:tc>
      </w:tr>
      <w:tr w:rsidR="004605D1" w14:paraId="391B0D81" w14:textId="77777777" w:rsidTr="00E13FFD">
        <w:trPr>
          <w:trHeight w:val="643"/>
        </w:trPr>
        <w:tc>
          <w:tcPr>
            <w:tcW w:w="1413" w:type="dxa"/>
          </w:tcPr>
          <w:p w14:paraId="6C3BAAD8" w14:textId="68C4C572" w:rsidR="004605D1" w:rsidRPr="00805CC4" w:rsidRDefault="004514CC" w:rsidP="00B7493F">
            <w:pPr>
              <w:spacing w:line="360" w:lineRule="auto"/>
              <w:rPr>
                <w:bCs/>
                <w:color w:val="000000" w:themeColor="text1"/>
                <w:sz w:val="28"/>
                <w:szCs w:val="28"/>
              </w:rPr>
            </w:pPr>
            <w:r>
              <w:rPr>
                <w:bCs/>
                <w:color w:val="000000" w:themeColor="text1"/>
                <w:sz w:val="28"/>
                <w:szCs w:val="28"/>
              </w:rPr>
              <w:t>3.1</w:t>
            </w:r>
          </w:p>
        </w:tc>
        <w:tc>
          <w:tcPr>
            <w:tcW w:w="6095" w:type="dxa"/>
          </w:tcPr>
          <w:p w14:paraId="48161488" w14:textId="59E170C0" w:rsidR="004605D1" w:rsidRPr="005B0532" w:rsidRDefault="004514CC" w:rsidP="00B7493F">
            <w:pPr>
              <w:spacing w:line="360" w:lineRule="auto"/>
              <w:rPr>
                <w:bCs/>
                <w:color w:val="000000" w:themeColor="text1"/>
                <w:sz w:val="28"/>
                <w:szCs w:val="28"/>
              </w:rPr>
            </w:pPr>
            <w:r w:rsidRPr="005B0532">
              <w:rPr>
                <w:sz w:val="28"/>
                <w:szCs w:val="28"/>
                <w:lang w:val="en-IN"/>
              </w:rPr>
              <w:t>Hardware Requirements</w:t>
            </w:r>
          </w:p>
        </w:tc>
        <w:tc>
          <w:tcPr>
            <w:tcW w:w="1782" w:type="dxa"/>
          </w:tcPr>
          <w:p w14:paraId="121E8D2F" w14:textId="6A4BC4AE" w:rsidR="004605D1" w:rsidRPr="00805CC4" w:rsidRDefault="004514CC" w:rsidP="00B7493F">
            <w:pPr>
              <w:spacing w:line="360" w:lineRule="auto"/>
              <w:rPr>
                <w:bCs/>
                <w:color w:val="000000" w:themeColor="text1"/>
                <w:sz w:val="28"/>
                <w:szCs w:val="28"/>
              </w:rPr>
            </w:pPr>
            <w:r>
              <w:rPr>
                <w:bCs/>
                <w:color w:val="000000" w:themeColor="text1"/>
                <w:sz w:val="28"/>
                <w:szCs w:val="28"/>
              </w:rPr>
              <w:t>35</w:t>
            </w:r>
          </w:p>
        </w:tc>
      </w:tr>
      <w:tr w:rsidR="008A73A8" w14:paraId="1F28A2EE" w14:textId="77777777" w:rsidTr="00E13FFD">
        <w:trPr>
          <w:trHeight w:val="643"/>
        </w:trPr>
        <w:tc>
          <w:tcPr>
            <w:tcW w:w="1413" w:type="dxa"/>
          </w:tcPr>
          <w:p w14:paraId="5DE1E800" w14:textId="2AA31E09" w:rsidR="008A73A8" w:rsidRPr="00805CC4" w:rsidRDefault="005B0532" w:rsidP="00B7493F">
            <w:pPr>
              <w:spacing w:line="360" w:lineRule="auto"/>
              <w:rPr>
                <w:bCs/>
                <w:color w:val="000000" w:themeColor="text1"/>
                <w:sz w:val="28"/>
                <w:szCs w:val="28"/>
              </w:rPr>
            </w:pPr>
            <w:r>
              <w:rPr>
                <w:bCs/>
                <w:color w:val="000000" w:themeColor="text1"/>
                <w:sz w:val="28"/>
                <w:szCs w:val="28"/>
              </w:rPr>
              <w:t>3.2</w:t>
            </w:r>
          </w:p>
        </w:tc>
        <w:tc>
          <w:tcPr>
            <w:tcW w:w="6095" w:type="dxa"/>
          </w:tcPr>
          <w:p w14:paraId="3E8E358C" w14:textId="58AC2357" w:rsidR="008A73A8" w:rsidRPr="00805CC4" w:rsidRDefault="005B0532" w:rsidP="00B7493F">
            <w:pPr>
              <w:spacing w:line="360" w:lineRule="auto"/>
              <w:rPr>
                <w:bCs/>
                <w:color w:val="000000" w:themeColor="text1"/>
                <w:sz w:val="28"/>
                <w:szCs w:val="28"/>
              </w:rPr>
            </w:pPr>
            <w:r>
              <w:rPr>
                <w:bCs/>
                <w:color w:val="000000" w:themeColor="text1"/>
                <w:sz w:val="28"/>
                <w:szCs w:val="28"/>
              </w:rPr>
              <w:t xml:space="preserve">Software </w:t>
            </w:r>
            <w:r w:rsidRPr="005B0532">
              <w:rPr>
                <w:sz w:val="28"/>
                <w:szCs w:val="28"/>
                <w:lang w:val="en-IN"/>
              </w:rPr>
              <w:t>Requirements</w:t>
            </w:r>
          </w:p>
        </w:tc>
        <w:tc>
          <w:tcPr>
            <w:tcW w:w="1782" w:type="dxa"/>
          </w:tcPr>
          <w:p w14:paraId="70A904C3" w14:textId="0E174D1F" w:rsidR="008A73A8" w:rsidRPr="00805CC4" w:rsidRDefault="005B0532" w:rsidP="00B7493F">
            <w:pPr>
              <w:spacing w:line="360" w:lineRule="auto"/>
              <w:rPr>
                <w:bCs/>
                <w:color w:val="000000" w:themeColor="text1"/>
                <w:sz w:val="28"/>
                <w:szCs w:val="28"/>
              </w:rPr>
            </w:pPr>
            <w:r>
              <w:rPr>
                <w:bCs/>
                <w:color w:val="000000" w:themeColor="text1"/>
                <w:sz w:val="28"/>
                <w:szCs w:val="28"/>
              </w:rPr>
              <w:t>36</w:t>
            </w:r>
          </w:p>
        </w:tc>
      </w:tr>
      <w:tr w:rsidR="008A73A8" w14:paraId="1E3D2EAF" w14:textId="77777777" w:rsidTr="00E13FFD">
        <w:trPr>
          <w:trHeight w:val="643"/>
        </w:trPr>
        <w:tc>
          <w:tcPr>
            <w:tcW w:w="1413" w:type="dxa"/>
          </w:tcPr>
          <w:p w14:paraId="74FF4220" w14:textId="20175472" w:rsidR="008A73A8" w:rsidRPr="005B0532" w:rsidRDefault="005B0532" w:rsidP="00B7493F">
            <w:pPr>
              <w:spacing w:line="360" w:lineRule="auto"/>
              <w:rPr>
                <w:bCs/>
                <w:color w:val="000000" w:themeColor="text1"/>
                <w:sz w:val="28"/>
                <w:szCs w:val="28"/>
              </w:rPr>
            </w:pPr>
            <w:r>
              <w:rPr>
                <w:bCs/>
                <w:color w:val="000000" w:themeColor="text1"/>
                <w:sz w:val="28"/>
                <w:szCs w:val="28"/>
              </w:rPr>
              <w:t>3.3</w:t>
            </w:r>
          </w:p>
        </w:tc>
        <w:tc>
          <w:tcPr>
            <w:tcW w:w="6095" w:type="dxa"/>
          </w:tcPr>
          <w:p w14:paraId="7F98B244" w14:textId="2510F393" w:rsidR="008A73A8" w:rsidRPr="005B0532" w:rsidRDefault="005B0532" w:rsidP="00B7493F">
            <w:pPr>
              <w:spacing w:line="360" w:lineRule="auto"/>
              <w:rPr>
                <w:bCs/>
                <w:color w:val="000000" w:themeColor="text1"/>
                <w:sz w:val="28"/>
                <w:szCs w:val="28"/>
              </w:rPr>
            </w:pPr>
            <w:r>
              <w:rPr>
                <w:bCs/>
                <w:color w:val="000000" w:themeColor="text1"/>
                <w:sz w:val="28"/>
                <w:szCs w:val="28"/>
              </w:rPr>
              <w:t xml:space="preserve">Functional </w:t>
            </w:r>
            <w:r w:rsidRPr="005B0532">
              <w:rPr>
                <w:sz w:val="28"/>
                <w:szCs w:val="28"/>
                <w:lang w:val="en-IN"/>
              </w:rPr>
              <w:t>Requirements</w:t>
            </w:r>
          </w:p>
        </w:tc>
        <w:tc>
          <w:tcPr>
            <w:tcW w:w="1782" w:type="dxa"/>
          </w:tcPr>
          <w:p w14:paraId="1FFBE998" w14:textId="40C600CC" w:rsidR="008A73A8" w:rsidRPr="005B0532" w:rsidRDefault="005B0532" w:rsidP="00B7493F">
            <w:pPr>
              <w:spacing w:line="360" w:lineRule="auto"/>
              <w:rPr>
                <w:bCs/>
                <w:color w:val="000000" w:themeColor="text1"/>
                <w:sz w:val="28"/>
                <w:szCs w:val="28"/>
              </w:rPr>
            </w:pPr>
            <w:r>
              <w:rPr>
                <w:bCs/>
                <w:color w:val="000000" w:themeColor="text1"/>
                <w:sz w:val="28"/>
                <w:szCs w:val="28"/>
              </w:rPr>
              <w:t>37</w:t>
            </w:r>
          </w:p>
        </w:tc>
      </w:tr>
      <w:tr w:rsidR="005B0532" w14:paraId="387035FF" w14:textId="77777777" w:rsidTr="00E13FFD">
        <w:trPr>
          <w:trHeight w:val="643"/>
        </w:trPr>
        <w:tc>
          <w:tcPr>
            <w:tcW w:w="1413" w:type="dxa"/>
          </w:tcPr>
          <w:p w14:paraId="2C81A4F5" w14:textId="749D9442" w:rsidR="005B0532" w:rsidRDefault="005B0532" w:rsidP="00B7493F">
            <w:pPr>
              <w:spacing w:line="360" w:lineRule="auto"/>
              <w:rPr>
                <w:bCs/>
                <w:color w:val="000000" w:themeColor="text1"/>
                <w:sz w:val="28"/>
                <w:szCs w:val="28"/>
              </w:rPr>
            </w:pPr>
            <w:r>
              <w:rPr>
                <w:bCs/>
                <w:color w:val="000000" w:themeColor="text1"/>
                <w:sz w:val="28"/>
                <w:szCs w:val="28"/>
              </w:rPr>
              <w:t>3.4</w:t>
            </w:r>
          </w:p>
        </w:tc>
        <w:tc>
          <w:tcPr>
            <w:tcW w:w="6095" w:type="dxa"/>
          </w:tcPr>
          <w:p w14:paraId="04A21A35" w14:textId="3BC688DD" w:rsidR="005B0532" w:rsidRDefault="005B0532" w:rsidP="00B7493F">
            <w:pPr>
              <w:spacing w:line="360" w:lineRule="auto"/>
              <w:rPr>
                <w:bCs/>
                <w:color w:val="000000" w:themeColor="text1"/>
                <w:sz w:val="28"/>
                <w:szCs w:val="28"/>
              </w:rPr>
            </w:pPr>
            <w:r>
              <w:rPr>
                <w:bCs/>
                <w:color w:val="000000" w:themeColor="text1"/>
                <w:sz w:val="28"/>
                <w:szCs w:val="28"/>
              </w:rPr>
              <w:t xml:space="preserve">Non- Functional </w:t>
            </w:r>
            <w:r w:rsidRPr="005B0532">
              <w:rPr>
                <w:sz w:val="28"/>
                <w:szCs w:val="28"/>
                <w:lang w:val="en-IN"/>
              </w:rPr>
              <w:t>Requirements</w:t>
            </w:r>
          </w:p>
        </w:tc>
        <w:tc>
          <w:tcPr>
            <w:tcW w:w="1782" w:type="dxa"/>
          </w:tcPr>
          <w:p w14:paraId="59D41681" w14:textId="450BD23F" w:rsidR="005B0532" w:rsidRDefault="005B0532" w:rsidP="00B7493F">
            <w:pPr>
              <w:spacing w:line="360" w:lineRule="auto"/>
              <w:rPr>
                <w:bCs/>
                <w:color w:val="000000" w:themeColor="text1"/>
                <w:sz w:val="28"/>
                <w:szCs w:val="28"/>
              </w:rPr>
            </w:pPr>
            <w:r>
              <w:rPr>
                <w:bCs/>
                <w:color w:val="000000" w:themeColor="text1"/>
                <w:sz w:val="28"/>
                <w:szCs w:val="28"/>
              </w:rPr>
              <w:t>38</w:t>
            </w:r>
          </w:p>
        </w:tc>
      </w:tr>
      <w:tr w:rsidR="005B0532" w14:paraId="2B542BF4" w14:textId="77777777" w:rsidTr="00E13FFD">
        <w:trPr>
          <w:trHeight w:val="643"/>
        </w:trPr>
        <w:tc>
          <w:tcPr>
            <w:tcW w:w="1413" w:type="dxa"/>
          </w:tcPr>
          <w:p w14:paraId="534A37B6" w14:textId="44945F32" w:rsidR="005B0532" w:rsidRDefault="005B0532" w:rsidP="00B7493F">
            <w:pPr>
              <w:spacing w:line="360" w:lineRule="auto"/>
              <w:rPr>
                <w:bCs/>
                <w:color w:val="000000" w:themeColor="text1"/>
                <w:sz w:val="28"/>
                <w:szCs w:val="28"/>
              </w:rPr>
            </w:pPr>
            <w:r>
              <w:rPr>
                <w:bCs/>
                <w:color w:val="000000" w:themeColor="text1"/>
                <w:sz w:val="28"/>
                <w:szCs w:val="28"/>
              </w:rPr>
              <w:t>3.5</w:t>
            </w:r>
          </w:p>
        </w:tc>
        <w:tc>
          <w:tcPr>
            <w:tcW w:w="6095" w:type="dxa"/>
          </w:tcPr>
          <w:p w14:paraId="61482FB6" w14:textId="20381C35" w:rsidR="005B0532" w:rsidRDefault="005B0532" w:rsidP="00B7493F">
            <w:pPr>
              <w:spacing w:line="360" w:lineRule="auto"/>
              <w:rPr>
                <w:bCs/>
                <w:color w:val="000000" w:themeColor="text1"/>
                <w:sz w:val="28"/>
                <w:szCs w:val="28"/>
              </w:rPr>
            </w:pPr>
            <w:r>
              <w:rPr>
                <w:bCs/>
                <w:color w:val="000000" w:themeColor="text1"/>
                <w:sz w:val="28"/>
                <w:szCs w:val="28"/>
              </w:rPr>
              <w:t>Feasibility Study Results</w:t>
            </w:r>
          </w:p>
        </w:tc>
        <w:tc>
          <w:tcPr>
            <w:tcW w:w="1782" w:type="dxa"/>
          </w:tcPr>
          <w:p w14:paraId="295B36DB" w14:textId="1E642B7D" w:rsidR="005B0532" w:rsidRDefault="005B0532" w:rsidP="00B7493F">
            <w:pPr>
              <w:spacing w:line="360" w:lineRule="auto"/>
              <w:rPr>
                <w:bCs/>
                <w:color w:val="000000" w:themeColor="text1"/>
                <w:sz w:val="28"/>
                <w:szCs w:val="28"/>
              </w:rPr>
            </w:pPr>
            <w:r>
              <w:rPr>
                <w:bCs/>
                <w:color w:val="000000" w:themeColor="text1"/>
                <w:sz w:val="28"/>
                <w:szCs w:val="28"/>
              </w:rPr>
              <w:t>41</w:t>
            </w:r>
          </w:p>
        </w:tc>
      </w:tr>
      <w:tr w:rsidR="005B0532" w14:paraId="1DBE8AD7" w14:textId="77777777" w:rsidTr="00E13FFD">
        <w:trPr>
          <w:trHeight w:val="643"/>
        </w:trPr>
        <w:tc>
          <w:tcPr>
            <w:tcW w:w="1413" w:type="dxa"/>
          </w:tcPr>
          <w:p w14:paraId="3710AA32" w14:textId="50FEB74C" w:rsidR="005B0532" w:rsidRDefault="005B0532" w:rsidP="00B7493F">
            <w:pPr>
              <w:spacing w:line="360" w:lineRule="auto"/>
              <w:rPr>
                <w:bCs/>
                <w:color w:val="000000" w:themeColor="text1"/>
                <w:sz w:val="28"/>
                <w:szCs w:val="28"/>
              </w:rPr>
            </w:pPr>
            <w:r>
              <w:rPr>
                <w:bCs/>
                <w:color w:val="000000" w:themeColor="text1"/>
                <w:sz w:val="28"/>
                <w:szCs w:val="28"/>
              </w:rPr>
              <w:t>4.1</w:t>
            </w:r>
          </w:p>
        </w:tc>
        <w:tc>
          <w:tcPr>
            <w:tcW w:w="6095" w:type="dxa"/>
          </w:tcPr>
          <w:p w14:paraId="155E0553" w14:textId="783F7024" w:rsidR="005B0532" w:rsidRDefault="00E13FFD" w:rsidP="00B7493F">
            <w:pPr>
              <w:spacing w:line="360" w:lineRule="auto"/>
              <w:rPr>
                <w:bCs/>
                <w:color w:val="000000" w:themeColor="text1"/>
                <w:sz w:val="28"/>
                <w:szCs w:val="28"/>
              </w:rPr>
            </w:pPr>
            <w:r>
              <w:rPr>
                <w:bCs/>
                <w:color w:val="000000" w:themeColor="text1"/>
                <w:sz w:val="28"/>
                <w:szCs w:val="28"/>
              </w:rPr>
              <w:t>Module Description and Responsibilities</w:t>
            </w:r>
          </w:p>
        </w:tc>
        <w:tc>
          <w:tcPr>
            <w:tcW w:w="1782" w:type="dxa"/>
          </w:tcPr>
          <w:p w14:paraId="52FF0DBA" w14:textId="29ACF33A" w:rsidR="005B0532" w:rsidRDefault="005B0532" w:rsidP="00B7493F">
            <w:pPr>
              <w:spacing w:line="360" w:lineRule="auto"/>
              <w:rPr>
                <w:bCs/>
                <w:color w:val="000000" w:themeColor="text1"/>
                <w:sz w:val="28"/>
                <w:szCs w:val="28"/>
              </w:rPr>
            </w:pPr>
            <w:r>
              <w:rPr>
                <w:bCs/>
                <w:color w:val="000000" w:themeColor="text1"/>
                <w:sz w:val="28"/>
                <w:szCs w:val="28"/>
              </w:rPr>
              <w:t>51</w:t>
            </w:r>
          </w:p>
        </w:tc>
      </w:tr>
      <w:tr w:rsidR="005B0532" w14:paraId="5A6C0DEA" w14:textId="77777777" w:rsidTr="00E13FFD">
        <w:trPr>
          <w:trHeight w:val="643"/>
        </w:trPr>
        <w:tc>
          <w:tcPr>
            <w:tcW w:w="1413" w:type="dxa"/>
          </w:tcPr>
          <w:p w14:paraId="364C4B17" w14:textId="4D0ABE0D" w:rsidR="005B0532" w:rsidRDefault="005B0532" w:rsidP="00B7493F">
            <w:pPr>
              <w:spacing w:line="360" w:lineRule="auto"/>
              <w:rPr>
                <w:bCs/>
                <w:color w:val="000000" w:themeColor="text1"/>
                <w:sz w:val="28"/>
                <w:szCs w:val="28"/>
              </w:rPr>
            </w:pPr>
            <w:r>
              <w:rPr>
                <w:bCs/>
                <w:color w:val="000000" w:themeColor="text1"/>
                <w:sz w:val="28"/>
                <w:szCs w:val="28"/>
              </w:rPr>
              <w:t>4.2</w:t>
            </w:r>
          </w:p>
        </w:tc>
        <w:tc>
          <w:tcPr>
            <w:tcW w:w="6095" w:type="dxa"/>
          </w:tcPr>
          <w:p w14:paraId="27E99024" w14:textId="5346CD97" w:rsidR="005B0532" w:rsidRDefault="00E13FFD" w:rsidP="00B7493F">
            <w:pPr>
              <w:spacing w:line="360" w:lineRule="auto"/>
              <w:rPr>
                <w:bCs/>
                <w:color w:val="000000" w:themeColor="text1"/>
                <w:sz w:val="28"/>
                <w:szCs w:val="28"/>
              </w:rPr>
            </w:pPr>
            <w:r>
              <w:rPr>
                <w:bCs/>
                <w:color w:val="000000" w:themeColor="text1"/>
                <w:sz w:val="28"/>
                <w:szCs w:val="28"/>
              </w:rPr>
              <w:t>Complete Technology Stack</w:t>
            </w:r>
          </w:p>
        </w:tc>
        <w:tc>
          <w:tcPr>
            <w:tcW w:w="1782" w:type="dxa"/>
          </w:tcPr>
          <w:p w14:paraId="464B864D" w14:textId="6B92F154" w:rsidR="005B0532" w:rsidRDefault="005B0532" w:rsidP="00B7493F">
            <w:pPr>
              <w:spacing w:line="360" w:lineRule="auto"/>
              <w:rPr>
                <w:bCs/>
                <w:color w:val="000000" w:themeColor="text1"/>
                <w:sz w:val="28"/>
                <w:szCs w:val="28"/>
              </w:rPr>
            </w:pPr>
            <w:r>
              <w:rPr>
                <w:bCs/>
                <w:color w:val="000000" w:themeColor="text1"/>
                <w:sz w:val="28"/>
                <w:szCs w:val="28"/>
              </w:rPr>
              <w:t>5</w:t>
            </w:r>
            <w:r w:rsidR="00AB1CB4">
              <w:rPr>
                <w:bCs/>
                <w:color w:val="000000" w:themeColor="text1"/>
                <w:sz w:val="28"/>
                <w:szCs w:val="28"/>
              </w:rPr>
              <w:t>3</w:t>
            </w:r>
          </w:p>
        </w:tc>
      </w:tr>
      <w:tr w:rsidR="005B0532" w14:paraId="667E1371" w14:textId="77777777" w:rsidTr="00E13FFD">
        <w:trPr>
          <w:trHeight w:val="643"/>
        </w:trPr>
        <w:tc>
          <w:tcPr>
            <w:tcW w:w="1413" w:type="dxa"/>
          </w:tcPr>
          <w:p w14:paraId="7519034B" w14:textId="3CEBFA5A" w:rsidR="005B0532" w:rsidRDefault="005B0532" w:rsidP="00B7493F">
            <w:pPr>
              <w:spacing w:line="360" w:lineRule="auto"/>
              <w:rPr>
                <w:bCs/>
                <w:color w:val="000000" w:themeColor="text1"/>
                <w:sz w:val="28"/>
                <w:szCs w:val="28"/>
              </w:rPr>
            </w:pPr>
            <w:r>
              <w:rPr>
                <w:bCs/>
                <w:color w:val="000000" w:themeColor="text1"/>
                <w:sz w:val="28"/>
                <w:szCs w:val="28"/>
              </w:rPr>
              <w:t>5.1</w:t>
            </w:r>
          </w:p>
        </w:tc>
        <w:tc>
          <w:tcPr>
            <w:tcW w:w="6095" w:type="dxa"/>
          </w:tcPr>
          <w:p w14:paraId="5BA03C18" w14:textId="7AE5A955" w:rsidR="005B0532" w:rsidRDefault="00E13FFD" w:rsidP="00B7493F">
            <w:pPr>
              <w:spacing w:line="360" w:lineRule="auto"/>
              <w:rPr>
                <w:bCs/>
                <w:color w:val="000000" w:themeColor="text1"/>
                <w:sz w:val="28"/>
                <w:szCs w:val="28"/>
              </w:rPr>
            </w:pPr>
            <w:r>
              <w:rPr>
                <w:bCs/>
                <w:color w:val="000000" w:themeColor="text1"/>
                <w:sz w:val="28"/>
                <w:szCs w:val="28"/>
              </w:rPr>
              <w:t>Performance Metrics Across Operations</w:t>
            </w:r>
          </w:p>
        </w:tc>
        <w:tc>
          <w:tcPr>
            <w:tcW w:w="1782" w:type="dxa"/>
          </w:tcPr>
          <w:p w14:paraId="2D2E5BA2" w14:textId="3CDEB48E" w:rsidR="005B0532" w:rsidRDefault="005B0532" w:rsidP="00B7493F">
            <w:pPr>
              <w:spacing w:line="360" w:lineRule="auto"/>
              <w:rPr>
                <w:bCs/>
                <w:color w:val="000000" w:themeColor="text1"/>
                <w:sz w:val="28"/>
                <w:szCs w:val="28"/>
              </w:rPr>
            </w:pPr>
            <w:r>
              <w:rPr>
                <w:bCs/>
                <w:color w:val="000000" w:themeColor="text1"/>
                <w:sz w:val="28"/>
                <w:szCs w:val="28"/>
              </w:rPr>
              <w:t>67</w:t>
            </w:r>
          </w:p>
        </w:tc>
      </w:tr>
      <w:tr w:rsidR="005B0532" w14:paraId="574F1215" w14:textId="77777777" w:rsidTr="00E13FFD">
        <w:trPr>
          <w:trHeight w:val="643"/>
        </w:trPr>
        <w:tc>
          <w:tcPr>
            <w:tcW w:w="1413" w:type="dxa"/>
          </w:tcPr>
          <w:p w14:paraId="79CE336B" w14:textId="060ECC6E" w:rsidR="005B0532" w:rsidRDefault="005B0532" w:rsidP="00B7493F">
            <w:pPr>
              <w:spacing w:line="360" w:lineRule="auto"/>
              <w:rPr>
                <w:bCs/>
                <w:color w:val="000000" w:themeColor="text1"/>
                <w:sz w:val="28"/>
                <w:szCs w:val="28"/>
              </w:rPr>
            </w:pPr>
            <w:r>
              <w:rPr>
                <w:bCs/>
                <w:color w:val="000000" w:themeColor="text1"/>
                <w:sz w:val="28"/>
                <w:szCs w:val="28"/>
              </w:rPr>
              <w:t>5.2</w:t>
            </w:r>
          </w:p>
        </w:tc>
        <w:tc>
          <w:tcPr>
            <w:tcW w:w="6095" w:type="dxa"/>
          </w:tcPr>
          <w:p w14:paraId="76977E9D" w14:textId="67CE6E21" w:rsidR="005B0532" w:rsidRDefault="00E13FFD" w:rsidP="00B7493F">
            <w:pPr>
              <w:spacing w:line="360" w:lineRule="auto"/>
              <w:rPr>
                <w:bCs/>
                <w:color w:val="000000" w:themeColor="text1"/>
                <w:sz w:val="28"/>
                <w:szCs w:val="28"/>
              </w:rPr>
            </w:pPr>
            <w:r>
              <w:rPr>
                <w:bCs/>
                <w:color w:val="000000" w:themeColor="text1"/>
                <w:sz w:val="28"/>
                <w:szCs w:val="28"/>
              </w:rPr>
              <w:t xml:space="preserve">Dataset Testing Results Across Multiple Domains </w:t>
            </w:r>
          </w:p>
        </w:tc>
        <w:tc>
          <w:tcPr>
            <w:tcW w:w="1782" w:type="dxa"/>
          </w:tcPr>
          <w:p w14:paraId="2CE138DC" w14:textId="0B3F2038" w:rsidR="005B0532" w:rsidRDefault="005B0532" w:rsidP="00B7493F">
            <w:pPr>
              <w:spacing w:line="360" w:lineRule="auto"/>
              <w:rPr>
                <w:bCs/>
                <w:color w:val="000000" w:themeColor="text1"/>
                <w:sz w:val="28"/>
                <w:szCs w:val="28"/>
              </w:rPr>
            </w:pPr>
            <w:r>
              <w:rPr>
                <w:bCs/>
                <w:color w:val="000000" w:themeColor="text1"/>
                <w:sz w:val="28"/>
                <w:szCs w:val="28"/>
              </w:rPr>
              <w:t>69</w:t>
            </w:r>
          </w:p>
        </w:tc>
      </w:tr>
    </w:tbl>
    <w:p w14:paraId="3FBF9884" w14:textId="77777777" w:rsidR="008A73A8" w:rsidRDefault="008A73A8" w:rsidP="00B7493F">
      <w:pPr>
        <w:spacing w:line="360" w:lineRule="auto"/>
        <w:jc w:val="both"/>
        <w:rPr>
          <w:bCs/>
          <w:color w:val="FF0000"/>
          <w:sz w:val="28"/>
          <w:szCs w:val="28"/>
        </w:rPr>
      </w:pPr>
    </w:p>
    <w:p w14:paraId="6221BFA7" w14:textId="77777777" w:rsidR="0000621F" w:rsidRDefault="0000621F" w:rsidP="00B7493F">
      <w:pPr>
        <w:spacing w:line="360" w:lineRule="auto"/>
        <w:rPr>
          <w:bCs/>
          <w:color w:val="FF0000"/>
          <w:sz w:val="28"/>
          <w:szCs w:val="28"/>
        </w:rPr>
      </w:pPr>
      <w:r>
        <w:rPr>
          <w:bCs/>
          <w:color w:val="FF0000"/>
          <w:sz w:val="28"/>
          <w:szCs w:val="28"/>
        </w:rPr>
        <w:br w:type="page"/>
      </w:r>
    </w:p>
    <w:p w14:paraId="5701848B" w14:textId="77777777" w:rsidR="0000621F" w:rsidRDefault="0000621F" w:rsidP="00B7493F">
      <w:pPr>
        <w:spacing w:line="360" w:lineRule="auto"/>
        <w:jc w:val="both"/>
        <w:rPr>
          <w:bCs/>
          <w:color w:val="FF0000"/>
          <w:sz w:val="28"/>
          <w:szCs w:val="28"/>
        </w:rPr>
      </w:pPr>
    </w:p>
    <w:p w14:paraId="2AD8E1B0" w14:textId="5D56D80E" w:rsidR="001B3F4C" w:rsidRDefault="001B3F4C" w:rsidP="00B7493F">
      <w:pPr>
        <w:spacing w:line="360" w:lineRule="auto"/>
        <w:jc w:val="both"/>
        <w:rPr>
          <w:bCs/>
          <w:color w:val="FF0000"/>
          <w:sz w:val="28"/>
          <w:szCs w:val="28"/>
        </w:rPr>
      </w:pPr>
    </w:p>
    <w:p w14:paraId="33C1D64F" w14:textId="381A3ED6" w:rsidR="00FF3FDD" w:rsidRPr="00FF3FDD" w:rsidRDefault="00FF3FDD" w:rsidP="00B7493F">
      <w:pPr>
        <w:spacing w:line="360" w:lineRule="auto"/>
        <w:ind w:right="79"/>
        <w:jc w:val="both"/>
        <w:rPr>
          <w:b/>
          <w:bCs/>
          <w:sz w:val="40"/>
          <w:szCs w:val="40"/>
          <w:lang w:val="en-IN"/>
        </w:rPr>
      </w:pPr>
      <w:r w:rsidRPr="00FF3FDD">
        <w:rPr>
          <w:b/>
          <w:bCs/>
          <w:sz w:val="40"/>
          <w:szCs w:val="40"/>
          <w:lang w:val="en-IN"/>
        </w:rPr>
        <w:t>Chapter-1</w:t>
      </w:r>
    </w:p>
    <w:p w14:paraId="2E476121" w14:textId="60B315D9" w:rsidR="00FF3FDD" w:rsidRPr="00FF3FDD" w:rsidRDefault="00FF3FDD" w:rsidP="00B7493F">
      <w:pPr>
        <w:spacing w:line="360" w:lineRule="auto"/>
        <w:ind w:right="79"/>
        <w:jc w:val="both"/>
        <w:rPr>
          <w:b/>
          <w:bCs/>
          <w:sz w:val="40"/>
          <w:szCs w:val="40"/>
          <w:lang w:val="en-IN"/>
        </w:rPr>
      </w:pPr>
      <w:r w:rsidRPr="00FF3FDD">
        <w:rPr>
          <w:b/>
          <w:bCs/>
          <w:sz w:val="40"/>
          <w:szCs w:val="40"/>
          <w:lang w:val="en-IN"/>
        </w:rPr>
        <w:t>INTRODUCTION</w:t>
      </w:r>
    </w:p>
    <w:p w14:paraId="78402ECB"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In the rapidly evolving digital landscape of the 21st century, data has emerged as one of the most valuable assets for organizations across all sectors of the economy. The exponential growth in data generation, </w:t>
      </w:r>
      <w:proofErr w:type="spellStart"/>
      <w:r w:rsidRPr="00FF3FDD">
        <w:rPr>
          <w:sz w:val="24"/>
          <w:szCs w:val="24"/>
          <w:lang w:val="en-IN"/>
        </w:rPr>
        <w:t>fueled</w:t>
      </w:r>
      <w:proofErr w:type="spellEnd"/>
      <w:r w:rsidRPr="00FF3FDD">
        <w:rPr>
          <w:sz w:val="24"/>
          <w:szCs w:val="24"/>
          <w:lang w:val="en-IN"/>
        </w:rPr>
        <w:t xml:space="preserve"> by advancements in Internet of Things (IoT), social media, e-commerce, mobile applications, and digital transformation initiatives, has created an unprecedented demand for sophisticated analytical tools and methodologies. According to recent industry reports by the International Data Corporation (IDC), global data creation is projected to exceed 180 zettabytes by 2025, with organizations across the globe struggling to derive meaningful insights from this vast informational landscape.</w:t>
      </w:r>
    </w:p>
    <w:p w14:paraId="51502000" w14:textId="77777777" w:rsidR="00FF3FDD" w:rsidRPr="00FF3FDD" w:rsidRDefault="00FF3FDD" w:rsidP="00B7493F">
      <w:pPr>
        <w:spacing w:line="360" w:lineRule="auto"/>
        <w:ind w:right="79"/>
        <w:jc w:val="both"/>
        <w:rPr>
          <w:sz w:val="24"/>
          <w:szCs w:val="24"/>
          <w:lang w:val="en-IN"/>
        </w:rPr>
      </w:pPr>
    </w:p>
    <w:p w14:paraId="7F1301F6" w14:textId="5945371F" w:rsidR="00FF3FDD" w:rsidRPr="00FF3FDD" w:rsidRDefault="00FF3FDD" w:rsidP="00B7493F">
      <w:pPr>
        <w:spacing w:line="360" w:lineRule="auto"/>
        <w:ind w:right="79"/>
        <w:jc w:val="both"/>
        <w:rPr>
          <w:sz w:val="24"/>
          <w:szCs w:val="24"/>
          <w:lang w:val="en-IN"/>
        </w:rPr>
      </w:pPr>
      <w:r w:rsidRPr="00FF3FDD">
        <w:rPr>
          <w:sz w:val="24"/>
          <w:szCs w:val="24"/>
          <w:lang w:val="en-IN"/>
        </w:rPr>
        <w:t>This chapter introduces the fundamental concepts underlying the proposed project, establishes the background context, articulates the problem statement, defines specific objectives, outlines the scope of work, and provides a comprehensive overview of the tools and technologies employed during development. The chapter concludes with a brief description of the subsequent chapters, providing the reader with a clear roadmap for navigating the report.</w:t>
      </w:r>
    </w:p>
    <w:p w14:paraId="7744E3CA" w14:textId="77777777" w:rsidR="003D58FC" w:rsidRDefault="003D58FC" w:rsidP="00B7493F">
      <w:pPr>
        <w:spacing w:line="360" w:lineRule="auto"/>
        <w:ind w:right="79"/>
        <w:jc w:val="both"/>
        <w:rPr>
          <w:sz w:val="24"/>
          <w:szCs w:val="24"/>
          <w:lang w:val="en-IN"/>
        </w:rPr>
      </w:pPr>
    </w:p>
    <w:p w14:paraId="47CB479C" w14:textId="28E3A7D5" w:rsidR="00FF3FDD" w:rsidRPr="003D58FC" w:rsidRDefault="00FF3FDD" w:rsidP="00B7493F">
      <w:pPr>
        <w:spacing w:line="360" w:lineRule="auto"/>
        <w:ind w:right="79"/>
        <w:jc w:val="both"/>
        <w:rPr>
          <w:b/>
          <w:bCs/>
          <w:sz w:val="28"/>
          <w:szCs w:val="28"/>
          <w:lang w:val="en-IN"/>
        </w:rPr>
      </w:pPr>
      <w:r w:rsidRPr="00FF3FDD">
        <w:rPr>
          <w:b/>
          <w:bCs/>
          <w:sz w:val="28"/>
          <w:szCs w:val="28"/>
          <w:lang w:val="en-IN"/>
        </w:rPr>
        <w:t>1.1 Background and Motivation</w:t>
      </w:r>
    </w:p>
    <w:p w14:paraId="5C86F76C" w14:textId="77777777" w:rsidR="00FF3FDD" w:rsidRPr="00FF3FDD" w:rsidRDefault="00FF3FDD" w:rsidP="00B7493F">
      <w:pPr>
        <w:spacing w:line="360" w:lineRule="auto"/>
        <w:ind w:right="79"/>
        <w:jc w:val="both"/>
        <w:rPr>
          <w:sz w:val="24"/>
          <w:szCs w:val="24"/>
          <w:lang w:val="en-IN"/>
        </w:rPr>
      </w:pPr>
      <w:r w:rsidRPr="00FF3FDD">
        <w:rPr>
          <w:sz w:val="24"/>
          <w:szCs w:val="24"/>
          <w:lang w:val="en-IN"/>
        </w:rPr>
        <w:t>Data analysis has traditionally been the domain of specialized professionals with extensive training in statistics, programming, and visualization techniques. Tools such as Microsoft Excel, R programming language, Python with Pandas library, SQL databases, Tableau, and Microsoft Power BI have dominated the analytical landscape for decades. While these platforms offer powerful capabilities, they share a common and significant limitation: they require users to possess substantial technical expertise to extract meaningful insights from data.</w:t>
      </w:r>
    </w:p>
    <w:p w14:paraId="40CEDC93" w14:textId="77777777" w:rsidR="00FF3FDD" w:rsidRPr="00FF3FDD" w:rsidRDefault="00FF3FDD" w:rsidP="00B7493F">
      <w:pPr>
        <w:spacing w:line="360" w:lineRule="auto"/>
        <w:ind w:right="79"/>
        <w:jc w:val="both"/>
        <w:rPr>
          <w:sz w:val="24"/>
          <w:szCs w:val="24"/>
          <w:lang w:val="en-IN"/>
        </w:rPr>
      </w:pPr>
    </w:p>
    <w:p w14:paraId="40B06E0F" w14:textId="50912625" w:rsidR="00FF3FDD" w:rsidRDefault="00FF3FDD" w:rsidP="00B7493F">
      <w:pPr>
        <w:spacing w:line="360" w:lineRule="auto"/>
        <w:ind w:right="79"/>
        <w:jc w:val="both"/>
        <w:rPr>
          <w:sz w:val="24"/>
          <w:szCs w:val="24"/>
          <w:lang w:val="en-IN"/>
        </w:rPr>
      </w:pPr>
      <w:r w:rsidRPr="00FF3FDD">
        <w:rPr>
          <w:sz w:val="24"/>
          <w:szCs w:val="24"/>
          <w:lang w:val="en-IN"/>
        </w:rPr>
        <w:t>This technical barrier creates significant challenges across multiple domains and industries. Small business owners often need to understand sales trends, customer</w:t>
      </w:r>
      <w:r w:rsidR="00DC125A">
        <w:rPr>
          <w:sz w:val="24"/>
          <w:szCs w:val="24"/>
          <w:lang w:val="en-IN"/>
        </w:rPr>
        <w:t xml:space="preserve"> </w:t>
      </w:r>
      <w:proofErr w:type="spellStart"/>
      <w:r w:rsidRPr="00FF3FDD">
        <w:rPr>
          <w:sz w:val="24"/>
          <w:szCs w:val="24"/>
          <w:lang w:val="en-IN"/>
        </w:rPr>
        <w:t>behavior</w:t>
      </w:r>
      <w:proofErr w:type="spellEnd"/>
      <w:r w:rsidRPr="00FF3FDD">
        <w:rPr>
          <w:sz w:val="24"/>
          <w:szCs w:val="24"/>
          <w:lang w:val="en-IN"/>
        </w:rPr>
        <w:t xml:space="preserve"> patterns, and</w:t>
      </w:r>
    </w:p>
    <w:p w14:paraId="7347D767" w14:textId="7F3C204F" w:rsidR="00FF3FDD" w:rsidRDefault="00FF3FDD" w:rsidP="00B7493F">
      <w:pPr>
        <w:spacing w:line="360" w:lineRule="auto"/>
        <w:ind w:right="79"/>
        <w:jc w:val="both"/>
        <w:rPr>
          <w:sz w:val="24"/>
          <w:szCs w:val="24"/>
          <w:lang w:val="en-IN"/>
        </w:rPr>
      </w:pPr>
      <w:r w:rsidRPr="00FF3FDD">
        <w:rPr>
          <w:sz w:val="24"/>
          <w:szCs w:val="24"/>
          <w:lang w:val="en-IN"/>
        </w:rPr>
        <w:t xml:space="preserve">inventory optimization opportunities, but they lack the financial resources to hire dedicated data </w:t>
      </w:r>
    </w:p>
    <w:p w14:paraId="713EFD86" w14:textId="77777777" w:rsidR="003D58FC" w:rsidRDefault="00FF3FDD" w:rsidP="00B7493F">
      <w:pPr>
        <w:spacing w:line="360" w:lineRule="auto"/>
        <w:ind w:right="79"/>
        <w:jc w:val="both"/>
        <w:rPr>
          <w:sz w:val="24"/>
          <w:szCs w:val="24"/>
          <w:lang w:val="en-IN"/>
        </w:rPr>
      </w:pPr>
      <w:r w:rsidRPr="00FF3FDD">
        <w:rPr>
          <w:sz w:val="24"/>
          <w:szCs w:val="24"/>
          <w:lang w:val="en-IN"/>
        </w:rPr>
        <w:t xml:space="preserve">analysts or the technical skills to perform these analyses themselves. Medical researchers studying patient data require quick analytical capabilities to validate hypotheses and identify </w:t>
      </w:r>
    </w:p>
    <w:p w14:paraId="0B073445" w14:textId="77777777" w:rsidR="003D58FC" w:rsidRDefault="003D58FC" w:rsidP="00B7493F">
      <w:pPr>
        <w:spacing w:line="360" w:lineRule="auto"/>
        <w:ind w:right="79"/>
        <w:jc w:val="both"/>
        <w:rPr>
          <w:sz w:val="24"/>
          <w:szCs w:val="24"/>
          <w:lang w:val="en-IN"/>
        </w:rPr>
      </w:pPr>
    </w:p>
    <w:p w14:paraId="23B4BFEC" w14:textId="77777777" w:rsidR="003D58FC" w:rsidRDefault="003D58FC" w:rsidP="00B7493F">
      <w:pPr>
        <w:spacing w:line="360" w:lineRule="auto"/>
        <w:ind w:right="79"/>
        <w:jc w:val="both"/>
        <w:rPr>
          <w:sz w:val="24"/>
          <w:szCs w:val="24"/>
          <w:lang w:val="en-IN"/>
        </w:rPr>
      </w:pPr>
    </w:p>
    <w:p w14:paraId="19966670" w14:textId="77777777" w:rsidR="003D58FC" w:rsidRDefault="003D58FC" w:rsidP="00B7493F">
      <w:pPr>
        <w:spacing w:line="360" w:lineRule="auto"/>
        <w:ind w:right="79"/>
        <w:jc w:val="both"/>
        <w:rPr>
          <w:sz w:val="24"/>
          <w:szCs w:val="24"/>
          <w:lang w:val="en-IN"/>
        </w:rPr>
      </w:pPr>
    </w:p>
    <w:p w14:paraId="5AF0D449" w14:textId="6833782E" w:rsidR="00FF3FDD" w:rsidRPr="00FF3FDD" w:rsidRDefault="00FF3FDD" w:rsidP="00B7493F">
      <w:pPr>
        <w:spacing w:line="360" w:lineRule="auto"/>
        <w:ind w:right="79"/>
        <w:jc w:val="both"/>
        <w:rPr>
          <w:sz w:val="24"/>
          <w:szCs w:val="24"/>
          <w:lang w:val="en-IN"/>
        </w:rPr>
      </w:pPr>
      <w:r w:rsidRPr="00FF3FDD">
        <w:rPr>
          <w:sz w:val="24"/>
          <w:szCs w:val="24"/>
          <w:lang w:val="en-IN"/>
        </w:rPr>
        <w:t xml:space="preserve">treatment patterns, but many do not possess programming skills necessary to leverage modern data science tools. Educators and students working on research projects need to </w:t>
      </w:r>
      <w:proofErr w:type="spellStart"/>
      <w:r w:rsidRPr="00FF3FDD">
        <w:rPr>
          <w:sz w:val="24"/>
          <w:szCs w:val="24"/>
          <w:lang w:val="en-IN"/>
        </w:rPr>
        <w:t>analyze</w:t>
      </w:r>
      <w:proofErr w:type="spellEnd"/>
      <w:r w:rsidRPr="00FF3FDD">
        <w:rPr>
          <w:sz w:val="24"/>
          <w:szCs w:val="24"/>
          <w:lang w:val="en-IN"/>
        </w:rPr>
        <w:t xml:space="preserve"> experimental data without extensive training in statistical software, often facing steep learning curves that delay their academic progress. Marketing professionals seek to understand campaign performance metrics and consumer engagement patterns but find existing analytical tools overwhelming and time-consuming.</w:t>
      </w:r>
    </w:p>
    <w:p w14:paraId="640CC909" w14:textId="77777777" w:rsidR="00FF3FDD" w:rsidRPr="00FF3FDD" w:rsidRDefault="00FF3FDD" w:rsidP="00B7493F">
      <w:pPr>
        <w:spacing w:line="360" w:lineRule="auto"/>
        <w:ind w:right="79"/>
        <w:jc w:val="both"/>
        <w:rPr>
          <w:sz w:val="24"/>
          <w:szCs w:val="24"/>
          <w:lang w:val="en-IN"/>
        </w:rPr>
      </w:pPr>
    </w:p>
    <w:p w14:paraId="59895A46"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recent emergence of Large Language Models (LLMs) such as Google Gemini, OpenAI GPT-4, Meta </w:t>
      </w:r>
      <w:proofErr w:type="spellStart"/>
      <w:r w:rsidRPr="00FF3FDD">
        <w:rPr>
          <w:sz w:val="24"/>
          <w:szCs w:val="24"/>
          <w:lang w:val="en-IN"/>
        </w:rPr>
        <w:t>LLaMA</w:t>
      </w:r>
      <w:proofErr w:type="spellEnd"/>
      <w:r w:rsidRPr="00FF3FDD">
        <w:rPr>
          <w:sz w:val="24"/>
          <w:szCs w:val="24"/>
          <w:lang w:val="en-IN"/>
        </w:rPr>
        <w:t>, and Anthropic Claude has fundamentally transformed the artificial intelligence landscape. These models demonstrate remarkable capabilities in understanding natural language, performing complex reasoning, and generating human-like responses across diverse domains. Their ability to comprehend nuanced queries and provide contextually relevant answers has opened new possibilities for human-computer interaction that were previously thought to require years of additional research.</w:t>
      </w:r>
    </w:p>
    <w:p w14:paraId="055920E0" w14:textId="77777777" w:rsidR="00FF3FDD" w:rsidRPr="00FF3FDD" w:rsidRDefault="00FF3FDD" w:rsidP="00B7493F">
      <w:pPr>
        <w:spacing w:line="360" w:lineRule="auto"/>
        <w:ind w:right="79"/>
        <w:jc w:val="both"/>
        <w:rPr>
          <w:sz w:val="24"/>
          <w:szCs w:val="24"/>
          <w:lang w:val="en-IN"/>
        </w:rPr>
      </w:pPr>
    </w:p>
    <w:p w14:paraId="474EE500" w14:textId="77777777" w:rsidR="00FF3FDD" w:rsidRPr="00FF3FDD" w:rsidRDefault="00FF3FDD" w:rsidP="00B7493F">
      <w:pPr>
        <w:spacing w:line="360" w:lineRule="auto"/>
        <w:ind w:right="79"/>
        <w:jc w:val="both"/>
        <w:rPr>
          <w:sz w:val="24"/>
          <w:szCs w:val="24"/>
          <w:lang w:val="en-IN"/>
        </w:rPr>
      </w:pPr>
      <w:r w:rsidRPr="00FF3FDD">
        <w:rPr>
          <w:sz w:val="24"/>
          <w:szCs w:val="24"/>
          <w:lang w:val="en-IN"/>
        </w:rPr>
        <w:t>AI Agents represent a significant evolution beyond traditional chatbots and virtual assistants. Unlike conventional systems that merely respond to queries with pre-programmed responses, AI Agents possess the ability to perceive their environment, make autonomous decisions, utilize external tools, maintain contextual memory, and execute multi-step workflows to achieve specific objectives. This paradigm shift, often described as "agentic AI," has been widely recognized as one of the most significant trends in artificial intelligence as of 2024-2025, with major technology companies including Google, Microsoft, OpenAI, and Anthropic investing heavily in agent-based architectures.</w:t>
      </w:r>
    </w:p>
    <w:p w14:paraId="38B4109C" w14:textId="77777777" w:rsidR="00FF3FDD" w:rsidRPr="00FF3FDD" w:rsidRDefault="00FF3FDD" w:rsidP="00B7493F">
      <w:pPr>
        <w:spacing w:line="360" w:lineRule="auto"/>
        <w:ind w:right="79"/>
        <w:jc w:val="both"/>
        <w:rPr>
          <w:sz w:val="24"/>
          <w:szCs w:val="24"/>
          <w:lang w:val="en-IN"/>
        </w:rPr>
      </w:pPr>
    </w:p>
    <w:p w14:paraId="7E9CD76D" w14:textId="39E4957A" w:rsidR="00DC125A" w:rsidRDefault="00FF3FDD" w:rsidP="00B7493F">
      <w:pPr>
        <w:spacing w:line="360" w:lineRule="auto"/>
        <w:ind w:right="79"/>
        <w:jc w:val="both"/>
        <w:rPr>
          <w:sz w:val="24"/>
          <w:szCs w:val="24"/>
          <w:lang w:val="en-IN"/>
        </w:rPr>
      </w:pPr>
      <w:r w:rsidRPr="00FF3FDD">
        <w:rPr>
          <w:sz w:val="24"/>
          <w:szCs w:val="24"/>
          <w:lang w:val="en-IN"/>
        </w:rPr>
        <w:t xml:space="preserve">The motivation behind this project stems from the recognition that democratizing data analysis can unlock tremendous value across society. By leveraging the conversational capabilities of LLMs combined with specialized analytical tools, it becomes possible to create intelligent </w:t>
      </w:r>
    </w:p>
    <w:p w14:paraId="6EEE01D1" w14:textId="1930C25B" w:rsidR="00FF3FDD" w:rsidRDefault="00FF3FDD" w:rsidP="00B7493F">
      <w:pPr>
        <w:spacing w:line="360" w:lineRule="auto"/>
        <w:ind w:right="79"/>
        <w:jc w:val="both"/>
        <w:rPr>
          <w:sz w:val="24"/>
          <w:szCs w:val="24"/>
          <w:lang w:val="en-IN"/>
        </w:rPr>
      </w:pPr>
      <w:r w:rsidRPr="00FF3FDD">
        <w:rPr>
          <w:sz w:val="24"/>
          <w:szCs w:val="24"/>
          <w:lang w:val="en-IN"/>
        </w:rPr>
        <w:t>systems that understand user intent expressed in natural language and autonomously perform complex analytical workflows. This approach has the potential to democratize data analysis, making powerful capabilities accessible to anyone who can articulate a question about their data, regardless of their programming background or statistical training.</w:t>
      </w:r>
    </w:p>
    <w:p w14:paraId="77247F56" w14:textId="77777777" w:rsidR="003D58FC" w:rsidRDefault="003D58FC" w:rsidP="00B7493F">
      <w:pPr>
        <w:spacing w:line="360" w:lineRule="auto"/>
        <w:ind w:right="79"/>
        <w:jc w:val="both"/>
        <w:rPr>
          <w:sz w:val="24"/>
          <w:szCs w:val="24"/>
          <w:lang w:val="en-IN"/>
        </w:rPr>
      </w:pPr>
    </w:p>
    <w:p w14:paraId="0A9F09C9" w14:textId="77777777" w:rsidR="003D58FC" w:rsidRPr="00FF3FDD" w:rsidRDefault="003D58FC" w:rsidP="00B7493F">
      <w:pPr>
        <w:spacing w:line="360" w:lineRule="auto"/>
        <w:ind w:right="79"/>
        <w:jc w:val="both"/>
        <w:rPr>
          <w:sz w:val="24"/>
          <w:szCs w:val="24"/>
          <w:lang w:val="en-IN"/>
        </w:rPr>
      </w:pPr>
    </w:p>
    <w:p w14:paraId="3BC8A444" w14:textId="77777777" w:rsidR="00FF3FDD" w:rsidRPr="00FF3FDD" w:rsidRDefault="00FF3FDD" w:rsidP="00B7493F">
      <w:pPr>
        <w:spacing w:line="360" w:lineRule="auto"/>
        <w:ind w:right="79"/>
        <w:jc w:val="both"/>
        <w:rPr>
          <w:sz w:val="24"/>
          <w:szCs w:val="24"/>
          <w:lang w:val="en-IN"/>
        </w:rPr>
      </w:pPr>
    </w:p>
    <w:p w14:paraId="48743061" w14:textId="63E96EBD" w:rsidR="00FF3FDD" w:rsidRPr="00FF3FDD" w:rsidRDefault="00DC125A" w:rsidP="00B7493F">
      <w:pPr>
        <w:spacing w:line="360" w:lineRule="auto"/>
        <w:ind w:right="79"/>
        <w:jc w:val="both"/>
        <w:rPr>
          <w:sz w:val="24"/>
          <w:szCs w:val="24"/>
          <w:lang w:val="en-IN"/>
        </w:rPr>
      </w:pPr>
      <w:r>
        <w:rPr>
          <w:noProof/>
        </w:rPr>
        <w:drawing>
          <wp:inline distT="0" distB="0" distL="0" distR="0" wp14:anchorId="606574FD" wp14:editId="385D30BF">
            <wp:extent cx="5905500" cy="2839720"/>
            <wp:effectExtent l="0" t="0" r="0" b="0"/>
            <wp:docPr id="849383615" name="Picture 3" descr="175 Zettabytes B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5 Zettabytes By 20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5500" cy="2839720"/>
                    </a:xfrm>
                    <a:prstGeom prst="rect">
                      <a:avLst/>
                    </a:prstGeom>
                    <a:noFill/>
                    <a:ln>
                      <a:noFill/>
                    </a:ln>
                  </pic:spPr>
                </pic:pic>
              </a:graphicData>
            </a:graphic>
          </wp:inline>
        </w:drawing>
      </w:r>
    </w:p>
    <w:p w14:paraId="0B861BDD" w14:textId="29B3CF6A" w:rsidR="00FF3FDD" w:rsidRPr="00FF3FDD" w:rsidRDefault="00FF3FDD" w:rsidP="00B7493F">
      <w:pPr>
        <w:spacing w:line="360" w:lineRule="auto"/>
        <w:ind w:right="79"/>
        <w:jc w:val="both"/>
        <w:rPr>
          <w:sz w:val="24"/>
          <w:szCs w:val="24"/>
          <w:lang w:val="en-IN"/>
        </w:rPr>
      </w:pPr>
      <w:r w:rsidRPr="00FF3FDD">
        <w:rPr>
          <w:sz w:val="24"/>
          <w:szCs w:val="24"/>
          <w:lang w:val="en-IN"/>
        </w:rPr>
        <w:t>Figure 1.1: Growth of Data Generation Worldwide (2010-2025)</w:t>
      </w:r>
    </w:p>
    <w:p w14:paraId="32E7A1F6" w14:textId="77777777" w:rsidR="00FF3FDD" w:rsidRPr="00FF3FDD" w:rsidRDefault="00FF3FDD" w:rsidP="00B7493F">
      <w:pPr>
        <w:spacing w:line="360" w:lineRule="auto"/>
        <w:ind w:right="79"/>
        <w:jc w:val="both"/>
        <w:rPr>
          <w:sz w:val="24"/>
          <w:szCs w:val="24"/>
          <w:lang w:val="en-IN"/>
        </w:rPr>
      </w:pPr>
    </w:p>
    <w:p w14:paraId="74455B3A" w14:textId="12470CA2" w:rsidR="00FF3FDD" w:rsidRPr="003D58FC" w:rsidRDefault="00FF3FDD" w:rsidP="00B7493F">
      <w:pPr>
        <w:spacing w:line="360" w:lineRule="auto"/>
        <w:ind w:right="79"/>
        <w:jc w:val="both"/>
        <w:rPr>
          <w:b/>
          <w:bCs/>
          <w:sz w:val="28"/>
          <w:szCs w:val="28"/>
          <w:lang w:val="en-IN"/>
        </w:rPr>
      </w:pPr>
      <w:r w:rsidRPr="00DC125A">
        <w:rPr>
          <w:b/>
          <w:bCs/>
          <w:sz w:val="28"/>
          <w:szCs w:val="28"/>
          <w:lang w:val="en-IN"/>
        </w:rPr>
        <w:t>1.2 Problem Statement</w:t>
      </w:r>
    </w:p>
    <w:p w14:paraId="23C9BABB" w14:textId="77777777" w:rsidR="00FF3FDD" w:rsidRPr="00FF3FDD" w:rsidRDefault="00FF3FDD" w:rsidP="00B7493F">
      <w:pPr>
        <w:spacing w:line="360" w:lineRule="auto"/>
        <w:ind w:right="79"/>
        <w:jc w:val="both"/>
        <w:rPr>
          <w:sz w:val="24"/>
          <w:szCs w:val="24"/>
          <w:lang w:val="en-IN"/>
        </w:rPr>
      </w:pPr>
      <w:r w:rsidRPr="00FF3FDD">
        <w:rPr>
          <w:sz w:val="24"/>
          <w:szCs w:val="24"/>
          <w:lang w:val="en-IN"/>
        </w:rPr>
        <w:t>Despite the availability of numerous data analysis tools in the market, several critical challenges persist that limit accessibility and effectiveness for a broad user base. These challenges form the core problem that this project aims to address:</w:t>
      </w:r>
    </w:p>
    <w:p w14:paraId="0D0D58C0" w14:textId="77777777" w:rsidR="00FF3FDD" w:rsidRPr="00FF3FDD" w:rsidRDefault="00FF3FDD" w:rsidP="00B7493F">
      <w:pPr>
        <w:spacing w:line="360" w:lineRule="auto"/>
        <w:ind w:right="79"/>
        <w:jc w:val="both"/>
        <w:rPr>
          <w:sz w:val="24"/>
          <w:szCs w:val="24"/>
          <w:lang w:val="en-IN"/>
        </w:rPr>
      </w:pPr>
    </w:p>
    <w:p w14:paraId="633DE7DA" w14:textId="660CE867" w:rsidR="00FF3FDD" w:rsidRDefault="00FF3FDD" w:rsidP="00B7493F">
      <w:pPr>
        <w:pStyle w:val="ListParagraph"/>
        <w:numPr>
          <w:ilvl w:val="0"/>
          <w:numId w:val="4"/>
        </w:numPr>
        <w:spacing w:line="360" w:lineRule="auto"/>
        <w:ind w:right="79"/>
        <w:jc w:val="both"/>
        <w:rPr>
          <w:sz w:val="24"/>
          <w:szCs w:val="24"/>
          <w:lang w:val="en-IN"/>
        </w:rPr>
      </w:pPr>
      <w:r w:rsidRPr="00DC125A">
        <w:rPr>
          <w:sz w:val="24"/>
          <w:szCs w:val="24"/>
          <w:lang w:val="en-IN"/>
        </w:rPr>
        <w:t>Technical Barrier: Existing analytical tools require proficiency in programming languages such as Python or R, knowledge of SQL for database queries, and familiarity with statistical concepts including hypothesis testing, regression analysis, and probability distributions. This creates an exclusionary environment where domain experts cannot directly interact with their data without intermediary technical support, leading to communication gaps and analytical delays.</w:t>
      </w:r>
    </w:p>
    <w:p w14:paraId="6A46787C" w14:textId="77777777" w:rsidR="003D58FC" w:rsidRPr="003D58FC" w:rsidRDefault="003D58FC" w:rsidP="003D58FC">
      <w:pPr>
        <w:pStyle w:val="ListParagraph"/>
        <w:spacing w:line="360" w:lineRule="auto"/>
        <w:ind w:right="79"/>
        <w:jc w:val="both"/>
        <w:rPr>
          <w:sz w:val="24"/>
          <w:szCs w:val="24"/>
          <w:lang w:val="en-IN"/>
        </w:rPr>
      </w:pPr>
    </w:p>
    <w:p w14:paraId="58F480BE" w14:textId="41C18947" w:rsidR="00FF3FDD" w:rsidRDefault="00FF3FDD" w:rsidP="00B7493F">
      <w:pPr>
        <w:pStyle w:val="ListParagraph"/>
        <w:numPr>
          <w:ilvl w:val="0"/>
          <w:numId w:val="4"/>
        </w:numPr>
        <w:spacing w:line="360" w:lineRule="auto"/>
        <w:ind w:right="79"/>
        <w:jc w:val="both"/>
        <w:rPr>
          <w:sz w:val="24"/>
          <w:szCs w:val="24"/>
          <w:lang w:val="en-IN"/>
        </w:rPr>
      </w:pPr>
      <w:r w:rsidRPr="00DC125A">
        <w:rPr>
          <w:sz w:val="24"/>
          <w:szCs w:val="24"/>
          <w:lang w:val="en-IN"/>
        </w:rPr>
        <w:t>Fragmented Workflow: Users typically must switch between multiple applications to complete a single analytical workflow. Data cleaning might be performed in Excel, statistical analysis in Python or R, visualization in Tableau or Plotly, and final reporting in Microsoft Word or PowerPoint. This fragmentation leads to inefficiency, context switching overhead, potential data inconsistencies, and increased likelihood of errors during data transfer between tools.</w:t>
      </w:r>
    </w:p>
    <w:p w14:paraId="324AB5E0" w14:textId="77777777" w:rsidR="003D58FC" w:rsidRPr="003D58FC" w:rsidRDefault="003D58FC" w:rsidP="003D58FC">
      <w:pPr>
        <w:pStyle w:val="ListParagraph"/>
        <w:rPr>
          <w:sz w:val="24"/>
          <w:szCs w:val="24"/>
          <w:lang w:val="en-IN"/>
        </w:rPr>
      </w:pPr>
    </w:p>
    <w:p w14:paraId="256BC3FE" w14:textId="77777777" w:rsidR="003D58FC" w:rsidRDefault="003D58FC" w:rsidP="003D58FC">
      <w:pPr>
        <w:spacing w:line="360" w:lineRule="auto"/>
        <w:ind w:right="79"/>
        <w:jc w:val="both"/>
        <w:rPr>
          <w:sz w:val="24"/>
          <w:szCs w:val="24"/>
          <w:lang w:val="en-IN"/>
        </w:rPr>
      </w:pPr>
    </w:p>
    <w:p w14:paraId="36FBDE1A" w14:textId="77777777" w:rsidR="00FF3FDD" w:rsidRPr="00FF3FDD" w:rsidRDefault="00FF3FDD" w:rsidP="00B7493F">
      <w:pPr>
        <w:spacing w:line="360" w:lineRule="auto"/>
        <w:ind w:right="79"/>
        <w:jc w:val="both"/>
        <w:rPr>
          <w:sz w:val="24"/>
          <w:szCs w:val="24"/>
          <w:lang w:val="en-IN"/>
        </w:rPr>
      </w:pPr>
    </w:p>
    <w:p w14:paraId="7784668E" w14:textId="1F1085D4" w:rsidR="00FF3FDD" w:rsidRPr="00DC125A" w:rsidRDefault="00FF3FDD" w:rsidP="00B7493F">
      <w:pPr>
        <w:pStyle w:val="ListParagraph"/>
        <w:numPr>
          <w:ilvl w:val="0"/>
          <w:numId w:val="4"/>
        </w:numPr>
        <w:spacing w:line="360" w:lineRule="auto"/>
        <w:ind w:right="79"/>
        <w:jc w:val="both"/>
        <w:rPr>
          <w:sz w:val="24"/>
          <w:szCs w:val="24"/>
          <w:lang w:val="en-IN"/>
        </w:rPr>
      </w:pPr>
      <w:r w:rsidRPr="00DC125A">
        <w:rPr>
          <w:sz w:val="24"/>
          <w:szCs w:val="24"/>
          <w:lang w:val="en-IN"/>
        </w:rPr>
        <w:t>High Financial Cost: Enterprise-grade analytics platforms such as Tableau Desktop, Microsoft Power BI Premium, and SAS Analytics require expensive licensing fees that can range from hundreds to thousands of dollars per user per year. These costs make professional analytical tools inaccessible for small businesses, startups, individual researchers, educational institutions, and non-profit organizations operating with limited budgets.</w:t>
      </w:r>
    </w:p>
    <w:p w14:paraId="2D5F50FF" w14:textId="77777777" w:rsidR="00FF3FDD" w:rsidRPr="00FF3FDD" w:rsidRDefault="00FF3FDD" w:rsidP="00B7493F">
      <w:pPr>
        <w:spacing w:line="360" w:lineRule="auto"/>
        <w:ind w:right="79"/>
        <w:jc w:val="both"/>
        <w:rPr>
          <w:sz w:val="24"/>
          <w:szCs w:val="24"/>
          <w:lang w:val="en-IN"/>
        </w:rPr>
      </w:pPr>
    </w:p>
    <w:p w14:paraId="3CB30068" w14:textId="2BC18396" w:rsidR="00FF3FDD" w:rsidRPr="00DC125A" w:rsidRDefault="00FF3FDD" w:rsidP="00B7493F">
      <w:pPr>
        <w:pStyle w:val="ListParagraph"/>
        <w:numPr>
          <w:ilvl w:val="0"/>
          <w:numId w:val="4"/>
        </w:numPr>
        <w:spacing w:line="360" w:lineRule="auto"/>
        <w:ind w:right="79"/>
        <w:jc w:val="both"/>
        <w:rPr>
          <w:sz w:val="24"/>
          <w:szCs w:val="24"/>
          <w:lang w:val="en-IN"/>
        </w:rPr>
      </w:pPr>
      <w:r w:rsidRPr="00DC125A">
        <w:rPr>
          <w:sz w:val="24"/>
          <w:szCs w:val="24"/>
          <w:lang w:val="en-IN"/>
        </w:rPr>
        <w:t xml:space="preserve">Lack of Intelligent Assistance: Current tools execute user commands but do not provide proactive insights, automated recommendations, or contextual suggestions based on the inherent characteristics of the dataset being </w:t>
      </w:r>
      <w:proofErr w:type="spellStart"/>
      <w:r w:rsidRPr="00DC125A">
        <w:rPr>
          <w:sz w:val="24"/>
          <w:szCs w:val="24"/>
          <w:lang w:val="en-IN"/>
        </w:rPr>
        <w:t>analyzed</w:t>
      </w:r>
      <w:proofErr w:type="spellEnd"/>
      <w:r w:rsidRPr="00DC125A">
        <w:rPr>
          <w:sz w:val="24"/>
          <w:szCs w:val="24"/>
          <w:lang w:val="en-IN"/>
        </w:rPr>
        <w:t>. Users must know in advance what analyses to perform and what visualizations to create, requiring expertise that defeats the purpose of accessible analytics.</w:t>
      </w:r>
    </w:p>
    <w:p w14:paraId="3A237158" w14:textId="77777777" w:rsidR="00FF3FDD" w:rsidRPr="00FF3FDD" w:rsidRDefault="00FF3FDD" w:rsidP="00B7493F">
      <w:pPr>
        <w:spacing w:line="360" w:lineRule="auto"/>
        <w:ind w:right="79"/>
        <w:jc w:val="both"/>
        <w:rPr>
          <w:sz w:val="24"/>
          <w:szCs w:val="24"/>
          <w:lang w:val="en-IN"/>
        </w:rPr>
      </w:pPr>
    </w:p>
    <w:p w14:paraId="7CC01575" w14:textId="0884CB60" w:rsidR="00FF3FDD" w:rsidRPr="00DC125A" w:rsidRDefault="00FF3FDD" w:rsidP="00B7493F">
      <w:pPr>
        <w:pStyle w:val="ListParagraph"/>
        <w:numPr>
          <w:ilvl w:val="0"/>
          <w:numId w:val="4"/>
        </w:numPr>
        <w:spacing w:line="360" w:lineRule="auto"/>
        <w:ind w:right="79"/>
        <w:jc w:val="both"/>
        <w:rPr>
          <w:sz w:val="24"/>
          <w:szCs w:val="24"/>
          <w:lang w:val="en-IN"/>
        </w:rPr>
      </w:pPr>
      <w:r w:rsidRPr="00DC125A">
        <w:rPr>
          <w:sz w:val="24"/>
          <w:szCs w:val="24"/>
          <w:lang w:val="en-IN"/>
        </w:rPr>
        <w:t>Time-Consuming Repetitive Tasks: Even for experienced analysts, certain tasks such as handling missing values, detecting outliers, selecting appropriate visualizations for different data types, and formatting reports consume significant time that could be better spent on strategic interpretation and decision-making activities. The lack of automation in these routine tasks represents a substantial productivity loss across the analytics profession.</w:t>
      </w:r>
    </w:p>
    <w:p w14:paraId="70041732" w14:textId="77777777" w:rsidR="00FF3FDD" w:rsidRPr="00FF3FDD" w:rsidRDefault="00FF3FDD" w:rsidP="00B7493F">
      <w:pPr>
        <w:spacing w:line="360" w:lineRule="auto"/>
        <w:ind w:right="79"/>
        <w:jc w:val="both"/>
        <w:rPr>
          <w:sz w:val="24"/>
          <w:szCs w:val="24"/>
          <w:lang w:val="en-IN"/>
        </w:rPr>
      </w:pPr>
    </w:p>
    <w:p w14:paraId="67FAD65E" w14:textId="77777777" w:rsidR="00FF3FDD" w:rsidRDefault="00FF3FDD" w:rsidP="00B7493F">
      <w:pPr>
        <w:spacing w:line="360" w:lineRule="auto"/>
        <w:ind w:right="79"/>
        <w:jc w:val="both"/>
        <w:rPr>
          <w:sz w:val="24"/>
          <w:szCs w:val="24"/>
          <w:lang w:val="en-IN"/>
        </w:rPr>
      </w:pPr>
      <w:r w:rsidRPr="00FF3FDD">
        <w:rPr>
          <w:sz w:val="24"/>
          <w:szCs w:val="24"/>
          <w:lang w:val="en-IN"/>
        </w:rPr>
        <w:t>The proposed AI-Powered Data Analyst Agent addresses these challenges by developing an integrated platform that combines the conversational ease of modern LLMs with specialized data analysis tools, accessible through a unified web interface, completely free of cost using open-source technologies and free-tier API services.</w:t>
      </w:r>
    </w:p>
    <w:p w14:paraId="10B4AE31" w14:textId="77777777" w:rsidR="003D58FC" w:rsidRDefault="003D58FC" w:rsidP="00B7493F">
      <w:pPr>
        <w:spacing w:line="360" w:lineRule="auto"/>
        <w:ind w:right="79"/>
        <w:jc w:val="both"/>
        <w:rPr>
          <w:sz w:val="24"/>
          <w:szCs w:val="24"/>
          <w:lang w:val="en-IN"/>
        </w:rPr>
      </w:pPr>
    </w:p>
    <w:p w14:paraId="2AC57C03" w14:textId="7E8B5787" w:rsidR="00FF3FDD" w:rsidRPr="003D58FC" w:rsidRDefault="00FF3FDD" w:rsidP="00B7493F">
      <w:pPr>
        <w:spacing w:line="360" w:lineRule="auto"/>
        <w:ind w:right="79"/>
        <w:jc w:val="both"/>
        <w:rPr>
          <w:b/>
          <w:bCs/>
          <w:sz w:val="28"/>
          <w:szCs w:val="28"/>
          <w:lang w:val="en-IN"/>
        </w:rPr>
      </w:pPr>
      <w:r w:rsidRPr="00DC125A">
        <w:rPr>
          <w:b/>
          <w:bCs/>
          <w:sz w:val="28"/>
          <w:szCs w:val="28"/>
          <w:lang w:val="en-IN"/>
        </w:rPr>
        <w:t>1.3 Objectives of the Project</w:t>
      </w:r>
    </w:p>
    <w:p w14:paraId="7533490B" w14:textId="77777777" w:rsidR="00FF3FDD" w:rsidRDefault="00FF3FDD" w:rsidP="00B7493F">
      <w:pPr>
        <w:spacing w:line="360" w:lineRule="auto"/>
        <w:ind w:right="79"/>
        <w:jc w:val="both"/>
        <w:rPr>
          <w:sz w:val="24"/>
          <w:szCs w:val="24"/>
          <w:lang w:val="en-IN"/>
        </w:rPr>
      </w:pPr>
      <w:r w:rsidRPr="00FF3FDD">
        <w:rPr>
          <w:sz w:val="24"/>
          <w:szCs w:val="24"/>
          <w:lang w:val="en-IN"/>
        </w:rPr>
        <w:t>The primary objectives of this project are comprehensive and aimed at creating a robust, user-friendly, and intelligent data analysis platform. The specific objectives include:</w:t>
      </w:r>
    </w:p>
    <w:p w14:paraId="5A08DC35" w14:textId="77777777" w:rsidR="00DC125A" w:rsidRPr="00FF3FDD" w:rsidRDefault="00DC125A" w:rsidP="00B7493F">
      <w:pPr>
        <w:spacing w:line="360" w:lineRule="auto"/>
        <w:ind w:right="79"/>
        <w:jc w:val="both"/>
        <w:rPr>
          <w:sz w:val="24"/>
          <w:szCs w:val="24"/>
          <w:lang w:val="en-IN"/>
        </w:rPr>
      </w:pPr>
    </w:p>
    <w:p w14:paraId="0706123A" w14:textId="77777777" w:rsidR="003D58FC"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develop an AI-powered conversational agent capable of understanding and responding to natural language queries about uploaded datasets, enabling users without programming</w:t>
      </w:r>
    </w:p>
    <w:p w14:paraId="655B725C" w14:textId="77777777" w:rsidR="003D58FC" w:rsidRDefault="003D58FC" w:rsidP="003D58FC">
      <w:pPr>
        <w:spacing w:line="360" w:lineRule="auto"/>
        <w:ind w:left="360" w:right="79"/>
        <w:jc w:val="both"/>
        <w:rPr>
          <w:sz w:val="24"/>
          <w:szCs w:val="24"/>
          <w:lang w:val="en-IN"/>
        </w:rPr>
      </w:pPr>
    </w:p>
    <w:p w14:paraId="2CD95DFD" w14:textId="77777777" w:rsidR="003D58FC" w:rsidRDefault="003D58FC" w:rsidP="003D58FC">
      <w:pPr>
        <w:spacing w:line="360" w:lineRule="auto"/>
        <w:ind w:left="360" w:right="79"/>
        <w:jc w:val="both"/>
        <w:rPr>
          <w:sz w:val="24"/>
          <w:szCs w:val="24"/>
          <w:lang w:val="en-IN"/>
        </w:rPr>
      </w:pPr>
    </w:p>
    <w:p w14:paraId="18D3F3F1" w14:textId="77777777" w:rsidR="003D58FC" w:rsidRPr="003D58FC" w:rsidRDefault="003D58FC" w:rsidP="003D58FC">
      <w:pPr>
        <w:spacing w:line="360" w:lineRule="auto"/>
        <w:ind w:left="360" w:right="79"/>
        <w:jc w:val="both"/>
        <w:rPr>
          <w:sz w:val="24"/>
          <w:szCs w:val="24"/>
          <w:lang w:val="en-IN"/>
        </w:rPr>
      </w:pPr>
    </w:p>
    <w:p w14:paraId="710F6511" w14:textId="1E420235" w:rsidR="00FF3FDD" w:rsidRP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 xml:space="preserve"> expertise to derive meaningful insights from their data through intuitive conversational interactions.</w:t>
      </w:r>
    </w:p>
    <w:p w14:paraId="76A53D00" w14:textId="77777777" w:rsidR="00FF3FDD" w:rsidRPr="00FF3FDD" w:rsidRDefault="00FF3FDD" w:rsidP="00B7493F">
      <w:pPr>
        <w:spacing w:line="360" w:lineRule="auto"/>
        <w:ind w:right="79"/>
        <w:jc w:val="both"/>
        <w:rPr>
          <w:sz w:val="24"/>
          <w:szCs w:val="24"/>
          <w:lang w:val="en-IN"/>
        </w:rPr>
      </w:pPr>
    </w:p>
    <w:p w14:paraId="3C2224B5" w14:textId="5EEBA8CB" w:rsidR="00FF3FDD" w:rsidRP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integrate Google Gemini API as the core Large Language Model for natural language understanding, reasoning, and response generation, leveraging its advanced capabilities for accurate and contextually relevant analytical outputs.</w:t>
      </w:r>
    </w:p>
    <w:p w14:paraId="04E70967" w14:textId="77777777" w:rsidR="00FF3FDD" w:rsidRPr="00FF3FDD" w:rsidRDefault="00FF3FDD" w:rsidP="00B7493F">
      <w:pPr>
        <w:spacing w:line="360" w:lineRule="auto"/>
        <w:ind w:right="79"/>
        <w:jc w:val="both"/>
        <w:rPr>
          <w:sz w:val="24"/>
          <w:szCs w:val="24"/>
          <w:lang w:val="en-IN"/>
        </w:rPr>
      </w:pPr>
    </w:p>
    <w:p w14:paraId="2E605922" w14:textId="1CB9D9F8" w:rsidR="00FF3FDD" w:rsidRP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implement a modular architecture with specialized tools for data ingestion, cleaning, statistical analysis, correlation detection, outlier identification using the Interquartile Range (IQR) method, trend analysis, group-based aggregation, and automated insight generation using Pandas and NumPy libraries.</w:t>
      </w:r>
    </w:p>
    <w:p w14:paraId="41484757" w14:textId="77777777" w:rsidR="00FF3FDD" w:rsidRPr="00FF3FDD" w:rsidRDefault="00FF3FDD" w:rsidP="00B7493F">
      <w:pPr>
        <w:spacing w:line="360" w:lineRule="auto"/>
        <w:ind w:right="79"/>
        <w:jc w:val="both"/>
        <w:rPr>
          <w:sz w:val="24"/>
          <w:szCs w:val="24"/>
          <w:lang w:val="en-IN"/>
        </w:rPr>
      </w:pPr>
    </w:p>
    <w:p w14:paraId="0CE5B438" w14:textId="65203356" w:rsidR="00FF3FDD" w:rsidRP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 xml:space="preserve">To design and develop an interactive, responsive, and aesthetically pleasing web-based user interface using the </w:t>
      </w:r>
      <w:proofErr w:type="spellStart"/>
      <w:r w:rsidRPr="00B25A01">
        <w:rPr>
          <w:sz w:val="24"/>
          <w:szCs w:val="24"/>
          <w:lang w:val="en-IN"/>
        </w:rPr>
        <w:t>Streamlit</w:t>
      </w:r>
      <w:proofErr w:type="spellEnd"/>
      <w:r w:rsidRPr="00B25A01">
        <w:rPr>
          <w:sz w:val="24"/>
          <w:szCs w:val="24"/>
          <w:lang w:val="en-IN"/>
        </w:rPr>
        <w:t xml:space="preserve"> framework, featuring conversational chat with custom CSS-styled message bubbles, quick action buttons, data preview cards, model selection options, and comprehensive export capabilities.</w:t>
      </w:r>
    </w:p>
    <w:p w14:paraId="633F7320" w14:textId="77777777" w:rsidR="00FF3FDD" w:rsidRPr="00FF3FDD" w:rsidRDefault="00FF3FDD" w:rsidP="00B7493F">
      <w:pPr>
        <w:spacing w:line="360" w:lineRule="auto"/>
        <w:ind w:right="79"/>
        <w:jc w:val="both"/>
        <w:rPr>
          <w:sz w:val="24"/>
          <w:szCs w:val="24"/>
          <w:lang w:val="en-IN"/>
        </w:rPr>
      </w:pPr>
    </w:p>
    <w:p w14:paraId="24DCD371" w14:textId="2CC80BA4" w:rsidR="00FF3FDD"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enable automated visualization generation using the Plotly library, supporting multiple chart types including bar charts, line charts, scatter plots, histograms, box plots, pie charts, and correlation heatmaps with intelligent chart selection based on data characteristics.</w:t>
      </w:r>
    </w:p>
    <w:p w14:paraId="137D9D45" w14:textId="77777777" w:rsidR="003D58FC" w:rsidRPr="003D58FC" w:rsidRDefault="003D58FC" w:rsidP="003D58FC">
      <w:pPr>
        <w:spacing w:line="360" w:lineRule="auto"/>
        <w:ind w:right="79"/>
        <w:jc w:val="both"/>
        <w:rPr>
          <w:sz w:val="24"/>
          <w:szCs w:val="24"/>
          <w:lang w:val="en-IN"/>
        </w:rPr>
      </w:pPr>
    </w:p>
    <w:p w14:paraId="46A85F2E" w14:textId="223CAC97" w:rsidR="00FF3FDD" w:rsidRP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implement a context-aware conversational system that maintains chat history and provides coherent, contextually relevant responses across multiple user interactions, enabling natural follow-up questions and progressive analytical exploration.</w:t>
      </w:r>
    </w:p>
    <w:p w14:paraId="44584C57" w14:textId="77777777" w:rsidR="00FF3FDD" w:rsidRPr="00FF3FDD" w:rsidRDefault="00FF3FDD" w:rsidP="00B7493F">
      <w:pPr>
        <w:spacing w:line="360" w:lineRule="auto"/>
        <w:ind w:right="79"/>
        <w:jc w:val="both"/>
        <w:rPr>
          <w:sz w:val="24"/>
          <w:szCs w:val="24"/>
          <w:lang w:val="en-IN"/>
        </w:rPr>
      </w:pPr>
    </w:p>
    <w:p w14:paraId="483E8314" w14:textId="77777777" w:rsid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support multiple AI model variants allowing users to select from various Google Gemini models including Flash Lite, Flash, and Pro variants, based on their specific requirements for speed, quality, and API quota considerations.</w:t>
      </w:r>
    </w:p>
    <w:p w14:paraId="21377D4B" w14:textId="77777777" w:rsidR="00B25A01" w:rsidRPr="00B25A01" w:rsidRDefault="00B25A01" w:rsidP="00B7493F">
      <w:pPr>
        <w:pStyle w:val="ListParagraph"/>
        <w:spacing w:line="360" w:lineRule="auto"/>
        <w:rPr>
          <w:sz w:val="24"/>
          <w:szCs w:val="24"/>
          <w:lang w:val="en-IN"/>
        </w:rPr>
      </w:pPr>
    </w:p>
    <w:p w14:paraId="3D120260" w14:textId="77777777" w:rsidR="007B52DD"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 xml:space="preserve"> To provide multi-format report export capabilities including professional PDF reports with embedded charts and formatted text, multi-sheet Excel workbooks for data </w:t>
      </w:r>
    </w:p>
    <w:p w14:paraId="76F1FBF5" w14:textId="77777777" w:rsidR="007B52DD" w:rsidRPr="007B52DD" w:rsidRDefault="007B52DD" w:rsidP="007B52DD">
      <w:pPr>
        <w:pStyle w:val="ListParagraph"/>
        <w:rPr>
          <w:sz w:val="24"/>
          <w:szCs w:val="24"/>
          <w:lang w:val="en-IN"/>
        </w:rPr>
      </w:pPr>
    </w:p>
    <w:p w14:paraId="4E74A6C5" w14:textId="77777777" w:rsidR="007B52DD" w:rsidRDefault="007B52DD" w:rsidP="001D67BA">
      <w:pPr>
        <w:pStyle w:val="ListParagraph"/>
        <w:spacing w:line="360" w:lineRule="auto"/>
        <w:ind w:right="79"/>
        <w:jc w:val="both"/>
        <w:rPr>
          <w:sz w:val="24"/>
          <w:szCs w:val="24"/>
          <w:lang w:val="en-IN"/>
        </w:rPr>
      </w:pPr>
    </w:p>
    <w:p w14:paraId="3646A91F" w14:textId="77777777" w:rsidR="007B52DD" w:rsidRPr="007B52DD" w:rsidRDefault="007B52DD" w:rsidP="007B52DD">
      <w:pPr>
        <w:spacing w:line="360" w:lineRule="auto"/>
        <w:ind w:right="79"/>
        <w:jc w:val="both"/>
        <w:rPr>
          <w:sz w:val="24"/>
          <w:szCs w:val="24"/>
          <w:lang w:val="en-IN"/>
        </w:rPr>
      </w:pPr>
    </w:p>
    <w:p w14:paraId="373565D7" w14:textId="323F0244" w:rsid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exchange, and structured JSON exports for programmatic consumption by downstream systems.</w:t>
      </w:r>
    </w:p>
    <w:p w14:paraId="1690C652" w14:textId="77777777" w:rsidR="00B25A01" w:rsidRPr="00B25A01" w:rsidRDefault="00B25A01" w:rsidP="00B7493F">
      <w:pPr>
        <w:pStyle w:val="ListParagraph"/>
        <w:spacing w:line="360" w:lineRule="auto"/>
        <w:rPr>
          <w:sz w:val="24"/>
          <w:szCs w:val="24"/>
          <w:lang w:val="en-IN"/>
        </w:rPr>
      </w:pPr>
    </w:p>
    <w:p w14:paraId="078FD312" w14:textId="26E4EBC3" w:rsidR="00FF3FDD" w:rsidRPr="00B25A01" w:rsidRDefault="00FF3FDD" w:rsidP="00B7493F">
      <w:pPr>
        <w:pStyle w:val="ListParagraph"/>
        <w:numPr>
          <w:ilvl w:val="0"/>
          <w:numId w:val="5"/>
        </w:numPr>
        <w:spacing w:line="360" w:lineRule="auto"/>
        <w:ind w:right="79"/>
        <w:jc w:val="both"/>
        <w:rPr>
          <w:sz w:val="24"/>
          <w:szCs w:val="24"/>
          <w:lang w:val="en-IN"/>
        </w:rPr>
      </w:pPr>
      <w:r w:rsidRPr="00B25A01">
        <w:rPr>
          <w:sz w:val="24"/>
          <w:szCs w:val="24"/>
          <w:lang w:val="en-IN"/>
        </w:rPr>
        <w:t>To create a scalable and maintainable system architecture following modular design principles, with separate components for data handling, AI orchestration, visualization generation, and user interface, facilitating future enhancements and feature additions.</w:t>
      </w:r>
    </w:p>
    <w:p w14:paraId="4E711196" w14:textId="77777777" w:rsidR="00B25A01" w:rsidRDefault="00B25A01" w:rsidP="00B7493F">
      <w:pPr>
        <w:spacing w:line="360" w:lineRule="auto"/>
        <w:ind w:right="79"/>
        <w:jc w:val="both"/>
        <w:rPr>
          <w:b/>
          <w:bCs/>
          <w:sz w:val="28"/>
          <w:szCs w:val="28"/>
          <w:lang w:val="en-IN"/>
        </w:rPr>
      </w:pPr>
    </w:p>
    <w:p w14:paraId="6EA915B3" w14:textId="4D2DF480" w:rsidR="00FF3FDD" w:rsidRPr="003D58FC" w:rsidRDefault="00FF3FDD" w:rsidP="00B7493F">
      <w:pPr>
        <w:spacing w:line="360" w:lineRule="auto"/>
        <w:ind w:right="79"/>
        <w:jc w:val="both"/>
        <w:rPr>
          <w:b/>
          <w:bCs/>
          <w:sz w:val="28"/>
          <w:szCs w:val="28"/>
          <w:lang w:val="en-IN"/>
        </w:rPr>
      </w:pPr>
      <w:r w:rsidRPr="00DC125A">
        <w:rPr>
          <w:b/>
          <w:bCs/>
          <w:sz w:val="28"/>
          <w:szCs w:val="28"/>
          <w:lang w:val="en-IN"/>
        </w:rPr>
        <w:t>1.4 Scope of the Project</w:t>
      </w:r>
    </w:p>
    <w:p w14:paraId="67B2713B"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scope of this project encompasses the design, development, testing, and deployment of an intelligent data analysis system with clearly defined boundaries and capabilities. The scope is divided into functional, technical, and user perspectives to provide a comprehensive understanding of the system's intended capabilities and known limitations.</w:t>
      </w:r>
    </w:p>
    <w:p w14:paraId="43AED25A" w14:textId="77777777" w:rsidR="00FF3FDD" w:rsidRPr="00FF3FDD" w:rsidRDefault="00FF3FDD" w:rsidP="00B7493F">
      <w:pPr>
        <w:spacing w:line="360" w:lineRule="auto"/>
        <w:ind w:right="79"/>
        <w:jc w:val="both"/>
        <w:rPr>
          <w:sz w:val="24"/>
          <w:szCs w:val="24"/>
          <w:lang w:val="en-IN"/>
        </w:rPr>
      </w:pPr>
    </w:p>
    <w:p w14:paraId="42727A88" w14:textId="5FA896E2" w:rsidR="00FF3FDD" w:rsidRPr="003D58FC" w:rsidRDefault="00FF3FDD" w:rsidP="00B7493F">
      <w:pPr>
        <w:tabs>
          <w:tab w:val="left" w:pos="3780"/>
        </w:tabs>
        <w:spacing w:line="360" w:lineRule="auto"/>
        <w:ind w:right="79"/>
        <w:jc w:val="both"/>
        <w:rPr>
          <w:b/>
          <w:bCs/>
          <w:sz w:val="24"/>
          <w:szCs w:val="24"/>
          <w:lang w:val="en-IN"/>
        </w:rPr>
      </w:pPr>
      <w:r w:rsidRPr="003D58FC">
        <w:rPr>
          <w:b/>
          <w:bCs/>
          <w:sz w:val="24"/>
          <w:szCs w:val="24"/>
          <w:lang w:val="en-IN"/>
        </w:rPr>
        <w:t>1.4.1 Functional Scope</w:t>
      </w:r>
    </w:p>
    <w:p w14:paraId="783B4333" w14:textId="77777777" w:rsidR="00B25A01" w:rsidRDefault="00FF3FDD" w:rsidP="00B7493F">
      <w:pPr>
        <w:spacing w:line="360" w:lineRule="auto"/>
        <w:ind w:right="79"/>
        <w:jc w:val="both"/>
        <w:rPr>
          <w:sz w:val="24"/>
          <w:szCs w:val="24"/>
          <w:lang w:val="en-IN"/>
        </w:rPr>
      </w:pPr>
      <w:r w:rsidRPr="00FF3FDD">
        <w:rPr>
          <w:sz w:val="24"/>
          <w:szCs w:val="24"/>
          <w:lang w:val="en-IN"/>
        </w:rPr>
        <w:t xml:space="preserve">The system accepts CSV format data files as primary input, with future extensibility planned for Excel, JSON, and direct database connections. The agent performs comprehensive analytical functions including descriptive statistics computation (mean, median, standard deviation, quartiles, minimum, maximum), Pearson correlation analysis between numeric variables, outlier </w:t>
      </w:r>
    </w:p>
    <w:p w14:paraId="1CAD46BD" w14:textId="3D2990C0" w:rsidR="00FF3FDD" w:rsidRDefault="00FF3FDD" w:rsidP="00B7493F">
      <w:pPr>
        <w:spacing w:line="360" w:lineRule="auto"/>
        <w:ind w:right="79"/>
        <w:jc w:val="both"/>
        <w:rPr>
          <w:sz w:val="24"/>
          <w:szCs w:val="24"/>
          <w:lang w:val="en-IN"/>
        </w:rPr>
      </w:pPr>
      <w:r w:rsidRPr="00FF3FDD">
        <w:rPr>
          <w:sz w:val="24"/>
          <w:szCs w:val="24"/>
          <w:lang w:val="en-IN"/>
        </w:rPr>
        <w:t>detection using the Interquartile Range (IQR) method, trend identification across time-series data when applicable, group-based aggregation analysis for categorical comparisons, and automated business insight generation using LLM reasoning capabilities</w:t>
      </w:r>
      <w:r w:rsidR="00DC125A">
        <w:rPr>
          <w:sz w:val="24"/>
          <w:szCs w:val="24"/>
          <w:lang w:val="en-IN"/>
        </w:rPr>
        <w:t>.</w:t>
      </w:r>
    </w:p>
    <w:p w14:paraId="6B4BC299" w14:textId="77777777" w:rsidR="00B25A01" w:rsidRDefault="00B25A01" w:rsidP="00B7493F">
      <w:pPr>
        <w:spacing w:line="360" w:lineRule="auto"/>
        <w:ind w:right="79"/>
        <w:jc w:val="both"/>
        <w:rPr>
          <w:sz w:val="24"/>
          <w:szCs w:val="24"/>
          <w:lang w:val="en-IN"/>
        </w:rPr>
      </w:pPr>
    </w:p>
    <w:p w14:paraId="3E93A67A" w14:textId="54754504" w:rsidR="00FF3FDD" w:rsidRPr="00B25A01" w:rsidRDefault="00FF3FDD" w:rsidP="00B7493F">
      <w:pPr>
        <w:spacing w:line="360" w:lineRule="auto"/>
        <w:ind w:right="79"/>
        <w:jc w:val="both"/>
        <w:rPr>
          <w:b/>
          <w:bCs/>
          <w:sz w:val="24"/>
          <w:szCs w:val="24"/>
          <w:lang w:val="en-IN"/>
        </w:rPr>
      </w:pPr>
      <w:r w:rsidRPr="00B25A01">
        <w:rPr>
          <w:b/>
          <w:bCs/>
          <w:sz w:val="24"/>
          <w:szCs w:val="24"/>
          <w:lang w:val="en-IN"/>
        </w:rPr>
        <w:t xml:space="preserve">1.4.2 </w:t>
      </w:r>
      <w:r w:rsidRPr="00637EE9">
        <w:rPr>
          <w:b/>
          <w:bCs/>
          <w:sz w:val="28"/>
          <w:szCs w:val="28"/>
          <w:lang w:val="en-IN"/>
        </w:rPr>
        <w:t>Technical</w:t>
      </w:r>
      <w:r w:rsidRPr="00B25A01">
        <w:rPr>
          <w:b/>
          <w:bCs/>
          <w:sz w:val="24"/>
          <w:szCs w:val="24"/>
          <w:lang w:val="en-IN"/>
        </w:rPr>
        <w:t xml:space="preserve"> Scope</w:t>
      </w:r>
    </w:p>
    <w:p w14:paraId="41666A8A"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technical implementation utilizes Python 3.12 as the primary programming language, </w:t>
      </w:r>
      <w:proofErr w:type="spellStart"/>
      <w:r w:rsidRPr="00FF3FDD">
        <w:rPr>
          <w:sz w:val="24"/>
          <w:szCs w:val="24"/>
          <w:lang w:val="en-IN"/>
        </w:rPr>
        <w:t>Streamlit</w:t>
      </w:r>
      <w:proofErr w:type="spellEnd"/>
      <w:r w:rsidRPr="00FF3FDD">
        <w:rPr>
          <w:sz w:val="24"/>
          <w:szCs w:val="24"/>
          <w:lang w:val="en-IN"/>
        </w:rPr>
        <w:t xml:space="preserve"> framework for web interface development, </w:t>
      </w:r>
      <w:proofErr w:type="spellStart"/>
      <w:r w:rsidRPr="00FF3FDD">
        <w:rPr>
          <w:sz w:val="24"/>
          <w:szCs w:val="24"/>
          <w:lang w:val="en-IN"/>
        </w:rPr>
        <w:t>LangChain</w:t>
      </w:r>
      <w:proofErr w:type="spellEnd"/>
      <w:r w:rsidRPr="00FF3FDD">
        <w:rPr>
          <w:sz w:val="24"/>
          <w:szCs w:val="24"/>
          <w:lang w:val="en-IN"/>
        </w:rPr>
        <w:t xml:space="preserve"> for AI agent orchestration, Google Gemini API for LLM capabilities, Pandas and NumPy for data processing, Plotly for interactive visualizations, and FPDF2 with </w:t>
      </w:r>
      <w:proofErr w:type="spellStart"/>
      <w:r w:rsidRPr="00FF3FDD">
        <w:rPr>
          <w:sz w:val="24"/>
          <w:szCs w:val="24"/>
          <w:lang w:val="en-IN"/>
        </w:rPr>
        <w:t>OpenPyXL</w:t>
      </w:r>
      <w:proofErr w:type="spellEnd"/>
      <w:r w:rsidRPr="00FF3FDD">
        <w:rPr>
          <w:sz w:val="24"/>
          <w:szCs w:val="24"/>
          <w:lang w:val="en-IN"/>
        </w:rPr>
        <w:t xml:space="preserve"> for report generation. Custom CSS3 and JavaScript ES6 enhance the user interface beyond </w:t>
      </w:r>
      <w:proofErr w:type="spellStart"/>
      <w:r w:rsidRPr="00FF3FDD">
        <w:rPr>
          <w:sz w:val="24"/>
          <w:szCs w:val="24"/>
          <w:lang w:val="en-IN"/>
        </w:rPr>
        <w:t>Streamlit's</w:t>
      </w:r>
      <w:proofErr w:type="spellEnd"/>
      <w:r w:rsidRPr="00FF3FDD">
        <w:rPr>
          <w:sz w:val="24"/>
          <w:szCs w:val="24"/>
          <w:lang w:val="en-IN"/>
        </w:rPr>
        <w:t xml:space="preserve"> default capabilities, providing a professional appearance with modern design elements.</w:t>
      </w:r>
    </w:p>
    <w:p w14:paraId="11121045" w14:textId="77777777" w:rsidR="00FF3FDD" w:rsidRDefault="00FF3FDD" w:rsidP="00B7493F">
      <w:pPr>
        <w:spacing w:line="360" w:lineRule="auto"/>
        <w:ind w:right="79"/>
        <w:jc w:val="both"/>
        <w:rPr>
          <w:sz w:val="24"/>
          <w:szCs w:val="24"/>
          <w:lang w:val="en-IN"/>
        </w:rPr>
      </w:pPr>
    </w:p>
    <w:p w14:paraId="471D0EAF" w14:textId="77777777" w:rsidR="003D58FC" w:rsidRDefault="003D58FC" w:rsidP="00B7493F">
      <w:pPr>
        <w:spacing w:line="360" w:lineRule="auto"/>
        <w:ind w:right="79"/>
        <w:jc w:val="both"/>
        <w:rPr>
          <w:sz w:val="24"/>
          <w:szCs w:val="24"/>
          <w:lang w:val="en-IN"/>
        </w:rPr>
      </w:pPr>
    </w:p>
    <w:p w14:paraId="02C4BC79" w14:textId="77777777" w:rsidR="003D58FC" w:rsidRDefault="003D58FC" w:rsidP="00B7493F">
      <w:pPr>
        <w:spacing w:line="360" w:lineRule="auto"/>
        <w:ind w:right="79"/>
        <w:jc w:val="both"/>
        <w:rPr>
          <w:sz w:val="24"/>
          <w:szCs w:val="24"/>
          <w:lang w:val="en-IN"/>
        </w:rPr>
      </w:pPr>
    </w:p>
    <w:p w14:paraId="390167B0" w14:textId="77777777" w:rsidR="003D58FC" w:rsidRDefault="003D58FC" w:rsidP="00B7493F">
      <w:pPr>
        <w:spacing w:line="360" w:lineRule="auto"/>
        <w:ind w:right="79"/>
        <w:jc w:val="both"/>
        <w:rPr>
          <w:sz w:val="24"/>
          <w:szCs w:val="24"/>
          <w:lang w:val="en-IN"/>
        </w:rPr>
      </w:pPr>
    </w:p>
    <w:p w14:paraId="2AB08E2E" w14:textId="77777777" w:rsidR="001D67BA" w:rsidRDefault="001D67BA" w:rsidP="00B7493F">
      <w:pPr>
        <w:spacing w:line="360" w:lineRule="auto"/>
        <w:ind w:right="79"/>
        <w:jc w:val="both"/>
        <w:rPr>
          <w:sz w:val="24"/>
          <w:szCs w:val="24"/>
          <w:lang w:val="en-IN"/>
        </w:rPr>
      </w:pPr>
    </w:p>
    <w:p w14:paraId="0B3CF532" w14:textId="577120E7" w:rsidR="00FF3FDD" w:rsidRPr="004F2BF2" w:rsidRDefault="00FF3FDD" w:rsidP="00B7493F">
      <w:pPr>
        <w:spacing w:line="360" w:lineRule="auto"/>
        <w:ind w:right="79"/>
        <w:jc w:val="both"/>
        <w:rPr>
          <w:b/>
          <w:bCs/>
          <w:sz w:val="28"/>
          <w:szCs w:val="28"/>
          <w:lang w:val="en-IN"/>
        </w:rPr>
      </w:pPr>
      <w:r w:rsidRPr="004F2BF2">
        <w:rPr>
          <w:b/>
          <w:bCs/>
          <w:sz w:val="28"/>
          <w:szCs w:val="28"/>
          <w:lang w:val="en-IN"/>
        </w:rPr>
        <w:t>1.4.3 User Scope</w:t>
      </w:r>
    </w:p>
    <w:p w14:paraId="7F28AEBC" w14:textId="080A6956" w:rsidR="00FF3FDD" w:rsidRDefault="00FF3FDD" w:rsidP="00B7493F">
      <w:pPr>
        <w:spacing w:line="360" w:lineRule="auto"/>
        <w:ind w:right="79"/>
        <w:jc w:val="both"/>
        <w:rPr>
          <w:sz w:val="24"/>
          <w:szCs w:val="24"/>
          <w:lang w:val="en-IN"/>
        </w:rPr>
      </w:pPr>
      <w:r w:rsidRPr="00FF3FDD">
        <w:rPr>
          <w:sz w:val="24"/>
          <w:szCs w:val="24"/>
          <w:lang w:val="en-IN"/>
        </w:rPr>
        <w:t xml:space="preserve">The target user base includes business analysts seeking quick insights without coding requirements, students working on data-driven research projects across various academic disciplines, educators teaching data concepts in introductory courses, small business owners </w:t>
      </w:r>
      <w:proofErr w:type="spellStart"/>
      <w:r w:rsidRPr="00FF3FDD">
        <w:rPr>
          <w:sz w:val="24"/>
          <w:szCs w:val="24"/>
          <w:lang w:val="en-IN"/>
        </w:rPr>
        <w:t>analyzing</w:t>
      </w:r>
      <w:proofErr w:type="spellEnd"/>
      <w:r w:rsidRPr="00FF3FDD">
        <w:rPr>
          <w:sz w:val="24"/>
          <w:szCs w:val="24"/>
          <w:lang w:val="en-IN"/>
        </w:rPr>
        <w:t xml:space="preserve"> operational data including sales and customer information, medical and scientific researchers exploring datasets for hypothesis validation, and any non-technical professional requiring data analytical capabilities for decision-making purposes.</w:t>
      </w:r>
    </w:p>
    <w:p w14:paraId="192993D5" w14:textId="77777777" w:rsidR="00B25A01" w:rsidRPr="00FF3FDD" w:rsidRDefault="00B25A01" w:rsidP="00B7493F">
      <w:pPr>
        <w:spacing w:line="360" w:lineRule="auto"/>
        <w:ind w:right="79"/>
        <w:jc w:val="both"/>
        <w:rPr>
          <w:sz w:val="24"/>
          <w:szCs w:val="24"/>
          <w:lang w:val="en-IN"/>
        </w:rPr>
      </w:pPr>
    </w:p>
    <w:p w14:paraId="7EE340AB" w14:textId="6F34E57E" w:rsidR="00B25A01" w:rsidRPr="003058D8" w:rsidRDefault="00FF3FDD" w:rsidP="00B7493F">
      <w:pPr>
        <w:spacing w:line="360" w:lineRule="auto"/>
        <w:ind w:right="79"/>
        <w:jc w:val="both"/>
        <w:rPr>
          <w:b/>
          <w:bCs/>
          <w:sz w:val="28"/>
          <w:szCs w:val="28"/>
          <w:lang w:val="en-IN"/>
        </w:rPr>
      </w:pPr>
      <w:r w:rsidRPr="003058D8">
        <w:rPr>
          <w:b/>
          <w:bCs/>
          <w:sz w:val="28"/>
          <w:szCs w:val="28"/>
          <w:lang w:val="en-IN"/>
        </w:rPr>
        <w:t>1.5 Tools Learnt</w:t>
      </w:r>
    </w:p>
    <w:p w14:paraId="3F3E2672" w14:textId="5D6CE43E" w:rsidR="00B25A01" w:rsidRDefault="00FF3FDD" w:rsidP="00B7493F">
      <w:pPr>
        <w:spacing w:line="360" w:lineRule="auto"/>
        <w:ind w:right="79"/>
        <w:jc w:val="both"/>
        <w:rPr>
          <w:sz w:val="24"/>
          <w:szCs w:val="24"/>
          <w:lang w:val="en-IN"/>
        </w:rPr>
      </w:pPr>
      <w:r w:rsidRPr="00FF3FDD">
        <w:rPr>
          <w:sz w:val="24"/>
          <w:szCs w:val="24"/>
          <w:lang w:val="en-IN"/>
        </w:rPr>
        <w:t>During the development of this project, several technologies, frameworks, and tools were learned and applied. The comprehensive list includes:</w:t>
      </w:r>
    </w:p>
    <w:p w14:paraId="15AFE0B4" w14:textId="77777777" w:rsidR="003D58FC" w:rsidRDefault="003D58FC" w:rsidP="00B7493F">
      <w:pPr>
        <w:spacing w:line="360" w:lineRule="auto"/>
        <w:ind w:right="79"/>
        <w:jc w:val="both"/>
        <w:rPr>
          <w:sz w:val="24"/>
          <w:szCs w:val="24"/>
          <w:lang w:val="en-IN"/>
        </w:rPr>
      </w:pPr>
    </w:p>
    <w:tbl>
      <w:tblPr>
        <w:tblStyle w:val="TableGrid"/>
        <w:tblW w:w="9513" w:type="dxa"/>
        <w:tblLook w:val="04A0" w:firstRow="1" w:lastRow="0" w:firstColumn="1" w:lastColumn="0" w:noHBand="0" w:noVBand="1"/>
      </w:tblPr>
      <w:tblGrid>
        <w:gridCol w:w="2882"/>
        <w:gridCol w:w="3949"/>
        <w:gridCol w:w="2682"/>
      </w:tblGrid>
      <w:tr w:rsidR="003058D8" w:rsidRPr="003058D8" w14:paraId="1382640F" w14:textId="77777777" w:rsidTr="00CD74FF">
        <w:trPr>
          <w:trHeight w:val="444"/>
        </w:trPr>
        <w:tc>
          <w:tcPr>
            <w:tcW w:w="0" w:type="auto"/>
            <w:hideMark/>
          </w:tcPr>
          <w:p w14:paraId="23D830B4" w14:textId="77777777" w:rsidR="003058D8" w:rsidRPr="003058D8" w:rsidRDefault="003058D8" w:rsidP="00B7493F">
            <w:pPr>
              <w:spacing w:line="360" w:lineRule="auto"/>
              <w:ind w:right="79"/>
              <w:jc w:val="both"/>
              <w:rPr>
                <w:b/>
                <w:bCs/>
                <w:sz w:val="24"/>
                <w:szCs w:val="24"/>
                <w:lang w:val="en-IN"/>
              </w:rPr>
            </w:pPr>
            <w:r w:rsidRPr="003058D8">
              <w:rPr>
                <w:b/>
                <w:bCs/>
                <w:sz w:val="24"/>
                <w:szCs w:val="24"/>
                <w:lang w:val="en-IN"/>
              </w:rPr>
              <w:t>Tool / Technology</w:t>
            </w:r>
          </w:p>
        </w:tc>
        <w:tc>
          <w:tcPr>
            <w:tcW w:w="0" w:type="auto"/>
            <w:hideMark/>
          </w:tcPr>
          <w:p w14:paraId="37D13D29" w14:textId="77777777" w:rsidR="003058D8" w:rsidRPr="003058D8" w:rsidRDefault="003058D8" w:rsidP="00B7493F">
            <w:pPr>
              <w:spacing w:line="360" w:lineRule="auto"/>
              <w:ind w:right="79"/>
              <w:jc w:val="both"/>
              <w:rPr>
                <w:b/>
                <w:bCs/>
                <w:sz w:val="24"/>
                <w:szCs w:val="24"/>
                <w:lang w:val="en-IN"/>
              </w:rPr>
            </w:pPr>
            <w:r w:rsidRPr="003058D8">
              <w:rPr>
                <w:b/>
                <w:bCs/>
                <w:sz w:val="24"/>
                <w:szCs w:val="24"/>
                <w:lang w:val="en-IN"/>
              </w:rPr>
              <w:t>Purpose</w:t>
            </w:r>
          </w:p>
        </w:tc>
        <w:tc>
          <w:tcPr>
            <w:tcW w:w="0" w:type="auto"/>
            <w:hideMark/>
          </w:tcPr>
          <w:p w14:paraId="71242A94" w14:textId="77777777" w:rsidR="003058D8" w:rsidRPr="003058D8" w:rsidRDefault="003058D8" w:rsidP="00B7493F">
            <w:pPr>
              <w:spacing w:line="360" w:lineRule="auto"/>
              <w:ind w:right="79"/>
              <w:jc w:val="both"/>
              <w:rPr>
                <w:b/>
                <w:bCs/>
                <w:sz w:val="24"/>
                <w:szCs w:val="24"/>
                <w:lang w:val="en-IN"/>
              </w:rPr>
            </w:pPr>
            <w:r w:rsidRPr="003058D8">
              <w:rPr>
                <w:b/>
                <w:bCs/>
                <w:sz w:val="24"/>
                <w:szCs w:val="24"/>
                <w:lang w:val="en-IN"/>
              </w:rPr>
              <w:t>Proficiency Level</w:t>
            </w:r>
          </w:p>
        </w:tc>
      </w:tr>
      <w:tr w:rsidR="003058D8" w:rsidRPr="003058D8" w14:paraId="25F8BC80" w14:textId="77777777" w:rsidTr="00CD74FF">
        <w:trPr>
          <w:trHeight w:val="444"/>
        </w:trPr>
        <w:tc>
          <w:tcPr>
            <w:tcW w:w="0" w:type="auto"/>
            <w:hideMark/>
          </w:tcPr>
          <w:p w14:paraId="0C454355" w14:textId="77777777" w:rsidR="003058D8" w:rsidRPr="003058D8" w:rsidRDefault="003058D8" w:rsidP="00B7493F">
            <w:pPr>
              <w:spacing w:line="360" w:lineRule="auto"/>
              <w:ind w:right="79"/>
              <w:jc w:val="both"/>
              <w:rPr>
                <w:sz w:val="24"/>
                <w:szCs w:val="24"/>
                <w:lang w:val="en-IN"/>
              </w:rPr>
            </w:pPr>
            <w:r w:rsidRPr="003058D8">
              <w:rPr>
                <w:sz w:val="24"/>
                <w:szCs w:val="24"/>
                <w:lang w:val="en-IN"/>
              </w:rPr>
              <w:t>Python 3.12</w:t>
            </w:r>
          </w:p>
        </w:tc>
        <w:tc>
          <w:tcPr>
            <w:tcW w:w="0" w:type="auto"/>
            <w:hideMark/>
          </w:tcPr>
          <w:p w14:paraId="5834C9FA" w14:textId="77777777" w:rsidR="003058D8" w:rsidRPr="003058D8" w:rsidRDefault="003058D8" w:rsidP="00B7493F">
            <w:pPr>
              <w:spacing w:line="360" w:lineRule="auto"/>
              <w:ind w:right="79"/>
              <w:jc w:val="both"/>
              <w:rPr>
                <w:sz w:val="24"/>
                <w:szCs w:val="24"/>
                <w:lang w:val="en-IN"/>
              </w:rPr>
            </w:pPr>
            <w:r w:rsidRPr="003058D8">
              <w:rPr>
                <w:sz w:val="24"/>
                <w:szCs w:val="24"/>
                <w:lang w:val="en-IN"/>
              </w:rPr>
              <w:t>Core programming language</w:t>
            </w:r>
          </w:p>
        </w:tc>
        <w:tc>
          <w:tcPr>
            <w:tcW w:w="0" w:type="auto"/>
            <w:hideMark/>
          </w:tcPr>
          <w:p w14:paraId="7C355B33" w14:textId="77777777" w:rsidR="003058D8" w:rsidRPr="003058D8" w:rsidRDefault="003058D8" w:rsidP="00B7493F">
            <w:pPr>
              <w:spacing w:line="360" w:lineRule="auto"/>
              <w:ind w:right="79"/>
              <w:jc w:val="both"/>
              <w:rPr>
                <w:sz w:val="24"/>
                <w:szCs w:val="24"/>
                <w:lang w:val="en-IN"/>
              </w:rPr>
            </w:pPr>
            <w:r w:rsidRPr="003058D8">
              <w:rPr>
                <w:sz w:val="24"/>
                <w:szCs w:val="24"/>
                <w:lang w:val="en-IN"/>
              </w:rPr>
              <w:t>Advanced</w:t>
            </w:r>
          </w:p>
        </w:tc>
      </w:tr>
      <w:tr w:rsidR="003058D8" w:rsidRPr="003058D8" w14:paraId="1511B58B" w14:textId="77777777" w:rsidTr="00CD74FF">
        <w:trPr>
          <w:trHeight w:val="430"/>
        </w:trPr>
        <w:tc>
          <w:tcPr>
            <w:tcW w:w="0" w:type="auto"/>
            <w:hideMark/>
          </w:tcPr>
          <w:p w14:paraId="52642F79" w14:textId="77777777" w:rsidR="003058D8" w:rsidRPr="003058D8" w:rsidRDefault="003058D8" w:rsidP="00B7493F">
            <w:pPr>
              <w:spacing w:line="360" w:lineRule="auto"/>
              <w:ind w:right="79"/>
              <w:jc w:val="both"/>
              <w:rPr>
                <w:sz w:val="24"/>
                <w:szCs w:val="24"/>
                <w:lang w:val="en-IN"/>
              </w:rPr>
            </w:pPr>
            <w:proofErr w:type="spellStart"/>
            <w:r w:rsidRPr="003058D8">
              <w:rPr>
                <w:sz w:val="24"/>
                <w:szCs w:val="24"/>
                <w:lang w:val="en-IN"/>
              </w:rPr>
              <w:t>Streamlit</w:t>
            </w:r>
            <w:proofErr w:type="spellEnd"/>
          </w:p>
        </w:tc>
        <w:tc>
          <w:tcPr>
            <w:tcW w:w="0" w:type="auto"/>
            <w:hideMark/>
          </w:tcPr>
          <w:p w14:paraId="687E1EE7" w14:textId="77777777" w:rsidR="003058D8" w:rsidRPr="003058D8" w:rsidRDefault="003058D8" w:rsidP="00B7493F">
            <w:pPr>
              <w:spacing w:line="360" w:lineRule="auto"/>
              <w:ind w:right="79"/>
              <w:jc w:val="both"/>
              <w:rPr>
                <w:sz w:val="24"/>
                <w:szCs w:val="24"/>
                <w:lang w:val="en-IN"/>
              </w:rPr>
            </w:pPr>
            <w:r w:rsidRPr="003058D8">
              <w:rPr>
                <w:sz w:val="24"/>
                <w:szCs w:val="24"/>
                <w:lang w:val="en-IN"/>
              </w:rPr>
              <w:t>Web application framework</w:t>
            </w:r>
          </w:p>
        </w:tc>
        <w:tc>
          <w:tcPr>
            <w:tcW w:w="0" w:type="auto"/>
            <w:hideMark/>
          </w:tcPr>
          <w:p w14:paraId="49747DFA"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Intermediate</w:t>
            </w:r>
          </w:p>
        </w:tc>
      </w:tr>
      <w:tr w:rsidR="003058D8" w:rsidRPr="003058D8" w14:paraId="6A919B60" w14:textId="77777777" w:rsidTr="00CD74FF">
        <w:trPr>
          <w:trHeight w:val="444"/>
        </w:trPr>
        <w:tc>
          <w:tcPr>
            <w:tcW w:w="0" w:type="auto"/>
            <w:hideMark/>
          </w:tcPr>
          <w:p w14:paraId="636E412D" w14:textId="77777777" w:rsidR="003058D8" w:rsidRPr="003058D8" w:rsidRDefault="003058D8" w:rsidP="00B7493F">
            <w:pPr>
              <w:spacing w:line="360" w:lineRule="auto"/>
              <w:ind w:right="79"/>
              <w:jc w:val="both"/>
              <w:rPr>
                <w:sz w:val="24"/>
                <w:szCs w:val="24"/>
                <w:lang w:val="en-IN"/>
              </w:rPr>
            </w:pPr>
            <w:proofErr w:type="spellStart"/>
            <w:r w:rsidRPr="003058D8">
              <w:rPr>
                <w:sz w:val="24"/>
                <w:szCs w:val="24"/>
                <w:lang w:val="en-IN"/>
              </w:rPr>
              <w:t>LangChain</w:t>
            </w:r>
            <w:proofErr w:type="spellEnd"/>
          </w:p>
        </w:tc>
        <w:tc>
          <w:tcPr>
            <w:tcW w:w="0" w:type="auto"/>
            <w:hideMark/>
          </w:tcPr>
          <w:p w14:paraId="17C75795" w14:textId="77777777" w:rsidR="003058D8" w:rsidRPr="003058D8" w:rsidRDefault="003058D8" w:rsidP="00B7493F">
            <w:pPr>
              <w:spacing w:line="360" w:lineRule="auto"/>
              <w:ind w:right="79"/>
              <w:jc w:val="both"/>
              <w:rPr>
                <w:sz w:val="24"/>
                <w:szCs w:val="24"/>
                <w:lang w:val="en-IN"/>
              </w:rPr>
            </w:pPr>
            <w:r w:rsidRPr="003058D8">
              <w:rPr>
                <w:sz w:val="24"/>
                <w:szCs w:val="24"/>
                <w:lang w:val="en-IN"/>
              </w:rPr>
              <w:t>AI agent orchestration</w:t>
            </w:r>
          </w:p>
        </w:tc>
        <w:tc>
          <w:tcPr>
            <w:tcW w:w="0" w:type="auto"/>
            <w:hideMark/>
          </w:tcPr>
          <w:p w14:paraId="5577A8BF"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Intermediate</w:t>
            </w:r>
          </w:p>
        </w:tc>
      </w:tr>
      <w:tr w:rsidR="003058D8" w:rsidRPr="003058D8" w14:paraId="69A88091" w14:textId="77777777" w:rsidTr="00CD74FF">
        <w:trPr>
          <w:trHeight w:val="444"/>
        </w:trPr>
        <w:tc>
          <w:tcPr>
            <w:tcW w:w="0" w:type="auto"/>
            <w:hideMark/>
          </w:tcPr>
          <w:p w14:paraId="6F02929B" w14:textId="77777777" w:rsidR="003058D8" w:rsidRPr="003058D8" w:rsidRDefault="003058D8" w:rsidP="00B7493F">
            <w:pPr>
              <w:spacing w:line="360" w:lineRule="auto"/>
              <w:ind w:right="79"/>
              <w:jc w:val="both"/>
              <w:rPr>
                <w:sz w:val="24"/>
                <w:szCs w:val="24"/>
                <w:lang w:val="en-IN"/>
              </w:rPr>
            </w:pPr>
            <w:r w:rsidRPr="003058D8">
              <w:rPr>
                <w:sz w:val="24"/>
                <w:szCs w:val="24"/>
                <w:lang w:val="en-IN"/>
              </w:rPr>
              <w:t>Google Gemini API</w:t>
            </w:r>
          </w:p>
        </w:tc>
        <w:tc>
          <w:tcPr>
            <w:tcW w:w="0" w:type="auto"/>
            <w:hideMark/>
          </w:tcPr>
          <w:p w14:paraId="50BF3141" w14:textId="77777777" w:rsidR="003058D8" w:rsidRPr="003058D8" w:rsidRDefault="003058D8" w:rsidP="00B7493F">
            <w:pPr>
              <w:spacing w:line="360" w:lineRule="auto"/>
              <w:ind w:right="79"/>
              <w:jc w:val="both"/>
              <w:rPr>
                <w:sz w:val="24"/>
                <w:szCs w:val="24"/>
                <w:lang w:val="en-IN"/>
              </w:rPr>
            </w:pPr>
            <w:r w:rsidRPr="003058D8">
              <w:rPr>
                <w:sz w:val="24"/>
                <w:szCs w:val="24"/>
                <w:lang w:val="en-IN"/>
              </w:rPr>
              <w:t>LLM integration</w:t>
            </w:r>
          </w:p>
        </w:tc>
        <w:tc>
          <w:tcPr>
            <w:tcW w:w="0" w:type="auto"/>
            <w:hideMark/>
          </w:tcPr>
          <w:p w14:paraId="51D168A6"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Intermediate</w:t>
            </w:r>
          </w:p>
        </w:tc>
      </w:tr>
      <w:tr w:rsidR="003058D8" w:rsidRPr="003058D8" w14:paraId="7331D59D" w14:textId="77777777" w:rsidTr="00CD74FF">
        <w:trPr>
          <w:trHeight w:val="444"/>
        </w:trPr>
        <w:tc>
          <w:tcPr>
            <w:tcW w:w="0" w:type="auto"/>
            <w:hideMark/>
          </w:tcPr>
          <w:p w14:paraId="005939D5" w14:textId="77777777" w:rsidR="003058D8" w:rsidRPr="003058D8" w:rsidRDefault="003058D8" w:rsidP="00B7493F">
            <w:pPr>
              <w:spacing w:line="360" w:lineRule="auto"/>
              <w:ind w:right="79"/>
              <w:jc w:val="both"/>
              <w:rPr>
                <w:sz w:val="24"/>
                <w:szCs w:val="24"/>
                <w:lang w:val="en-IN"/>
              </w:rPr>
            </w:pPr>
            <w:r w:rsidRPr="003058D8">
              <w:rPr>
                <w:sz w:val="24"/>
                <w:szCs w:val="24"/>
                <w:lang w:val="en-IN"/>
              </w:rPr>
              <w:t>Pandas / NumPy</w:t>
            </w:r>
          </w:p>
        </w:tc>
        <w:tc>
          <w:tcPr>
            <w:tcW w:w="0" w:type="auto"/>
            <w:hideMark/>
          </w:tcPr>
          <w:p w14:paraId="7A0C5D38" w14:textId="77777777" w:rsidR="003058D8" w:rsidRPr="003058D8" w:rsidRDefault="003058D8" w:rsidP="00B7493F">
            <w:pPr>
              <w:spacing w:line="360" w:lineRule="auto"/>
              <w:ind w:right="79"/>
              <w:jc w:val="both"/>
              <w:rPr>
                <w:sz w:val="24"/>
                <w:szCs w:val="24"/>
                <w:lang w:val="en-IN"/>
              </w:rPr>
            </w:pPr>
            <w:r w:rsidRPr="003058D8">
              <w:rPr>
                <w:sz w:val="24"/>
                <w:szCs w:val="24"/>
                <w:lang w:val="en-IN"/>
              </w:rPr>
              <w:t>Data manipulation</w:t>
            </w:r>
          </w:p>
        </w:tc>
        <w:tc>
          <w:tcPr>
            <w:tcW w:w="0" w:type="auto"/>
            <w:hideMark/>
          </w:tcPr>
          <w:p w14:paraId="47611A11" w14:textId="77777777" w:rsidR="003058D8" w:rsidRPr="003058D8" w:rsidRDefault="003058D8" w:rsidP="00B7493F">
            <w:pPr>
              <w:spacing w:line="360" w:lineRule="auto"/>
              <w:ind w:right="79"/>
              <w:jc w:val="both"/>
              <w:rPr>
                <w:sz w:val="24"/>
                <w:szCs w:val="24"/>
                <w:lang w:val="en-IN"/>
              </w:rPr>
            </w:pPr>
            <w:r w:rsidRPr="003058D8">
              <w:rPr>
                <w:sz w:val="24"/>
                <w:szCs w:val="24"/>
                <w:lang w:val="en-IN"/>
              </w:rPr>
              <w:t>Advanced</w:t>
            </w:r>
          </w:p>
        </w:tc>
      </w:tr>
      <w:tr w:rsidR="003058D8" w:rsidRPr="003058D8" w14:paraId="24E12DF0" w14:textId="77777777" w:rsidTr="00CD74FF">
        <w:trPr>
          <w:trHeight w:val="444"/>
        </w:trPr>
        <w:tc>
          <w:tcPr>
            <w:tcW w:w="0" w:type="auto"/>
            <w:hideMark/>
          </w:tcPr>
          <w:p w14:paraId="59DCE743" w14:textId="77777777" w:rsidR="003058D8" w:rsidRPr="003058D8" w:rsidRDefault="003058D8" w:rsidP="00B7493F">
            <w:pPr>
              <w:spacing w:line="360" w:lineRule="auto"/>
              <w:ind w:right="79"/>
              <w:jc w:val="both"/>
              <w:rPr>
                <w:sz w:val="24"/>
                <w:szCs w:val="24"/>
                <w:lang w:val="en-IN"/>
              </w:rPr>
            </w:pPr>
            <w:r w:rsidRPr="003058D8">
              <w:rPr>
                <w:sz w:val="24"/>
                <w:szCs w:val="24"/>
                <w:lang w:val="en-IN"/>
              </w:rPr>
              <w:t>Plotly</w:t>
            </w:r>
          </w:p>
        </w:tc>
        <w:tc>
          <w:tcPr>
            <w:tcW w:w="0" w:type="auto"/>
            <w:hideMark/>
          </w:tcPr>
          <w:p w14:paraId="0AA0DFAB"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Interactive visualizations</w:t>
            </w:r>
          </w:p>
        </w:tc>
        <w:tc>
          <w:tcPr>
            <w:tcW w:w="0" w:type="auto"/>
            <w:hideMark/>
          </w:tcPr>
          <w:p w14:paraId="58B14CEE"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Intermediate</w:t>
            </w:r>
          </w:p>
        </w:tc>
      </w:tr>
      <w:tr w:rsidR="003058D8" w:rsidRPr="003058D8" w14:paraId="6E9AA5A9" w14:textId="77777777" w:rsidTr="00CD74FF">
        <w:trPr>
          <w:trHeight w:val="430"/>
        </w:trPr>
        <w:tc>
          <w:tcPr>
            <w:tcW w:w="0" w:type="auto"/>
            <w:hideMark/>
          </w:tcPr>
          <w:p w14:paraId="6DAC241B" w14:textId="77777777" w:rsidR="003058D8" w:rsidRPr="003058D8" w:rsidRDefault="003058D8" w:rsidP="00B7493F">
            <w:pPr>
              <w:spacing w:line="360" w:lineRule="auto"/>
              <w:ind w:right="79"/>
              <w:jc w:val="both"/>
              <w:rPr>
                <w:sz w:val="24"/>
                <w:szCs w:val="24"/>
                <w:lang w:val="en-IN"/>
              </w:rPr>
            </w:pPr>
            <w:r w:rsidRPr="003058D8">
              <w:rPr>
                <w:sz w:val="24"/>
                <w:szCs w:val="24"/>
                <w:lang w:val="en-IN"/>
              </w:rPr>
              <w:t>FPDF2</w:t>
            </w:r>
          </w:p>
        </w:tc>
        <w:tc>
          <w:tcPr>
            <w:tcW w:w="0" w:type="auto"/>
            <w:hideMark/>
          </w:tcPr>
          <w:p w14:paraId="7FF20A6E" w14:textId="77777777" w:rsidR="003058D8" w:rsidRPr="003058D8" w:rsidRDefault="003058D8" w:rsidP="00B7493F">
            <w:pPr>
              <w:spacing w:line="360" w:lineRule="auto"/>
              <w:ind w:right="79"/>
              <w:jc w:val="both"/>
              <w:rPr>
                <w:sz w:val="24"/>
                <w:szCs w:val="24"/>
                <w:lang w:val="en-IN"/>
              </w:rPr>
            </w:pPr>
            <w:r w:rsidRPr="003058D8">
              <w:rPr>
                <w:sz w:val="24"/>
                <w:szCs w:val="24"/>
                <w:lang w:val="en-IN"/>
              </w:rPr>
              <w:t>PDF generation</w:t>
            </w:r>
          </w:p>
        </w:tc>
        <w:tc>
          <w:tcPr>
            <w:tcW w:w="0" w:type="auto"/>
            <w:hideMark/>
          </w:tcPr>
          <w:p w14:paraId="03870A16" w14:textId="77777777" w:rsidR="003058D8" w:rsidRPr="003058D8" w:rsidRDefault="003058D8" w:rsidP="00B7493F">
            <w:pPr>
              <w:spacing w:line="360" w:lineRule="auto"/>
              <w:ind w:right="79"/>
              <w:jc w:val="both"/>
              <w:rPr>
                <w:sz w:val="24"/>
                <w:szCs w:val="24"/>
                <w:lang w:val="en-IN"/>
              </w:rPr>
            </w:pPr>
            <w:r w:rsidRPr="003058D8">
              <w:rPr>
                <w:sz w:val="24"/>
                <w:szCs w:val="24"/>
                <w:lang w:val="en-IN"/>
              </w:rPr>
              <w:t>Basic</w:t>
            </w:r>
          </w:p>
        </w:tc>
      </w:tr>
      <w:tr w:rsidR="003058D8" w:rsidRPr="003058D8" w14:paraId="1E455A1D" w14:textId="77777777" w:rsidTr="00CD74FF">
        <w:trPr>
          <w:trHeight w:val="444"/>
        </w:trPr>
        <w:tc>
          <w:tcPr>
            <w:tcW w:w="0" w:type="auto"/>
            <w:hideMark/>
          </w:tcPr>
          <w:p w14:paraId="3DD24306" w14:textId="77777777" w:rsidR="003058D8" w:rsidRPr="003058D8" w:rsidRDefault="003058D8" w:rsidP="00B7493F">
            <w:pPr>
              <w:spacing w:line="360" w:lineRule="auto"/>
              <w:ind w:right="79"/>
              <w:jc w:val="both"/>
              <w:rPr>
                <w:sz w:val="24"/>
                <w:szCs w:val="24"/>
                <w:lang w:val="en-IN"/>
              </w:rPr>
            </w:pPr>
            <w:proofErr w:type="spellStart"/>
            <w:r w:rsidRPr="003058D8">
              <w:rPr>
                <w:sz w:val="24"/>
                <w:szCs w:val="24"/>
                <w:lang w:val="en-IN"/>
              </w:rPr>
              <w:t>OpenPyXL</w:t>
            </w:r>
            <w:proofErr w:type="spellEnd"/>
          </w:p>
        </w:tc>
        <w:tc>
          <w:tcPr>
            <w:tcW w:w="0" w:type="auto"/>
            <w:hideMark/>
          </w:tcPr>
          <w:p w14:paraId="4662161F" w14:textId="77777777" w:rsidR="003058D8" w:rsidRPr="003058D8" w:rsidRDefault="003058D8" w:rsidP="00B7493F">
            <w:pPr>
              <w:spacing w:line="360" w:lineRule="auto"/>
              <w:ind w:right="79"/>
              <w:jc w:val="both"/>
              <w:rPr>
                <w:sz w:val="24"/>
                <w:szCs w:val="24"/>
                <w:lang w:val="en-IN"/>
              </w:rPr>
            </w:pPr>
            <w:r w:rsidRPr="003058D8">
              <w:rPr>
                <w:sz w:val="24"/>
                <w:szCs w:val="24"/>
                <w:lang w:val="en-IN"/>
              </w:rPr>
              <w:t>Excel file export</w:t>
            </w:r>
          </w:p>
        </w:tc>
        <w:tc>
          <w:tcPr>
            <w:tcW w:w="0" w:type="auto"/>
            <w:hideMark/>
          </w:tcPr>
          <w:p w14:paraId="3BF76E0A" w14:textId="77777777" w:rsidR="003058D8" w:rsidRPr="003058D8" w:rsidRDefault="003058D8" w:rsidP="00B7493F">
            <w:pPr>
              <w:spacing w:line="360" w:lineRule="auto"/>
              <w:ind w:right="79"/>
              <w:jc w:val="both"/>
              <w:rPr>
                <w:sz w:val="24"/>
                <w:szCs w:val="24"/>
                <w:lang w:val="en-IN"/>
              </w:rPr>
            </w:pPr>
            <w:r w:rsidRPr="003058D8">
              <w:rPr>
                <w:sz w:val="24"/>
                <w:szCs w:val="24"/>
                <w:lang w:val="en-IN"/>
              </w:rPr>
              <w:t>Basic</w:t>
            </w:r>
          </w:p>
        </w:tc>
      </w:tr>
      <w:tr w:rsidR="003058D8" w:rsidRPr="003058D8" w14:paraId="6ABB55E1" w14:textId="77777777" w:rsidTr="00CD74FF">
        <w:trPr>
          <w:trHeight w:val="444"/>
        </w:trPr>
        <w:tc>
          <w:tcPr>
            <w:tcW w:w="0" w:type="auto"/>
            <w:hideMark/>
          </w:tcPr>
          <w:p w14:paraId="659ED443" w14:textId="77777777" w:rsidR="003058D8" w:rsidRPr="003058D8" w:rsidRDefault="003058D8" w:rsidP="00B7493F">
            <w:pPr>
              <w:spacing w:line="360" w:lineRule="auto"/>
              <w:ind w:right="79"/>
              <w:jc w:val="both"/>
              <w:rPr>
                <w:sz w:val="24"/>
                <w:szCs w:val="24"/>
                <w:lang w:val="en-IN"/>
              </w:rPr>
            </w:pPr>
            <w:r w:rsidRPr="003058D8">
              <w:rPr>
                <w:sz w:val="24"/>
                <w:szCs w:val="24"/>
                <w:lang w:val="en-IN"/>
              </w:rPr>
              <w:t>CSS3</w:t>
            </w:r>
          </w:p>
        </w:tc>
        <w:tc>
          <w:tcPr>
            <w:tcW w:w="0" w:type="auto"/>
            <w:hideMark/>
          </w:tcPr>
          <w:p w14:paraId="1942045B" w14:textId="77777777" w:rsidR="003058D8" w:rsidRPr="003058D8" w:rsidRDefault="003058D8" w:rsidP="00B7493F">
            <w:pPr>
              <w:spacing w:line="360" w:lineRule="auto"/>
              <w:ind w:right="79"/>
              <w:jc w:val="both"/>
              <w:rPr>
                <w:sz w:val="24"/>
                <w:szCs w:val="24"/>
                <w:lang w:val="en-IN"/>
              </w:rPr>
            </w:pPr>
            <w:r w:rsidRPr="003058D8">
              <w:rPr>
                <w:sz w:val="24"/>
                <w:szCs w:val="24"/>
                <w:lang w:val="en-IN"/>
              </w:rPr>
              <w:t>UI styling</w:t>
            </w:r>
          </w:p>
        </w:tc>
        <w:tc>
          <w:tcPr>
            <w:tcW w:w="0" w:type="auto"/>
            <w:hideMark/>
          </w:tcPr>
          <w:p w14:paraId="14ADCDC2"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Intermediate</w:t>
            </w:r>
          </w:p>
        </w:tc>
      </w:tr>
      <w:tr w:rsidR="003058D8" w:rsidRPr="003058D8" w14:paraId="3E484EF7" w14:textId="77777777" w:rsidTr="00CD74FF">
        <w:trPr>
          <w:trHeight w:val="444"/>
        </w:trPr>
        <w:tc>
          <w:tcPr>
            <w:tcW w:w="0" w:type="auto"/>
            <w:hideMark/>
          </w:tcPr>
          <w:p w14:paraId="2FDA80BD" w14:textId="77777777" w:rsidR="003058D8" w:rsidRPr="003058D8" w:rsidRDefault="003058D8" w:rsidP="00B7493F">
            <w:pPr>
              <w:spacing w:line="360" w:lineRule="auto"/>
              <w:ind w:right="79"/>
              <w:jc w:val="both"/>
              <w:rPr>
                <w:sz w:val="24"/>
                <w:szCs w:val="24"/>
                <w:lang w:val="en-IN"/>
              </w:rPr>
            </w:pPr>
            <w:r w:rsidRPr="003058D8">
              <w:rPr>
                <w:sz w:val="24"/>
                <w:szCs w:val="24"/>
                <w:lang w:val="en-IN"/>
              </w:rPr>
              <w:t>JavaScript (ES6)</w:t>
            </w:r>
          </w:p>
        </w:tc>
        <w:tc>
          <w:tcPr>
            <w:tcW w:w="0" w:type="auto"/>
            <w:hideMark/>
          </w:tcPr>
          <w:p w14:paraId="6C89B0FE" w14:textId="77777777" w:rsidR="003058D8" w:rsidRPr="003058D8" w:rsidRDefault="003058D8" w:rsidP="00B7493F">
            <w:pPr>
              <w:spacing w:line="360" w:lineRule="auto"/>
              <w:ind w:right="79"/>
              <w:jc w:val="both"/>
              <w:rPr>
                <w:sz w:val="24"/>
                <w:szCs w:val="24"/>
                <w:lang w:val="en-IN"/>
              </w:rPr>
            </w:pPr>
            <w:r w:rsidRPr="003058D8">
              <w:rPr>
                <w:sz w:val="24"/>
                <w:szCs w:val="24"/>
                <w:lang w:val="en-IN"/>
              </w:rPr>
              <w:t>Client-side interactivity</w:t>
            </w:r>
          </w:p>
        </w:tc>
        <w:tc>
          <w:tcPr>
            <w:tcW w:w="0" w:type="auto"/>
            <w:hideMark/>
          </w:tcPr>
          <w:p w14:paraId="7957F469" w14:textId="77777777" w:rsidR="003058D8" w:rsidRPr="003058D8" w:rsidRDefault="003058D8" w:rsidP="00B7493F">
            <w:pPr>
              <w:spacing w:line="360" w:lineRule="auto"/>
              <w:ind w:right="79"/>
              <w:jc w:val="both"/>
              <w:rPr>
                <w:sz w:val="24"/>
                <w:szCs w:val="24"/>
                <w:lang w:val="en-IN"/>
              </w:rPr>
            </w:pPr>
            <w:r w:rsidRPr="003058D8">
              <w:rPr>
                <w:sz w:val="24"/>
                <w:szCs w:val="24"/>
                <w:lang w:val="en-IN"/>
              </w:rPr>
              <w:t>Basic</w:t>
            </w:r>
          </w:p>
        </w:tc>
      </w:tr>
      <w:tr w:rsidR="003058D8" w:rsidRPr="003058D8" w14:paraId="295DA8B2" w14:textId="77777777" w:rsidTr="00CD74FF">
        <w:trPr>
          <w:trHeight w:val="444"/>
        </w:trPr>
        <w:tc>
          <w:tcPr>
            <w:tcW w:w="0" w:type="auto"/>
            <w:hideMark/>
          </w:tcPr>
          <w:p w14:paraId="770A2614" w14:textId="77777777" w:rsidR="003058D8" w:rsidRPr="003058D8" w:rsidRDefault="003058D8" w:rsidP="00B7493F">
            <w:pPr>
              <w:spacing w:line="360" w:lineRule="auto"/>
              <w:ind w:right="79"/>
              <w:jc w:val="both"/>
              <w:rPr>
                <w:sz w:val="24"/>
                <w:szCs w:val="24"/>
                <w:lang w:val="en-IN"/>
              </w:rPr>
            </w:pPr>
            <w:r w:rsidRPr="003058D8">
              <w:rPr>
                <w:sz w:val="24"/>
                <w:szCs w:val="24"/>
                <w:lang w:val="en-IN"/>
              </w:rPr>
              <w:t>Git / GitHub</w:t>
            </w:r>
          </w:p>
        </w:tc>
        <w:tc>
          <w:tcPr>
            <w:tcW w:w="0" w:type="auto"/>
            <w:hideMark/>
          </w:tcPr>
          <w:p w14:paraId="5B63D0FD" w14:textId="77777777" w:rsidR="003058D8" w:rsidRPr="003058D8" w:rsidRDefault="003058D8" w:rsidP="00B7493F">
            <w:pPr>
              <w:spacing w:line="360" w:lineRule="auto"/>
              <w:ind w:right="79"/>
              <w:jc w:val="both"/>
              <w:rPr>
                <w:sz w:val="24"/>
                <w:szCs w:val="24"/>
                <w:lang w:val="en-IN"/>
              </w:rPr>
            </w:pPr>
            <w:r w:rsidRPr="003058D8">
              <w:rPr>
                <w:sz w:val="24"/>
                <w:szCs w:val="24"/>
                <w:lang w:val="en-IN"/>
              </w:rPr>
              <w:t>Version control</w:t>
            </w:r>
          </w:p>
        </w:tc>
        <w:tc>
          <w:tcPr>
            <w:tcW w:w="0" w:type="auto"/>
            <w:hideMark/>
          </w:tcPr>
          <w:p w14:paraId="1F556057" w14:textId="77777777" w:rsidR="003058D8" w:rsidRPr="003058D8" w:rsidRDefault="003058D8" w:rsidP="00B7493F">
            <w:pPr>
              <w:spacing w:line="360" w:lineRule="auto"/>
              <w:ind w:right="79"/>
              <w:jc w:val="both"/>
              <w:rPr>
                <w:sz w:val="24"/>
                <w:szCs w:val="24"/>
                <w:lang w:val="en-IN"/>
              </w:rPr>
            </w:pPr>
            <w:r w:rsidRPr="003058D8">
              <w:rPr>
                <w:sz w:val="24"/>
                <w:szCs w:val="24"/>
                <w:lang w:val="en-IN"/>
              </w:rPr>
              <w:t>Intermediate</w:t>
            </w:r>
          </w:p>
        </w:tc>
      </w:tr>
      <w:tr w:rsidR="003058D8" w:rsidRPr="003058D8" w14:paraId="3877660A" w14:textId="77777777" w:rsidTr="00CD74FF">
        <w:trPr>
          <w:trHeight w:val="430"/>
        </w:trPr>
        <w:tc>
          <w:tcPr>
            <w:tcW w:w="0" w:type="auto"/>
            <w:hideMark/>
          </w:tcPr>
          <w:p w14:paraId="091D8C42" w14:textId="77777777" w:rsidR="003058D8" w:rsidRPr="003058D8" w:rsidRDefault="003058D8" w:rsidP="00B7493F">
            <w:pPr>
              <w:spacing w:line="360" w:lineRule="auto"/>
              <w:ind w:right="79"/>
              <w:jc w:val="both"/>
              <w:rPr>
                <w:sz w:val="24"/>
                <w:szCs w:val="24"/>
                <w:lang w:val="en-IN"/>
              </w:rPr>
            </w:pPr>
            <w:r w:rsidRPr="003058D8">
              <w:rPr>
                <w:sz w:val="24"/>
                <w:szCs w:val="24"/>
                <w:lang w:val="en-IN"/>
              </w:rPr>
              <w:t>VS Code</w:t>
            </w:r>
          </w:p>
        </w:tc>
        <w:tc>
          <w:tcPr>
            <w:tcW w:w="0" w:type="auto"/>
            <w:hideMark/>
          </w:tcPr>
          <w:p w14:paraId="4D9A806A" w14:textId="77777777" w:rsidR="003058D8" w:rsidRPr="003058D8" w:rsidRDefault="003058D8" w:rsidP="00B7493F">
            <w:pPr>
              <w:spacing w:line="360" w:lineRule="auto"/>
              <w:ind w:right="79"/>
              <w:jc w:val="both"/>
              <w:rPr>
                <w:sz w:val="24"/>
                <w:szCs w:val="24"/>
                <w:lang w:val="en-IN"/>
              </w:rPr>
            </w:pPr>
            <w:r w:rsidRPr="003058D8">
              <w:rPr>
                <w:sz w:val="24"/>
                <w:szCs w:val="24"/>
                <w:lang w:val="en-IN"/>
              </w:rPr>
              <w:t>Development environment</w:t>
            </w:r>
          </w:p>
        </w:tc>
        <w:tc>
          <w:tcPr>
            <w:tcW w:w="0" w:type="auto"/>
            <w:hideMark/>
          </w:tcPr>
          <w:p w14:paraId="3B3D4471" w14:textId="77777777" w:rsidR="003058D8" w:rsidRPr="003058D8" w:rsidRDefault="003058D8" w:rsidP="00B7493F">
            <w:pPr>
              <w:spacing w:line="360" w:lineRule="auto"/>
              <w:ind w:right="79"/>
              <w:jc w:val="both"/>
              <w:rPr>
                <w:sz w:val="24"/>
                <w:szCs w:val="24"/>
                <w:lang w:val="en-IN"/>
              </w:rPr>
            </w:pPr>
            <w:r w:rsidRPr="003058D8">
              <w:rPr>
                <w:sz w:val="24"/>
                <w:szCs w:val="24"/>
                <w:lang w:val="en-IN"/>
              </w:rPr>
              <w:t>Advanced</w:t>
            </w:r>
          </w:p>
        </w:tc>
      </w:tr>
      <w:tr w:rsidR="003058D8" w:rsidRPr="003058D8" w14:paraId="5600694B" w14:textId="77777777" w:rsidTr="00CD74FF">
        <w:trPr>
          <w:trHeight w:val="444"/>
        </w:trPr>
        <w:tc>
          <w:tcPr>
            <w:tcW w:w="0" w:type="auto"/>
            <w:hideMark/>
          </w:tcPr>
          <w:p w14:paraId="57924FF1" w14:textId="77777777" w:rsidR="003058D8" w:rsidRPr="003058D8" w:rsidRDefault="003058D8" w:rsidP="00B7493F">
            <w:pPr>
              <w:spacing w:line="360" w:lineRule="auto"/>
              <w:ind w:right="79"/>
              <w:jc w:val="both"/>
              <w:rPr>
                <w:sz w:val="24"/>
                <w:szCs w:val="24"/>
                <w:lang w:val="en-IN"/>
              </w:rPr>
            </w:pPr>
            <w:r w:rsidRPr="003058D8">
              <w:rPr>
                <w:sz w:val="24"/>
                <w:szCs w:val="24"/>
                <w:lang w:val="en-IN"/>
              </w:rPr>
              <w:t>python-docx</w:t>
            </w:r>
          </w:p>
        </w:tc>
        <w:tc>
          <w:tcPr>
            <w:tcW w:w="0" w:type="auto"/>
            <w:hideMark/>
          </w:tcPr>
          <w:p w14:paraId="2311C73D" w14:textId="77777777" w:rsidR="003058D8" w:rsidRPr="003058D8" w:rsidRDefault="003058D8" w:rsidP="00B7493F">
            <w:pPr>
              <w:spacing w:line="360" w:lineRule="auto"/>
              <w:ind w:right="79"/>
              <w:jc w:val="both"/>
              <w:rPr>
                <w:sz w:val="24"/>
                <w:szCs w:val="24"/>
                <w:lang w:val="en-IN"/>
              </w:rPr>
            </w:pPr>
            <w:r w:rsidRPr="003058D8">
              <w:rPr>
                <w:sz w:val="24"/>
                <w:szCs w:val="24"/>
                <w:lang w:val="en-IN"/>
              </w:rPr>
              <w:t>Report generation</w:t>
            </w:r>
          </w:p>
        </w:tc>
        <w:tc>
          <w:tcPr>
            <w:tcW w:w="0" w:type="auto"/>
            <w:hideMark/>
          </w:tcPr>
          <w:p w14:paraId="7C153E35" w14:textId="77777777" w:rsidR="003058D8" w:rsidRPr="003058D8" w:rsidRDefault="003058D8" w:rsidP="00B7493F">
            <w:pPr>
              <w:spacing w:line="360" w:lineRule="auto"/>
              <w:ind w:right="79"/>
              <w:jc w:val="both"/>
              <w:rPr>
                <w:sz w:val="24"/>
                <w:szCs w:val="24"/>
                <w:lang w:val="en-IN"/>
              </w:rPr>
            </w:pPr>
            <w:r w:rsidRPr="003058D8">
              <w:rPr>
                <w:sz w:val="24"/>
                <w:szCs w:val="24"/>
                <w:lang w:val="en-IN"/>
              </w:rPr>
              <w:t>Basic</w:t>
            </w:r>
          </w:p>
        </w:tc>
      </w:tr>
    </w:tbl>
    <w:p w14:paraId="7000A9DD" w14:textId="77E762F5" w:rsidR="00FF3FDD" w:rsidRDefault="00FF3FDD" w:rsidP="00B7493F">
      <w:pPr>
        <w:spacing w:line="360" w:lineRule="auto"/>
        <w:ind w:right="79"/>
        <w:jc w:val="both"/>
        <w:rPr>
          <w:sz w:val="24"/>
          <w:szCs w:val="24"/>
          <w:lang w:val="en-IN"/>
        </w:rPr>
      </w:pPr>
      <w:r w:rsidRPr="00FF3FDD">
        <w:rPr>
          <w:sz w:val="24"/>
          <w:szCs w:val="24"/>
          <w:lang w:val="en-IN"/>
        </w:rPr>
        <w:t>Table 1.1: Tools Learnt During Project Development</w:t>
      </w:r>
    </w:p>
    <w:p w14:paraId="5B9C320F" w14:textId="77777777" w:rsidR="003D58FC" w:rsidRDefault="003D58FC" w:rsidP="00B7493F">
      <w:pPr>
        <w:spacing w:line="360" w:lineRule="auto"/>
        <w:ind w:right="79"/>
        <w:jc w:val="both"/>
        <w:rPr>
          <w:sz w:val="24"/>
          <w:szCs w:val="24"/>
          <w:lang w:val="en-IN"/>
        </w:rPr>
      </w:pPr>
    </w:p>
    <w:p w14:paraId="2C7393DD" w14:textId="77777777" w:rsidR="001D67BA" w:rsidRDefault="001D67BA" w:rsidP="00B7493F">
      <w:pPr>
        <w:spacing w:line="360" w:lineRule="auto"/>
        <w:ind w:right="79"/>
        <w:jc w:val="both"/>
        <w:rPr>
          <w:sz w:val="24"/>
          <w:szCs w:val="24"/>
          <w:lang w:val="en-IN"/>
        </w:rPr>
      </w:pPr>
    </w:p>
    <w:p w14:paraId="3524DCEF" w14:textId="77777777" w:rsidR="001D67BA" w:rsidRDefault="001D67BA" w:rsidP="00B7493F">
      <w:pPr>
        <w:spacing w:line="360" w:lineRule="auto"/>
        <w:ind w:right="79"/>
        <w:jc w:val="both"/>
        <w:rPr>
          <w:sz w:val="24"/>
          <w:szCs w:val="24"/>
          <w:lang w:val="en-IN"/>
        </w:rPr>
      </w:pPr>
    </w:p>
    <w:p w14:paraId="5ECEB9DE" w14:textId="77777777" w:rsidR="00CD74FF" w:rsidRDefault="00CD74FF" w:rsidP="00B7493F">
      <w:pPr>
        <w:spacing w:line="360" w:lineRule="auto"/>
        <w:ind w:right="79"/>
        <w:jc w:val="both"/>
        <w:rPr>
          <w:b/>
          <w:bCs/>
          <w:sz w:val="28"/>
          <w:szCs w:val="28"/>
          <w:lang w:val="en-IN"/>
        </w:rPr>
      </w:pPr>
    </w:p>
    <w:p w14:paraId="52E93F35" w14:textId="3BBD6685" w:rsidR="00FF3FDD" w:rsidRPr="00637EE9" w:rsidRDefault="00FF3FDD" w:rsidP="00B7493F">
      <w:pPr>
        <w:spacing w:line="360" w:lineRule="auto"/>
        <w:ind w:right="79"/>
        <w:jc w:val="both"/>
        <w:rPr>
          <w:b/>
          <w:bCs/>
          <w:sz w:val="28"/>
          <w:szCs w:val="28"/>
          <w:lang w:val="en-IN"/>
        </w:rPr>
      </w:pPr>
      <w:r w:rsidRPr="003058D8">
        <w:rPr>
          <w:b/>
          <w:bCs/>
          <w:sz w:val="28"/>
          <w:szCs w:val="28"/>
          <w:lang w:val="en-IN"/>
        </w:rPr>
        <w:t>1.6 Organization of the Report</w:t>
      </w:r>
    </w:p>
    <w:p w14:paraId="592AC16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report is organized into six chapters that systematically present the project from conception to completion:</w:t>
      </w:r>
    </w:p>
    <w:p w14:paraId="584B3F06" w14:textId="77777777" w:rsidR="00FF3FDD" w:rsidRPr="00FF3FDD" w:rsidRDefault="00FF3FDD" w:rsidP="00B7493F">
      <w:pPr>
        <w:spacing w:line="360" w:lineRule="auto"/>
        <w:ind w:right="79"/>
        <w:jc w:val="both"/>
        <w:rPr>
          <w:sz w:val="24"/>
          <w:szCs w:val="24"/>
          <w:lang w:val="en-IN"/>
        </w:rPr>
      </w:pPr>
    </w:p>
    <w:p w14:paraId="59BDAD82" w14:textId="76FD9AFD" w:rsidR="00FF3FDD" w:rsidRPr="00637EE9" w:rsidRDefault="00FF3FDD" w:rsidP="00B7493F">
      <w:pPr>
        <w:pStyle w:val="ListParagraph"/>
        <w:numPr>
          <w:ilvl w:val="0"/>
          <w:numId w:val="6"/>
        </w:numPr>
        <w:spacing w:line="360" w:lineRule="auto"/>
        <w:ind w:right="79"/>
        <w:jc w:val="both"/>
        <w:rPr>
          <w:sz w:val="24"/>
          <w:szCs w:val="24"/>
          <w:lang w:val="en-IN"/>
        </w:rPr>
      </w:pPr>
      <w:r w:rsidRPr="00637EE9">
        <w:rPr>
          <w:b/>
          <w:bCs/>
          <w:sz w:val="24"/>
          <w:szCs w:val="24"/>
          <w:lang w:val="en-IN"/>
        </w:rPr>
        <w:t>Chapter 1</w:t>
      </w:r>
      <w:r w:rsidRPr="00637EE9">
        <w:rPr>
          <w:sz w:val="24"/>
          <w:szCs w:val="24"/>
          <w:lang w:val="en-IN"/>
        </w:rPr>
        <w:t xml:space="preserve"> introduces the project, establishes background and motivation, defines the problem, outlines objectives, and describes the scope and tools used.</w:t>
      </w:r>
    </w:p>
    <w:p w14:paraId="5CB63662" w14:textId="77777777" w:rsidR="00FF3FDD" w:rsidRPr="00FF3FDD" w:rsidRDefault="00FF3FDD" w:rsidP="00B7493F">
      <w:pPr>
        <w:spacing w:line="360" w:lineRule="auto"/>
        <w:ind w:right="79"/>
        <w:jc w:val="both"/>
        <w:rPr>
          <w:sz w:val="24"/>
          <w:szCs w:val="24"/>
          <w:lang w:val="en-IN"/>
        </w:rPr>
      </w:pPr>
    </w:p>
    <w:p w14:paraId="05C71BCD" w14:textId="08AFD9ED" w:rsidR="003D58FC" w:rsidRDefault="00FF3FDD" w:rsidP="003D58FC">
      <w:pPr>
        <w:pStyle w:val="ListParagraph"/>
        <w:numPr>
          <w:ilvl w:val="0"/>
          <w:numId w:val="6"/>
        </w:numPr>
        <w:spacing w:line="360" w:lineRule="auto"/>
        <w:ind w:right="79"/>
        <w:jc w:val="both"/>
        <w:rPr>
          <w:sz w:val="24"/>
          <w:szCs w:val="24"/>
          <w:lang w:val="en-IN"/>
        </w:rPr>
      </w:pPr>
      <w:r w:rsidRPr="00637EE9">
        <w:rPr>
          <w:b/>
          <w:bCs/>
          <w:sz w:val="24"/>
          <w:szCs w:val="24"/>
          <w:lang w:val="en-IN"/>
        </w:rPr>
        <w:t>Chapter 2</w:t>
      </w:r>
      <w:r w:rsidR="00637EE9" w:rsidRPr="00637EE9">
        <w:rPr>
          <w:sz w:val="24"/>
          <w:szCs w:val="24"/>
          <w:lang w:val="en-IN"/>
        </w:rPr>
        <w:t xml:space="preserve"> </w:t>
      </w:r>
      <w:r w:rsidRPr="00637EE9">
        <w:rPr>
          <w:sz w:val="24"/>
          <w:szCs w:val="24"/>
          <w:lang w:val="en-IN"/>
        </w:rPr>
        <w:t>presents a comprehensive review of literature covering AI agents, large language models, existing data analysis tools, and identifies the research gap addressed by this project.</w:t>
      </w:r>
    </w:p>
    <w:p w14:paraId="30425323" w14:textId="77777777" w:rsidR="003D58FC" w:rsidRPr="003D58FC" w:rsidRDefault="003D58FC" w:rsidP="003D58FC">
      <w:pPr>
        <w:spacing w:line="360" w:lineRule="auto"/>
        <w:ind w:right="79"/>
        <w:jc w:val="both"/>
        <w:rPr>
          <w:sz w:val="24"/>
          <w:szCs w:val="24"/>
          <w:lang w:val="en-IN"/>
        </w:rPr>
      </w:pPr>
    </w:p>
    <w:p w14:paraId="2BD33071" w14:textId="44A32520" w:rsidR="00FF3FDD" w:rsidRPr="00637EE9" w:rsidRDefault="00FF3FDD" w:rsidP="00B7493F">
      <w:pPr>
        <w:pStyle w:val="ListParagraph"/>
        <w:numPr>
          <w:ilvl w:val="0"/>
          <w:numId w:val="6"/>
        </w:numPr>
        <w:spacing w:line="360" w:lineRule="auto"/>
        <w:ind w:right="79"/>
        <w:jc w:val="both"/>
        <w:rPr>
          <w:sz w:val="24"/>
          <w:szCs w:val="24"/>
          <w:lang w:val="en-IN"/>
        </w:rPr>
      </w:pPr>
      <w:r w:rsidRPr="00637EE9">
        <w:rPr>
          <w:b/>
          <w:bCs/>
          <w:sz w:val="24"/>
          <w:szCs w:val="24"/>
          <w:lang w:val="en-IN"/>
        </w:rPr>
        <w:t>Chapter 3</w:t>
      </w:r>
      <w:r w:rsidR="00637EE9">
        <w:rPr>
          <w:sz w:val="24"/>
          <w:szCs w:val="24"/>
          <w:lang w:val="en-IN"/>
        </w:rPr>
        <w:t xml:space="preserve"> </w:t>
      </w:r>
      <w:r w:rsidRPr="00637EE9">
        <w:rPr>
          <w:sz w:val="24"/>
          <w:szCs w:val="24"/>
          <w:lang w:val="en-IN"/>
        </w:rPr>
        <w:t>provides detailed problem definition, specific objectives, system requirements specification, and feasibility study including technical, economic, and operational perspectives.</w:t>
      </w:r>
    </w:p>
    <w:p w14:paraId="5FF62389" w14:textId="77777777" w:rsidR="00FF3FDD" w:rsidRPr="00FF3FDD" w:rsidRDefault="00FF3FDD" w:rsidP="00B7493F">
      <w:pPr>
        <w:spacing w:line="360" w:lineRule="auto"/>
        <w:ind w:right="79"/>
        <w:jc w:val="both"/>
        <w:rPr>
          <w:sz w:val="24"/>
          <w:szCs w:val="24"/>
          <w:lang w:val="en-IN"/>
        </w:rPr>
      </w:pPr>
    </w:p>
    <w:p w14:paraId="00BE195D" w14:textId="33BE2B26" w:rsidR="00FF3FDD" w:rsidRPr="00637EE9" w:rsidRDefault="00637EE9" w:rsidP="00B7493F">
      <w:pPr>
        <w:pStyle w:val="ListParagraph"/>
        <w:numPr>
          <w:ilvl w:val="0"/>
          <w:numId w:val="6"/>
        </w:numPr>
        <w:spacing w:line="360" w:lineRule="auto"/>
        <w:ind w:right="79"/>
        <w:jc w:val="both"/>
        <w:rPr>
          <w:sz w:val="24"/>
          <w:szCs w:val="24"/>
          <w:lang w:val="en-IN"/>
        </w:rPr>
      </w:pPr>
      <w:r>
        <w:rPr>
          <w:sz w:val="24"/>
          <w:szCs w:val="24"/>
          <w:lang w:val="en-IN"/>
        </w:rPr>
        <w:t xml:space="preserve">  </w:t>
      </w:r>
      <w:r w:rsidR="00FF3FDD" w:rsidRPr="00637EE9">
        <w:rPr>
          <w:b/>
          <w:bCs/>
          <w:sz w:val="24"/>
          <w:szCs w:val="24"/>
          <w:lang w:val="en-IN"/>
        </w:rPr>
        <w:t>Chapter 4</w:t>
      </w:r>
      <w:r>
        <w:rPr>
          <w:sz w:val="24"/>
          <w:szCs w:val="24"/>
          <w:lang w:val="en-IN"/>
        </w:rPr>
        <w:t xml:space="preserve">  </w:t>
      </w:r>
      <w:r w:rsidR="00FF3FDD" w:rsidRPr="00637EE9">
        <w:rPr>
          <w:sz w:val="24"/>
          <w:szCs w:val="24"/>
          <w:lang w:val="en-IN"/>
        </w:rPr>
        <w:t xml:space="preserve"> describes the system design and implementation including architecture, data flow diagrams, module design, technology stack, and key implementation details.</w:t>
      </w:r>
    </w:p>
    <w:p w14:paraId="17DFA90E" w14:textId="77777777" w:rsidR="00FF3FDD" w:rsidRPr="00FF3FDD" w:rsidRDefault="00FF3FDD" w:rsidP="00B7493F">
      <w:pPr>
        <w:spacing w:line="360" w:lineRule="auto"/>
        <w:ind w:right="79"/>
        <w:jc w:val="both"/>
        <w:rPr>
          <w:sz w:val="24"/>
          <w:szCs w:val="24"/>
          <w:lang w:val="en-IN"/>
        </w:rPr>
      </w:pPr>
    </w:p>
    <w:p w14:paraId="7A652E43" w14:textId="023C5C00" w:rsidR="00FF3FDD" w:rsidRPr="00637EE9" w:rsidRDefault="00637EE9" w:rsidP="00B7493F">
      <w:pPr>
        <w:pStyle w:val="ListParagraph"/>
        <w:numPr>
          <w:ilvl w:val="0"/>
          <w:numId w:val="6"/>
        </w:numPr>
        <w:spacing w:line="360" w:lineRule="auto"/>
        <w:ind w:right="79"/>
        <w:jc w:val="both"/>
        <w:rPr>
          <w:sz w:val="24"/>
          <w:szCs w:val="24"/>
          <w:lang w:val="en-IN"/>
        </w:rPr>
      </w:pPr>
      <w:r>
        <w:rPr>
          <w:sz w:val="24"/>
          <w:szCs w:val="24"/>
          <w:lang w:val="en-IN"/>
        </w:rPr>
        <w:t xml:space="preserve">  </w:t>
      </w:r>
      <w:r w:rsidR="00FF3FDD" w:rsidRPr="00637EE9">
        <w:rPr>
          <w:b/>
          <w:bCs/>
          <w:sz w:val="24"/>
          <w:szCs w:val="24"/>
          <w:lang w:val="en-IN"/>
        </w:rPr>
        <w:t>Chapter 5</w:t>
      </w:r>
      <w:r w:rsidR="007B52DD">
        <w:rPr>
          <w:sz w:val="24"/>
          <w:szCs w:val="24"/>
          <w:lang w:val="en-IN"/>
        </w:rPr>
        <w:t xml:space="preserve"> </w:t>
      </w:r>
      <w:r w:rsidR="00FF3FDD" w:rsidRPr="00637EE9">
        <w:rPr>
          <w:sz w:val="24"/>
          <w:szCs w:val="24"/>
          <w:lang w:val="en-IN"/>
        </w:rPr>
        <w:t>presents results and discussions including application screenshots, performance analysis, and dataset testing outcomes.</w:t>
      </w:r>
    </w:p>
    <w:p w14:paraId="16ACC42E" w14:textId="77777777" w:rsidR="00FF3FDD" w:rsidRPr="00FF3FDD" w:rsidRDefault="00FF3FDD" w:rsidP="00B7493F">
      <w:pPr>
        <w:spacing w:line="360" w:lineRule="auto"/>
        <w:ind w:right="79"/>
        <w:jc w:val="both"/>
        <w:rPr>
          <w:sz w:val="24"/>
          <w:szCs w:val="24"/>
          <w:lang w:val="en-IN"/>
        </w:rPr>
      </w:pPr>
    </w:p>
    <w:p w14:paraId="7CEECFEE" w14:textId="68AC3923" w:rsidR="00FF3FDD" w:rsidRPr="00637EE9" w:rsidRDefault="00637EE9" w:rsidP="00B7493F">
      <w:pPr>
        <w:pStyle w:val="ListParagraph"/>
        <w:numPr>
          <w:ilvl w:val="0"/>
          <w:numId w:val="6"/>
        </w:numPr>
        <w:spacing w:line="360" w:lineRule="auto"/>
        <w:ind w:right="79"/>
        <w:jc w:val="both"/>
        <w:rPr>
          <w:sz w:val="24"/>
          <w:szCs w:val="24"/>
          <w:lang w:val="en-IN"/>
        </w:rPr>
      </w:pPr>
      <w:r>
        <w:rPr>
          <w:sz w:val="24"/>
          <w:szCs w:val="24"/>
          <w:lang w:val="en-IN"/>
        </w:rPr>
        <w:t xml:space="preserve">  </w:t>
      </w:r>
      <w:r w:rsidR="00FF3FDD" w:rsidRPr="00637EE9">
        <w:rPr>
          <w:b/>
          <w:bCs/>
          <w:sz w:val="24"/>
          <w:szCs w:val="24"/>
          <w:lang w:val="en-IN"/>
        </w:rPr>
        <w:t>Chapter 6</w:t>
      </w:r>
      <w:r>
        <w:rPr>
          <w:sz w:val="24"/>
          <w:szCs w:val="24"/>
          <w:lang w:val="en-IN"/>
        </w:rPr>
        <w:t xml:space="preserve">  </w:t>
      </w:r>
      <w:r w:rsidR="00FF3FDD" w:rsidRPr="00637EE9">
        <w:rPr>
          <w:sz w:val="24"/>
          <w:szCs w:val="24"/>
          <w:lang w:val="en-IN"/>
        </w:rPr>
        <w:t xml:space="preserve"> concludes the project with key findings and outlines future scope including potential enhancements for industry deployment.</w:t>
      </w:r>
    </w:p>
    <w:p w14:paraId="70ABD8A4" w14:textId="77777777" w:rsidR="00FF3FDD" w:rsidRPr="00FF3FDD" w:rsidRDefault="00FF3FDD" w:rsidP="00B7493F">
      <w:pPr>
        <w:spacing w:line="360" w:lineRule="auto"/>
        <w:ind w:right="79"/>
        <w:jc w:val="both"/>
        <w:rPr>
          <w:sz w:val="24"/>
          <w:szCs w:val="24"/>
          <w:lang w:val="en-IN"/>
        </w:rPr>
      </w:pPr>
    </w:p>
    <w:p w14:paraId="5F0DF336" w14:textId="77777777" w:rsidR="00FF3FDD" w:rsidRDefault="00FF3FDD" w:rsidP="00B7493F">
      <w:pPr>
        <w:spacing w:line="360" w:lineRule="auto"/>
        <w:ind w:right="79"/>
        <w:jc w:val="both"/>
        <w:rPr>
          <w:sz w:val="24"/>
          <w:szCs w:val="24"/>
          <w:lang w:val="en-IN"/>
        </w:rPr>
      </w:pPr>
    </w:p>
    <w:p w14:paraId="4C4A4A9A" w14:textId="77777777" w:rsidR="00FF3FDD" w:rsidRDefault="00FF3FDD" w:rsidP="00B7493F">
      <w:pPr>
        <w:spacing w:line="360" w:lineRule="auto"/>
        <w:ind w:right="79"/>
        <w:jc w:val="both"/>
        <w:rPr>
          <w:sz w:val="24"/>
          <w:szCs w:val="24"/>
          <w:lang w:val="en-IN"/>
        </w:rPr>
      </w:pPr>
    </w:p>
    <w:p w14:paraId="42089BEF" w14:textId="77777777" w:rsidR="00FF3FDD" w:rsidRDefault="00FF3FDD" w:rsidP="00B7493F">
      <w:pPr>
        <w:spacing w:line="360" w:lineRule="auto"/>
        <w:ind w:right="79"/>
        <w:jc w:val="both"/>
        <w:rPr>
          <w:sz w:val="24"/>
          <w:szCs w:val="24"/>
          <w:lang w:val="en-IN"/>
        </w:rPr>
      </w:pPr>
    </w:p>
    <w:p w14:paraId="0AA01EB2" w14:textId="77777777" w:rsidR="00FF3FDD" w:rsidRDefault="00FF3FDD" w:rsidP="00B7493F">
      <w:pPr>
        <w:spacing w:line="360" w:lineRule="auto"/>
        <w:ind w:right="79"/>
        <w:jc w:val="both"/>
        <w:rPr>
          <w:sz w:val="24"/>
          <w:szCs w:val="24"/>
          <w:lang w:val="en-IN"/>
        </w:rPr>
      </w:pPr>
    </w:p>
    <w:p w14:paraId="41359C79" w14:textId="77777777" w:rsidR="00FF3FDD" w:rsidRDefault="00FF3FDD" w:rsidP="00B7493F">
      <w:pPr>
        <w:spacing w:line="360" w:lineRule="auto"/>
        <w:ind w:right="79"/>
        <w:jc w:val="both"/>
        <w:rPr>
          <w:sz w:val="24"/>
          <w:szCs w:val="24"/>
          <w:lang w:val="en-IN"/>
        </w:rPr>
      </w:pPr>
    </w:p>
    <w:p w14:paraId="3A98C748" w14:textId="77777777" w:rsidR="00FF3FDD" w:rsidRDefault="00FF3FDD" w:rsidP="00B7493F">
      <w:pPr>
        <w:spacing w:line="360" w:lineRule="auto"/>
        <w:ind w:right="79"/>
        <w:jc w:val="both"/>
        <w:rPr>
          <w:sz w:val="24"/>
          <w:szCs w:val="24"/>
          <w:lang w:val="en-IN"/>
        </w:rPr>
      </w:pPr>
    </w:p>
    <w:p w14:paraId="39760E58" w14:textId="77777777" w:rsidR="00FF3FDD" w:rsidRDefault="00FF3FDD" w:rsidP="00B7493F">
      <w:pPr>
        <w:spacing w:line="360" w:lineRule="auto"/>
        <w:ind w:right="79"/>
        <w:jc w:val="both"/>
        <w:rPr>
          <w:sz w:val="24"/>
          <w:szCs w:val="24"/>
          <w:lang w:val="en-IN"/>
        </w:rPr>
      </w:pPr>
    </w:p>
    <w:p w14:paraId="0AC44571" w14:textId="77777777" w:rsidR="00FF3FDD" w:rsidRDefault="00FF3FDD" w:rsidP="00B7493F">
      <w:pPr>
        <w:spacing w:line="360" w:lineRule="auto"/>
        <w:ind w:right="79"/>
        <w:jc w:val="both"/>
        <w:rPr>
          <w:sz w:val="24"/>
          <w:szCs w:val="24"/>
          <w:lang w:val="en-IN"/>
        </w:rPr>
      </w:pPr>
    </w:p>
    <w:p w14:paraId="31131E2F" w14:textId="77777777" w:rsidR="00FF3FDD" w:rsidRDefault="00FF3FDD" w:rsidP="00B7493F">
      <w:pPr>
        <w:spacing w:line="360" w:lineRule="auto"/>
        <w:ind w:right="79"/>
        <w:jc w:val="both"/>
        <w:rPr>
          <w:sz w:val="24"/>
          <w:szCs w:val="24"/>
          <w:lang w:val="en-IN"/>
        </w:rPr>
      </w:pPr>
    </w:p>
    <w:p w14:paraId="5BD8189E" w14:textId="77777777" w:rsidR="00CD74FF" w:rsidRDefault="00CD74FF" w:rsidP="00B7493F">
      <w:pPr>
        <w:spacing w:line="360" w:lineRule="auto"/>
        <w:ind w:right="79"/>
        <w:jc w:val="both"/>
        <w:rPr>
          <w:b/>
          <w:bCs/>
          <w:sz w:val="36"/>
          <w:szCs w:val="36"/>
          <w:lang w:val="en-IN"/>
        </w:rPr>
      </w:pPr>
    </w:p>
    <w:p w14:paraId="102FECA1" w14:textId="293E7340" w:rsidR="00FF3FDD" w:rsidRPr="004F2BF2" w:rsidRDefault="00FF3FDD" w:rsidP="00B7493F">
      <w:pPr>
        <w:spacing w:line="360" w:lineRule="auto"/>
        <w:ind w:right="79"/>
        <w:jc w:val="both"/>
        <w:rPr>
          <w:b/>
          <w:bCs/>
          <w:sz w:val="36"/>
          <w:szCs w:val="36"/>
          <w:lang w:val="en-IN"/>
        </w:rPr>
      </w:pPr>
      <w:r w:rsidRPr="004F2BF2">
        <w:rPr>
          <w:b/>
          <w:bCs/>
          <w:sz w:val="36"/>
          <w:szCs w:val="36"/>
          <w:lang w:val="en-IN"/>
        </w:rPr>
        <w:t>Chapter-2</w:t>
      </w:r>
      <w:r w:rsidR="00637EE9" w:rsidRPr="004F2BF2">
        <w:rPr>
          <w:b/>
          <w:bCs/>
          <w:sz w:val="36"/>
          <w:szCs w:val="36"/>
          <w:lang w:val="en-IN"/>
        </w:rPr>
        <w:t xml:space="preserve">  </w:t>
      </w:r>
    </w:p>
    <w:p w14:paraId="199591C4" w14:textId="4B773849" w:rsidR="00FF3FDD" w:rsidRPr="004F2BF2" w:rsidRDefault="00FF3FDD" w:rsidP="00B7493F">
      <w:pPr>
        <w:spacing w:line="360" w:lineRule="auto"/>
        <w:ind w:right="79"/>
        <w:jc w:val="both"/>
        <w:rPr>
          <w:b/>
          <w:bCs/>
          <w:sz w:val="36"/>
          <w:szCs w:val="36"/>
          <w:lang w:val="en-IN"/>
        </w:rPr>
      </w:pPr>
      <w:r w:rsidRPr="004F2BF2">
        <w:rPr>
          <w:b/>
          <w:bCs/>
          <w:sz w:val="36"/>
          <w:szCs w:val="36"/>
          <w:lang w:val="en-IN"/>
        </w:rPr>
        <w:t>REVIEW OF LITERATURE</w:t>
      </w:r>
      <w:r w:rsidR="00637EE9" w:rsidRPr="004F2BF2">
        <w:rPr>
          <w:b/>
          <w:bCs/>
          <w:sz w:val="36"/>
          <w:szCs w:val="36"/>
          <w:lang w:val="en-IN"/>
        </w:rPr>
        <w:t xml:space="preserve">  </w:t>
      </w:r>
    </w:p>
    <w:p w14:paraId="1A05C54D" w14:textId="77777777" w:rsidR="00FF3FDD" w:rsidRPr="00FF3FDD" w:rsidRDefault="00FF3FDD" w:rsidP="00B7493F">
      <w:pPr>
        <w:spacing w:line="360" w:lineRule="auto"/>
        <w:ind w:right="79"/>
        <w:jc w:val="both"/>
        <w:rPr>
          <w:sz w:val="24"/>
          <w:szCs w:val="24"/>
          <w:lang w:val="en-IN"/>
        </w:rPr>
      </w:pPr>
    </w:p>
    <w:p w14:paraId="6A6EDE2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chapter presents a comprehensive review of existing literature in the fields of artificial intelligence agents, large language models, automated data analysis, conversational analytics, and related domains. The review aims to establish the theoretical foundation of the proposed project, identify gaps in existing research and tools, and position the contribution of this work within the broader context of contemporary developments in AI-assisted data analytics.</w:t>
      </w:r>
    </w:p>
    <w:p w14:paraId="3A4E884B" w14:textId="77777777" w:rsidR="00FF3FDD" w:rsidRPr="00FF3FDD" w:rsidRDefault="00FF3FDD" w:rsidP="00B7493F">
      <w:pPr>
        <w:spacing w:line="360" w:lineRule="auto"/>
        <w:ind w:right="79"/>
        <w:jc w:val="both"/>
        <w:rPr>
          <w:sz w:val="24"/>
          <w:szCs w:val="24"/>
          <w:lang w:val="en-IN"/>
        </w:rPr>
      </w:pPr>
    </w:p>
    <w:p w14:paraId="71CF693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literature review is organized into five major sections. The first section introduces the foundational concepts of AI agents and their evolution. The second section examines existing data analysis tools and their progression over the decades. The third section explores the integration of Large Language Models in analytical workflows. The fourth section provides a comparative analysis of contemporary tools and identifies the research gap. The final section summarizes key findings and establishes the foundation for the proposed system.</w:t>
      </w:r>
    </w:p>
    <w:p w14:paraId="3D03E66D" w14:textId="77777777" w:rsidR="00FF3FDD" w:rsidRPr="00FF3FDD" w:rsidRDefault="00FF3FDD" w:rsidP="00B7493F">
      <w:pPr>
        <w:spacing w:line="360" w:lineRule="auto"/>
        <w:ind w:right="79"/>
        <w:jc w:val="both"/>
        <w:rPr>
          <w:sz w:val="24"/>
          <w:szCs w:val="24"/>
          <w:lang w:val="en-IN"/>
        </w:rPr>
      </w:pPr>
    </w:p>
    <w:p w14:paraId="04B1141A" w14:textId="0AEB0122" w:rsidR="00FF3FDD" w:rsidRPr="004F2BF2" w:rsidRDefault="00FF3FDD" w:rsidP="00B7493F">
      <w:pPr>
        <w:spacing w:line="360" w:lineRule="auto"/>
        <w:ind w:right="79"/>
        <w:jc w:val="both"/>
        <w:rPr>
          <w:b/>
          <w:bCs/>
          <w:sz w:val="28"/>
          <w:szCs w:val="28"/>
          <w:lang w:val="en-IN"/>
        </w:rPr>
      </w:pPr>
      <w:r w:rsidRPr="004F2BF2">
        <w:rPr>
          <w:b/>
          <w:bCs/>
          <w:sz w:val="28"/>
          <w:szCs w:val="28"/>
          <w:lang w:val="en-IN"/>
        </w:rPr>
        <w:t>2.1 Introduction to AI Agents and Their Evolution</w:t>
      </w:r>
      <w:r w:rsidR="00637EE9" w:rsidRPr="004F2BF2">
        <w:rPr>
          <w:b/>
          <w:bCs/>
          <w:sz w:val="28"/>
          <w:szCs w:val="28"/>
          <w:lang w:val="en-IN"/>
        </w:rPr>
        <w:t xml:space="preserve">  </w:t>
      </w:r>
    </w:p>
    <w:p w14:paraId="185CD309"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concept of intelligent agents has been a fundamental topic in artificial intelligence research since the field's inception in the 1950s. Russell and Norvig, in their seminal textbook "Artificial Intelligence: A Modern Approach" [1], define an intelligent agent as anything that can be viewed as perceiving its environment through sensors and acting upon that environment through actuators to achieve specific goals. While this definition has remained foundational, the practical implementation of intelligent agents has evolved dramatically with advances in machine learning, natural language processing, and computational capabilities.</w:t>
      </w:r>
    </w:p>
    <w:p w14:paraId="3C18AC7A" w14:textId="77777777" w:rsidR="00FF3FDD" w:rsidRPr="00FF3FDD" w:rsidRDefault="00FF3FDD" w:rsidP="00B7493F">
      <w:pPr>
        <w:spacing w:line="360" w:lineRule="auto"/>
        <w:ind w:right="79"/>
        <w:jc w:val="both"/>
        <w:rPr>
          <w:sz w:val="24"/>
          <w:szCs w:val="24"/>
          <w:lang w:val="en-IN"/>
        </w:rPr>
      </w:pPr>
    </w:p>
    <w:p w14:paraId="4FC09172" w14:textId="7655FB62" w:rsidR="00FF3FDD" w:rsidRPr="003D58FC" w:rsidRDefault="004F2BF2" w:rsidP="00B7493F">
      <w:pPr>
        <w:spacing w:line="360" w:lineRule="auto"/>
        <w:ind w:right="79"/>
        <w:jc w:val="both"/>
        <w:rPr>
          <w:b/>
          <w:bCs/>
          <w:sz w:val="22"/>
          <w:szCs w:val="22"/>
          <w:lang w:val="en-IN"/>
        </w:rPr>
      </w:pPr>
      <w:r w:rsidRPr="003D58FC">
        <w:rPr>
          <w:sz w:val="22"/>
          <w:szCs w:val="22"/>
          <w:lang w:val="en-IN"/>
        </w:rPr>
        <w:t xml:space="preserve"> </w:t>
      </w:r>
      <w:r w:rsidR="00FF3FDD" w:rsidRPr="003D58FC">
        <w:rPr>
          <w:b/>
          <w:bCs/>
          <w:sz w:val="24"/>
          <w:szCs w:val="24"/>
          <w:lang w:val="en-IN"/>
        </w:rPr>
        <w:t>2.1.1 Traditional Rule-Based Agents</w:t>
      </w:r>
      <w:r w:rsidR="00637EE9" w:rsidRPr="003D58FC">
        <w:rPr>
          <w:b/>
          <w:bCs/>
          <w:sz w:val="24"/>
          <w:szCs w:val="24"/>
          <w:lang w:val="en-IN"/>
        </w:rPr>
        <w:t xml:space="preserve">  </w:t>
      </w:r>
    </w:p>
    <w:p w14:paraId="18F5041E" w14:textId="5B99D284" w:rsidR="004F2BF2" w:rsidRDefault="00FF3FDD" w:rsidP="00B7493F">
      <w:pPr>
        <w:spacing w:line="360" w:lineRule="auto"/>
        <w:ind w:right="79"/>
        <w:jc w:val="both"/>
        <w:rPr>
          <w:sz w:val="24"/>
          <w:szCs w:val="24"/>
          <w:lang w:val="en-IN"/>
        </w:rPr>
      </w:pPr>
      <w:r w:rsidRPr="00FF3FDD">
        <w:rPr>
          <w:sz w:val="24"/>
          <w:szCs w:val="24"/>
          <w:lang w:val="en-IN"/>
        </w:rPr>
        <w:t xml:space="preserve">Early AI agents relied primarily on rule-based systems and symbolic reasoning, where developers explicitly programmed responses to anticipated scenarios. Expert systems such as MYCIN, </w:t>
      </w:r>
    </w:p>
    <w:p w14:paraId="48590914" w14:textId="77777777" w:rsidR="007B52DD" w:rsidRDefault="007B52DD" w:rsidP="00B7493F">
      <w:pPr>
        <w:spacing w:line="360" w:lineRule="auto"/>
        <w:ind w:right="79"/>
        <w:jc w:val="both"/>
        <w:rPr>
          <w:sz w:val="24"/>
          <w:szCs w:val="24"/>
          <w:lang w:val="en-IN"/>
        </w:rPr>
      </w:pPr>
    </w:p>
    <w:p w14:paraId="0AD7E082" w14:textId="77777777" w:rsidR="007B52DD" w:rsidRDefault="007B52DD" w:rsidP="00B7493F">
      <w:pPr>
        <w:spacing w:line="360" w:lineRule="auto"/>
        <w:ind w:right="79"/>
        <w:jc w:val="both"/>
        <w:rPr>
          <w:sz w:val="24"/>
          <w:szCs w:val="24"/>
          <w:lang w:val="en-IN"/>
        </w:rPr>
      </w:pPr>
    </w:p>
    <w:p w14:paraId="43851ECB" w14:textId="77777777" w:rsidR="007B52DD" w:rsidRDefault="007B52DD" w:rsidP="00B7493F">
      <w:pPr>
        <w:spacing w:line="360" w:lineRule="auto"/>
        <w:ind w:right="79"/>
        <w:jc w:val="both"/>
        <w:rPr>
          <w:sz w:val="24"/>
          <w:szCs w:val="24"/>
          <w:lang w:val="en-IN"/>
        </w:rPr>
      </w:pPr>
    </w:p>
    <w:p w14:paraId="1003AADA" w14:textId="77777777" w:rsidR="007B52DD" w:rsidRDefault="007B52DD" w:rsidP="00B7493F">
      <w:pPr>
        <w:spacing w:line="360" w:lineRule="auto"/>
        <w:ind w:right="79"/>
        <w:jc w:val="both"/>
        <w:rPr>
          <w:sz w:val="24"/>
          <w:szCs w:val="24"/>
          <w:lang w:val="en-IN"/>
        </w:rPr>
      </w:pPr>
    </w:p>
    <w:p w14:paraId="628229E5" w14:textId="77777777" w:rsidR="00CD74FF" w:rsidRDefault="00CD74FF" w:rsidP="00B7493F">
      <w:pPr>
        <w:spacing w:line="360" w:lineRule="auto"/>
        <w:ind w:right="79"/>
        <w:jc w:val="both"/>
        <w:rPr>
          <w:sz w:val="24"/>
          <w:szCs w:val="24"/>
          <w:lang w:val="en-IN"/>
        </w:rPr>
      </w:pPr>
    </w:p>
    <w:p w14:paraId="7EE551A0" w14:textId="1F0D765A" w:rsidR="003D58FC" w:rsidRDefault="00FF3FDD" w:rsidP="00B7493F">
      <w:pPr>
        <w:spacing w:line="360" w:lineRule="auto"/>
        <w:ind w:right="79"/>
        <w:jc w:val="both"/>
        <w:rPr>
          <w:sz w:val="24"/>
          <w:szCs w:val="24"/>
          <w:lang w:val="en-IN"/>
        </w:rPr>
      </w:pPr>
      <w:r w:rsidRPr="00FF3FDD">
        <w:rPr>
          <w:sz w:val="24"/>
          <w:szCs w:val="24"/>
          <w:lang w:val="en-IN"/>
        </w:rPr>
        <w:t xml:space="preserve">developed at Stanford University in the 1970s for medical diagnosis, demonstrated the potential of rule-based agents but suffered from significant limitations including difficulty in handling unforeseen situations, inability to learn from experience, and the need for extensive manual </w:t>
      </w:r>
    </w:p>
    <w:p w14:paraId="299892AA" w14:textId="14EDB92B" w:rsidR="00FF3FDD" w:rsidRPr="00FF3FDD" w:rsidRDefault="00FF3FDD" w:rsidP="00B7493F">
      <w:pPr>
        <w:spacing w:line="360" w:lineRule="auto"/>
        <w:ind w:right="79"/>
        <w:jc w:val="both"/>
        <w:rPr>
          <w:sz w:val="24"/>
          <w:szCs w:val="24"/>
          <w:lang w:val="en-IN"/>
        </w:rPr>
      </w:pPr>
      <w:r w:rsidRPr="00FF3FDD">
        <w:rPr>
          <w:sz w:val="24"/>
          <w:szCs w:val="24"/>
          <w:lang w:val="en-IN"/>
        </w:rPr>
        <w:t>knowledge engineering. These systems could only operate effectively within narrowly defined domains and required substantial maintenance as knowledge bases grew.</w:t>
      </w:r>
    </w:p>
    <w:p w14:paraId="5D3F4BD6" w14:textId="77777777" w:rsidR="00FF3FDD" w:rsidRPr="00FF3FDD" w:rsidRDefault="00FF3FDD" w:rsidP="00B7493F">
      <w:pPr>
        <w:spacing w:line="360" w:lineRule="auto"/>
        <w:ind w:right="79"/>
        <w:jc w:val="both"/>
        <w:rPr>
          <w:sz w:val="24"/>
          <w:szCs w:val="24"/>
          <w:lang w:val="en-IN"/>
        </w:rPr>
      </w:pPr>
    </w:p>
    <w:p w14:paraId="0FA5F6EB" w14:textId="43348BBE" w:rsidR="00FF3FDD" w:rsidRPr="003D58FC" w:rsidRDefault="00637EE9" w:rsidP="00B7493F">
      <w:pPr>
        <w:spacing w:line="360" w:lineRule="auto"/>
        <w:ind w:right="79"/>
        <w:jc w:val="both"/>
        <w:rPr>
          <w:b/>
          <w:bCs/>
          <w:sz w:val="28"/>
          <w:szCs w:val="28"/>
          <w:lang w:val="en-IN"/>
        </w:rPr>
      </w:pPr>
      <w:r w:rsidRPr="004F2BF2">
        <w:rPr>
          <w:b/>
          <w:bCs/>
          <w:sz w:val="28"/>
          <w:szCs w:val="28"/>
          <w:lang w:val="en-IN"/>
        </w:rPr>
        <w:t xml:space="preserve"> </w:t>
      </w:r>
      <w:r w:rsidR="00FF3FDD" w:rsidRPr="003D58FC">
        <w:rPr>
          <w:b/>
          <w:bCs/>
          <w:sz w:val="24"/>
          <w:szCs w:val="24"/>
          <w:lang w:val="en-IN"/>
        </w:rPr>
        <w:t>2.1.2 Machine Learning-Based Agents</w:t>
      </w:r>
      <w:r w:rsidRPr="003D58FC">
        <w:rPr>
          <w:b/>
          <w:bCs/>
          <w:sz w:val="24"/>
          <w:szCs w:val="24"/>
          <w:lang w:val="en-IN"/>
        </w:rPr>
        <w:t xml:space="preserve">  </w:t>
      </w:r>
    </w:p>
    <w:p w14:paraId="6CFE5788"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introduction of machine learning techniques in the 1990s and 2000s enabled agents to learn patterns from data rather than relying solely on explicit rules. Reinforcement learning agents, exemplified by IBM's Deep Blue chess system in 1997 and DeepMind's AlphaGo in 2016 [2], demonstrated remarkable capabilities in well-defined problem spaces. However, these agents remained specialized for specific tasks and lacked the flexibility to handle natural language interactions or general-purpose reasoning.</w:t>
      </w:r>
    </w:p>
    <w:p w14:paraId="7470E527" w14:textId="77777777" w:rsidR="00FF3FDD" w:rsidRPr="00FF3FDD" w:rsidRDefault="00FF3FDD" w:rsidP="00B7493F">
      <w:pPr>
        <w:spacing w:line="360" w:lineRule="auto"/>
        <w:ind w:right="79"/>
        <w:jc w:val="both"/>
        <w:rPr>
          <w:sz w:val="24"/>
          <w:szCs w:val="24"/>
          <w:lang w:val="en-IN"/>
        </w:rPr>
      </w:pPr>
    </w:p>
    <w:p w14:paraId="5D5C5765" w14:textId="182ED0A0" w:rsidR="00FF3FDD" w:rsidRPr="003D58FC" w:rsidRDefault="004F2BF2" w:rsidP="00B7493F">
      <w:pPr>
        <w:spacing w:line="360" w:lineRule="auto"/>
        <w:ind w:right="79"/>
        <w:jc w:val="both"/>
        <w:rPr>
          <w:b/>
          <w:bCs/>
          <w:sz w:val="24"/>
          <w:szCs w:val="24"/>
          <w:lang w:val="en-IN"/>
        </w:rPr>
      </w:pPr>
      <w:r>
        <w:rPr>
          <w:sz w:val="24"/>
          <w:szCs w:val="24"/>
          <w:lang w:val="en-IN"/>
        </w:rPr>
        <w:t xml:space="preserve"> </w:t>
      </w:r>
      <w:r w:rsidR="00FF3FDD" w:rsidRPr="003D58FC">
        <w:rPr>
          <w:b/>
          <w:bCs/>
          <w:sz w:val="24"/>
          <w:szCs w:val="24"/>
          <w:lang w:val="en-IN"/>
        </w:rPr>
        <w:t>2.1.3 Modern LLM-Based Agents</w:t>
      </w:r>
      <w:r w:rsidR="00637EE9" w:rsidRPr="003D58FC">
        <w:rPr>
          <w:b/>
          <w:bCs/>
          <w:sz w:val="24"/>
          <w:szCs w:val="24"/>
          <w:lang w:val="en-IN"/>
        </w:rPr>
        <w:t xml:space="preserve">  </w:t>
      </w:r>
    </w:p>
    <w:p w14:paraId="3A91AED5"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emergence of large language models has fundamentally transformed agent design. Yao et al. (2023) introduced the </w:t>
      </w:r>
      <w:proofErr w:type="spellStart"/>
      <w:r w:rsidRPr="00FF3FDD">
        <w:rPr>
          <w:sz w:val="24"/>
          <w:szCs w:val="24"/>
          <w:lang w:val="en-IN"/>
        </w:rPr>
        <w:t>ReAct</w:t>
      </w:r>
      <w:proofErr w:type="spellEnd"/>
      <w:r w:rsidRPr="00FF3FDD">
        <w:rPr>
          <w:sz w:val="24"/>
          <w:szCs w:val="24"/>
          <w:lang w:val="en-IN"/>
        </w:rPr>
        <w:t xml:space="preserve"> (Reasoning + Acting) framework [3], which represents a significant advancement by combining reasoning and acting in language models. Their work demonstrated that LLMs can be prompted to interleave reasoning traces with task-specific actions, leading to substantial improvements in performance on complex decision-making tasks. The </w:t>
      </w:r>
      <w:proofErr w:type="spellStart"/>
      <w:r w:rsidRPr="00FF3FDD">
        <w:rPr>
          <w:sz w:val="24"/>
          <w:szCs w:val="24"/>
          <w:lang w:val="en-IN"/>
        </w:rPr>
        <w:t>ReAct</w:t>
      </w:r>
      <w:proofErr w:type="spellEnd"/>
      <w:r w:rsidRPr="00FF3FDD">
        <w:rPr>
          <w:sz w:val="24"/>
          <w:szCs w:val="24"/>
          <w:lang w:val="en-IN"/>
        </w:rPr>
        <w:t xml:space="preserve"> paradigm has become foundational for modern AI agent architectures, enabling systems to think through problems step-by-step while utilizing external tools as needed to accomplish their goals.</w:t>
      </w:r>
    </w:p>
    <w:p w14:paraId="01ED05DD" w14:textId="77777777" w:rsidR="00FF3FDD" w:rsidRPr="00FF3FDD" w:rsidRDefault="00FF3FDD" w:rsidP="00B7493F">
      <w:pPr>
        <w:spacing w:line="360" w:lineRule="auto"/>
        <w:ind w:right="79"/>
        <w:jc w:val="both"/>
        <w:rPr>
          <w:sz w:val="24"/>
          <w:szCs w:val="24"/>
          <w:lang w:val="en-IN"/>
        </w:rPr>
      </w:pPr>
    </w:p>
    <w:p w14:paraId="384DE27A" w14:textId="57065580" w:rsidR="004F2BF2" w:rsidRDefault="00FF3FDD" w:rsidP="00B7493F">
      <w:pPr>
        <w:spacing w:line="360" w:lineRule="auto"/>
        <w:ind w:right="79"/>
        <w:jc w:val="both"/>
        <w:rPr>
          <w:sz w:val="24"/>
          <w:szCs w:val="24"/>
          <w:lang w:val="en-IN"/>
        </w:rPr>
      </w:pPr>
      <w:r w:rsidRPr="00FF3FDD">
        <w:rPr>
          <w:sz w:val="24"/>
          <w:szCs w:val="24"/>
          <w:lang w:val="en-IN"/>
        </w:rPr>
        <w:t xml:space="preserve">Wang et al. (2024) conducted a comprehensive survey of LLM-based autonomous agents [4], categorizing their architectures into three primary modules: perception for processing environmental inputs, brain for reasoning and decision-making using the underlying language model, and action for executing tasks through tool use or response generation. Their research </w:t>
      </w:r>
    </w:p>
    <w:p w14:paraId="7D0692A6" w14:textId="564F3916" w:rsidR="00FF3FDD" w:rsidRDefault="00FF3FDD" w:rsidP="00B7493F">
      <w:pPr>
        <w:spacing w:line="360" w:lineRule="auto"/>
        <w:ind w:right="79"/>
        <w:jc w:val="both"/>
        <w:rPr>
          <w:sz w:val="24"/>
          <w:szCs w:val="24"/>
          <w:lang w:val="en-IN"/>
        </w:rPr>
      </w:pPr>
      <w:r w:rsidRPr="00FF3FDD">
        <w:rPr>
          <w:sz w:val="24"/>
          <w:szCs w:val="24"/>
          <w:lang w:val="en-IN"/>
        </w:rPr>
        <w:t>highlighted the critical importance of memory mechanisms in enabling agents to maintain context across extended multi-turn interactions, distinguishing between short-term working memory for immediate context and long-term persistent memory for accumulated knowledge.</w:t>
      </w:r>
    </w:p>
    <w:p w14:paraId="15BE20D5" w14:textId="77777777" w:rsidR="007B52DD" w:rsidRDefault="007B52DD" w:rsidP="00B7493F">
      <w:pPr>
        <w:spacing w:line="360" w:lineRule="auto"/>
        <w:ind w:right="79"/>
        <w:jc w:val="both"/>
        <w:rPr>
          <w:sz w:val="24"/>
          <w:szCs w:val="24"/>
          <w:lang w:val="en-IN"/>
        </w:rPr>
      </w:pPr>
    </w:p>
    <w:p w14:paraId="6C1CADF1" w14:textId="77777777" w:rsidR="007B52DD" w:rsidRDefault="007B52DD" w:rsidP="00B7493F">
      <w:pPr>
        <w:spacing w:line="360" w:lineRule="auto"/>
        <w:ind w:right="79"/>
        <w:jc w:val="both"/>
        <w:rPr>
          <w:sz w:val="24"/>
          <w:szCs w:val="24"/>
          <w:lang w:val="en-IN"/>
        </w:rPr>
      </w:pPr>
    </w:p>
    <w:p w14:paraId="63A6A8A9" w14:textId="77777777" w:rsidR="007B52DD" w:rsidRPr="00FF3FDD" w:rsidRDefault="007B52DD" w:rsidP="00B7493F">
      <w:pPr>
        <w:spacing w:line="360" w:lineRule="auto"/>
        <w:ind w:right="79"/>
        <w:jc w:val="both"/>
        <w:rPr>
          <w:sz w:val="24"/>
          <w:szCs w:val="24"/>
          <w:lang w:val="en-IN"/>
        </w:rPr>
      </w:pPr>
    </w:p>
    <w:p w14:paraId="0034E053" w14:textId="77777777" w:rsidR="00FF3FDD" w:rsidRPr="00FF3FDD" w:rsidRDefault="00FF3FDD" w:rsidP="00B7493F">
      <w:pPr>
        <w:spacing w:line="360" w:lineRule="auto"/>
        <w:ind w:right="79"/>
        <w:jc w:val="both"/>
        <w:rPr>
          <w:sz w:val="24"/>
          <w:szCs w:val="24"/>
          <w:lang w:val="en-IN"/>
        </w:rPr>
      </w:pPr>
    </w:p>
    <w:p w14:paraId="26D98FE9" w14:textId="77777777" w:rsidR="003D58FC" w:rsidRDefault="00FF3FDD" w:rsidP="00B7493F">
      <w:pPr>
        <w:spacing w:line="360" w:lineRule="auto"/>
        <w:ind w:right="79"/>
        <w:jc w:val="both"/>
        <w:rPr>
          <w:sz w:val="24"/>
          <w:szCs w:val="24"/>
          <w:lang w:val="en-IN"/>
        </w:rPr>
      </w:pPr>
      <w:r w:rsidRPr="00FF3FDD">
        <w:rPr>
          <w:sz w:val="24"/>
          <w:szCs w:val="24"/>
          <w:lang w:val="en-IN"/>
        </w:rPr>
        <w:t xml:space="preserve">Xi et al. (2023) provided an extensive analysis of the rise and potential of LLM-based agents [5], discussing their applications across various domains including scientific research, software engineering, customer service, education, and creative content generation. The authors identified </w:t>
      </w:r>
    </w:p>
    <w:p w14:paraId="4338A2B5" w14:textId="7D17A5F5" w:rsidR="004F2BF2" w:rsidRPr="00FF3FDD" w:rsidRDefault="00FF3FDD" w:rsidP="00B7493F">
      <w:pPr>
        <w:spacing w:line="360" w:lineRule="auto"/>
        <w:ind w:right="79"/>
        <w:jc w:val="both"/>
        <w:rPr>
          <w:sz w:val="24"/>
          <w:szCs w:val="24"/>
          <w:lang w:val="en-IN"/>
        </w:rPr>
      </w:pPr>
      <w:r w:rsidRPr="00FF3FDD">
        <w:rPr>
          <w:sz w:val="24"/>
          <w:szCs w:val="24"/>
          <w:lang w:val="en-IN"/>
        </w:rPr>
        <w:t>key capabilities that distinguish effective AI agents, including tool use for extending beyond inherent model capabilities, planning for breaking complex tasks into manageable steps, self-reflection for evaluating and improving outputs, and collaboration for working with other agents or humans.</w:t>
      </w:r>
    </w:p>
    <w:p w14:paraId="485B6021" w14:textId="5CE02BED" w:rsidR="00FF3FDD" w:rsidRPr="00FF3FDD" w:rsidRDefault="004F2BF2" w:rsidP="00B7493F">
      <w:pPr>
        <w:spacing w:line="360" w:lineRule="auto"/>
        <w:ind w:right="79"/>
        <w:jc w:val="both"/>
        <w:rPr>
          <w:sz w:val="24"/>
          <w:szCs w:val="24"/>
          <w:lang w:val="en-IN"/>
        </w:rPr>
      </w:pPr>
      <w:r w:rsidRPr="004F2BF2">
        <w:rPr>
          <w:rFonts w:ascii="Segoe UI Emoji" w:hAnsi="Segoe UI Emoji" w:cs="Segoe UI Emoji"/>
          <w:noProof/>
          <w:sz w:val="24"/>
          <w:szCs w:val="24"/>
          <w:lang w:val="en-IN"/>
        </w:rPr>
        <w:drawing>
          <wp:inline distT="0" distB="0" distL="0" distR="0" wp14:anchorId="1F01FBF7" wp14:editId="35E4D948">
            <wp:extent cx="5905500" cy="5085080"/>
            <wp:effectExtent l="0" t="0" r="0" b="0"/>
            <wp:docPr id="151877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70899" name=""/>
                    <pic:cNvPicPr/>
                  </pic:nvPicPr>
                  <pic:blipFill>
                    <a:blip r:embed="rId12"/>
                    <a:stretch>
                      <a:fillRect/>
                    </a:stretch>
                  </pic:blipFill>
                  <pic:spPr>
                    <a:xfrm>
                      <a:off x="0" y="0"/>
                      <a:ext cx="5905500" cy="5085080"/>
                    </a:xfrm>
                    <a:prstGeom prst="rect">
                      <a:avLst/>
                    </a:prstGeom>
                  </pic:spPr>
                </pic:pic>
              </a:graphicData>
            </a:graphic>
          </wp:inline>
        </w:drawing>
      </w:r>
    </w:p>
    <w:p w14:paraId="7483AC0D" w14:textId="617D43F1"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2.1: Modern AI Agent Architecture with LLM Backbone</w:t>
      </w:r>
      <w:r>
        <w:rPr>
          <w:sz w:val="24"/>
          <w:szCs w:val="24"/>
          <w:lang w:val="en-IN"/>
        </w:rPr>
        <w:t xml:space="preserve"> </w:t>
      </w:r>
    </w:p>
    <w:p w14:paraId="14A1074C" w14:textId="77777777" w:rsidR="00FF3FDD" w:rsidRPr="00FF3FDD" w:rsidRDefault="00FF3FDD" w:rsidP="00B7493F">
      <w:pPr>
        <w:spacing w:line="360" w:lineRule="auto"/>
        <w:ind w:right="79"/>
        <w:jc w:val="both"/>
        <w:rPr>
          <w:sz w:val="24"/>
          <w:szCs w:val="24"/>
          <w:lang w:val="en-IN"/>
        </w:rPr>
      </w:pPr>
    </w:p>
    <w:p w14:paraId="6C205B29" w14:textId="77777777" w:rsidR="007B52DD" w:rsidRDefault="007B52DD" w:rsidP="00B7493F">
      <w:pPr>
        <w:spacing w:line="360" w:lineRule="auto"/>
        <w:ind w:right="79"/>
        <w:jc w:val="both"/>
        <w:rPr>
          <w:b/>
          <w:bCs/>
          <w:sz w:val="28"/>
          <w:szCs w:val="28"/>
          <w:lang w:val="en-IN"/>
        </w:rPr>
      </w:pPr>
    </w:p>
    <w:p w14:paraId="7416EBE6" w14:textId="77777777" w:rsidR="007B52DD" w:rsidRDefault="007B52DD" w:rsidP="00B7493F">
      <w:pPr>
        <w:spacing w:line="360" w:lineRule="auto"/>
        <w:ind w:right="79"/>
        <w:jc w:val="both"/>
        <w:rPr>
          <w:b/>
          <w:bCs/>
          <w:sz w:val="28"/>
          <w:szCs w:val="28"/>
          <w:lang w:val="en-IN"/>
        </w:rPr>
      </w:pPr>
    </w:p>
    <w:p w14:paraId="6ECEB3F1" w14:textId="77777777" w:rsidR="007B52DD" w:rsidRDefault="007B52DD" w:rsidP="00B7493F">
      <w:pPr>
        <w:spacing w:line="360" w:lineRule="auto"/>
        <w:ind w:right="79"/>
        <w:jc w:val="both"/>
        <w:rPr>
          <w:b/>
          <w:bCs/>
          <w:sz w:val="28"/>
          <w:szCs w:val="28"/>
          <w:lang w:val="en-IN"/>
        </w:rPr>
      </w:pPr>
    </w:p>
    <w:p w14:paraId="6A7697D3" w14:textId="77777777" w:rsidR="007B52DD" w:rsidRDefault="007B52DD" w:rsidP="00B7493F">
      <w:pPr>
        <w:spacing w:line="360" w:lineRule="auto"/>
        <w:ind w:right="79"/>
        <w:jc w:val="both"/>
        <w:rPr>
          <w:b/>
          <w:bCs/>
          <w:sz w:val="28"/>
          <w:szCs w:val="28"/>
          <w:lang w:val="en-IN"/>
        </w:rPr>
      </w:pPr>
    </w:p>
    <w:p w14:paraId="68C9AE45" w14:textId="62AB732F" w:rsidR="007B52DD" w:rsidRDefault="00FF3FDD" w:rsidP="00B7493F">
      <w:pPr>
        <w:spacing w:line="360" w:lineRule="auto"/>
        <w:ind w:right="79"/>
        <w:jc w:val="both"/>
        <w:rPr>
          <w:b/>
          <w:bCs/>
          <w:sz w:val="28"/>
          <w:szCs w:val="28"/>
          <w:lang w:val="en-IN"/>
        </w:rPr>
      </w:pPr>
      <w:r w:rsidRPr="004F2BF2">
        <w:rPr>
          <w:b/>
          <w:bCs/>
          <w:sz w:val="28"/>
          <w:szCs w:val="28"/>
          <w:lang w:val="en-IN"/>
        </w:rPr>
        <w:t>2.2 Existing Data Analysis Tools and Their Evolution</w:t>
      </w:r>
      <w:r w:rsidR="00637EE9" w:rsidRPr="004F2BF2">
        <w:rPr>
          <w:b/>
          <w:bCs/>
          <w:sz w:val="28"/>
          <w:szCs w:val="28"/>
          <w:lang w:val="en-IN"/>
        </w:rPr>
        <w:t xml:space="preserve">  </w:t>
      </w:r>
    </w:p>
    <w:p w14:paraId="60BB8168" w14:textId="1C2F75E5" w:rsidR="003D58FC" w:rsidRPr="007B52DD" w:rsidRDefault="00FF3FDD" w:rsidP="00B7493F">
      <w:pPr>
        <w:spacing w:line="360" w:lineRule="auto"/>
        <w:ind w:right="79"/>
        <w:jc w:val="both"/>
        <w:rPr>
          <w:b/>
          <w:bCs/>
          <w:sz w:val="28"/>
          <w:szCs w:val="28"/>
          <w:lang w:val="en-IN"/>
        </w:rPr>
      </w:pPr>
      <w:r w:rsidRPr="00FF3FDD">
        <w:rPr>
          <w:sz w:val="24"/>
          <w:szCs w:val="24"/>
          <w:lang w:val="en-IN"/>
        </w:rPr>
        <w:t xml:space="preserve">Data analysis tools have evolved significantly over the past several decades, progressing from command-line statistical packages to graphical interfaces and now toward AI-powered conversational systems. Understanding this evolution provides important context for </w:t>
      </w:r>
    </w:p>
    <w:p w14:paraId="389A77FC" w14:textId="69EA6898" w:rsidR="00FF3FDD" w:rsidRPr="00FF3FDD" w:rsidRDefault="00FF3FDD" w:rsidP="00B7493F">
      <w:pPr>
        <w:spacing w:line="360" w:lineRule="auto"/>
        <w:ind w:right="79"/>
        <w:jc w:val="both"/>
        <w:rPr>
          <w:sz w:val="24"/>
          <w:szCs w:val="24"/>
          <w:lang w:val="en-IN"/>
        </w:rPr>
      </w:pPr>
      <w:r w:rsidRPr="00FF3FDD">
        <w:rPr>
          <w:sz w:val="24"/>
          <w:szCs w:val="24"/>
          <w:lang w:val="en-IN"/>
        </w:rPr>
        <w:t>appreciating the contributions of contemporary tools and identifying opportunities for innovation.</w:t>
      </w:r>
    </w:p>
    <w:p w14:paraId="4EF7647F" w14:textId="77777777" w:rsidR="004F2BF2" w:rsidRPr="00FF3FDD" w:rsidRDefault="004F2BF2" w:rsidP="00B7493F">
      <w:pPr>
        <w:spacing w:line="360" w:lineRule="auto"/>
        <w:ind w:right="79"/>
        <w:jc w:val="both"/>
        <w:rPr>
          <w:sz w:val="24"/>
          <w:szCs w:val="24"/>
          <w:lang w:val="en-IN"/>
        </w:rPr>
      </w:pPr>
    </w:p>
    <w:p w14:paraId="4F5836F7" w14:textId="0970ECBE" w:rsidR="00FF3FDD" w:rsidRPr="003D58FC" w:rsidRDefault="00FF3FDD" w:rsidP="00B7493F">
      <w:pPr>
        <w:spacing w:line="360" w:lineRule="auto"/>
        <w:ind w:right="79"/>
        <w:jc w:val="both"/>
        <w:rPr>
          <w:b/>
          <w:bCs/>
          <w:sz w:val="24"/>
          <w:szCs w:val="24"/>
          <w:lang w:val="en-IN"/>
        </w:rPr>
      </w:pPr>
      <w:r w:rsidRPr="003D58FC">
        <w:rPr>
          <w:b/>
          <w:bCs/>
          <w:sz w:val="24"/>
          <w:szCs w:val="24"/>
          <w:lang w:val="en-IN"/>
        </w:rPr>
        <w:t>2.2.1 Spreadsheet Era: Microsoft Excel</w:t>
      </w:r>
      <w:r w:rsidR="00637EE9" w:rsidRPr="003D58FC">
        <w:rPr>
          <w:b/>
          <w:bCs/>
          <w:sz w:val="24"/>
          <w:szCs w:val="24"/>
          <w:lang w:val="en-IN"/>
        </w:rPr>
        <w:t xml:space="preserve">  </w:t>
      </w:r>
    </w:p>
    <w:p w14:paraId="06418D8E" w14:textId="77777777" w:rsidR="00FF3FDD" w:rsidRPr="00FF3FDD" w:rsidRDefault="00FF3FDD" w:rsidP="00B7493F">
      <w:pPr>
        <w:spacing w:line="360" w:lineRule="auto"/>
        <w:ind w:right="79"/>
        <w:jc w:val="both"/>
        <w:rPr>
          <w:sz w:val="24"/>
          <w:szCs w:val="24"/>
          <w:lang w:val="en-IN"/>
        </w:rPr>
      </w:pPr>
      <w:r w:rsidRPr="00FF3FDD">
        <w:rPr>
          <w:sz w:val="24"/>
          <w:szCs w:val="24"/>
          <w:lang w:val="en-IN"/>
        </w:rPr>
        <w:t>Microsoft Excel, introduced in 1985, remains one of the most widely used analytical tools globally, with estimated user base exceeding 750 million people worldwide [6]. Excel democratized basic data analysis by providing spreadsheet capabilities accessible to users without programming expertise. The tool supports formulas, pivot tables, basic statistical functions, and chart generation. However, Excel's analytical capabilities have notable limitations: row count restrictions (1,048,576 rows in modern versions), limited support for complex statistical operations, performance degradation with large datasets, lack of reproducibility for analytical workflows, and absence of intelligent assistance features.</w:t>
      </w:r>
    </w:p>
    <w:p w14:paraId="1BE042AD" w14:textId="77777777" w:rsidR="00FF3FDD" w:rsidRPr="00FF3FDD" w:rsidRDefault="00FF3FDD" w:rsidP="00B7493F">
      <w:pPr>
        <w:spacing w:line="360" w:lineRule="auto"/>
        <w:ind w:right="79"/>
        <w:jc w:val="both"/>
        <w:rPr>
          <w:sz w:val="24"/>
          <w:szCs w:val="24"/>
          <w:lang w:val="en-IN"/>
        </w:rPr>
      </w:pPr>
    </w:p>
    <w:p w14:paraId="66DFE61D" w14:textId="0D61481B" w:rsidR="00FF3FDD" w:rsidRPr="008B572B" w:rsidRDefault="008B572B" w:rsidP="00B7493F">
      <w:pPr>
        <w:spacing w:line="360" w:lineRule="auto"/>
        <w:ind w:right="79"/>
        <w:jc w:val="both"/>
        <w:rPr>
          <w:b/>
          <w:bCs/>
          <w:sz w:val="22"/>
          <w:szCs w:val="22"/>
          <w:lang w:val="en-IN"/>
        </w:rPr>
      </w:pPr>
      <w:r>
        <w:rPr>
          <w:b/>
          <w:bCs/>
          <w:sz w:val="24"/>
          <w:szCs w:val="24"/>
          <w:lang w:val="en-IN"/>
        </w:rPr>
        <w:t>2</w:t>
      </w:r>
      <w:r w:rsidR="00FF3FDD" w:rsidRPr="008B572B">
        <w:rPr>
          <w:b/>
          <w:bCs/>
          <w:sz w:val="24"/>
          <w:szCs w:val="24"/>
          <w:lang w:val="en-IN"/>
        </w:rPr>
        <w:t>.2.2 Statistical Programming Era: SAS, R, and SPSS</w:t>
      </w:r>
      <w:r w:rsidR="00637EE9" w:rsidRPr="008B572B">
        <w:rPr>
          <w:b/>
          <w:bCs/>
          <w:sz w:val="24"/>
          <w:szCs w:val="24"/>
          <w:lang w:val="en-IN"/>
        </w:rPr>
        <w:t xml:space="preserve"> </w:t>
      </w:r>
      <w:r w:rsidR="00637EE9" w:rsidRPr="008B572B">
        <w:rPr>
          <w:b/>
          <w:bCs/>
          <w:sz w:val="22"/>
          <w:szCs w:val="22"/>
          <w:lang w:val="en-IN"/>
        </w:rPr>
        <w:t xml:space="preserve"> </w:t>
      </w:r>
    </w:p>
    <w:p w14:paraId="368BD77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1970s through 1990s saw the rise of dedicated statistical software including SAS Analytics (1976), SPSS (1968), and the R programming language (1993). These tools provided powerful statistical capabilities required for academic research, clinical trials, and enterprise analytics. SAS, in particular, became the industry standard for pharmaceutical and financial sectors. However, these tools required substantial training, with steep learning curves that often took months or years to master. Licensing costs for commercial alternatives like SAS could exceed several thousand dollars per user annually, creating significant barriers for smaller organizations and individual practitioners.</w:t>
      </w:r>
    </w:p>
    <w:p w14:paraId="2DD54CB7" w14:textId="77777777" w:rsidR="00FF3FDD" w:rsidRPr="00FF3FDD" w:rsidRDefault="00FF3FDD" w:rsidP="00B7493F">
      <w:pPr>
        <w:spacing w:line="360" w:lineRule="auto"/>
        <w:ind w:right="79"/>
        <w:jc w:val="both"/>
        <w:rPr>
          <w:sz w:val="24"/>
          <w:szCs w:val="24"/>
          <w:lang w:val="en-IN"/>
        </w:rPr>
      </w:pPr>
    </w:p>
    <w:p w14:paraId="1C237BEE" w14:textId="370489A9" w:rsidR="00FF3FDD" w:rsidRPr="008B572B" w:rsidRDefault="00FF3FDD" w:rsidP="00B7493F">
      <w:pPr>
        <w:spacing w:line="360" w:lineRule="auto"/>
        <w:ind w:right="79"/>
        <w:jc w:val="both"/>
        <w:rPr>
          <w:b/>
          <w:bCs/>
          <w:sz w:val="22"/>
          <w:szCs w:val="22"/>
          <w:lang w:val="en-IN"/>
        </w:rPr>
      </w:pPr>
      <w:r w:rsidRPr="008B572B">
        <w:rPr>
          <w:b/>
          <w:bCs/>
          <w:sz w:val="24"/>
          <w:szCs w:val="24"/>
          <w:lang w:val="en-IN"/>
        </w:rPr>
        <w:t>2.2.3 Visualization Era: Tableau and Power BI</w:t>
      </w:r>
      <w:r w:rsidR="00637EE9" w:rsidRPr="008B572B">
        <w:rPr>
          <w:b/>
          <w:bCs/>
          <w:sz w:val="24"/>
          <w:szCs w:val="24"/>
          <w:lang w:val="en-IN"/>
        </w:rPr>
        <w:t xml:space="preserve">  </w:t>
      </w:r>
    </w:p>
    <w:p w14:paraId="48B2D2D5" w14:textId="77777777" w:rsidR="007B52DD" w:rsidRDefault="00FF3FDD" w:rsidP="00B7493F">
      <w:pPr>
        <w:spacing w:line="360" w:lineRule="auto"/>
        <w:ind w:right="79"/>
        <w:jc w:val="both"/>
        <w:rPr>
          <w:sz w:val="24"/>
          <w:szCs w:val="24"/>
          <w:lang w:val="en-IN"/>
        </w:rPr>
      </w:pPr>
      <w:r w:rsidRPr="00FF3FDD">
        <w:rPr>
          <w:sz w:val="24"/>
          <w:szCs w:val="24"/>
          <w:lang w:val="en-IN"/>
        </w:rPr>
        <w:t xml:space="preserve">Tableau Software, founded in 2003, revolutionized the business intelligence landscape by introducing visual analytics that allowed users to create interactive dashboards through drag-and-drop interfaces [7]. Tableau's innovative approach significantly reduced the technical barrier compared to traditional BI tools by emphasizing visual exploration over query writing. Microsoft </w:t>
      </w:r>
    </w:p>
    <w:p w14:paraId="65E55613" w14:textId="77777777" w:rsidR="007B52DD" w:rsidRDefault="007B52DD" w:rsidP="00B7493F">
      <w:pPr>
        <w:spacing w:line="360" w:lineRule="auto"/>
        <w:ind w:right="79"/>
        <w:jc w:val="both"/>
        <w:rPr>
          <w:sz w:val="24"/>
          <w:szCs w:val="24"/>
          <w:lang w:val="en-IN"/>
        </w:rPr>
      </w:pPr>
    </w:p>
    <w:p w14:paraId="44A8A337" w14:textId="77777777" w:rsidR="007B52DD" w:rsidRDefault="007B52DD" w:rsidP="00B7493F">
      <w:pPr>
        <w:spacing w:line="360" w:lineRule="auto"/>
        <w:ind w:right="79"/>
        <w:jc w:val="both"/>
        <w:rPr>
          <w:sz w:val="24"/>
          <w:szCs w:val="24"/>
          <w:lang w:val="en-IN"/>
        </w:rPr>
      </w:pPr>
    </w:p>
    <w:p w14:paraId="1871C64D" w14:textId="77777777" w:rsidR="007B52DD" w:rsidRDefault="007B52DD" w:rsidP="00B7493F">
      <w:pPr>
        <w:spacing w:line="360" w:lineRule="auto"/>
        <w:ind w:right="79"/>
        <w:jc w:val="both"/>
        <w:rPr>
          <w:sz w:val="24"/>
          <w:szCs w:val="24"/>
          <w:lang w:val="en-IN"/>
        </w:rPr>
      </w:pPr>
    </w:p>
    <w:p w14:paraId="4044C074" w14:textId="5FD1351D" w:rsidR="008B572B" w:rsidRDefault="00FF3FDD" w:rsidP="00B7493F">
      <w:pPr>
        <w:spacing w:line="360" w:lineRule="auto"/>
        <w:ind w:right="79"/>
        <w:jc w:val="both"/>
        <w:rPr>
          <w:sz w:val="24"/>
          <w:szCs w:val="24"/>
          <w:lang w:val="en-IN"/>
        </w:rPr>
      </w:pPr>
      <w:r w:rsidRPr="00FF3FDD">
        <w:rPr>
          <w:sz w:val="24"/>
          <w:szCs w:val="24"/>
          <w:lang w:val="en-IN"/>
        </w:rPr>
        <w:t>Power BI, launched in 2015, offered similar capabilities with tighter integration into the Microsoft ecosystem and more competitive pricing through subscription models. While these</w:t>
      </w:r>
    </w:p>
    <w:p w14:paraId="18561ABA" w14:textId="5A0300DB" w:rsidR="00FF3FDD" w:rsidRPr="00FF3FDD" w:rsidRDefault="00FF3FDD" w:rsidP="00B7493F">
      <w:pPr>
        <w:spacing w:line="360" w:lineRule="auto"/>
        <w:ind w:right="79"/>
        <w:jc w:val="both"/>
        <w:rPr>
          <w:sz w:val="24"/>
          <w:szCs w:val="24"/>
          <w:lang w:val="en-IN"/>
        </w:rPr>
      </w:pPr>
      <w:r w:rsidRPr="00FF3FDD">
        <w:rPr>
          <w:sz w:val="24"/>
          <w:szCs w:val="24"/>
          <w:lang w:val="en-IN"/>
        </w:rPr>
        <w:t xml:space="preserve"> tools simplified visualization, they still require substantial training for advanced features and licensing investments that limit accessibility for smaller organizations.</w:t>
      </w:r>
    </w:p>
    <w:p w14:paraId="2FA6ADA9" w14:textId="77777777" w:rsidR="008B572B" w:rsidRDefault="008B572B" w:rsidP="00B7493F">
      <w:pPr>
        <w:spacing w:line="360" w:lineRule="auto"/>
        <w:ind w:right="79"/>
        <w:jc w:val="both"/>
        <w:rPr>
          <w:sz w:val="24"/>
          <w:szCs w:val="24"/>
          <w:lang w:val="en-IN"/>
        </w:rPr>
      </w:pPr>
    </w:p>
    <w:p w14:paraId="2B8F909C" w14:textId="3DAB862A" w:rsidR="008B572B" w:rsidRPr="008B572B" w:rsidRDefault="00637EE9" w:rsidP="00B7493F">
      <w:pPr>
        <w:spacing w:line="360" w:lineRule="auto"/>
        <w:ind w:right="79"/>
        <w:jc w:val="both"/>
        <w:rPr>
          <w:b/>
          <w:bCs/>
          <w:sz w:val="24"/>
          <w:szCs w:val="24"/>
          <w:lang w:val="en-IN"/>
        </w:rPr>
      </w:pPr>
      <w:r w:rsidRPr="008B572B">
        <w:rPr>
          <w:b/>
          <w:bCs/>
          <w:sz w:val="24"/>
          <w:szCs w:val="24"/>
          <w:lang w:val="en-IN"/>
        </w:rPr>
        <w:t xml:space="preserve"> </w:t>
      </w:r>
      <w:r w:rsidR="00FF3FDD" w:rsidRPr="008B572B">
        <w:rPr>
          <w:b/>
          <w:bCs/>
          <w:sz w:val="24"/>
          <w:szCs w:val="24"/>
          <w:lang w:val="en-IN"/>
        </w:rPr>
        <w:t>2.2.4 Open-Source Python Era</w:t>
      </w:r>
      <w:r w:rsidRPr="008B572B">
        <w:rPr>
          <w:b/>
          <w:bCs/>
          <w:sz w:val="24"/>
          <w:szCs w:val="24"/>
          <w:lang w:val="en-IN"/>
        </w:rPr>
        <w:t xml:space="preserve">  </w:t>
      </w:r>
    </w:p>
    <w:p w14:paraId="77643A87"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emergence of Python-based data science ecosystems featuring </w:t>
      </w:r>
      <w:proofErr w:type="spellStart"/>
      <w:r w:rsidRPr="00FF3FDD">
        <w:rPr>
          <w:sz w:val="24"/>
          <w:szCs w:val="24"/>
          <w:lang w:val="en-IN"/>
        </w:rPr>
        <w:t>Jupyter</w:t>
      </w:r>
      <w:proofErr w:type="spellEnd"/>
      <w:r w:rsidRPr="00FF3FDD">
        <w:rPr>
          <w:sz w:val="24"/>
          <w:szCs w:val="24"/>
          <w:lang w:val="en-IN"/>
        </w:rPr>
        <w:t xml:space="preserve"> Notebooks, Pandas, NumPy, Matplotlib, and Scikit-learn has become the de facto standard for modern data science workflows. McKinney's introduction of Pandas in 2008 [8] provided powerful data manipulation capabilities that combined the flexibility of Python with the analytical depth of dedicated statistical packages. While Python ecosystems offer unparalleled flexibility and are completely free, they remain inaccessible to non-programmers due to the requirement of writing code for every operation.</w:t>
      </w:r>
    </w:p>
    <w:p w14:paraId="6314B2D4" w14:textId="77777777" w:rsidR="008B572B" w:rsidRDefault="008B572B" w:rsidP="00B7493F">
      <w:pPr>
        <w:spacing w:line="360" w:lineRule="auto"/>
        <w:ind w:right="79"/>
        <w:jc w:val="both"/>
        <w:rPr>
          <w:sz w:val="24"/>
          <w:szCs w:val="24"/>
          <w:lang w:val="en-IN"/>
        </w:rPr>
      </w:pPr>
    </w:p>
    <w:p w14:paraId="424756B0" w14:textId="2C1D6554" w:rsidR="00FF3FDD" w:rsidRPr="004F2BF2" w:rsidRDefault="004F2BF2" w:rsidP="00B7493F">
      <w:pPr>
        <w:spacing w:line="360" w:lineRule="auto"/>
        <w:ind w:right="79"/>
        <w:jc w:val="both"/>
        <w:rPr>
          <w:b/>
          <w:bCs/>
          <w:sz w:val="28"/>
          <w:szCs w:val="28"/>
          <w:lang w:val="en-IN"/>
        </w:rPr>
      </w:pPr>
      <w:r w:rsidRPr="004F2BF2">
        <w:rPr>
          <w:b/>
          <w:bCs/>
          <w:sz w:val="28"/>
          <w:szCs w:val="28"/>
          <w:lang w:val="en-IN"/>
        </w:rPr>
        <w:t xml:space="preserve"> </w:t>
      </w:r>
      <w:r w:rsidR="00FF3FDD" w:rsidRPr="008B572B">
        <w:rPr>
          <w:b/>
          <w:bCs/>
          <w:sz w:val="24"/>
          <w:szCs w:val="24"/>
          <w:lang w:val="en-IN"/>
        </w:rPr>
        <w:t>2.2.5 Automated EDA Tools</w:t>
      </w:r>
      <w:r w:rsidR="00637EE9" w:rsidRPr="008B572B">
        <w:rPr>
          <w:b/>
          <w:bCs/>
          <w:sz w:val="24"/>
          <w:szCs w:val="24"/>
          <w:lang w:val="en-IN"/>
        </w:rPr>
        <w:t xml:space="preserve">  </w:t>
      </w:r>
    </w:p>
    <w:p w14:paraId="45D565F2"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Pandas Profiling, released in 2019 and subsequently rebranded as </w:t>
      </w:r>
      <w:proofErr w:type="spellStart"/>
      <w:r w:rsidRPr="00FF3FDD">
        <w:rPr>
          <w:sz w:val="24"/>
          <w:szCs w:val="24"/>
          <w:lang w:val="en-IN"/>
        </w:rPr>
        <w:t>ydata</w:t>
      </w:r>
      <w:proofErr w:type="spellEnd"/>
      <w:r w:rsidRPr="00FF3FDD">
        <w:rPr>
          <w:sz w:val="24"/>
          <w:szCs w:val="24"/>
          <w:lang w:val="en-IN"/>
        </w:rPr>
        <w:t xml:space="preserve">-profiling [9], addressed the challenge of repetitive exploratory data analysis by automatically generating comprehensive HTML reports describing dataset characteristics including distributions, correlations, missing values, and data quality issues. Similar tools including </w:t>
      </w:r>
      <w:proofErr w:type="spellStart"/>
      <w:r w:rsidRPr="00FF3FDD">
        <w:rPr>
          <w:sz w:val="24"/>
          <w:szCs w:val="24"/>
          <w:lang w:val="en-IN"/>
        </w:rPr>
        <w:t>SweetViz</w:t>
      </w:r>
      <w:proofErr w:type="spellEnd"/>
      <w:r w:rsidRPr="00FF3FDD">
        <w:rPr>
          <w:sz w:val="24"/>
          <w:szCs w:val="24"/>
          <w:lang w:val="en-IN"/>
        </w:rPr>
        <w:t xml:space="preserve"> and </w:t>
      </w:r>
      <w:proofErr w:type="spellStart"/>
      <w:r w:rsidRPr="00FF3FDD">
        <w:rPr>
          <w:sz w:val="24"/>
          <w:szCs w:val="24"/>
          <w:lang w:val="en-IN"/>
        </w:rPr>
        <w:t>AutoViz</w:t>
      </w:r>
      <w:proofErr w:type="spellEnd"/>
      <w:r w:rsidRPr="00FF3FDD">
        <w:rPr>
          <w:sz w:val="24"/>
          <w:szCs w:val="24"/>
          <w:lang w:val="en-IN"/>
        </w:rPr>
        <w:t xml:space="preserve"> emerged to simplify initial data exploration. While innovative, these tools produce static reports rather than supporting interactive exploration through natural language queries, limiting their utility for ongoing analytical workflows.</w:t>
      </w:r>
    </w:p>
    <w:p w14:paraId="3F6CBB0F" w14:textId="77777777" w:rsidR="004F2BF2" w:rsidRPr="00FF3FDD" w:rsidRDefault="004F2BF2" w:rsidP="00B7493F">
      <w:pPr>
        <w:spacing w:line="360" w:lineRule="auto"/>
        <w:ind w:right="79"/>
        <w:jc w:val="both"/>
        <w:rPr>
          <w:sz w:val="24"/>
          <w:szCs w:val="24"/>
          <w:lang w:val="en-IN"/>
        </w:rPr>
      </w:pPr>
    </w:p>
    <w:tbl>
      <w:tblPr>
        <w:tblStyle w:val="TableGrid"/>
        <w:tblW w:w="9420" w:type="dxa"/>
        <w:tblLook w:val="04A0" w:firstRow="1" w:lastRow="0" w:firstColumn="1" w:lastColumn="0" w:noHBand="0" w:noVBand="1"/>
      </w:tblPr>
      <w:tblGrid>
        <w:gridCol w:w="1772"/>
        <w:gridCol w:w="802"/>
        <w:gridCol w:w="1772"/>
        <w:gridCol w:w="2583"/>
        <w:gridCol w:w="2491"/>
      </w:tblGrid>
      <w:tr w:rsidR="004F2BF2" w:rsidRPr="004F2BF2" w14:paraId="5768F566" w14:textId="77777777" w:rsidTr="00CD74FF">
        <w:trPr>
          <w:trHeight w:val="849"/>
        </w:trPr>
        <w:tc>
          <w:tcPr>
            <w:tcW w:w="0" w:type="auto"/>
            <w:hideMark/>
          </w:tcPr>
          <w:p w14:paraId="13314A91"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Tool / Technology</w:t>
            </w:r>
          </w:p>
        </w:tc>
        <w:tc>
          <w:tcPr>
            <w:tcW w:w="0" w:type="auto"/>
            <w:hideMark/>
          </w:tcPr>
          <w:p w14:paraId="65064BA7"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Year</w:t>
            </w:r>
          </w:p>
        </w:tc>
        <w:tc>
          <w:tcPr>
            <w:tcW w:w="0" w:type="auto"/>
            <w:hideMark/>
          </w:tcPr>
          <w:p w14:paraId="3D91419A"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Category</w:t>
            </w:r>
          </w:p>
        </w:tc>
        <w:tc>
          <w:tcPr>
            <w:tcW w:w="0" w:type="auto"/>
            <w:hideMark/>
          </w:tcPr>
          <w:p w14:paraId="088E750F"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Key Strength</w:t>
            </w:r>
          </w:p>
        </w:tc>
        <w:tc>
          <w:tcPr>
            <w:tcW w:w="0" w:type="auto"/>
            <w:hideMark/>
          </w:tcPr>
          <w:p w14:paraId="5C2D7832"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Key Limitation</w:t>
            </w:r>
          </w:p>
        </w:tc>
      </w:tr>
      <w:tr w:rsidR="004F2BF2" w:rsidRPr="004F2BF2" w14:paraId="15BAA3AB" w14:textId="77777777" w:rsidTr="00CD74FF">
        <w:trPr>
          <w:trHeight w:val="849"/>
        </w:trPr>
        <w:tc>
          <w:tcPr>
            <w:tcW w:w="0" w:type="auto"/>
            <w:hideMark/>
          </w:tcPr>
          <w:p w14:paraId="709B1EB9" w14:textId="77777777" w:rsidR="004F2BF2" w:rsidRPr="004F2BF2" w:rsidRDefault="004F2BF2" w:rsidP="00B7493F">
            <w:pPr>
              <w:spacing w:line="360" w:lineRule="auto"/>
              <w:ind w:right="79"/>
              <w:jc w:val="both"/>
              <w:rPr>
                <w:sz w:val="24"/>
                <w:szCs w:val="24"/>
                <w:lang w:val="en-IN"/>
              </w:rPr>
            </w:pPr>
            <w:r w:rsidRPr="004F2BF2">
              <w:rPr>
                <w:sz w:val="24"/>
                <w:szCs w:val="24"/>
                <w:lang w:val="en-IN"/>
              </w:rPr>
              <w:t>Microsoft Excel</w:t>
            </w:r>
          </w:p>
        </w:tc>
        <w:tc>
          <w:tcPr>
            <w:tcW w:w="0" w:type="auto"/>
            <w:hideMark/>
          </w:tcPr>
          <w:p w14:paraId="09F682CA" w14:textId="77777777" w:rsidR="004F2BF2" w:rsidRPr="004F2BF2" w:rsidRDefault="004F2BF2" w:rsidP="00B7493F">
            <w:pPr>
              <w:spacing w:line="360" w:lineRule="auto"/>
              <w:ind w:right="79"/>
              <w:jc w:val="both"/>
              <w:rPr>
                <w:sz w:val="24"/>
                <w:szCs w:val="24"/>
                <w:lang w:val="en-IN"/>
              </w:rPr>
            </w:pPr>
            <w:r w:rsidRPr="004F2BF2">
              <w:rPr>
                <w:sz w:val="24"/>
                <w:szCs w:val="24"/>
                <w:lang w:val="en-IN"/>
              </w:rPr>
              <w:t>1985</w:t>
            </w:r>
          </w:p>
        </w:tc>
        <w:tc>
          <w:tcPr>
            <w:tcW w:w="0" w:type="auto"/>
            <w:hideMark/>
          </w:tcPr>
          <w:p w14:paraId="5104424B" w14:textId="77777777" w:rsidR="004F2BF2" w:rsidRPr="004F2BF2" w:rsidRDefault="004F2BF2" w:rsidP="00B7493F">
            <w:pPr>
              <w:spacing w:line="360" w:lineRule="auto"/>
              <w:ind w:right="79"/>
              <w:jc w:val="both"/>
              <w:rPr>
                <w:sz w:val="24"/>
                <w:szCs w:val="24"/>
                <w:lang w:val="en-IN"/>
              </w:rPr>
            </w:pPr>
            <w:r w:rsidRPr="004F2BF2">
              <w:rPr>
                <w:sz w:val="24"/>
                <w:szCs w:val="24"/>
                <w:lang w:val="en-IN"/>
              </w:rPr>
              <w:t>Spreadsheet Tool</w:t>
            </w:r>
          </w:p>
        </w:tc>
        <w:tc>
          <w:tcPr>
            <w:tcW w:w="0" w:type="auto"/>
            <w:hideMark/>
          </w:tcPr>
          <w:p w14:paraId="2B7018F4" w14:textId="77777777" w:rsidR="004F2BF2" w:rsidRPr="004F2BF2" w:rsidRDefault="004F2BF2" w:rsidP="00B7493F">
            <w:pPr>
              <w:spacing w:line="360" w:lineRule="auto"/>
              <w:ind w:right="79"/>
              <w:jc w:val="both"/>
              <w:rPr>
                <w:sz w:val="24"/>
                <w:szCs w:val="24"/>
                <w:lang w:val="en-IN"/>
              </w:rPr>
            </w:pPr>
            <w:r w:rsidRPr="004F2BF2">
              <w:rPr>
                <w:sz w:val="24"/>
                <w:szCs w:val="24"/>
                <w:lang w:val="en-IN"/>
              </w:rPr>
              <w:t>Widely accessible, easy to learn</w:t>
            </w:r>
          </w:p>
        </w:tc>
        <w:tc>
          <w:tcPr>
            <w:tcW w:w="0" w:type="auto"/>
            <w:hideMark/>
          </w:tcPr>
          <w:p w14:paraId="067A1D17" w14:textId="77777777" w:rsidR="004F2BF2" w:rsidRPr="004F2BF2" w:rsidRDefault="004F2BF2" w:rsidP="00B7493F">
            <w:pPr>
              <w:spacing w:line="360" w:lineRule="auto"/>
              <w:ind w:right="79"/>
              <w:jc w:val="both"/>
              <w:rPr>
                <w:sz w:val="24"/>
                <w:szCs w:val="24"/>
                <w:lang w:val="en-IN"/>
              </w:rPr>
            </w:pPr>
            <w:r w:rsidRPr="004F2BF2">
              <w:rPr>
                <w:sz w:val="24"/>
                <w:szCs w:val="24"/>
                <w:lang w:val="en-IN"/>
              </w:rPr>
              <w:t>Limited scalability, weak automation</w:t>
            </w:r>
          </w:p>
        </w:tc>
      </w:tr>
      <w:tr w:rsidR="004F2BF2" w:rsidRPr="004F2BF2" w14:paraId="66B05408" w14:textId="77777777" w:rsidTr="00CD74FF">
        <w:trPr>
          <w:trHeight w:val="849"/>
        </w:trPr>
        <w:tc>
          <w:tcPr>
            <w:tcW w:w="0" w:type="auto"/>
            <w:hideMark/>
          </w:tcPr>
          <w:p w14:paraId="3425A652" w14:textId="77777777" w:rsidR="004F2BF2" w:rsidRPr="004F2BF2" w:rsidRDefault="004F2BF2" w:rsidP="00B7493F">
            <w:pPr>
              <w:spacing w:line="360" w:lineRule="auto"/>
              <w:ind w:right="79"/>
              <w:jc w:val="both"/>
              <w:rPr>
                <w:sz w:val="24"/>
                <w:szCs w:val="24"/>
                <w:lang w:val="en-IN"/>
              </w:rPr>
            </w:pPr>
            <w:r w:rsidRPr="004F2BF2">
              <w:rPr>
                <w:sz w:val="24"/>
                <w:szCs w:val="24"/>
                <w:lang w:val="en-IN"/>
              </w:rPr>
              <w:t>SAS Analytics</w:t>
            </w:r>
          </w:p>
        </w:tc>
        <w:tc>
          <w:tcPr>
            <w:tcW w:w="0" w:type="auto"/>
            <w:hideMark/>
          </w:tcPr>
          <w:p w14:paraId="236A7168" w14:textId="77777777" w:rsidR="004F2BF2" w:rsidRPr="004F2BF2" w:rsidRDefault="004F2BF2" w:rsidP="00B7493F">
            <w:pPr>
              <w:spacing w:line="360" w:lineRule="auto"/>
              <w:ind w:right="79"/>
              <w:jc w:val="both"/>
              <w:rPr>
                <w:sz w:val="24"/>
                <w:szCs w:val="24"/>
                <w:lang w:val="en-IN"/>
              </w:rPr>
            </w:pPr>
            <w:r w:rsidRPr="004F2BF2">
              <w:rPr>
                <w:sz w:val="24"/>
                <w:szCs w:val="24"/>
                <w:lang w:val="en-IN"/>
              </w:rPr>
              <w:t>1976</w:t>
            </w:r>
          </w:p>
        </w:tc>
        <w:tc>
          <w:tcPr>
            <w:tcW w:w="0" w:type="auto"/>
            <w:hideMark/>
          </w:tcPr>
          <w:p w14:paraId="458D5F8C" w14:textId="77777777" w:rsidR="004F2BF2" w:rsidRPr="004F2BF2" w:rsidRDefault="004F2BF2" w:rsidP="00B7493F">
            <w:pPr>
              <w:spacing w:line="360" w:lineRule="auto"/>
              <w:ind w:right="79"/>
              <w:jc w:val="both"/>
              <w:rPr>
                <w:sz w:val="24"/>
                <w:szCs w:val="24"/>
                <w:lang w:val="en-IN"/>
              </w:rPr>
            </w:pPr>
            <w:r w:rsidRPr="004F2BF2">
              <w:rPr>
                <w:sz w:val="24"/>
                <w:szCs w:val="24"/>
                <w:lang w:val="en-IN"/>
              </w:rPr>
              <w:t>Statistical Software</w:t>
            </w:r>
          </w:p>
        </w:tc>
        <w:tc>
          <w:tcPr>
            <w:tcW w:w="0" w:type="auto"/>
            <w:hideMark/>
          </w:tcPr>
          <w:p w14:paraId="5B97639C" w14:textId="77777777" w:rsidR="004F2BF2" w:rsidRPr="004F2BF2" w:rsidRDefault="004F2BF2" w:rsidP="00B7493F">
            <w:pPr>
              <w:spacing w:line="360" w:lineRule="auto"/>
              <w:ind w:right="79"/>
              <w:jc w:val="both"/>
              <w:rPr>
                <w:sz w:val="24"/>
                <w:szCs w:val="24"/>
                <w:lang w:val="en-IN"/>
              </w:rPr>
            </w:pPr>
            <w:r w:rsidRPr="004F2BF2">
              <w:rPr>
                <w:sz w:val="24"/>
                <w:szCs w:val="24"/>
                <w:lang w:val="en-IN"/>
              </w:rPr>
              <w:t>Enterprise-grade, compliance-friendly</w:t>
            </w:r>
          </w:p>
        </w:tc>
        <w:tc>
          <w:tcPr>
            <w:tcW w:w="0" w:type="auto"/>
            <w:hideMark/>
          </w:tcPr>
          <w:p w14:paraId="59D54B23" w14:textId="77777777" w:rsidR="004F2BF2" w:rsidRPr="004F2BF2" w:rsidRDefault="004F2BF2" w:rsidP="00B7493F">
            <w:pPr>
              <w:spacing w:line="360" w:lineRule="auto"/>
              <w:ind w:right="79"/>
              <w:jc w:val="both"/>
              <w:rPr>
                <w:sz w:val="24"/>
                <w:szCs w:val="24"/>
                <w:lang w:val="en-IN"/>
              </w:rPr>
            </w:pPr>
            <w:r w:rsidRPr="004F2BF2">
              <w:rPr>
                <w:sz w:val="24"/>
                <w:szCs w:val="24"/>
                <w:lang w:val="en-IN"/>
              </w:rPr>
              <w:t>Expensive, steep learning curve</w:t>
            </w:r>
          </w:p>
        </w:tc>
      </w:tr>
    </w:tbl>
    <w:p w14:paraId="39DBE1BB" w14:textId="77777777" w:rsidR="001D67BA" w:rsidRDefault="001D67BA" w:rsidP="00B7493F">
      <w:pPr>
        <w:spacing w:line="360" w:lineRule="auto"/>
        <w:ind w:right="79"/>
        <w:jc w:val="both"/>
        <w:rPr>
          <w:sz w:val="24"/>
          <w:szCs w:val="24"/>
          <w:lang w:val="en-IN"/>
        </w:rPr>
      </w:pPr>
    </w:p>
    <w:p w14:paraId="2AF833F3" w14:textId="77777777" w:rsidR="001D67BA" w:rsidRDefault="001D67BA" w:rsidP="00B7493F">
      <w:pPr>
        <w:spacing w:line="360" w:lineRule="auto"/>
        <w:ind w:right="79"/>
        <w:jc w:val="both"/>
        <w:rPr>
          <w:sz w:val="24"/>
          <w:szCs w:val="24"/>
          <w:lang w:val="en-IN"/>
        </w:rPr>
      </w:pPr>
    </w:p>
    <w:p w14:paraId="512EEB3F" w14:textId="77777777" w:rsidR="001D67BA" w:rsidRDefault="001D67BA" w:rsidP="00B7493F">
      <w:pPr>
        <w:spacing w:line="360" w:lineRule="auto"/>
        <w:ind w:right="79"/>
        <w:jc w:val="both"/>
        <w:rPr>
          <w:sz w:val="24"/>
          <w:szCs w:val="24"/>
          <w:lang w:val="en-IN"/>
        </w:rPr>
      </w:pPr>
    </w:p>
    <w:p w14:paraId="3595B407" w14:textId="77777777" w:rsidR="00DC744A" w:rsidRDefault="00DC744A" w:rsidP="00B7493F">
      <w:pPr>
        <w:spacing w:line="360" w:lineRule="auto"/>
        <w:ind w:right="79"/>
        <w:jc w:val="both"/>
        <w:rPr>
          <w:sz w:val="24"/>
          <w:szCs w:val="24"/>
          <w:lang w:val="en-IN"/>
        </w:rPr>
      </w:pPr>
    </w:p>
    <w:tbl>
      <w:tblPr>
        <w:tblStyle w:val="TableGrid"/>
        <w:tblW w:w="9420" w:type="dxa"/>
        <w:tblLook w:val="04A0" w:firstRow="1" w:lastRow="0" w:firstColumn="1" w:lastColumn="0" w:noHBand="0" w:noVBand="1"/>
      </w:tblPr>
      <w:tblGrid>
        <w:gridCol w:w="2007"/>
        <w:gridCol w:w="775"/>
        <w:gridCol w:w="1900"/>
        <w:gridCol w:w="2485"/>
        <w:gridCol w:w="2253"/>
      </w:tblGrid>
      <w:tr w:rsidR="001D67BA" w:rsidRPr="004F2BF2" w14:paraId="1F2FF824" w14:textId="77777777" w:rsidTr="00EB7E36">
        <w:trPr>
          <w:trHeight w:val="835"/>
        </w:trPr>
        <w:tc>
          <w:tcPr>
            <w:tcW w:w="0" w:type="auto"/>
            <w:hideMark/>
          </w:tcPr>
          <w:p w14:paraId="5A0B09C2" w14:textId="77777777" w:rsidR="001D67BA" w:rsidRPr="004F2BF2" w:rsidRDefault="001D67BA" w:rsidP="00EB7E36">
            <w:pPr>
              <w:spacing w:line="360" w:lineRule="auto"/>
              <w:ind w:right="79"/>
              <w:jc w:val="both"/>
              <w:rPr>
                <w:sz w:val="24"/>
                <w:szCs w:val="24"/>
                <w:lang w:val="en-IN"/>
              </w:rPr>
            </w:pPr>
            <w:r w:rsidRPr="004F2BF2">
              <w:rPr>
                <w:sz w:val="24"/>
                <w:szCs w:val="24"/>
                <w:lang w:val="en-IN"/>
              </w:rPr>
              <w:t>SPSS</w:t>
            </w:r>
          </w:p>
        </w:tc>
        <w:tc>
          <w:tcPr>
            <w:tcW w:w="0" w:type="auto"/>
            <w:hideMark/>
          </w:tcPr>
          <w:p w14:paraId="74823BF4" w14:textId="77777777" w:rsidR="001D67BA" w:rsidRPr="004F2BF2" w:rsidRDefault="001D67BA" w:rsidP="00EB7E36">
            <w:pPr>
              <w:spacing w:line="360" w:lineRule="auto"/>
              <w:ind w:right="79"/>
              <w:jc w:val="both"/>
              <w:rPr>
                <w:sz w:val="24"/>
                <w:szCs w:val="24"/>
                <w:lang w:val="en-IN"/>
              </w:rPr>
            </w:pPr>
            <w:r w:rsidRPr="004F2BF2">
              <w:rPr>
                <w:sz w:val="24"/>
                <w:szCs w:val="24"/>
                <w:lang w:val="en-IN"/>
              </w:rPr>
              <w:t>1968</w:t>
            </w:r>
          </w:p>
        </w:tc>
        <w:tc>
          <w:tcPr>
            <w:tcW w:w="0" w:type="auto"/>
            <w:hideMark/>
          </w:tcPr>
          <w:p w14:paraId="4342FB33" w14:textId="77777777" w:rsidR="001D67BA" w:rsidRPr="004F2BF2" w:rsidRDefault="001D67BA" w:rsidP="00EB7E36">
            <w:pPr>
              <w:spacing w:line="360" w:lineRule="auto"/>
              <w:ind w:right="79"/>
              <w:jc w:val="both"/>
              <w:rPr>
                <w:sz w:val="24"/>
                <w:szCs w:val="24"/>
                <w:lang w:val="en-IN"/>
              </w:rPr>
            </w:pPr>
            <w:r w:rsidRPr="004F2BF2">
              <w:rPr>
                <w:sz w:val="24"/>
                <w:szCs w:val="24"/>
                <w:lang w:val="en-IN"/>
              </w:rPr>
              <w:t>Statistical Software</w:t>
            </w:r>
          </w:p>
        </w:tc>
        <w:tc>
          <w:tcPr>
            <w:tcW w:w="0" w:type="auto"/>
            <w:hideMark/>
          </w:tcPr>
          <w:p w14:paraId="7BAB9B3B" w14:textId="77777777" w:rsidR="001D67BA" w:rsidRPr="004F2BF2" w:rsidRDefault="001D67BA" w:rsidP="00EB7E36">
            <w:pPr>
              <w:spacing w:line="360" w:lineRule="auto"/>
              <w:ind w:right="79"/>
              <w:jc w:val="both"/>
              <w:rPr>
                <w:sz w:val="24"/>
                <w:szCs w:val="24"/>
                <w:lang w:val="en-IN"/>
              </w:rPr>
            </w:pPr>
            <w:r w:rsidRPr="004F2BF2">
              <w:rPr>
                <w:sz w:val="24"/>
                <w:szCs w:val="24"/>
                <w:lang w:val="en-IN"/>
              </w:rPr>
              <w:t>User-friendly statistical analysis</w:t>
            </w:r>
          </w:p>
        </w:tc>
        <w:tc>
          <w:tcPr>
            <w:tcW w:w="0" w:type="auto"/>
            <w:hideMark/>
          </w:tcPr>
          <w:p w14:paraId="016F201F" w14:textId="77777777" w:rsidR="001D67BA" w:rsidRPr="004F2BF2" w:rsidRDefault="001D67BA" w:rsidP="00EB7E36">
            <w:pPr>
              <w:spacing w:line="360" w:lineRule="auto"/>
              <w:ind w:right="79"/>
              <w:jc w:val="both"/>
              <w:rPr>
                <w:sz w:val="24"/>
                <w:szCs w:val="24"/>
                <w:lang w:val="en-IN"/>
              </w:rPr>
            </w:pPr>
            <w:r w:rsidRPr="004F2BF2">
              <w:rPr>
                <w:sz w:val="24"/>
                <w:szCs w:val="24"/>
                <w:lang w:val="en-IN"/>
              </w:rPr>
              <w:t>Costly, dependent on IBM ecosystem</w:t>
            </w:r>
          </w:p>
        </w:tc>
      </w:tr>
      <w:tr w:rsidR="001D67BA" w:rsidRPr="004F2BF2" w14:paraId="289804A6" w14:textId="77777777" w:rsidTr="00EB7E36">
        <w:trPr>
          <w:trHeight w:val="1274"/>
        </w:trPr>
        <w:tc>
          <w:tcPr>
            <w:tcW w:w="0" w:type="auto"/>
            <w:hideMark/>
          </w:tcPr>
          <w:p w14:paraId="0E4F3D5F" w14:textId="77777777" w:rsidR="001D67BA" w:rsidRPr="004F2BF2" w:rsidRDefault="001D67BA" w:rsidP="00EB7E36">
            <w:pPr>
              <w:spacing w:line="360" w:lineRule="auto"/>
              <w:ind w:right="79"/>
              <w:jc w:val="both"/>
              <w:rPr>
                <w:sz w:val="24"/>
                <w:szCs w:val="24"/>
                <w:lang w:val="en-IN"/>
              </w:rPr>
            </w:pPr>
            <w:r w:rsidRPr="004F2BF2">
              <w:rPr>
                <w:sz w:val="24"/>
                <w:szCs w:val="24"/>
                <w:lang w:val="en-IN"/>
              </w:rPr>
              <w:t>R Programming</w:t>
            </w:r>
          </w:p>
        </w:tc>
        <w:tc>
          <w:tcPr>
            <w:tcW w:w="0" w:type="auto"/>
            <w:hideMark/>
          </w:tcPr>
          <w:p w14:paraId="10F21EA6" w14:textId="77777777" w:rsidR="001D67BA" w:rsidRPr="004F2BF2" w:rsidRDefault="001D67BA" w:rsidP="00EB7E36">
            <w:pPr>
              <w:spacing w:line="360" w:lineRule="auto"/>
              <w:ind w:right="79"/>
              <w:jc w:val="both"/>
              <w:rPr>
                <w:sz w:val="24"/>
                <w:szCs w:val="24"/>
                <w:lang w:val="en-IN"/>
              </w:rPr>
            </w:pPr>
            <w:r w:rsidRPr="004F2BF2">
              <w:rPr>
                <w:sz w:val="24"/>
                <w:szCs w:val="24"/>
                <w:lang w:val="en-IN"/>
              </w:rPr>
              <w:t>1993</w:t>
            </w:r>
          </w:p>
        </w:tc>
        <w:tc>
          <w:tcPr>
            <w:tcW w:w="0" w:type="auto"/>
            <w:hideMark/>
          </w:tcPr>
          <w:p w14:paraId="338E79D2" w14:textId="77777777" w:rsidR="001D67BA" w:rsidRPr="004F2BF2" w:rsidRDefault="001D67BA" w:rsidP="00EB7E36">
            <w:pPr>
              <w:spacing w:line="360" w:lineRule="auto"/>
              <w:ind w:right="79"/>
              <w:jc w:val="both"/>
              <w:rPr>
                <w:sz w:val="24"/>
                <w:szCs w:val="24"/>
                <w:lang w:val="en-IN"/>
              </w:rPr>
            </w:pPr>
            <w:r w:rsidRPr="004F2BF2">
              <w:rPr>
                <w:sz w:val="24"/>
                <w:szCs w:val="24"/>
                <w:lang w:val="en-IN"/>
              </w:rPr>
              <w:t>Programming Language</w:t>
            </w:r>
          </w:p>
        </w:tc>
        <w:tc>
          <w:tcPr>
            <w:tcW w:w="0" w:type="auto"/>
            <w:hideMark/>
          </w:tcPr>
          <w:p w14:paraId="7BE42F43" w14:textId="77777777" w:rsidR="001D67BA" w:rsidRPr="004F2BF2" w:rsidRDefault="001D67BA" w:rsidP="00EB7E36">
            <w:pPr>
              <w:spacing w:line="360" w:lineRule="auto"/>
              <w:ind w:right="79"/>
              <w:jc w:val="both"/>
              <w:rPr>
                <w:sz w:val="24"/>
                <w:szCs w:val="24"/>
                <w:lang w:val="en-IN"/>
              </w:rPr>
            </w:pPr>
            <w:r w:rsidRPr="004F2BF2">
              <w:rPr>
                <w:sz w:val="24"/>
                <w:szCs w:val="24"/>
                <w:lang w:val="en-IN"/>
              </w:rPr>
              <w:t>Strong statistical capabilities, open-source</w:t>
            </w:r>
          </w:p>
        </w:tc>
        <w:tc>
          <w:tcPr>
            <w:tcW w:w="0" w:type="auto"/>
            <w:hideMark/>
          </w:tcPr>
          <w:p w14:paraId="7BF607D9" w14:textId="77777777" w:rsidR="001D67BA" w:rsidRPr="004F2BF2" w:rsidRDefault="001D67BA" w:rsidP="00EB7E36">
            <w:pPr>
              <w:spacing w:line="360" w:lineRule="auto"/>
              <w:ind w:right="79"/>
              <w:jc w:val="both"/>
              <w:rPr>
                <w:sz w:val="24"/>
                <w:szCs w:val="24"/>
                <w:lang w:val="en-IN"/>
              </w:rPr>
            </w:pPr>
            <w:r w:rsidRPr="004F2BF2">
              <w:rPr>
                <w:sz w:val="24"/>
                <w:szCs w:val="24"/>
                <w:lang w:val="en-IN"/>
              </w:rPr>
              <w:t>Requires coding expertise</w:t>
            </w:r>
          </w:p>
        </w:tc>
      </w:tr>
      <w:tr w:rsidR="001D67BA" w:rsidRPr="004F2BF2" w14:paraId="6B0DB4F5" w14:textId="77777777" w:rsidTr="00EB7E36">
        <w:trPr>
          <w:trHeight w:val="1274"/>
        </w:trPr>
        <w:tc>
          <w:tcPr>
            <w:tcW w:w="0" w:type="auto"/>
            <w:hideMark/>
          </w:tcPr>
          <w:p w14:paraId="6AF70EAC" w14:textId="77777777" w:rsidR="001D67BA" w:rsidRPr="004F2BF2" w:rsidRDefault="001D67BA" w:rsidP="00EB7E36">
            <w:pPr>
              <w:spacing w:line="360" w:lineRule="auto"/>
              <w:ind w:right="79"/>
              <w:jc w:val="both"/>
              <w:rPr>
                <w:sz w:val="24"/>
                <w:szCs w:val="24"/>
                <w:lang w:val="en-IN"/>
              </w:rPr>
            </w:pPr>
            <w:r w:rsidRPr="004F2BF2">
              <w:rPr>
                <w:sz w:val="24"/>
                <w:szCs w:val="24"/>
                <w:lang w:val="en-IN"/>
              </w:rPr>
              <w:t>Python + Pandas</w:t>
            </w:r>
          </w:p>
        </w:tc>
        <w:tc>
          <w:tcPr>
            <w:tcW w:w="0" w:type="auto"/>
            <w:hideMark/>
          </w:tcPr>
          <w:p w14:paraId="22FAC96F" w14:textId="77777777" w:rsidR="001D67BA" w:rsidRPr="004F2BF2" w:rsidRDefault="001D67BA" w:rsidP="00EB7E36">
            <w:pPr>
              <w:spacing w:line="360" w:lineRule="auto"/>
              <w:ind w:right="79"/>
              <w:jc w:val="both"/>
              <w:rPr>
                <w:sz w:val="24"/>
                <w:szCs w:val="24"/>
                <w:lang w:val="en-IN"/>
              </w:rPr>
            </w:pPr>
            <w:r w:rsidRPr="004F2BF2">
              <w:rPr>
                <w:sz w:val="24"/>
                <w:szCs w:val="24"/>
                <w:lang w:val="en-IN"/>
              </w:rPr>
              <w:t>2008</w:t>
            </w:r>
          </w:p>
        </w:tc>
        <w:tc>
          <w:tcPr>
            <w:tcW w:w="0" w:type="auto"/>
            <w:hideMark/>
          </w:tcPr>
          <w:p w14:paraId="0A0E5F00" w14:textId="77777777" w:rsidR="001D67BA" w:rsidRPr="004F2BF2" w:rsidRDefault="001D67BA" w:rsidP="00EB7E36">
            <w:pPr>
              <w:spacing w:line="360" w:lineRule="auto"/>
              <w:ind w:right="79"/>
              <w:jc w:val="both"/>
              <w:rPr>
                <w:sz w:val="24"/>
                <w:szCs w:val="24"/>
                <w:lang w:val="en-IN"/>
              </w:rPr>
            </w:pPr>
            <w:r w:rsidRPr="004F2BF2">
              <w:rPr>
                <w:sz w:val="24"/>
                <w:szCs w:val="24"/>
                <w:lang w:val="en-IN"/>
              </w:rPr>
              <w:t>Programming Library</w:t>
            </w:r>
          </w:p>
        </w:tc>
        <w:tc>
          <w:tcPr>
            <w:tcW w:w="0" w:type="auto"/>
            <w:hideMark/>
          </w:tcPr>
          <w:p w14:paraId="645F34E6" w14:textId="77777777" w:rsidR="001D67BA" w:rsidRPr="004F2BF2" w:rsidRDefault="001D67BA" w:rsidP="00EB7E36">
            <w:pPr>
              <w:spacing w:line="360" w:lineRule="auto"/>
              <w:ind w:right="79"/>
              <w:jc w:val="both"/>
              <w:rPr>
                <w:sz w:val="24"/>
                <w:szCs w:val="24"/>
                <w:lang w:val="en-IN"/>
              </w:rPr>
            </w:pPr>
            <w:r w:rsidRPr="004F2BF2">
              <w:rPr>
                <w:sz w:val="24"/>
                <w:szCs w:val="24"/>
                <w:lang w:val="en-IN"/>
              </w:rPr>
              <w:t>Highly flexible, powerful, free</w:t>
            </w:r>
          </w:p>
        </w:tc>
        <w:tc>
          <w:tcPr>
            <w:tcW w:w="0" w:type="auto"/>
            <w:hideMark/>
          </w:tcPr>
          <w:p w14:paraId="337D5AB6" w14:textId="77777777" w:rsidR="001D67BA" w:rsidRPr="004F2BF2" w:rsidRDefault="001D67BA" w:rsidP="00EB7E36">
            <w:pPr>
              <w:spacing w:line="360" w:lineRule="auto"/>
              <w:ind w:right="79"/>
              <w:jc w:val="both"/>
              <w:rPr>
                <w:sz w:val="24"/>
                <w:szCs w:val="24"/>
                <w:lang w:val="en-IN"/>
              </w:rPr>
            </w:pPr>
            <w:r w:rsidRPr="004F2BF2">
              <w:rPr>
                <w:sz w:val="24"/>
                <w:szCs w:val="24"/>
                <w:lang w:val="en-IN"/>
              </w:rPr>
              <w:t>Requires programming knowledge</w:t>
            </w:r>
          </w:p>
        </w:tc>
      </w:tr>
      <w:tr w:rsidR="001D67BA" w:rsidRPr="004F2BF2" w14:paraId="214EF4C5" w14:textId="77777777" w:rsidTr="00EB7E36">
        <w:trPr>
          <w:trHeight w:val="849"/>
        </w:trPr>
        <w:tc>
          <w:tcPr>
            <w:tcW w:w="0" w:type="auto"/>
            <w:hideMark/>
          </w:tcPr>
          <w:p w14:paraId="07E407BB" w14:textId="77777777" w:rsidR="001D67BA" w:rsidRPr="004F2BF2" w:rsidRDefault="001D67BA" w:rsidP="00EB7E36">
            <w:pPr>
              <w:spacing w:line="360" w:lineRule="auto"/>
              <w:ind w:right="79"/>
              <w:jc w:val="both"/>
              <w:rPr>
                <w:sz w:val="24"/>
                <w:szCs w:val="24"/>
                <w:lang w:val="en-IN"/>
              </w:rPr>
            </w:pPr>
            <w:r w:rsidRPr="004F2BF2">
              <w:rPr>
                <w:sz w:val="24"/>
                <w:szCs w:val="24"/>
                <w:lang w:val="en-IN"/>
              </w:rPr>
              <w:t>Tableau</w:t>
            </w:r>
          </w:p>
        </w:tc>
        <w:tc>
          <w:tcPr>
            <w:tcW w:w="0" w:type="auto"/>
            <w:hideMark/>
          </w:tcPr>
          <w:p w14:paraId="520933A0" w14:textId="77777777" w:rsidR="001D67BA" w:rsidRPr="004F2BF2" w:rsidRDefault="001D67BA" w:rsidP="00EB7E36">
            <w:pPr>
              <w:spacing w:line="360" w:lineRule="auto"/>
              <w:ind w:right="79"/>
              <w:jc w:val="both"/>
              <w:rPr>
                <w:sz w:val="24"/>
                <w:szCs w:val="24"/>
                <w:lang w:val="en-IN"/>
              </w:rPr>
            </w:pPr>
            <w:r w:rsidRPr="004F2BF2">
              <w:rPr>
                <w:sz w:val="24"/>
                <w:szCs w:val="24"/>
                <w:lang w:val="en-IN"/>
              </w:rPr>
              <w:t>2003</w:t>
            </w:r>
          </w:p>
        </w:tc>
        <w:tc>
          <w:tcPr>
            <w:tcW w:w="0" w:type="auto"/>
            <w:hideMark/>
          </w:tcPr>
          <w:p w14:paraId="460E5EC9" w14:textId="77777777" w:rsidR="001D67BA" w:rsidRPr="004F2BF2" w:rsidRDefault="001D67BA" w:rsidP="00EB7E36">
            <w:pPr>
              <w:spacing w:line="360" w:lineRule="auto"/>
              <w:ind w:right="79"/>
              <w:jc w:val="both"/>
              <w:rPr>
                <w:sz w:val="24"/>
                <w:szCs w:val="24"/>
                <w:lang w:val="en-IN"/>
              </w:rPr>
            </w:pPr>
            <w:r w:rsidRPr="004F2BF2">
              <w:rPr>
                <w:sz w:val="24"/>
                <w:szCs w:val="24"/>
                <w:lang w:val="en-IN"/>
              </w:rPr>
              <w:t>Visualization Platform</w:t>
            </w:r>
          </w:p>
        </w:tc>
        <w:tc>
          <w:tcPr>
            <w:tcW w:w="0" w:type="auto"/>
            <w:hideMark/>
          </w:tcPr>
          <w:p w14:paraId="305720CF" w14:textId="77777777" w:rsidR="001D67BA" w:rsidRPr="004F2BF2" w:rsidRDefault="001D67BA" w:rsidP="00EB7E36">
            <w:pPr>
              <w:spacing w:line="360" w:lineRule="auto"/>
              <w:ind w:right="79"/>
              <w:jc w:val="both"/>
              <w:rPr>
                <w:sz w:val="24"/>
                <w:szCs w:val="24"/>
                <w:lang w:val="en-IN"/>
              </w:rPr>
            </w:pPr>
            <w:r w:rsidRPr="004F2BF2">
              <w:rPr>
                <w:sz w:val="24"/>
                <w:szCs w:val="24"/>
                <w:lang w:val="en-IN"/>
              </w:rPr>
              <w:t>Interactive and intuitive dashboards</w:t>
            </w:r>
          </w:p>
        </w:tc>
        <w:tc>
          <w:tcPr>
            <w:tcW w:w="0" w:type="auto"/>
            <w:hideMark/>
          </w:tcPr>
          <w:p w14:paraId="19926C3C" w14:textId="77777777" w:rsidR="001D67BA" w:rsidRPr="004F2BF2" w:rsidRDefault="001D67BA" w:rsidP="00EB7E36">
            <w:pPr>
              <w:spacing w:line="360" w:lineRule="auto"/>
              <w:ind w:right="79"/>
              <w:jc w:val="both"/>
              <w:rPr>
                <w:sz w:val="24"/>
                <w:szCs w:val="24"/>
                <w:lang w:val="en-IN"/>
              </w:rPr>
            </w:pPr>
            <w:r w:rsidRPr="004F2BF2">
              <w:rPr>
                <w:sz w:val="24"/>
                <w:szCs w:val="24"/>
                <w:lang w:val="en-IN"/>
              </w:rPr>
              <w:t>Expensive licensing</w:t>
            </w:r>
          </w:p>
        </w:tc>
      </w:tr>
      <w:tr w:rsidR="001D67BA" w:rsidRPr="004F2BF2" w14:paraId="321673BB" w14:textId="77777777" w:rsidTr="00EB7E36">
        <w:trPr>
          <w:trHeight w:val="835"/>
        </w:trPr>
        <w:tc>
          <w:tcPr>
            <w:tcW w:w="0" w:type="auto"/>
            <w:hideMark/>
          </w:tcPr>
          <w:p w14:paraId="6D10DB2B" w14:textId="77777777" w:rsidR="001D67BA" w:rsidRPr="004F2BF2" w:rsidRDefault="001D67BA" w:rsidP="00EB7E36">
            <w:pPr>
              <w:spacing w:line="360" w:lineRule="auto"/>
              <w:ind w:right="79"/>
              <w:jc w:val="both"/>
              <w:rPr>
                <w:sz w:val="24"/>
                <w:szCs w:val="24"/>
                <w:lang w:val="en-IN"/>
              </w:rPr>
            </w:pPr>
            <w:r w:rsidRPr="004F2BF2">
              <w:rPr>
                <w:sz w:val="24"/>
                <w:szCs w:val="24"/>
                <w:lang w:val="en-IN"/>
              </w:rPr>
              <w:t>Power BI</w:t>
            </w:r>
          </w:p>
        </w:tc>
        <w:tc>
          <w:tcPr>
            <w:tcW w:w="0" w:type="auto"/>
            <w:hideMark/>
          </w:tcPr>
          <w:p w14:paraId="3AB4E3E7" w14:textId="77777777" w:rsidR="001D67BA" w:rsidRPr="004F2BF2" w:rsidRDefault="001D67BA" w:rsidP="00EB7E36">
            <w:pPr>
              <w:spacing w:line="360" w:lineRule="auto"/>
              <w:ind w:right="79"/>
              <w:jc w:val="both"/>
              <w:rPr>
                <w:sz w:val="24"/>
                <w:szCs w:val="24"/>
                <w:lang w:val="en-IN"/>
              </w:rPr>
            </w:pPr>
            <w:r w:rsidRPr="004F2BF2">
              <w:rPr>
                <w:sz w:val="24"/>
                <w:szCs w:val="24"/>
                <w:lang w:val="en-IN"/>
              </w:rPr>
              <w:t>2015</w:t>
            </w:r>
          </w:p>
        </w:tc>
        <w:tc>
          <w:tcPr>
            <w:tcW w:w="0" w:type="auto"/>
            <w:hideMark/>
          </w:tcPr>
          <w:p w14:paraId="4897E252" w14:textId="77777777" w:rsidR="001D67BA" w:rsidRPr="004F2BF2" w:rsidRDefault="001D67BA" w:rsidP="00EB7E36">
            <w:pPr>
              <w:spacing w:line="360" w:lineRule="auto"/>
              <w:ind w:right="79"/>
              <w:jc w:val="both"/>
              <w:rPr>
                <w:sz w:val="24"/>
                <w:szCs w:val="24"/>
                <w:lang w:val="en-IN"/>
              </w:rPr>
            </w:pPr>
            <w:r w:rsidRPr="004F2BF2">
              <w:rPr>
                <w:sz w:val="24"/>
                <w:szCs w:val="24"/>
                <w:lang w:val="en-IN"/>
              </w:rPr>
              <w:t>Business Intelligence</w:t>
            </w:r>
          </w:p>
        </w:tc>
        <w:tc>
          <w:tcPr>
            <w:tcW w:w="0" w:type="auto"/>
            <w:hideMark/>
          </w:tcPr>
          <w:p w14:paraId="05D22F9F" w14:textId="77777777" w:rsidR="001D67BA" w:rsidRPr="004F2BF2" w:rsidRDefault="001D67BA" w:rsidP="00EB7E36">
            <w:pPr>
              <w:spacing w:line="360" w:lineRule="auto"/>
              <w:ind w:right="79"/>
              <w:jc w:val="both"/>
              <w:rPr>
                <w:sz w:val="24"/>
                <w:szCs w:val="24"/>
                <w:lang w:val="en-IN"/>
              </w:rPr>
            </w:pPr>
            <w:r w:rsidRPr="004F2BF2">
              <w:rPr>
                <w:sz w:val="24"/>
                <w:szCs w:val="24"/>
                <w:lang w:val="en-IN"/>
              </w:rPr>
              <w:t>Seamless Microsoft integration</w:t>
            </w:r>
          </w:p>
        </w:tc>
        <w:tc>
          <w:tcPr>
            <w:tcW w:w="0" w:type="auto"/>
            <w:hideMark/>
          </w:tcPr>
          <w:p w14:paraId="6B799357" w14:textId="77777777" w:rsidR="001D67BA" w:rsidRPr="004F2BF2" w:rsidRDefault="001D67BA" w:rsidP="00EB7E36">
            <w:pPr>
              <w:spacing w:line="360" w:lineRule="auto"/>
              <w:ind w:right="79"/>
              <w:jc w:val="both"/>
              <w:rPr>
                <w:sz w:val="24"/>
                <w:szCs w:val="24"/>
                <w:lang w:val="en-IN"/>
              </w:rPr>
            </w:pPr>
            <w:r w:rsidRPr="004F2BF2">
              <w:rPr>
                <w:sz w:val="24"/>
                <w:szCs w:val="24"/>
                <w:lang w:val="en-IN"/>
              </w:rPr>
              <w:t>Vendor lock-in</w:t>
            </w:r>
          </w:p>
        </w:tc>
      </w:tr>
      <w:tr w:rsidR="001D67BA" w:rsidRPr="004F2BF2" w14:paraId="2C2D0860" w14:textId="77777777" w:rsidTr="00EB7E36">
        <w:trPr>
          <w:trHeight w:val="849"/>
        </w:trPr>
        <w:tc>
          <w:tcPr>
            <w:tcW w:w="0" w:type="auto"/>
            <w:hideMark/>
          </w:tcPr>
          <w:p w14:paraId="2262A1FB" w14:textId="77777777" w:rsidR="001D67BA" w:rsidRPr="004F2BF2" w:rsidRDefault="001D67BA" w:rsidP="00EB7E36">
            <w:pPr>
              <w:spacing w:line="360" w:lineRule="auto"/>
              <w:ind w:right="79"/>
              <w:jc w:val="both"/>
              <w:rPr>
                <w:sz w:val="24"/>
                <w:szCs w:val="24"/>
                <w:lang w:val="en-IN"/>
              </w:rPr>
            </w:pPr>
            <w:r w:rsidRPr="004F2BF2">
              <w:rPr>
                <w:sz w:val="24"/>
                <w:szCs w:val="24"/>
                <w:lang w:val="en-IN"/>
              </w:rPr>
              <w:t>Pandas Profiling</w:t>
            </w:r>
          </w:p>
        </w:tc>
        <w:tc>
          <w:tcPr>
            <w:tcW w:w="0" w:type="auto"/>
            <w:hideMark/>
          </w:tcPr>
          <w:p w14:paraId="3CECD3E1" w14:textId="77777777" w:rsidR="001D67BA" w:rsidRPr="004F2BF2" w:rsidRDefault="001D67BA" w:rsidP="00EB7E36">
            <w:pPr>
              <w:spacing w:line="360" w:lineRule="auto"/>
              <w:ind w:right="79"/>
              <w:jc w:val="both"/>
              <w:rPr>
                <w:sz w:val="24"/>
                <w:szCs w:val="24"/>
                <w:lang w:val="en-IN"/>
              </w:rPr>
            </w:pPr>
            <w:r w:rsidRPr="004F2BF2">
              <w:rPr>
                <w:sz w:val="24"/>
                <w:szCs w:val="24"/>
                <w:lang w:val="en-IN"/>
              </w:rPr>
              <w:t>2019</w:t>
            </w:r>
          </w:p>
        </w:tc>
        <w:tc>
          <w:tcPr>
            <w:tcW w:w="0" w:type="auto"/>
            <w:hideMark/>
          </w:tcPr>
          <w:p w14:paraId="64893355" w14:textId="77777777" w:rsidR="001D67BA" w:rsidRPr="004F2BF2" w:rsidRDefault="001D67BA" w:rsidP="00EB7E36">
            <w:pPr>
              <w:spacing w:line="360" w:lineRule="auto"/>
              <w:ind w:right="79"/>
              <w:jc w:val="both"/>
              <w:rPr>
                <w:sz w:val="24"/>
                <w:szCs w:val="24"/>
                <w:lang w:val="en-IN"/>
              </w:rPr>
            </w:pPr>
            <w:r w:rsidRPr="004F2BF2">
              <w:rPr>
                <w:sz w:val="24"/>
                <w:szCs w:val="24"/>
                <w:lang w:val="en-IN"/>
              </w:rPr>
              <w:t>Automated EDA Tool</w:t>
            </w:r>
          </w:p>
        </w:tc>
        <w:tc>
          <w:tcPr>
            <w:tcW w:w="0" w:type="auto"/>
            <w:hideMark/>
          </w:tcPr>
          <w:p w14:paraId="7E83207D" w14:textId="77777777" w:rsidR="001D67BA" w:rsidRPr="004F2BF2" w:rsidRDefault="001D67BA" w:rsidP="00EB7E36">
            <w:pPr>
              <w:spacing w:line="360" w:lineRule="auto"/>
              <w:ind w:right="79"/>
              <w:jc w:val="both"/>
              <w:rPr>
                <w:sz w:val="24"/>
                <w:szCs w:val="24"/>
                <w:lang w:val="en-IN"/>
              </w:rPr>
            </w:pPr>
            <w:r w:rsidRPr="004F2BF2">
              <w:rPr>
                <w:sz w:val="24"/>
                <w:szCs w:val="24"/>
                <w:lang w:val="en-IN"/>
              </w:rPr>
              <w:t>Generates detailed auto-analysis reports</w:t>
            </w:r>
          </w:p>
        </w:tc>
        <w:tc>
          <w:tcPr>
            <w:tcW w:w="0" w:type="auto"/>
            <w:hideMark/>
          </w:tcPr>
          <w:p w14:paraId="078248BC" w14:textId="77777777" w:rsidR="001D67BA" w:rsidRPr="004F2BF2" w:rsidRDefault="001D67BA" w:rsidP="00EB7E36">
            <w:pPr>
              <w:spacing w:line="360" w:lineRule="auto"/>
              <w:ind w:right="79"/>
              <w:jc w:val="both"/>
              <w:rPr>
                <w:sz w:val="24"/>
                <w:szCs w:val="24"/>
                <w:lang w:val="en-IN"/>
              </w:rPr>
            </w:pPr>
            <w:r w:rsidRPr="004F2BF2">
              <w:rPr>
                <w:sz w:val="24"/>
                <w:szCs w:val="24"/>
                <w:lang w:val="en-IN"/>
              </w:rPr>
              <w:t>Static output, limited interactivity</w:t>
            </w:r>
          </w:p>
        </w:tc>
      </w:tr>
      <w:tr w:rsidR="001D67BA" w:rsidRPr="004F2BF2" w14:paraId="3D0DABF8" w14:textId="77777777" w:rsidTr="00EB7E36">
        <w:trPr>
          <w:trHeight w:val="849"/>
        </w:trPr>
        <w:tc>
          <w:tcPr>
            <w:tcW w:w="0" w:type="auto"/>
            <w:hideMark/>
          </w:tcPr>
          <w:p w14:paraId="56A70791" w14:textId="77777777" w:rsidR="001D67BA" w:rsidRPr="004F2BF2" w:rsidRDefault="001D67BA" w:rsidP="00EB7E36">
            <w:pPr>
              <w:spacing w:line="360" w:lineRule="auto"/>
              <w:ind w:right="79"/>
              <w:jc w:val="both"/>
              <w:rPr>
                <w:sz w:val="24"/>
                <w:szCs w:val="24"/>
                <w:lang w:val="en-IN"/>
              </w:rPr>
            </w:pPr>
            <w:r w:rsidRPr="004F2BF2">
              <w:rPr>
                <w:sz w:val="24"/>
                <w:szCs w:val="24"/>
                <w:lang w:val="en-IN"/>
              </w:rPr>
              <w:t>ChatGPT (Code Interpreter)</w:t>
            </w:r>
          </w:p>
        </w:tc>
        <w:tc>
          <w:tcPr>
            <w:tcW w:w="0" w:type="auto"/>
            <w:hideMark/>
          </w:tcPr>
          <w:p w14:paraId="60DA2475" w14:textId="77777777" w:rsidR="001D67BA" w:rsidRPr="004F2BF2" w:rsidRDefault="001D67BA" w:rsidP="00EB7E36">
            <w:pPr>
              <w:spacing w:line="360" w:lineRule="auto"/>
              <w:ind w:right="79"/>
              <w:jc w:val="both"/>
              <w:rPr>
                <w:sz w:val="24"/>
                <w:szCs w:val="24"/>
                <w:lang w:val="en-IN"/>
              </w:rPr>
            </w:pPr>
            <w:r w:rsidRPr="004F2BF2">
              <w:rPr>
                <w:sz w:val="24"/>
                <w:szCs w:val="24"/>
                <w:lang w:val="en-IN"/>
              </w:rPr>
              <w:t>2023</w:t>
            </w:r>
          </w:p>
        </w:tc>
        <w:tc>
          <w:tcPr>
            <w:tcW w:w="0" w:type="auto"/>
            <w:hideMark/>
          </w:tcPr>
          <w:p w14:paraId="2BB59417" w14:textId="77777777" w:rsidR="001D67BA" w:rsidRPr="004F2BF2" w:rsidRDefault="001D67BA" w:rsidP="00EB7E36">
            <w:pPr>
              <w:spacing w:line="360" w:lineRule="auto"/>
              <w:ind w:right="79"/>
              <w:jc w:val="both"/>
              <w:rPr>
                <w:sz w:val="24"/>
                <w:szCs w:val="24"/>
                <w:lang w:val="en-IN"/>
              </w:rPr>
            </w:pPr>
            <w:r w:rsidRPr="004F2BF2">
              <w:rPr>
                <w:sz w:val="24"/>
                <w:szCs w:val="24"/>
                <w:lang w:val="en-IN"/>
              </w:rPr>
              <w:t>AI Analysis Tool</w:t>
            </w:r>
          </w:p>
        </w:tc>
        <w:tc>
          <w:tcPr>
            <w:tcW w:w="0" w:type="auto"/>
            <w:hideMark/>
          </w:tcPr>
          <w:p w14:paraId="6FFF0C4C" w14:textId="77777777" w:rsidR="001D67BA" w:rsidRPr="004F2BF2" w:rsidRDefault="001D67BA" w:rsidP="00EB7E36">
            <w:pPr>
              <w:spacing w:line="360" w:lineRule="auto"/>
              <w:ind w:right="79"/>
              <w:jc w:val="both"/>
              <w:rPr>
                <w:sz w:val="24"/>
                <w:szCs w:val="24"/>
                <w:lang w:val="en-IN"/>
              </w:rPr>
            </w:pPr>
            <w:r w:rsidRPr="004F2BF2">
              <w:rPr>
                <w:sz w:val="24"/>
                <w:szCs w:val="24"/>
                <w:lang w:val="en-IN"/>
              </w:rPr>
              <w:t>Conversational data exploration</w:t>
            </w:r>
          </w:p>
        </w:tc>
        <w:tc>
          <w:tcPr>
            <w:tcW w:w="0" w:type="auto"/>
            <w:hideMark/>
          </w:tcPr>
          <w:p w14:paraId="2687A690" w14:textId="77777777" w:rsidR="001D67BA" w:rsidRPr="004F2BF2" w:rsidRDefault="001D67BA" w:rsidP="00EB7E36">
            <w:pPr>
              <w:spacing w:line="360" w:lineRule="auto"/>
              <w:ind w:right="79"/>
              <w:jc w:val="both"/>
              <w:rPr>
                <w:sz w:val="24"/>
                <w:szCs w:val="24"/>
                <w:lang w:val="en-IN"/>
              </w:rPr>
            </w:pPr>
            <w:r w:rsidRPr="004F2BF2">
              <w:rPr>
                <w:sz w:val="24"/>
                <w:szCs w:val="24"/>
                <w:lang w:val="en-IN"/>
              </w:rPr>
              <w:t>No persistent memory</w:t>
            </w:r>
          </w:p>
        </w:tc>
      </w:tr>
      <w:tr w:rsidR="001D67BA" w:rsidRPr="004F2BF2" w14:paraId="493D6EFD" w14:textId="77777777" w:rsidTr="00EB7E36">
        <w:trPr>
          <w:trHeight w:val="849"/>
        </w:trPr>
        <w:tc>
          <w:tcPr>
            <w:tcW w:w="0" w:type="auto"/>
            <w:hideMark/>
          </w:tcPr>
          <w:p w14:paraId="508B11C6" w14:textId="77777777" w:rsidR="001D67BA" w:rsidRPr="004F2BF2" w:rsidRDefault="001D67BA" w:rsidP="00EB7E36">
            <w:pPr>
              <w:spacing w:line="360" w:lineRule="auto"/>
              <w:ind w:right="79"/>
              <w:jc w:val="both"/>
              <w:rPr>
                <w:sz w:val="24"/>
                <w:szCs w:val="24"/>
                <w:lang w:val="en-IN"/>
              </w:rPr>
            </w:pPr>
            <w:r w:rsidRPr="004F2BF2">
              <w:rPr>
                <w:sz w:val="24"/>
                <w:szCs w:val="24"/>
                <w:lang w:val="en-IN"/>
              </w:rPr>
              <w:t>LIDA</w:t>
            </w:r>
          </w:p>
        </w:tc>
        <w:tc>
          <w:tcPr>
            <w:tcW w:w="0" w:type="auto"/>
            <w:hideMark/>
          </w:tcPr>
          <w:p w14:paraId="0235BA1E" w14:textId="77777777" w:rsidR="001D67BA" w:rsidRPr="004F2BF2" w:rsidRDefault="001D67BA" w:rsidP="00EB7E36">
            <w:pPr>
              <w:spacing w:line="360" w:lineRule="auto"/>
              <w:ind w:right="79"/>
              <w:jc w:val="both"/>
              <w:rPr>
                <w:sz w:val="24"/>
                <w:szCs w:val="24"/>
                <w:lang w:val="en-IN"/>
              </w:rPr>
            </w:pPr>
            <w:r w:rsidRPr="004F2BF2">
              <w:rPr>
                <w:sz w:val="24"/>
                <w:szCs w:val="24"/>
                <w:lang w:val="en-IN"/>
              </w:rPr>
              <w:t>2023</w:t>
            </w:r>
          </w:p>
        </w:tc>
        <w:tc>
          <w:tcPr>
            <w:tcW w:w="0" w:type="auto"/>
            <w:hideMark/>
          </w:tcPr>
          <w:p w14:paraId="6231B490" w14:textId="77777777" w:rsidR="001D67BA" w:rsidRPr="004F2BF2" w:rsidRDefault="001D67BA" w:rsidP="00EB7E36">
            <w:pPr>
              <w:spacing w:line="360" w:lineRule="auto"/>
              <w:ind w:right="79"/>
              <w:jc w:val="both"/>
              <w:rPr>
                <w:sz w:val="24"/>
                <w:szCs w:val="24"/>
                <w:lang w:val="en-IN"/>
              </w:rPr>
            </w:pPr>
            <w:r w:rsidRPr="004F2BF2">
              <w:rPr>
                <w:sz w:val="24"/>
                <w:szCs w:val="24"/>
                <w:lang w:val="en-IN"/>
              </w:rPr>
              <w:t>AI Visualization Tool</w:t>
            </w:r>
          </w:p>
        </w:tc>
        <w:tc>
          <w:tcPr>
            <w:tcW w:w="0" w:type="auto"/>
            <w:hideMark/>
          </w:tcPr>
          <w:p w14:paraId="27E8E3D7" w14:textId="77777777" w:rsidR="001D67BA" w:rsidRPr="004F2BF2" w:rsidRDefault="001D67BA" w:rsidP="00EB7E36">
            <w:pPr>
              <w:spacing w:line="360" w:lineRule="auto"/>
              <w:ind w:right="79"/>
              <w:jc w:val="both"/>
              <w:rPr>
                <w:sz w:val="24"/>
                <w:szCs w:val="24"/>
                <w:lang w:val="en-IN"/>
              </w:rPr>
            </w:pPr>
            <w:r w:rsidRPr="004F2BF2">
              <w:rPr>
                <w:sz w:val="24"/>
                <w:szCs w:val="24"/>
                <w:lang w:val="en-IN"/>
              </w:rPr>
              <w:t>Natural language-based visualizations</w:t>
            </w:r>
          </w:p>
        </w:tc>
        <w:tc>
          <w:tcPr>
            <w:tcW w:w="0" w:type="auto"/>
            <w:hideMark/>
          </w:tcPr>
          <w:p w14:paraId="2C796C53" w14:textId="77777777" w:rsidR="001D67BA" w:rsidRPr="004F2BF2" w:rsidRDefault="001D67BA" w:rsidP="00EB7E36">
            <w:pPr>
              <w:spacing w:line="360" w:lineRule="auto"/>
              <w:ind w:right="79"/>
              <w:jc w:val="both"/>
              <w:rPr>
                <w:sz w:val="24"/>
                <w:szCs w:val="24"/>
                <w:lang w:val="en-IN"/>
              </w:rPr>
            </w:pPr>
            <w:r w:rsidRPr="004F2BF2">
              <w:rPr>
                <w:sz w:val="24"/>
                <w:szCs w:val="24"/>
                <w:lang w:val="en-IN"/>
              </w:rPr>
              <w:t>Focused mainly on visualization</w:t>
            </w:r>
          </w:p>
        </w:tc>
      </w:tr>
    </w:tbl>
    <w:p w14:paraId="52A1054F" w14:textId="357C2B3A" w:rsid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2.1: Comparative Analysis of Existing Data Analysis Tools</w:t>
      </w:r>
      <w:r>
        <w:rPr>
          <w:sz w:val="24"/>
          <w:szCs w:val="24"/>
          <w:lang w:val="en-IN"/>
        </w:rPr>
        <w:t xml:space="preserve"> </w:t>
      </w:r>
    </w:p>
    <w:p w14:paraId="065595D9" w14:textId="77777777" w:rsidR="00FF3FDD" w:rsidRPr="00FF3FDD" w:rsidRDefault="00FF3FDD" w:rsidP="00B7493F">
      <w:pPr>
        <w:spacing w:line="360" w:lineRule="auto"/>
        <w:ind w:right="79"/>
        <w:jc w:val="both"/>
        <w:rPr>
          <w:sz w:val="24"/>
          <w:szCs w:val="24"/>
          <w:lang w:val="en-IN"/>
        </w:rPr>
      </w:pPr>
    </w:p>
    <w:p w14:paraId="041A3C99" w14:textId="75306824" w:rsidR="00FF3FDD" w:rsidRPr="004F2BF2" w:rsidRDefault="00FF3FDD" w:rsidP="00B7493F">
      <w:pPr>
        <w:spacing w:line="360" w:lineRule="auto"/>
        <w:ind w:right="79"/>
        <w:jc w:val="both"/>
        <w:rPr>
          <w:b/>
          <w:bCs/>
          <w:sz w:val="24"/>
          <w:szCs w:val="24"/>
          <w:lang w:val="en-IN"/>
        </w:rPr>
      </w:pPr>
      <w:r w:rsidRPr="004F2BF2">
        <w:rPr>
          <w:b/>
          <w:bCs/>
          <w:sz w:val="28"/>
          <w:szCs w:val="28"/>
          <w:lang w:val="en-IN"/>
        </w:rPr>
        <w:t>2.3 Large Language Model Integration in Analytics</w:t>
      </w:r>
      <w:r w:rsidR="00637EE9" w:rsidRPr="004F2BF2">
        <w:rPr>
          <w:b/>
          <w:bCs/>
          <w:sz w:val="28"/>
          <w:szCs w:val="28"/>
          <w:lang w:val="en-IN"/>
        </w:rPr>
        <w:t xml:space="preserve">  </w:t>
      </w:r>
    </w:p>
    <w:p w14:paraId="7D937A3E" w14:textId="77777777" w:rsidR="00FF3FDD" w:rsidRDefault="00FF3FDD" w:rsidP="00B7493F">
      <w:pPr>
        <w:spacing w:line="360" w:lineRule="auto"/>
        <w:ind w:right="79"/>
        <w:jc w:val="both"/>
        <w:rPr>
          <w:sz w:val="24"/>
          <w:szCs w:val="24"/>
          <w:lang w:val="en-IN"/>
        </w:rPr>
      </w:pPr>
      <w:r w:rsidRPr="00FF3FDD">
        <w:rPr>
          <w:sz w:val="24"/>
          <w:szCs w:val="24"/>
          <w:lang w:val="en-IN"/>
        </w:rPr>
        <w:t>The integration of Large Language Models into analytical workflows represents a transformative development in the field of data science. This section examines key research and commercial systems that have explored LLM-based analytics.</w:t>
      </w:r>
    </w:p>
    <w:p w14:paraId="419AC515" w14:textId="77777777" w:rsidR="004F2BF2" w:rsidRDefault="004F2BF2" w:rsidP="00B7493F">
      <w:pPr>
        <w:spacing w:line="360" w:lineRule="auto"/>
        <w:ind w:right="79"/>
        <w:jc w:val="both"/>
        <w:rPr>
          <w:sz w:val="24"/>
          <w:szCs w:val="24"/>
          <w:lang w:val="en-IN"/>
        </w:rPr>
      </w:pPr>
    </w:p>
    <w:p w14:paraId="531BF852" w14:textId="4972CD01" w:rsidR="00FF3FDD" w:rsidRPr="008B572B" w:rsidRDefault="00FF3FDD" w:rsidP="00B7493F">
      <w:pPr>
        <w:spacing w:line="360" w:lineRule="auto"/>
        <w:ind w:right="79"/>
        <w:jc w:val="both"/>
        <w:rPr>
          <w:b/>
          <w:bCs/>
          <w:sz w:val="22"/>
          <w:szCs w:val="22"/>
          <w:lang w:val="en-IN"/>
        </w:rPr>
      </w:pPr>
      <w:r w:rsidRPr="008B572B">
        <w:rPr>
          <w:b/>
          <w:bCs/>
          <w:sz w:val="24"/>
          <w:szCs w:val="24"/>
          <w:lang w:val="en-IN"/>
        </w:rPr>
        <w:t>2.3.1 Foundational LLM Research</w:t>
      </w:r>
      <w:r w:rsidR="00637EE9" w:rsidRPr="008B572B">
        <w:rPr>
          <w:b/>
          <w:bCs/>
          <w:sz w:val="24"/>
          <w:szCs w:val="24"/>
          <w:lang w:val="en-IN"/>
        </w:rPr>
        <w:t xml:space="preserve">  </w:t>
      </w:r>
    </w:p>
    <w:p w14:paraId="73204ADE" w14:textId="77777777" w:rsidR="001D67BA" w:rsidRDefault="00FF3FDD" w:rsidP="00B7493F">
      <w:pPr>
        <w:spacing w:line="360" w:lineRule="auto"/>
        <w:ind w:right="79"/>
        <w:jc w:val="both"/>
        <w:rPr>
          <w:sz w:val="24"/>
          <w:szCs w:val="24"/>
          <w:lang w:val="en-IN"/>
        </w:rPr>
      </w:pPr>
      <w:r w:rsidRPr="00FF3FDD">
        <w:rPr>
          <w:sz w:val="24"/>
          <w:szCs w:val="24"/>
          <w:lang w:val="en-IN"/>
        </w:rPr>
        <w:t xml:space="preserve">Brown et al. (2020) introduced GPT-3 in their landmark paper "Language Models are Few-Shot Learners" [10], demonstrating that sufficiently large language models could perform a wide range of tasks with minimal task-specific training. This work established the foundation for all subsequent commercial LLM applications. The transformer architecture introduced by Vaswani et al. (2017) [11] underlies all modern LLMs including GPT, Gemini, and Claude, providing the </w:t>
      </w:r>
    </w:p>
    <w:p w14:paraId="48559EDC" w14:textId="77777777" w:rsidR="001D67BA" w:rsidRDefault="001D67BA" w:rsidP="00B7493F">
      <w:pPr>
        <w:spacing w:line="360" w:lineRule="auto"/>
        <w:ind w:right="79"/>
        <w:jc w:val="both"/>
        <w:rPr>
          <w:sz w:val="24"/>
          <w:szCs w:val="24"/>
          <w:lang w:val="en-IN"/>
        </w:rPr>
      </w:pPr>
    </w:p>
    <w:p w14:paraId="290D7886" w14:textId="77777777" w:rsidR="001D67BA" w:rsidRDefault="001D67BA" w:rsidP="00B7493F">
      <w:pPr>
        <w:spacing w:line="360" w:lineRule="auto"/>
        <w:ind w:right="79"/>
        <w:jc w:val="both"/>
        <w:rPr>
          <w:sz w:val="24"/>
          <w:szCs w:val="24"/>
          <w:lang w:val="en-IN"/>
        </w:rPr>
      </w:pPr>
    </w:p>
    <w:p w14:paraId="0D519C9B" w14:textId="77777777" w:rsidR="001D67BA" w:rsidRDefault="001D67BA" w:rsidP="00B7493F">
      <w:pPr>
        <w:spacing w:line="360" w:lineRule="auto"/>
        <w:ind w:right="79"/>
        <w:jc w:val="both"/>
        <w:rPr>
          <w:sz w:val="24"/>
          <w:szCs w:val="24"/>
          <w:lang w:val="en-IN"/>
        </w:rPr>
      </w:pPr>
    </w:p>
    <w:p w14:paraId="731245AA" w14:textId="04D57E0E" w:rsidR="00FF3FDD" w:rsidRPr="00FF3FDD" w:rsidRDefault="00FF3FDD" w:rsidP="00B7493F">
      <w:pPr>
        <w:spacing w:line="360" w:lineRule="auto"/>
        <w:ind w:right="79"/>
        <w:jc w:val="both"/>
        <w:rPr>
          <w:sz w:val="24"/>
          <w:szCs w:val="24"/>
          <w:lang w:val="en-IN"/>
        </w:rPr>
      </w:pPr>
      <w:r w:rsidRPr="00FF3FDD">
        <w:rPr>
          <w:sz w:val="24"/>
          <w:szCs w:val="24"/>
          <w:lang w:val="en-IN"/>
        </w:rPr>
        <w:t>attention mechanisms that enable these models to process and understand natural language with unprecedented effectiveness.</w:t>
      </w:r>
    </w:p>
    <w:p w14:paraId="1317865E" w14:textId="0EF19EA8" w:rsidR="008B572B" w:rsidRDefault="00FF3FDD" w:rsidP="00B7493F">
      <w:pPr>
        <w:spacing w:line="360" w:lineRule="auto"/>
        <w:ind w:right="79"/>
        <w:jc w:val="both"/>
        <w:rPr>
          <w:sz w:val="24"/>
          <w:szCs w:val="24"/>
          <w:lang w:val="en-IN"/>
        </w:rPr>
      </w:pPr>
      <w:r w:rsidRPr="00FF3FDD">
        <w:rPr>
          <w:sz w:val="24"/>
          <w:szCs w:val="24"/>
          <w:lang w:val="en-IN"/>
        </w:rPr>
        <w:t xml:space="preserve">Devlin et al. (2019) presented BERT (Bidirectional Encoder Representations from Transformers) [12], which revolutionized natural language understanding tasks. While BERT focused on </w:t>
      </w:r>
    </w:p>
    <w:p w14:paraId="0025A8A3" w14:textId="0B1DD8EC" w:rsidR="00FF3FDD" w:rsidRPr="00FF3FDD" w:rsidRDefault="00FF3FDD" w:rsidP="00B7493F">
      <w:pPr>
        <w:spacing w:line="360" w:lineRule="auto"/>
        <w:ind w:right="79"/>
        <w:jc w:val="both"/>
        <w:rPr>
          <w:sz w:val="24"/>
          <w:szCs w:val="24"/>
          <w:lang w:val="en-IN"/>
        </w:rPr>
      </w:pPr>
      <w:r w:rsidRPr="00FF3FDD">
        <w:rPr>
          <w:sz w:val="24"/>
          <w:szCs w:val="24"/>
          <w:lang w:val="en-IN"/>
        </w:rPr>
        <w:t>understanding rather than generation, its bidirectional training approach influenced subsequent generations of language models. These foundational works collectively established the technical foundation upon which contemporary AI agents are built.</w:t>
      </w:r>
    </w:p>
    <w:p w14:paraId="3FC328EA" w14:textId="77777777" w:rsidR="00FF3FDD" w:rsidRPr="00FF3FDD" w:rsidRDefault="00FF3FDD" w:rsidP="00B7493F">
      <w:pPr>
        <w:spacing w:line="360" w:lineRule="auto"/>
        <w:ind w:right="79"/>
        <w:jc w:val="both"/>
        <w:rPr>
          <w:sz w:val="24"/>
          <w:szCs w:val="24"/>
          <w:lang w:val="en-IN"/>
        </w:rPr>
      </w:pPr>
    </w:p>
    <w:p w14:paraId="16FC78E8" w14:textId="2B25B82D" w:rsidR="00FF3FDD" w:rsidRPr="008B572B" w:rsidRDefault="00637EE9" w:rsidP="00B7493F">
      <w:pPr>
        <w:spacing w:line="360" w:lineRule="auto"/>
        <w:ind w:right="79"/>
        <w:jc w:val="both"/>
        <w:rPr>
          <w:b/>
          <w:bCs/>
          <w:sz w:val="28"/>
          <w:szCs w:val="28"/>
          <w:lang w:val="en-IN"/>
        </w:rPr>
      </w:pPr>
      <w:r w:rsidRPr="004F2BF2">
        <w:rPr>
          <w:b/>
          <w:bCs/>
          <w:sz w:val="28"/>
          <w:szCs w:val="28"/>
          <w:lang w:val="en-IN"/>
        </w:rPr>
        <w:t xml:space="preserve"> </w:t>
      </w:r>
      <w:r w:rsidR="00FF3FDD" w:rsidRPr="008B572B">
        <w:rPr>
          <w:b/>
          <w:bCs/>
          <w:sz w:val="24"/>
          <w:szCs w:val="24"/>
          <w:lang w:val="en-IN"/>
        </w:rPr>
        <w:t>2.3.2 ChatGPT and Code Interpreter</w:t>
      </w:r>
      <w:r w:rsidRPr="008B572B">
        <w:rPr>
          <w:b/>
          <w:bCs/>
          <w:sz w:val="24"/>
          <w:szCs w:val="24"/>
          <w:lang w:val="en-IN"/>
        </w:rPr>
        <w:t xml:space="preserve">  </w:t>
      </w:r>
    </w:p>
    <w:p w14:paraId="6EB726D5"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OpenAI's introduction of Code Interpreter (later renamed Advanced Data Analysis) in 2023 demonstrated the commercial feasibility of using LLMs to perform data analysis through natural language interactions [13]. The system allows users to upload data files and request analyses in plain English, with the LLM generating and executing Python code to </w:t>
      </w:r>
      <w:proofErr w:type="spellStart"/>
      <w:r w:rsidRPr="00FF3FDD">
        <w:rPr>
          <w:sz w:val="24"/>
          <w:szCs w:val="24"/>
          <w:lang w:val="en-IN"/>
        </w:rPr>
        <w:t>fulfill</w:t>
      </w:r>
      <w:proofErr w:type="spellEnd"/>
      <w:r w:rsidRPr="00FF3FDD">
        <w:rPr>
          <w:sz w:val="24"/>
          <w:szCs w:val="24"/>
          <w:lang w:val="en-IN"/>
        </w:rPr>
        <w:t xml:space="preserve"> requests. Code Interpreter represented a significant breakthrough by combining the conversational interface of ChatGPT with the analytical capabilities of Python. However, the system has notable limitations including lack of persistent memory across sessions, inability to integrate specialized statistical tools, dependency on OpenAI's commercial API with associated costs, and limited customization options for specific analytical workflows.</w:t>
      </w:r>
    </w:p>
    <w:p w14:paraId="0359AF52" w14:textId="77777777" w:rsidR="00FF3FDD" w:rsidRPr="00FF3FDD" w:rsidRDefault="00FF3FDD" w:rsidP="00B7493F">
      <w:pPr>
        <w:spacing w:line="360" w:lineRule="auto"/>
        <w:ind w:right="79"/>
        <w:jc w:val="both"/>
        <w:rPr>
          <w:sz w:val="24"/>
          <w:szCs w:val="24"/>
          <w:lang w:val="en-IN"/>
        </w:rPr>
      </w:pPr>
    </w:p>
    <w:p w14:paraId="10CC5896" w14:textId="25B4741F" w:rsidR="00FF3FDD" w:rsidRPr="008B572B" w:rsidRDefault="00FF3FDD" w:rsidP="00B7493F">
      <w:pPr>
        <w:spacing w:line="360" w:lineRule="auto"/>
        <w:ind w:right="79"/>
        <w:jc w:val="both"/>
        <w:rPr>
          <w:b/>
          <w:bCs/>
          <w:sz w:val="24"/>
          <w:szCs w:val="24"/>
          <w:lang w:val="en-IN"/>
        </w:rPr>
      </w:pPr>
      <w:r w:rsidRPr="008B572B">
        <w:rPr>
          <w:b/>
          <w:bCs/>
          <w:sz w:val="24"/>
          <w:szCs w:val="24"/>
          <w:lang w:val="en-IN"/>
        </w:rPr>
        <w:t>2.3.3 LIDA: Language Interface for Data Analysis</w:t>
      </w:r>
      <w:r w:rsidR="00637EE9" w:rsidRPr="008B572B">
        <w:rPr>
          <w:b/>
          <w:bCs/>
          <w:sz w:val="24"/>
          <w:szCs w:val="24"/>
          <w:lang w:val="en-IN"/>
        </w:rPr>
        <w:t xml:space="preserve">  </w:t>
      </w:r>
    </w:p>
    <w:p w14:paraId="0A6F2B84" w14:textId="77777777" w:rsidR="00FF3FDD" w:rsidRPr="00FF3FDD" w:rsidRDefault="00FF3FDD" w:rsidP="00B7493F">
      <w:pPr>
        <w:spacing w:line="360" w:lineRule="auto"/>
        <w:ind w:right="79"/>
        <w:jc w:val="both"/>
        <w:rPr>
          <w:sz w:val="24"/>
          <w:szCs w:val="24"/>
          <w:lang w:val="en-IN"/>
        </w:rPr>
      </w:pPr>
      <w:r w:rsidRPr="00FF3FDD">
        <w:rPr>
          <w:sz w:val="24"/>
          <w:szCs w:val="24"/>
          <w:lang w:val="en-IN"/>
        </w:rPr>
        <w:t>Dibia (2023) introduced LIDA (Language Interface for Data Analysis) [14], an automated framework that generates grammar-agnostic visualizations and infographics from natural language queries. LIDA employs a multi-stage pipeline consisting of data summarization, goal exploration, visualization generation, and infographic creation. The system demonstrates how LLMs can effectively translate natural language requests into structured visualization specifications. While LIDA represents an important advancement in conversational visualization, it focuses primarily on visual outputs without providing comprehensive analytical workflows including data quality assessment, outlier detection, statistical inference, or contextual recommendations.</w:t>
      </w:r>
    </w:p>
    <w:p w14:paraId="65E52332" w14:textId="77777777" w:rsidR="00FF3FDD" w:rsidRPr="00FF3FDD" w:rsidRDefault="00FF3FDD" w:rsidP="00B7493F">
      <w:pPr>
        <w:spacing w:line="360" w:lineRule="auto"/>
        <w:ind w:right="79"/>
        <w:jc w:val="both"/>
        <w:rPr>
          <w:sz w:val="24"/>
          <w:szCs w:val="24"/>
          <w:lang w:val="en-IN"/>
        </w:rPr>
      </w:pPr>
    </w:p>
    <w:p w14:paraId="6415A1B4" w14:textId="77777777" w:rsidR="001D67BA" w:rsidRDefault="001D67BA" w:rsidP="00B7493F">
      <w:pPr>
        <w:spacing w:line="360" w:lineRule="auto"/>
        <w:ind w:right="79"/>
        <w:jc w:val="both"/>
        <w:rPr>
          <w:b/>
          <w:bCs/>
          <w:sz w:val="24"/>
          <w:szCs w:val="24"/>
          <w:lang w:val="en-IN"/>
        </w:rPr>
      </w:pPr>
    </w:p>
    <w:p w14:paraId="118BED02" w14:textId="77777777" w:rsidR="001D67BA" w:rsidRDefault="001D67BA" w:rsidP="00B7493F">
      <w:pPr>
        <w:spacing w:line="360" w:lineRule="auto"/>
        <w:ind w:right="79"/>
        <w:jc w:val="both"/>
        <w:rPr>
          <w:b/>
          <w:bCs/>
          <w:sz w:val="24"/>
          <w:szCs w:val="24"/>
          <w:lang w:val="en-IN"/>
        </w:rPr>
      </w:pPr>
    </w:p>
    <w:p w14:paraId="46B1B9E5" w14:textId="77777777" w:rsidR="001D67BA" w:rsidRDefault="001D67BA" w:rsidP="00B7493F">
      <w:pPr>
        <w:spacing w:line="360" w:lineRule="auto"/>
        <w:ind w:right="79"/>
        <w:jc w:val="both"/>
        <w:rPr>
          <w:b/>
          <w:bCs/>
          <w:sz w:val="24"/>
          <w:szCs w:val="24"/>
          <w:lang w:val="en-IN"/>
        </w:rPr>
      </w:pPr>
    </w:p>
    <w:p w14:paraId="3B97AEB9" w14:textId="77777777" w:rsidR="001D67BA" w:rsidRDefault="001D67BA" w:rsidP="00B7493F">
      <w:pPr>
        <w:spacing w:line="360" w:lineRule="auto"/>
        <w:ind w:right="79"/>
        <w:jc w:val="both"/>
        <w:rPr>
          <w:b/>
          <w:bCs/>
          <w:sz w:val="24"/>
          <w:szCs w:val="24"/>
          <w:lang w:val="en-IN"/>
        </w:rPr>
      </w:pPr>
    </w:p>
    <w:p w14:paraId="3F79E873" w14:textId="2B356CB2" w:rsidR="00FF3FDD" w:rsidRPr="008B572B" w:rsidRDefault="00FF3FDD" w:rsidP="00B7493F">
      <w:pPr>
        <w:spacing w:line="360" w:lineRule="auto"/>
        <w:ind w:right="79"/>
        <w:jc w:val="both"/>
        <w:rPr>
          <w:b/>
          <w:bCs/>
          <w:sz w:val="24"/>
          <w:szCs w:val="24"/>
          <w:lang w:val="en-IN"/>
        </w:rPr>
      </w:pPr>
      <w:r w:rsidRPr="008B572B">
        <w:rPr>
          <w:b/>
          <w:bCs/>
          <w:sz w:val="24"/>
          <w:szCs w:val="24"/>
          <w:lang w:val="en-IN"/>
        </w:rPr>
        <w:t>2.3.4 Natural Language to Visualization Systems</w:t>
      </w:r>
      <w:r w:rsidR="00637EE9" w:rsidRPr="008B572B">
        <w:rPr>
          <w:b/>
          <w:bCs/>
          <w:sz w:val="24"/>
          <w:szCs w:val="24"/>
          <w:lang w:val="en-IN"/>
        </w:rPr>
        <w:t xml:space="preserve">  </w:t>
      </w:r>
    </w:p>
    <w:p w14:paraId="4D6B0C34" w14:textId="77777777" w:rsidR="007B52DD" w:rsidRDefault="00FF3FDD" w:rsidP="00B7493F">
      <w:pPr>
        <w:spacing w:line="360" w:lineRule="auto"/>
        <w:ind w:right="79"/>
        <w:jc w:val="both"/>
        <w:rPr>
          <w:sz w:val="24"/>
          <w:szCs w:val="24"/>
          <w:lang w:val="en-IN"/>
        </w:rPr>
      </w:pPr>
      <w:r w:rsidRPr="00FF3FDD">
        <w:rPr>
          <w:sz w:val="24"/>
          <w:szCs w:val="24"/>
          <w:lang w:val="en-IN"/>
        </w:rPr>
        <w:t xml:space="preserve">Luo et al. (2022) developed a natural language to visualization translation system using neural machine translation techniques [15]. Their system can convert English queries into visualization </w:t>
      </w:r>
    </w:p>
    <w:p w14:paraId="6DE661B3" w14:textId="0791D719" w:rsidR="008B572B" w:rsidRDefault="00FF3FDD" w:rsidP="00B7493F">
      <w:pPr>
        <w:spacing w:line="360" w:lineRule="auto"/>
        <w:ind w:right="79"/>
        <w:jc w:val="both"/>
        <w:rPr>
          <w:sz w:val="24"/>
          <w:szCs w:val="24"/>
          <w:lang w:val="en-IN"/>
        </w:rPr>
      </w:pPr>
      <w:r w:rsidRPr="00FF3FDD">
        <w:rPr>
          <w:sz w:val="24"/>
          <w:szCs w:val="24"/>
          <w:lang w:val="en-IN"/>
        </w:rPr>
        <w:t xml:space="preserve">specifications using a sequence-to-sequence neural network architecture. The system demonstrates the feasibility of translating analytical intent expressed in natural language into </w:t>
      </w:r>
    </w:p>
    <w:p w14:paraId="42D75779" w14:textId="4DAA0692" w:rsidR="00FF3FDD" w:rsidRPr="00FF3FDD" w:rsidRDefault="00FF3FDD" w:rsidP="00B7493F">
      <w:pPr>
        <w:spacing w:line="360" w:lineRule="auto"/>
        <w:ind w:right="79"/>
        <w:jc w:val="both"/>
        <w:rPr>
          <w:sz w:val="24"/>
          <w:szCs w:val="24"/>
          <w:lang w:val="en-IN"/>
        </w:rPr>
      </w:pPr>
      <w:r w:rsidRPr="00FF3FDD">
        <w:rPr>
          <w:sz w:val="24"/>
          <w:szCs w:val="24"/>
          <w:lang w:val="en-IN"/>
        </w:rPr>
        <w:t>formal visualization specifications. However, the approach operates as a translation layer rather than a comprehensive analytical agent, limiting its applicability to broader analytical tasks beyond visualization generation.</w:t>
      </w:r>
    </w:p>
    <w:p w14:paraId="6A31500C" w14:textId="77777777" w:rsidR="008B572B" w:rsidRDefault="008B572B" w:rsidP="00B7493F">
      <w:pPr>
        <w:spacing w:line="360" w:lineRule="auto"/>
        <w:ind w:right="79"/>
        <w:jc w:val="both"/>
        <w:rPr>
          <w:sz w:val="24"/>
          <w:szCs w:val="24"/>
          <w:lang w:val="en-IN"/>
        </w:rPr>
      </w:pPr>
    </w:p>
    <w:p w14:paraId="684DCF0F" w14:textId="604FA31C" w:rsidR="00FF3FDD" w:rsidRPr="008B572B" w:rsidRDefault="00637EE9" w:rsidP="00B7493F">
      <w:pPr>
        <w:spacing w:line="360" w:lineRule="auto"/>
        <w:ind w:right="79"/>
        <w:jc w:val="both"/>
        <w:rPr>
          <w:b/>
          <w:bCs/>
          <w:sz w:val="24"/>
          <w:szCs w:val="24"/>
          <w:lang w:val="en-IN"/>
        </w:rPr>
      </w:pPr>
      <w:r w:rsidRPr="004F2BF2">
        <w:rPr>
          <w:b/>
          <w:bCs/>
          <w:sz w:val="28"/>
          <w:szCs w:val="28"/>
          <w:lang w:val="en-IN"/>
        </w:rPr>
        <w:t xml:space="preserve"> </w:t>
      </w:r>
      <w:r w:rsidR="00FF3FDD" w:rsidRPr="008B572B">
        <w:rPr>
          <w:b/>
          <w:bCs/>
          <w:sz w:val="24"/>
          <w:szCs w:val="24"/>
          <w:lang w:val="en-IN"/>
        </w:rPr>
        <w:t>2.3.5 Google Gemini and Modern LLMs</w:t>
      </w:r>
      <w:r w:rsidRPr="008B572B">
        <w:rPr>
          <w:b/>
          <w:bCs/>
          <w:sz w:val="24"/>
          <w:szCs w:val="24"/>
          <w:lang w:val="en-IN"/>
        </w:rPr>
        <w:t xml:space="preserve">  </w:t>
      </w:r>
    </w:p>
    <w:p w14:paraId="7625F9B0" w14:textId="17145A35" w:rsidR="00FF3FDD" w:rsidRDefault="00FF3FDD" w:rsidP="00B7493F">
      <w:pPr>
        <w:spacing w:line="360" w:lineRule="auto"/>
        <w:ind w:right="79"/>
        <w:jc w:val="both"/>
        <w:rPr>
          <w:sz w:val="24"/>
          <w:szCs w:val="24"/>
          <w:lang w:val="en-IN"/>
        </w:rPr>
      </w:pPr>
      <w:r w:rsidRPr="00FF3FDD">
        <w:rPr>
          <w:sz w:val="24"/>
          <w:szCs w:val="24"/>
          <w:lang w:val="en-IN"/>
        </w:rPr>
        <w:t xml:space="preserve">Recent advances by Google DeepMind, including the Gemini family of models [16], have demonstrated remarkable capabilities in mathematical reasoning, code generation, multimodal understanding, and structured data processing. Gemini 2.5 Flash, released in 2024, offers a </w:t>
      </w:r>
      <w:proofErr w:type="spellStart"/>
      <w:r w:rsidRPr="00FF3FDD">
        <w:rPr>
          <w:sz w:val="24"/>
          <w:szCs w:val="24"/>
          <w:lang w:val="en-IN"/>
        </w:rPr>
        <w:t>favorable</w:t>
      </w:r>
      <w:proofErr w:type="spellEnd"/>
      <w:r w:rsidRPr="00FF3FDD">
        <w:rPr>
          <w:sz w:val="24"/>
          <w:szCs w:val="24"/>
          <w:lang w:val="en-IN"/>
        </w:rPr>
        <w:t xml:space="preserve"> balance between performance and cost, making it particularly suitable for educational and small-scale commercial applications. The model's ability to process structured data within prompts enables effective data analysis through context-aware reasoning without requiring complex tool-calling mechanisms.</w:t>
      </w:r>
    </w:p>
    <w:p w14:paraId="4FB4A6DA" w14:textId="77777777" w:rsidR="008B572B" w:rsidRPr="00FF3FDD" w:rsidRDefault="008B572B" w:rsidP="00B7493F">
      <w:pPr>
        <w:spacing w:line="360" w:lineRule="auto"/>
        <w:ind w:right="79"/>
        <w:jc w:val="both"/>
        <w:rPr>
          <w:sz w:val="24"/>
          <w:szCs w:val="24"/>
          <w:lang w:val="en-IN"/>
        </w:rPr>
      </w:pPr>
    </w:p>
    <w:p w14:paraId="29E8D3CB"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Gemini family includes multiple variants optimized for different use cases: Gemini 2.5 Flash Lite for high-volume, low-latency applications; Gemini 2.5 Flash for balanced performance; and Gemini 2.5 Pro for complex reasoning tasks. The free tier offered by Google AI Studio provides sufficient quota (1,500 requests per day for Flash Lite) for development, testing, and moderate production use, making Gemini particularly attractive for academic and small-scale projects.</w:t>
      </w:r>
    </w:p>
    <w:p w14:paraId="6411DA27" w14:textId="77777777" w:rsidR="00FF3FDD" w:rsidRPr="00FF3FDD" w:rsidRDefault="00FF3FDD" w:rsidP="00B7493F">
      <w:pPr>
        <w:spacing w:line="360" w:lineRule="auto"/>
        <w:ind w:right="79"/>
        <w:jc w:val="both"/>
        <w:rPr>
          <w:sz w:val="24"/>
          <w:szCs w:val="24"/>
          <w:lang w:val="en-IN"/>
        </w:rPr>
      </w:pPr>
    </w:p>
    <w:p w14:paraId="0CF7339A" w14:textId="27849A9E" w:rsidR="008B572B" w:rsidRPr="008B572B" w:rsidRDefault="00637EE9" w:rsidP="00B7493F">
      <w:pPr>
        <w:spacing w:line="360" w:lineRule="auto"/>
        <w:ind w:right="79"/>
        <w:jc w:val="both"/>
        <w:rPr>
          <w:b/>
          <w:bCs/>
          <w:sz w:val="24"/>
          <w:szCs w:val="24"/>
          <w:lang w:val="en-IN"/>
        </w:rPr>
      </w:pPr>
      <w:r w:rsidRPr="008B572B">
        <w:rPr>
          <w:sz w:val="22"/>
          <w:szCs w:val="22"/>
          <w:lang w:val="en-IN"/>
        </w:rPr>
        <w:t xml:space="preserve"> </w:t>
      </w:r>
      <w:r w:rsidR="00FF3FDD" w:rsidRPr="008B572B">
        <w:rPr>
          <w:b/>
          <w:bCs/>
          <w:sz w:val="24"/>
          <w:szCs w:val="24"/>
          <w:lang w:val="en-IN"/>
        </w:rPr>
        <w:t xml:space="preserve">2.3.6 </w:t>
      </w:r>
      <w:proofErr w:type="spellStart"/>
      <w:r w:rsidR="00FF3FDD" w:rsidRPr="008B572B">
        <w:rPr>
          <w:b/>
          <w:bCs/>
          <w:sz w:val="24"/>
          <w:szCs w:val="24"/>
          <w:lang w:val="en-IN"/>
        </w:rPr>
        <w:t>LangChain</w:t>
      </w:r>
      <w:proofErr w:type="spellEnd"/>
      <w:r w:rsidR="00FF3FDD" w:rsidRPr="008B572B">
        <w:rPr>
          <w:b/>
          <w:bCs/>
          <w:sz w:val="24"/>
          <w:szCs w:val="24"/>
          <w:lang w:val="en-IN"/>
        </w:rPr>
        <w:t xml:space="preserve"> Framework</w:t>
      </w:r>
      <w:r w:rsidRPr="008B572B">
        <w:rPr>
          <w:b/>
          <w:bCs/>
          <w:sz w:val="24"/>
          <w:szCs w:val="24"/>
          <w:lang w:val="en-IN"/>
        </w:rPr>
        <w:t xml:space="preserve">  </w:t>
      </w:r>
    </w:p>
    <w:p w14:paraId="27A8F8A7"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Chase (2023) introduced </w:t>
      </w:r>
      <w:proofErr w:type="spellStart"/>
      <w:r w:rsidRPr="00FF3FDD">
        <w:rPr>
          <w:sz w:val="24"/>
          <w:szCs w:val="24"/>
          <w:lang w:val="en-IN"/>
        </w:rPr>
        <w:t>LangChain</w:t>
      </w:r>
      <w:proofErr w:type="spellEnd"/>
      <w:r w:rsidRPr="00FF3FDD">
        <w:rPr>
          <w:sz w:val="24"/>
          <w:szCs w:val="24"/>
          <w:lang w:val="en-IN"/>
        </w:rPr>
        <w:t xml:space="preserve"> [17], an open-source framework that provides abstractions for building applications powered by language models. </w:t>
      </w:r>
      <w:proofErr w:type="spellStart"/>
      <w:r w:rsidRPr="00FF3FDD">
        <w:rPr>
          <w:sz w:val="24"/>
          <w:szCs w:val="24"/>
          <w:lang w:val="en-IN"/>
        </w:rPr>
        <w:t>LangChain</w:t>
      </w:r>
      <w:proofErr w:type="spellEnd"/>
      <w:r w:rsidRPr="00FF3FDD">
        <w:rPr>
          <w:sz w:val="24"/>
          <w:szCs w:val="24"/>
          <w:lang w:val="en-IN"/>
        </w:rPr>
        <w:t xml:space="preserve"> offers standardized interfaces for connecting LLMs with external tools, managing conversational memory, orchestrating complex chains of operations, and maintaining state across interactions. The framework supports multiple LLM providers including Google Gemini, OpenAI, Anthropic, and open-source models, providing flexibility for developers to switch between providers based on requirements.</w:t>
      </w:r>
    </w:p>
    <w:p w14:paraId="1857DA63" w14:textId="77777777" w:rsidR="00FF3FDD" w:rsidRDefault="00FF3FDD" w:rsidP="00B7493F">
      <w:pPr>
        <w:spacing w:line="360" w:lineRule="auto"/>
        <w:ind w:right="79"/>
        <w:jc w:val="both"/>
        <w:rPr>
          <w:sz w:val="24"/>
          <w:szCs w:val="24"/>
          <w:lang w:val="en-IN"/>
        </w:rPr>
      </w:pPr>
    </w:p>
    <w:p w14:paraId="745F760D" w14:textId="77777777" w:rsidR="007B52DD" w:rsidRDefault="007B52DD" w:rsidP="00B7493F">
      <w:pPr>
        <w:spacing w:line="360" w:lineRule="auto"/>
        <w:ind w:right="79"/>
        <w:jc w:val="both"/>
        <w:rPr>
          <w:sz w:val="24"/>
          <w:szCs w:val="24"/>
          <w:lang w:val="en-IN"/>
        </w:rPr>
      </w:pPr>
    </w:p>
    <w:p w14:paraId="62692A27" w14:textId="77777777" w:rsidR="007B52DD" w:rsidRPr="00FF3FDD" w:rsidRDefault="007B52DD" w:rsidP="00B7493F">
      <w:pPr>
        <w:spacing w:line="360" w:lineRule="auto"/>
        <w:ind w:right="79"/>
        <w:jc w:val="both"/>
        <w:rPr>
          <w:sz w:val="24"/>
          <w:szCs w:val="24"/>
          <w:lang w:val="en-IN"/>
        </w:rPr>
      </w:pPr>
    </w:p>
    <w:p w14:paraId="3C744066" w14:textId="0B3F931D" w:rsidR="008B572B" w:rsidRDefault="00FF3FDD" w:rsidP="00B7493F">
      <w:pPr>
        <w:spacing w:line="360" w:lineRule="auto"/>
        <w:ind w:right="79"/>
        <w:jc w:val="both"/>
        <w:rPr>
          <w:sz w:val="24"/>
          <w:szCs w:val="24"/>
          <w:lang w:val="en-IN"/>
        </w:rPr>
      </w:pPr>
      <w:proofErr w:type="spellStart"/>
      <w:r w:rsidRPr="00FF3FDD">
        <w:rPr>
          <w:sz w:val="24"/>
          <w:szCs w:val="24"/>
          <w:lang w:val="en-IN"/>
        </w:rPr>
        <w:t>LangChain's</w:t>
      </w:r>
      <w:proofErr w:type="spellEnd"/>
      <w:r w:rsidRPr="00FF3FDD">
        <w:rPr>
          <w:sz w:val="24"/>
          <w:szCs w:val="24"/>
          <w:lang w:val="en-IN"/>
        </w:rPr>
        <w:t xml:space="preserve"> modular design includes several key components: LLM wrappers for standardized model invocation, prompt templates for consistent prompt engineering, chains for combining multiple operations, agents for autonomous decision-making, memory modules for conversation </w:t>
      </w:r>
    </w:p>
    <w:p w14:paraId="7D61D8E2" w14:textId="2E2AD684" w:rsidR="00FF3FDD" w:rsidRDefault="00FF3FDD" w:rsidP="00B7493F">
      <w:pPr>
        <w:spacing w:line="360" w:lineRule="auto"/>
        <w:ind w:right="79"/>
        <w:jc w:val="both"/>
        <w:rPr>
          <w:sz w:val="24"/>
          <w:szCs w:val="24"/>
          <w:lang w:val="en-IN"/>
        </w:rPr>
      </w:pPr>
      <w:r w:rsidRPr="00FF3FDD">
        <w:rPr>
          <w:sz w:val="24"/>
          <w:szCs w:val="24"/>
          <w:lang w:val="en-IN"/>
        </w:rPr>
        <w:t>history, and tool integrations for extending model capabilities. These abstractions significantly reduce development complexity and time-to-market for AI agent applications.</w:t>
      </w:r>
    </w:p>
    <w:p w14:paraId="776D1029" w14:textId="77777777" w:rsidR="007B52DD" w:rsidRDefault="007B52DD" w:rsidP="00B7493F">
      <w:pPr>
        <w:spacing w:line="360" w:lineRule="auto"/>
        <w:ind w:right="79"/>
        <w:jc w:val="both"/>
        <w:rPr>
          <w:sz w:val="24"/>
          <w:szCs w:val="24"/>
          <w:lang w:val="en-IN"/>
        </w:rPr>
      </w:pPr>
    </w:p>
    <w:p w14:paraId="7DD32C5D" w14:textId="7782FE92" w:rsidR="00FF3FDD" w:rsidRPr="008B572B" w:rsidRDefault="00FF3FDD" w:rsidP="00B7493F">
      <w:pPr>
        <w:spacing w:line="360" w:lineRule="auto"/>
        <w:ind w:right="79"/>
        <w:jc w:val="both"/>
        <w:rPr>
          <w:b/>
          <w:bCs/>
          <w:sz w:val="28"/>
          <w:szCs w:val="28"/>
          <w:lang w:val="en-IN"/>
        </w:rPr>
      </w:pPr>
      <w:r w:rsidRPr="008B572B">
        <w:rPr>
          <w:b/>
          <w:bCs/>
          <w:sz w:val="24"/>
          <w:szCs w:val="24"/>
          <w:lang w:val="en-IN"/>
        </w:rPr>
        <w:t>2.3.7 Retrieval Augmented Generation (RAG)</w:t>
      </w:r>
      <w:r w:rsidR="00637EE9" w:rsidRPr="008B572B">
        <w:rPr>
          <w:b/>
          <w:bCs/>
          <w:sz w:val="24"/>
          <w:szCs w:val="24"/>
          <w:lang w:val="en-IN"/>
        </w:rPr>
        <w:t xml:space="preserve">  </w:t>
      </w:r>
    </w:p>
    <w:p w14:paraId="2959D6DC" w14:textId="77777777" w:rsidR="00FF3FDD" w:rsidRPr="00FF3FDD" w:rsidRDefault="00FF3FDD" w:rsidP="00B7493F">
      <w:pPr>
        <w:spacing w:line="360" w:lineRule="auto"/>
        <w:ind w:right="79"/>
        <w:jc w:val="both"/>
        <w:rPr>
          <w:sz w:val="24"/>
          <w:szCs w:val="24"/>
          <w:lang w:val="en-IN"/>
        </w:rPr>
      </w:pPr>
      <w:r w:rsidRPr="00FF3FDD">
        <w:rPr>
          <w:sz w:val="24"/>
          <w:szCs w:val="24"/>
          <w:lang w:val="en-IN"/>
        </w:rPr>
        <w:t>Lewis et al. (2020) introduced Retrieval-Augmented Generation (RAG) [18], a technique that enhances LLM responses by retrieving relevant information from external knowledge bases before generating responses. While not directly applied in this project, RAG concepts inform the design of context-aware prompting strategies where dataset information is provided to the LLM with each query, enabling accurate analytical responses without requiring fine-tuning or specialized training.</w:t>
      </w:r>
    </w:p>
    <w:p w14:paraId="4F6B39C1" w14:textId="77777777" w:rsidR="008B572B" w:rsidRDefault="008B572B" w:rsidP="00B7493F">
      <w:pPr>
        <w:spacing w:line="360" w:lineRule="auto"/>
        <w:ind w:right="79"/>
        <w:jc w:val="both"/>
        <w:rPr>
          <w:sz w:val="24"/>
          <w:szCs w:val="24"/>
          <w:lang w:val="en-IN"/>
        </w:rPr>
      </w:pPr>
    </w:p>
    <w:p w14:paraId="0F099041" w14:textId="5F9381B2" w:rsidR="00FF3FDD" w:rsidRPr="008B572B" w:rsidRDefault="00637EE9" w:rsidP="00B7493F">
      <w:pPr>
        <w:spacing w:line="360" w:lineRule="auto"/>
        <w:ind w:right="79"/>
        <w:jc w:val="both"/>
        <w:rPr>
          <w:b/>
          <w:bCs/>
          <w:sz w:val="28"/>
          <w:szCs w:val="28"/>
          <w:lang w:val="en-IN"/>
        </w:rPr>
      </w:pPr>
      <w:r w:rsidRPr="004F2BF2">
        <w:rPr>
          <w:b/>
          <w:bCs/>
          <w:sz w:val="28"/>
          <w:szCs w:val="28"/>
          <w:lang w:val="en-IN"/>
        </w:rPr>
        <w:t xml:space="preserve"> </w:t>
      </w:r>
      <w:r w:rsidR="00FF3FDD" w:rsidRPr="008B572B">
        <w:rPr>
          <w:b/>
          <w:bCs/>
          <w:sz w:val="24"/>
          <w:szCs w:val="24"/>
          <w:lang w:val="en-IN"/>
        </w:rPr>
        <w:t>2.3.8 Chain-of-Thought Prompting</w:t>
      </w:r>
      <w:r w:rsidRPr="008B572B">
        <w:rPr>
          <w:b/>
          <w:bCs/>
          <w:sz w:val="24"/>
          <w:szCs w:val="24"/>
          <w:lang w:val="en-IN"/>
        </w:rPr>
        <w:t xml:space="preserve">  </w:t>
      </w:r>
    </w:p>
    <w:p w14:paraId="7CEFD564" w14:textId="77777777" w:rsidR="00FF3FDD" w:rsidRDefault="00FF3FDD" w:rsidP="00B7493F">
      <w:pPr>
        <w:spacing w:line="360" w:lineRule="auto"/>
        <w:ind w:right="79"/>
        <w:jc w:val="both"/>
        <w:rPr>
          <w:sz w:val="24"/>
          <w:szCs w:val="24"/>
          <w:lang w:val="en-IN"/>
        </w:rPr>
      </w:pPr>
      <w:r w:rsidRPr="00FF3FDD">
        <w:rPr>
          <w:sz w:val="24"/>
          <w:szCs w:val="24"/>
          <w:lang w:val="en-IN"/>
        </w:rPr>
        <w:t xml:space="preserve">Wei et al. (2022) demonstrated that chain-of-thought prompting elicits reasoning capabilities in large language models [19]. This technique involves prompting the model to generate intermediate reasoning steps before providing final answers, leading to substantial improvements on complex reasoning tasks. The proposed system implicitly leverages this approach by structuring prompts that encourage the LLM to </w:t>
      </w:r>
      <w:proofErr w:type="spellStart"/>
      <w:r w:rsidRPr="00FF3FDD">
        <w:rPr>
          <w:sz w:val="24"/>
          <w:szCs w:val="24"/>
          <w:lang w:val="en-IN"/>
        </w:rPr>
        <w:t>analyze</w:t>
      </w:r>
      <w:proofErr w:type="spellEnd"/>
      <w:r w:rsidRPr="00FF3FDD">
        <w:rPr>
          <w:sz w:val="24"/>
          <w:szCs w:val="24"/>
          <w:lang w:val="en-IN"/>
        </w:rPr>
        <w:t xml:space="preserve"> data systematically before providing insights.</w:t>
      </w:r>
    </w:p>
    <w:p w14:paraId="0733749E" w14:textId="77777777" w:rsidR="008B572B" w:rsidRPr="00FF3FDD" w:rsidRDefault="008B572B" w:rsidP="00B7493F">
      <w:pPr>
        <w:spacing w:line="360" w:lineRule="auto"/>
        <w:ind w:right="79"/>
        <w:jc w:val="both"/>
        <w:rPr>
          <w:sz w:val="24"/>
          <w:szCs w:val="24"/>
          <w:lang w:val="en-IN"/>
        </w:rPr>
      </w:pPr>
    </w:p>
    <w:tbl>
      <w:tblPr>
        <w:tblStyle w:val="TableGrid"/>
        <w:tblW w:w="9539" w:type="dxa"/>
        <w:tblLook w:val="04A0" w:firstRow="1" w:lastRow="0" w:firstColumn="1" w:lastColumn="0" w:noHBand="0" w:noVBand="1"/>
      </w:tblPr>
      <w:tblGrid>
        <w:gridCol w:w="2276"/>
        <w:gridCol w:w="1202"/>
        <w:gridCol w:w="3242"/>
        <w:gridCol w:w="2819"/>
      </w:tblGrid>
      <w:tr w:rsidR="004F2BF2" w:rsidRPr="004F2BF2" w14:paraId="1D3CDC26" w14:textId="77777777" w:rsidTr="004514CC">
        <w:trPr>
          <w:trHeight w:val="609"/>
        </w:trPr>
        <w:tc>
          <w:tcPr>
            <w:tcW w:w="0" w:type="auto"/>
            <w:hideMark/>
          </w:tcPr>
          <w:p w14:paraId="051DF7AC"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Model</w:t>
            </w:r>
          </w:p>
        </w:tc>
        <w:tc>
          <w:tcPr>
            <w:tcW w:w="0" w:type="auto"/>
            <w:hideMark/>
          </w:tcPr>
          <w:p w14:paraId="69B343A5"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Provider</w:t>
            </w:r>
          </w:p>
        </w:tc>
        <w:tc>
          <w:tcPr>
            <w:tcW w:w="0" w:type="auto"/>
            <w:hideMark/>
          </w:tcPr>
          <w:p w14:paraId="1D36F9B2"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Key Strength</w:t>
            </w:r>
          </w:p>
        </w:tc>
        <w:tc>
          <w:tcPr>
            <w:tcW w:w="0" w:type="auto"/>
            <w:hideMark/>
          </w:tcPr>
          <w:p w14:paraId="6115D297" w14:textId="77777777" w:rsidR="004F2BF2" w:rsidRPr="004F2BF2" w:rsidRDefault="004F2BF2" w:rsidP="00B7493F">
            <w:pPr>
              <w:spacing w:line="360" w:lineRule="auto"/>
              <w:ind w:right="79"/>
              <w:jc w:val="both"/>
              <w:rPr>
                <w:b/>
                <w:bCs/>
                <w:sz w:val="24"/>
                <w:szCs w:val="24"/>
                <w:lang w:val="en-IN"/>
              </w:rPr>
            </w:pPr>
            <w:r w:rsidRPr="004F2BF2">
              <w:rPr>
                <w:b/>
                <w:bCs/>
                <w:sz w:val="24"/>
                <w:szCs w:val="24"/>
                <w:lang w:val="en-IN"/>
              </w:rPr>
              <w:t>Best Use Case</w:t>
            </w:r>
          </w:p>
        </w:tc>
      </w:tr>
      <w:tr w:rsidR="004F2BF2" w:rsidRPr="004F2BF2" w14:paraId="77149382" w14:textId="77777777" w:rsidTr="004514CC">
        <w:trPr>
          <w:trHeight w:val="1220"/>
        </w:trPr>
        <w:tc>
          <w:tcPr>
            <w:tcW w:w="0" w:type="auto"/>
            <w:hideMark/>
          </w:tcPr>
          <w:p w14:paraId="42D669DB" w14:textId="77777777" w:rsidR="004F2BF2" w:rsidRPr="004F2BF2" w:rsidRDefault="004F2BF2" w:rsidP="00B7493F">
            <w:pPr>
              <w:spacing w:line="360" w:lineRule="auto"/>
              <w:ind w:right="79"/>
              <w:jc w:val="both"/>
              <w:rPr>
                <w:sz w:val="24"/>
                <w:szCs w:val="24"/>
                <w:lang w:val="en-IN"/>
              </w:rPr>
            </w:pPr>
            <w:r w:rsidRPr="004F2BF2">
              <w:rPr>
                <w:sz w:val="24"/>
                <w:szCs w:val="24"/>
                <w:lang w:val="en-IN"/>
              </w:rPr>
              <w:t>Gemini 2.5 Flash Lite</w:t>
            </w:r>
          </w:p>
        </w:tc>
        <w:tc>
          <w:tcPr>
            <w:tcW w:w="0" w:type="auto"/>
            <w:hideMark/>
          </w:tcPr>
          <w:p w14:paraId="36A7DE69" w14:textId="77777777" w:rsidR="004F2BF2" w:rsidRPr="004F2BF2" w:rsidRDefault="004F2BF2" w:rsidP="00B7493F">
            <w:pPr>
              <w:spacing w:line="360" w:lineRule="auto"/>
              <w:ind w:right="79"/>
              <w:jc w:val="both"/>
              <w:rPr>
                <w:sz w:val="24"/>
                <w:szCs w:val="24"/>
                <w:lang w:val="en-IN"/>
              </w:rPr>
            </w:pPr>
            <w:r w:rsidRPr="004F2BF2">
              <w:rPr>
                <w:sz w:val="24"/>
                <w:szCs w:val="24"/>
                <w:lang w:val="en-IN"/>
              </w:rPr>
              <w:t>Google</w:t>
            </w:r>
          </w:p>
        </w:tc>
        <w:tc>
          <w:tcPr>
            <w:tcW w:w="0" w:type="auto"/>
            <w:hideMark/>
          </w:tcPr>
          <w:p w14:paraId="610C328A" w14:textId="77777777" w:rsidR="004F2BF2" w:rsidRPr="004F2BF2" w:rsidRDefault="004F2BF2" w:rsidP="00B7493F">
            <w:pPr>
              <w:spacing w:line="360" w:lineRule="auto"/>
              <w:ind w:right="79"/>
              <w:jc w:val="both"/>
              <w:rPr>
                <w:sz w:val="24"/>
                <w:szCs w:val="24"/>
                <w:lang w:val="en-IN"/>
              </w:rPr>
            </w:pPr>
            <w:r w:rsidRPr="004F2BF2">
              <w:rPr>
                <w:sz w:val="24"/>
                <w:szCs w:val="24"/>
                <w:lang w:val="en-IN"/>
              </w:rPr>
              <w:t>High speed, free-tier availability</w:t>
            </w:r>
          </w:p>
        </w:tc>
        <w:tc>
          <w:tcPr>
            <w:tcW w:w="0" w:type="auto"/>
            <w:hideMark/>
          </w:tcPr>
          <w:p w14:paraId="2BFBD484" w14:textId="77777777" w:rsidR="004F2BF2" w:rsidRPr="004F2BF2" w:rsidRDefault="004F2BF2" w:rsidP="00B7493F">
            <w:pPr>
              <w:spacing w:line="360" w:lineRule="auto"/>
              <w:ind w:right="79"/>
              <w:jc w:val="both"/>
              <w:rPr>
                <w:sz w:val="24"/>
                <w:szCs w:val="24"/>
                <w:lang w:val="en-IN"/>
              </w:rPr>
            </w:pPr>
            <w:r w:rsidRPr="004F2BF2">
              <w:rPr>
                <w:sz w:val="24"/>
                <w:szCs w:val="24"/>
                <w:lang w:val="en-IN"/>
              </w:rPr>
              <w:t>High-volume, quick queries</w:t>
            </w:r>
          </w:p>
        </w:tc>
      </w:tr>
      <w:tr w:rsidR="004F2BF2" w:rsidRPr="004F2BF2" w14:paraId="739BCB0F" w14:textId="77777777" w:rsidTr="004514CC">
        <w:trPr>
          <w:trHeight w:val="589"/>
        </w:trPr>
        <w:tc>
          <w:tcPr>
            <w:tcW w:w="0" w:type="auto"/>
            <w:hideMark/>
          </w:tcPr>
          <w:p w14:paraId="6B6BCDF9" w14:textId="77777777" w:rsidR="004F2BF2" w:rsidRPr="004F2BF2" w:rsidRDefault="004F2BF2" w:rsidP="00B7493F">
            <w:pPr>
              <w:spacing w:line="360" w:lineRule="auto"/>
              <w:ind w:right="79"/>
              <w:jc w:val="both"/>
              <w:rPr>
                <w:sz w:val="24"/>
                <w:szCs w:val="24"/>
                <w:lang w:val="en-IN"/>
              </w:rPr>
            </w:pPr>
            <w:r w:rsidRPr="004F2BF2">
              <w:rPr>
                <w:sz w:val="24"/>
                <w:szCs w:val="24"/>
                <w:lang w:val="en-IN"/>
              </w:rPr>
              <w:t>Gemini 2.5 Flash</w:t>
            </w:r>
          </w:p>
        </w:tc>
        <w:tc>
          <w:tcPr>
            <w:tcW w:w="0" w:type="auto"/>
            <w:hideMark/>
          </w:tcPr>
          <w:p w14:paraId="21C9AB17" w14:textId="77777777" w:rsidR="004F2BF2" w:rsidRPr="004F2BF2" w:rsidRDefault="004F2BF2" w:rsidP="00B7493F">
            <w:pPr>
              <w:spacing w:line="360" w:lineRule="auto"/>
              <w:ind w:right="79"/>
              <w:jc w:val="both"/>
              <w:rPr>
                <w:sz w:val="24"/>
                <w:szCs w:val="24"/>
                <w:lang w:val="en-IN"/>
              </w:rPr>
            </w:pPr>
            <w:r w:rsidRPr="004F2BF2">
              <w:rPr>
                <w:sz w:val="24"/>
                <w:szCs w:val="24"/>
                <w:lang w:val="en-IN"/>
              </w:rPr>
              <w:t>Google</w:t>
            </w:r>
          </w:p>
        </w:tc>
        <w:tc>
          <w:tcPr>
            <w:tcW w:w="0" w:type="auto"/>
            <w:hideMark/>
          </w:tcPr>
          <w:p w14:paraId="50B55EE8" w14:textId="77777777" w:rsidR="004F2BF2" w:rsidRPr="004F2BF2" w:rsidRDefault="004F2BF2" w:rsidP="00B7493F">
            <w:pPr>
              <w:spacing w:line="360" w:lineRule="auto"/>
              <w:ind w:right="79"/>
              <w:jc w:val="both"/>
              <w:rPr>
                <w:sz w:val="24"/>
                <w:szCs w:val="24"/>
                <w:lang w:val="en-IN"/>
              </w:rPr>
            </w:pPr>
            <w:r w:rsidRPr="004F2BF2">
              <w:rPr>
                <w:sz w:val="24"/>
                <w:szCs w:val="24"/>
                <w:lang w:val="en-IN"/>
              </w:rPr>
              <w:t>Balanced performance</w:t>
            </w:r>
          </w:p>
        </w:tc>
        <w:tc>
          <w:tcPr>
            <w:tcW w:w="0" w:type="auto"/>
            <w:hideMark/>
          </w:tcPr>
          <w:p w14:paraId="5906C40B" w14:textId="77777777" w:rsidR="004F2BF2" w:rsidRPr="004F2BF2" w:rsidRDefault="004F2BF2" w:rsidP="00B7493F">
            <w:pPr>
              <w:spacing w:line="360" w:lineRule="auto"/>
              <w:ind w:right="79"/>
              <w:jc w:val="both"/>
              <w:rPr>
                <w:sz w:val="24"/>
                <w:szCs w:val="24"/>
                <w:lang w:val="en-IN"/>
              </w:rPr>
            </w:pPr>
            <w:r w:rsidRPr="004F2BF2">
              <w:rPr>
                <w:sz w:val="24"/>
                <w:szCs w:val="24"/>
                <w:lang w:val="en-IN"/>
              </w:rPr>
              <w:t>General-purpose analysis</w:t>
            </w:r>
          </w:p>
        </w:tc>
      </w:tr>
      <w:tr w:rsidR="004F2BF2" w:rsidRPr="004F2BF2" w14:paraId="79E15EEE" w14:textId="77777777" w:rsidTr="004514CC">
        <w:trPr>
          <w:trHeight w:val="1220"/>
        </w:trPr>
        <w:tc>
          <w:tcPr>
            <w:tcW w:w="0" w:type="auto"/>
            <w:hideMark/>
          </w:tcPr>
          <w:p w14:paraId="3ACA0253" w14:textId="77777777" w:rsidR="004F2BF2" w:rsidRPr="004F2BF2" w:rsidRDefault="004F2BF2" w:rsidP="00B7493F">
            <w:pPr>
              <w:spacing w:line="360" w:lineRule="auto"/>
              <w:ind w:right="79"/>
              <w:jc w:val="both"/>
              <w:rPr>
                <w:sz w:val="24"/>
                <w:szCs w:val="24"/>
                <w:lang w:val="en-IN"/>
              </w:rPr>
            </w:pPr>
            <w:r w:rsidRPr="004F2BF2">
              <w:rPr>
                <w:sz w:val="24"/>
                <w:szCs w:val="24"/>
                <w:lang w:val="en-IN"/>
              </w:rPr>
              <w:t>Gemini 2.5 Pro</w:t>
            </w:r>
          </w:p>
        </w:tc>
        <w:tc>
          <w:tcPr>
            <w:tcW w:w="0" w:type="auto"/>
            <w:hideMark/>
          </w:tcPr>
          <w:p w14:paraId="72C7F800" w14:textId="77777777" w:rsidR="004F2BF2" w:rsidRPr="004F2BF2" w:rsidRDefault="004F2BF2" w:rsidP="00B7493F">
            <w:pPr>
              <w:spacing w:line="360" w:lineRule="auto"/>
              <w:ind w:right="79"/>
              <w:jc w:val="both"/>
              <w:rPr>
                <w:sz w:val="24"/>
                <w:szCs w:val="24"/>
                <w:lang w:val="en-IN"/>
              </w:rPr>
            </w:pPr>
            <w:r w:rsidRPr="004F2BF2">
              <w:rPr>
                <w:sz w:val="24"/>
                <w:szCs w:val="24"/>
                <w:lang w:val="en-IN"/>
              </w:rPr>
              <w:t>Google</w:t>
            </w:r>
          </w:p>
        </w:tc>
        <w:tc>
          <w:tcPr>
            <w:tcW w:w="0" w:type="auto"/>
            <w:hideMark/>
          </w:tcPr>
          <w:p w14:paraId="7C820DA2" w14:textId="77777777" w:rsidR="004F2BF2" w:rsidRPr="004F2BF2" w:rsidRDefault="004F2BF2" w:rsidP="00B7493F">
            <w:pPr>
              <w:spacing w:line="360" w:lineRule="auto"/>
              <w:ind w:right="79"/>
              <w:jc w:val="both"/>
              <w:rPr>
                <w:sz w:val="24"/>
                <w:szCs w:val="24"/>
                <w:lang w:val="en-IN"/>
              </w:rPr>
            </w:pPr>
            <w:r w:rsidRPr="004F2BF2">
              <w:rPr>
                <w:sz w:val="24"/>
                <w:szCs w:val="24"/>
                <w:lang w:val="en-IN"/>
              </w:rPr>
              <w:t>Strong reasoning capabilities</w:t>
            </w:r>
          </w:p>
        </w:tc>
        <w:tc>
          <w:tcPr>
            <w:tcW w:w="0" w:type="auto"/>
            <w:hideMark/>
          </w:tcPr>
          <w:p w14:paraId="245206F3" w14:textId="77777777" w:rsidR="004F2BF2" w:rsidRPr="004F2BF2" w:rsidRDefault="004F2BF2" w:rsidP="00B7493F">
            <w:pPr>
              <w:spacing w:line="360" w:lineRule="auto"/>
              <w:ind w:right="79"/>
              <w:jc w:val="both"/>
              <w:rPr>
                <w:sz w:val="24"/>
                <w:szCs w:val="24"/>
                <w:lang w:val="en-IN"/>
              </w:rPr>
            </w:pPr>
            <w:r w:rsidRPr="004F2BF2">
              <w:rPr>
                <w:sz w:val="24"/>
                <w:szCs w:val="24"/>
                <w:lang w:val="en-IN"/>
              </w:rPr>
              <w:t>Complex and deep analysis</w:t>
            </w:r>
          </w:p>
        </w:tc>
      </w:tr>
    </w:tbl>
    <w:p w14:paraId="23F4D79E" w14:textId="028FEAC1" w:rsidR="004F2BF2" w:rsidRDefault="004F2BF2" w:rsidP="00B7493F">
      <w:pPr>
        <w:spacing w:line="360" w:lineRule="auto"/>
        <w:ind w:right="79"/>
        <w:jc w:val="both"/>
        <w:rPr>
          <w:sz w:val="24"/>
          <w:szCs w:val="24"/>
          <w:lang w:val="en-IN"/>
        </w:rPr>
      </w:pPr>
    </w:p>
    <w:p w14:paraId="42F4F76D" w14:textId="77777777" w:rsidR="001D67BA" w:rsidRDefault="001D67BA" w:rsidP="00B7493F">
      <w:pPr>
        <w:spacing w:line="360" w:lineRule="auto"/>
        <w:ind w:right="79"/>
        <w:jc w:val="both"/>
        <w:rPr>
          <w:sz w:val="24"/>
          <w:szCs w:val="24"/>
          <w:lang w:val="en-IN"/>
        </w:rPr>
      </w:pPr>
    </w:p>
    <w:p w14:paraId="0085C50F" w14:textId="77777777" w:rsidR="001D67BA" w:rsidRDefault="001D67BA" w:rsidP="00B7493F">
      <w:pPr>
        <w:spacing w:line="360" w:lineRule="auto"/>
        <w:ind w:right="79"/>
        <w:jc w:val="both"/>
        <w:rPr>
          <w:sz w:val="24"/>
          <w:szCs w:val="24"/>
          <w:lang w:val="en-IN"/>
        </w:rPr>
      </w:pPr>
    </w:p>
    <w:tbl>
      <w:tblPr>
        <w:tblStyle w:val="TableGrid"/>
        <w:tblW w:w="9539" w:type="dxa"/>
        <w:tblLook w:val="04A0" w:firstRow="1" w:lastRow="0" w:firstColumn="1" w:lastColumn="0" w:noHBand="0" w:noVBand="1"/>
      </w:tblPr>
      <w:tblGrid>
        <w:gridCol w:w="1964"/>
        <w:gridCol w:w="1269"/>
        <w:gridCol w:w="3215"/>
        <w:gridCol w:w="3091"/>
      </w:tblGrid>
      <w:tr w:rsidR="001D67BA" w:rsidRPr="004F2BF2" w14:paraId="31F253AB" w14:textId="77777777" w:rsidTr="00EB7E36">
        <w:trPr>
          <w:trHeight w:val="1220"/>
        </w:trPr>
        <w:tc>
          <w:tcPr>
            <w:tcW w:w="0" w:type="auto"/>
            <w:hideMark/>
          </w:tcPr>
          <w:p w14:paraId="654E28CC" w14:textId="77777777" w:rsidR="001D67BA" w:rsidRPr="004F2BF2" w:rsidRDefault="001D67BA" w:rsidP="00EB7E36">
            <w:pPr>
              <w:spacing w:line="360" w:lineRule="auto"/>
              <w:ind w:right="79"/>
              <w:jc w:val="both"/>
              <w:rPr>
                <w:sz w:val="24"/>
                <w:szCs w:val="24"/>
                <w:lang w:val="en-IN"/>
              </w:rPr>
            </w:pPr>
            <w:r w:rsidRPr="004F2BF2">
              <w:rPr>
                <w:sz w:val="24"/>
                <w:szCs w:val="24"/>
                <w:lang w:val="en-IN"/>
              </w:rPr>
              <w:t>GPT-4</w:t>
            </w:r>
          </w:p>
        </w:tc>
        <w:tc>
          <w:tcPr>
            <w:tcW w:w="0" w:type="auto"/>
            <w:hideMark/>
          </w:tcPr>
          <w:p w14:paraId="028007A9" w14:textId="77777777" w:rsidR="001D67BA" w:rsidRPr="004F2BF2" w:rsidRDefault="001D67BA" w:rsidP="00EB7E36">
            <w:pPr>
              <w:spacing w:line="360" w:lineRule="auto"/>
              <w:ind w:right="79"/>
              <w:jc w:val="both"/>
              <w:rPr>
                <w:sz w:val="24"/>
                <w:szCs w:val="24"/>
                <w:lang w:val="en-IN"/>
              </w:rPr>
            </w:pPr>
            <w:r w:rsidRPr="004F2BF2">
              <w:rPr>
                <w:sz w:val="24"/>
                <w:szCs w:val="24"/>
                <w:lang w:val="en-IN"/>
              </w:rPr>
              <w:t>OpenAI</w:t>
            </w:r>
          </w:p>
        </w:tc>
        <w:tc>
          <w:tcPr>
            <w:tcW w:w="0" w:type="auto"/>
            <w:hideMark/>
          </w:tcPr>
          <w:p w14:paraId="04B280F1" w14:textId="77777777" w:rsidR="001D67BA" w:rsidRPr="004F2BF2" w:rsidRDefault="001D67BA" w:rsidP="00EB7E36">
            <w:pPr>
              <w:spacing w:line="360" w:lineRule="auto"/>
              <w:ind w:right="79"/>
              <w:jc w:val="both"/>
              <w:rPr>
                <w:sz w:val="24"/>
                <w:szCs w:val="24"/>
                <w:lang w:val="en-IN"/>
              </w:rPr>
            </w:pPr>
            <w:r w:rsidRPr="004F2BF2">
              <w:rPr>
                <w:sz w:val="24"/>
                <w:szCs w:val="24"/>
                <w:lang w:val="en-IN"/>
              </w:rPr>
              <w:t>High-quality, accurate responses</w:t>
            </w:r>
          </w:p>
        </w:tc>
        <w:tc>
          <w:tcPr>
            <w:tcW w:w="0" w:type="auto"/>
            <w:hideMark/>
          </w:tcPr>
          <w:p w14:paraId="4F0946EA" w14:textId="77777777" w:rsidR="001D67BA" w:rsidRPr="004F2BF2" w:rsidRDefault="001D67BA" w:rsidP="00EB7E36">
            <w:pPr>
              <w:spacing w:line="360" w:lineRule="auto"/>
              <w:ind w:right="79"/>
              <w:jc w:val="both"/>
              <w:rPr>
                <w:sz w:val="24"/>
                <w:szCs w:val="24"/>
                <w:lang w:val="en-IN"/>
              </w:rPr>
            </w:pPr>
            <w:r w:rsidRPr="004F2BF2">
              <w:rPr>
                <w:sz w:val="24"/>
                <w:szCs w:val="24"/>
                <w:lang w:val="en-IN"/>
              </w:rPr>
              <w:t>Premium-level analysis tasks</w:t>
            </w:r>
          </w:p>
        </w:tc>
      </w:tr>
      <w:tr w:rsidR="001D67BA" w:rsidRPr="004F2BF2" w14:paraId="415C703A" w14:textId="77777777" w:rsidTr="00EB7E36">
        <w:trPr>
          <w:trHeight w:val="1220"/>
        </w:trPr>
        <w:tc>
          <w:tcPr>
            <w:tcW w:w="0" w:type="auto"/>
            <w:hideMark/>
          </w:tcPr>
          <w:p w14:paraId="38809B6B" w14:textId="77777777" w:rsidR="001D67BA" w:rsidRPr="004F2BF2" w:rsidRDefault="001D67BA" w:rsidP="00EB7E36">
            <w:pPr>
              <w:spacing w:line="360" w:lineRule="auto"/>
              <w:ind w:right="79"/>
              <w:jc w:val="both"/>
              <w:rPr>
                <w:sz w:val="24"/>
                <w:szCs w:val="24"/>
                <w:lang w:val="en-IN"/>
              </w:rPr>
            </w:pPr>
            <w:r w:rsidRPr="004F2BF2">
              <w:rPr>
                <w:sz w:val="24"/>
                <w:szCs w:val="24"/>
                <w:lang w:val="en-IN"/>
              </w:rPr>
              <w:t>Claude 3.5 Sonnet</w:t>
            </w:r>
          </w:p>
        </w:tc>
        <w:tc>
          <w:tcPr>
            <w:tcW w:w="0" w:type="auto"/>
            <w:hideMark/>
          </w:tcPr>
          <w:p w14:paraId="38D7189C" w14:textId="77777777" w:rsidR="001D67BA" w:rsidRPr="004F2BF2" w:rsidRDefault="001D67BA" w:rsidP="00EB7E36">
            <w:pPr>
              <w:spacing w:line="360" w:lineRule="auto"/>
              <w:ind w:right="79"/>
              <w:jc w:val="both"/>
              <w:rPr>
                <w:sz w:val="24"/>
                <w:szCs w:val="24"/>
                <w:lang w:val="en-IN"/>
              </w:rPr>
            </w:pPr>
            <w:r w:rsidRPr="004F2BF2">
              <w:rPr>
                <w:sz w:val="24"/>
                <w:szCs w:val="24"/>
                <w:lang w:val="en-IN"/>
              </w:rPr>
              <w:t>Anthropic</w:t>
            </w:r>
          </w:p>
        </w:tc>
        <w:tc>
          <w:tcPr>
            <w:tcW w:w="0" w:type="auto"/>
            <w:hideMark/>
          </w:tcPr>
          <w:p w14:paraId="2ED7F01D" w14:textId="77777777" w:rsidR="001D67BA" w:rsidRPr="004F2BF2" w:rsidRDefault="001D67BA" w:rsidP="00EB7E36">
            <w:pPr>
              <w:spacing w:line="360" w:lineRule="auto"/>
              <w:ind w:right="79"/>
              <w:jc w:val="both"/>
              <w:rPr>
                <w:sz w:val="24"/>
                <w:szCs w:val="24"/>
                <w:lang w:val="en-IN"/>
              </w:rPr>
            </w:pPr>
            <w:r w:rsidRPr="004F2BF2">
              <w:rPr>
                <w:sz w:val="24"/>
                <w:szCs w:val="24"/>
                <w:lang w:val="en-IN"/>
              </w:rPr>
              <w:t>Excellent long-context handling</w:t>
            </w:r>
          </w:p>
        </w:tc>
        <w:tc>
          <w:tcPr>
            <w:tcW w:w="0" w:type="auto"/>
            <w:hideMark/>
          </w:tcPr>
          <w:p w14:paraId="2D236167" w14:textId="77777777" w:rsidR="001D67BA" w:rsidRPr="004F2BF2" w:rsidRDefault="001D67BA" w:rsidP="00EB7E36">
            <w:pPr>
              <w:spacing w:line="360" w:lineRule="auto"/>
              <w:ind w:right="79"/>
              <w:jc w:val="both"/>
              <w:rPr>
                <w:sz w:val="24"/>
                <w:szCs w:val="24"/>
                <w:lang w:val="en-IN"/>
              </w:rPr>
            </w:pPr>
            <w:r w:rsidRPr="004F2BF2">
              <w:rPr>
                <w:sz w:val="24"/>
                <w:szCs w:val="24"/>
                <w:lang w:val="en-IN"/>
              </w:rPr>
              <w:t>Large document analysis</w:t>
            </w:r>
          </w:p>
        </w:tc>
      </w:tr>
      <w:tr w:rsidR="001D67BA" w:rsidRPr="004F2BF2" w14:paraId="3007E19D" w14:textId="77777777" w:rsidTr="00EB7E36">
        <w:trPr>
          <w:trHeight w:val="1198"/>
        </w:trPr>
        <w:tc>
          <w:tcPr>
            <w:tcW w:w="0" w:type="auto"/>
            <w:hideMark/>
          </w:tcPr>
          <w:p w14:paraId="124A49AC" w14:textId="77777777" w:rsidR="001D67BA" w:rsidRPr="004F2BF2" w:rsidRDefault="001D67BA" w:rsidP="00EB7E36">
            <w:pPr>
              <w:spacing w:line="360" w:lineRule="auto"/>
              <w:ind w:right="79"/>
              <w:jc w:val="both"/>
              <w:rPr>
                <w:sz w:val="24"/>
                <w:szCs w:val="24"/>
                <w:lang w:val="en-IN"/>
              </w:rPr>
            </w:pPr>
            <w:proofErr w:type="spellStart"/>
            <w:r w:rsidRPr="004F2BF2">
              <w:rPr>
                <w:sz w:val="24"/>
                <w:szCs w:val="24"/>
                <w:lang w:val="en-IN"/>
              </w:rPr>
              <w:t>LLaMA</w:t>
            </w:r>
            <w:proofErr w:type="spellEnd"/>
            <w:r w:rsidRPr="004F2BF2">
              <w:rPr>
                <w:sz w:val="24"/>
                <w:szCs w:val="24"/>
                <w:lang w:val="en-IN"/>
              </w:rPr>
              <w:t xml:space="preserve"> 3</w:t>
            </w:r>
          </w:p>
        </w:tc>
        <w:tc>
          <w:tcPr>
            <w:tcW w:w="0" w:type="auto"/>
            <w:hideMark/>
          </w:tcPr>
          <w:p w14:paraId="46F914D7" w14:textId="77777777" w:rsidR="001D67BA" w:rsidRPr="004F2BF2" w:rsidRDefault="001D67BA" w:rsidP="00EB7E36">
            <w:pPr>
              <w:spacing w:line="360" w:lineRule="auto"/>
              <w:ind w:right="79"/>
              <w:jc w:val="both"/>
              <w:rPr>
                <w:sz w:val="24"/>
                <w:szCs w:val="24"/>
                <w:lang w:val="en-IN"/>
              </w:rPr>
            </w:pPr>
            <w:r w:rsidRPr="004F2BF2">
              <w:rPr>
                <w:sz w:val="24"/>
                <w:szCs w:val="24"/>
                <w:lang w:val="en-IN"/>
              </w:rPr>
              <w:t>Meta</w:t>
            </w:r>
          </w:p>
        </w:tc>
        <w:tc>
          <w:tcPr>
            <w:tcW w:w="0" w:type="auto"/>
            <w:hideMark/>
          </w:tcPr>
          <w:p w14:paraId="5CA14F46" w14:textId="77777777" w:rsidR="001D67BA" w:rsidRPr="004F2BF2" w:rsidRDefault="001D67BA" w:rsidP="00EB7E36">
            <w:pPr>
              <w:spacing w:line="360" w:lineRule="auto"/>
              <w:ind w:right="79"/>
              <w:jc w:val="both"/>
              <w:rPr>
                <w:sz w:val="24"/>
                <w:szCs w:val="24"/>
                <w:lang w:val="en-IN"/>
              </w:rPr>
            </w:pPr>
            <w:r w:rsidRPr="004F2BF2">
              <w:rPr>
                <w:sz w:val="24"/>
                <w:szCs w:val="24"/>
                <w:lang w:val="en-IN"/>
              </w:rPr>
              <w:t>Open-source flexibility</w:t>
            </w:r>
          </w:p>
        </w:tc>
        <w:tc>
          <w:tcPr>
            <w:tcW w:w="0" w:type="auto"/>
            <w:hideMark/>
          </w:tcPr>
          <w:p w14:paraId="336B2219" w14:textId="77777777" w:rsidR="001D67BA" w:rsidRPr="004F2BF2" w:rsidRDefault="001D67BA" w:rsidP="00EB7E36">
            <w:pPr>
              <w:spacing w:line="360" w:lineRule="auto"/>
              <w:ind w:right="79"/>
              <w:jc w:val="both"/>
              <w:rPr>
                <w:sz w:val="24"/>
                <w:szCs w:val="24"/>
                <w:lang w:val="en-IN"/>
              </w:rPr>
            </w:pPr>
            <w:r w:rsidRPr="004F2BF2">
              <w:rPr>
                <w:sz w:val="24"/>
                <w:szCs w:val="24"/>
                <w:lang w:val="en-IN"/>
              </w:rPr>
              <w:t>On-premise / local deployment</w:t>
            </w:r>
          </w:p>
        </w:tc>
      </w:tr>
    </w:tbl>
    <w:p w14:paraId="16111D2A" w14:textId="26E57F95" w:rsidR="00C75E37" w:rsidRDefault="00FF3FDD" w:rsidP="00B7493F">
      <w:pPr>
        <w:spacing w:line="360" w:lineRule="auto"/>
        <w:ind w:right="79"/>
        <w:jc w:val="both"/>
        <w:rPr>
          <w:sz w:val="24"/>
          <w:szCs w:val="24"/>
          <w:lang w:val="en-IN"/>
        </w:rPr>
      </w:pPr>
      <w:r w:rsidRPr="00FF3FDD">
        <w:rPr>
          <w:sz w:val="24"/>
          <w:szCs w:val="24"/>
          <w:lang w:val="en-IN"/>
        </w:rPr>
        <w:t>Table 2.2: Comparison of Major Large Language Models</w:t>
      </w:r>
      <w:r w:rsidR="00637EE9">
        <w:rPr>
          <w:sz w:val="24"/>
          <w:szCs w:val="24"/>
          <w:lang w:val="en-IN"/>
        </w:rPr>
        <w:t xml:space="preserve"> </w:t>
      </w:r>
    </w:p>
    <w:p w14:paraId="11A8421D" w14:textId="77777777" w:rsidR="00C75E37" w:rsidRPr="00FF3FDD" w:rsidRDefault="00C75E37" w:rsidP="00B7493F">
      <w:pPr>
        <w:spacing w:line="360" w:lineRule="auto"/>
        <w:ind w:right="79"/>
        <w:jc w:val="both"/>
        <w:rPr>
          <w:sz w:val="24"/>
          <w:szCs w:val="24"/>
          <w:lang w:val="en-IN"/>
        </w:rPr>
      </w:pPr>
    </w:p>
    <w:p w14:paraId="06F62AE3" w14:textId="7C07E672" w:rsidR="00FF3FDD" w:rsidRPr="00FF3FDD" w:rsidRDefault="00C75E37" w:rsidP="00B7493F">
      <w:pPr>
        <w:spacing w:line="360" w:lineRule="auto"/>
        <w:ind w:right="79"/>
        <w:jc w:val="both"/>
        <w:rPr>
          <w:sz w:val="24"/>
          <w:szCs w:val="24"/>
          <w:lang w:val="en-IN"/>
        </w:rPr>
      </w:pPr>
      <w:r>
        <w:rPr>
          <w:noProof/>
        </w:rPr>
        <w:drawing>
          <wp:inline distT="0" distB="0" distL="0" distR="0" wp14:anchorId="0B583EBB" wp14:editId="706CB412">
            <wp:extent cx="5905500" cy="3328035"/>
            <wp:effectExtent l="0" t="0" r="0" b="5715"/>
            <wp:docPr id="542344278" name="Picture 4" descr="A comparison of LLMs: Evaluating the top large languag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omparison of LLMs: Evaluating the top large language mod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3328035"/>
                    </a:xfrm>
                    <a:prstGeom prst="rect">
                      <a:avLst/>
                    </a:prstGeom>
                    <a:noFill/>
                    <a:ln>
                      <a:noFill/>
                    </a:ln>
                  </pic:spPr>
                </pic:pic>
              </a:graphicData>
            </a:graphic>
          </wp:inline>
        </w:drawing>
      </w:r>
    </w:p>
    <w:p w14:paraId="425E3245" w14:textId="483D23B0"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2.2: Comparative Performance of Major LLM Models</w:t>
      </w:r>
      <w:r>
        <w:rPr>
          <w:sz w:val="24"/>
          <w:szCs w:val="24"/>
          <w:lang w:val="en-IN"/>
        </w:rPr>
        <w:t xml:space="preserve"> </w:t>
      </w:r>
    </w:p>
    <w:p w14:paraId="32BB5C68" w14:textId="77777777" w:rsidR="00FF3FDD" w:rsidRPr="00FF3FDD" w:rsidRDefault="00FF3FDD" w:rsidP="00B7493F">
      <w:pPr>
        <w:spacing w:line="360" w:lineRule="auto"/>
        <w:ind w:right="79"/>
        <w:jc w:val="both"/>
        <w:rPr>
          <w:sz w:val="24"/>
          <w:szCs w:val="24"/>
          <w:lang w:val="en-IN"/>
        </w:rPr>
      </w:pPr>
    </w:p>
    <w:p w14:paraId="75A47AD7" w14:textId="4307B011" w:rsidR="00FF3FDD" w:rsidRPr="008B572B" w:rsidRDefault="00FF3FDD" w:rsidP="00B7493F">
      <w:pPr>
        <w:spacing w:line="360" w:lineRule="auto"/>
        <w:ind w:right="79"/>
        <w:jc w:val="both"/>
        <w:rPr>
          <w:b/>
          <w:bCs/>
          <w:sz w:val="24"/>
          <w:szCs w:val="24"/>
          <w:lang w:val="en-IN"/>
        </w:rPr>
      </w:pPr>
      <w:r w:rsidRPr="00C75E37">
        <w:rPr>
          <w:b/>
          <w:bCs/>
          <w:sz w:val="28"/>
          <w:szCs w:val="28"/>
          <w:lang w:val="en-IN"/>
        </w:rPr>
        <w:t>2.4 Comparative Analysis and Research Gap</w:t>
      </w:r>
      <w:r w:rsidR="00637EE9" w:rsidRPr="00C75E37">
        <w:rPr>
          <w:b/>
          <w:bCs/>
          <w:sz w:val="28"/>
          <w:szCs w:val="28"/>
          <w:lang w:val="en-IN"/>
        </w:rPr>
        <w:t xml:space="preserve">  </w:t>
      </w:r>
    </w:p>
    <w:p w14:paraId="42098630" w14:textId="77777777" w:rsidR="00FF3FDD" w:rsidRPr="00FF3FDD" w:rsidRDefault="00FF3FDD" w:rsidP="00B7493F">
      <w:pPr>
        <w:spacing w:line="360" w:lineRule="auto"/>
        <w:ind w:right="79"/>
        <w:jc w:val="both"/>
        <w:rPr>
          <w:sz w:val="24"/>
          <w:szCs w:val="24"/>
          <w:lang w:val="en-IN"/>
        </w:rPr>
      </w:pPr>
      <w:r w:rsidRPr="00FF3FDD">
        <w:rPr>
          <w:sz w:val="24"/>
          <w:szCs w:val="24"/>
          <w:lang w:val="en-IN"/>
        </w:rPr>
        <w:t>Through comprehensive review of existing literature and tools, several key observations emerge that inform the design of the proposed system. This section synthesizes findings from the reviewed literature and identifies specific gaps that the proposed AI Data Analyst Agent addresses.</w:t>
      </w:r>
    </w:p>
    <w:p w14:paraId="026DB17D" w14:textId="77777777" w:rsidR="00FF3FDD" w:rsidRPr="00FF3FDD" w:rsidRDefault="00FF3FDD" w:rsidP="00B7493F">
      <w:pPr>
        <w:spacing w:line="360" w:lineRule="auto"/>
        <w:ind w:right="79"/>
        <w:jc w:val="both"/>
        <w:rPr>
          <w:sz w:val="24"/>
          <w:szCs w:val="24"/>
          <w:lang w:val="en-IN"/>
        </w:rPr>
      </w:pPr>
    </w:p>
    <w:p w14:paraId="010E9C2E" w14:textId="77777777" w:rsidR="007B52DD" w:rsidRDefault="007B52DD" w:rsidP="00B7493F">
      <w:pPr>
        <w:spacing w:line="360" w:lineRule="auto"/>
        <w:ind w:right="79"/>
        <w:jc w:val="both"/>
        <w:rPr>
          <w:b/>
          <w:bCs/>
          <w:sz w:val="24"/>
          <w:szCs w:val="24"/>
          <w:lang w:val="en-IN"/>
        </w:rPr>
      </w:pPr>
    </w:p>
    <w:p w14:paraId="01EC3F23" w14:textId="77777777" w:rsidR="001D67BA" w:rsidRDefault="001D67BA" w:rsidP="00B7493F">
      <w:pPr>
        <w:spacing w:line="360" w:lineRule="auto"/>
        <w:ind w:right="79"/>
        <w:jc w:val="both"/>
        <w:rPr>
          <w:b/>
          <w:bCs/>
          <w:sz w:val="24"/>
          <w:szCs w:val="24"/>
          <w:lang w:val="en-IN"/>
        </w:rPr>
      </w:pPr>
    </w:p>
    <w:p w14:paraId="12226BFF" w14:textId="4AC4FB5F" w:rsidR="00FF3FDD" w:rsidRPr="008B572B" w:rsidRDefault="00FF3FDD" w:rsidP="00B7493F">
      <w:pPr>
        <w:spacing w:line="360" w:lineRule="auto"/>
        <w:ind w:right="79"/>
        <w:jc w:val="both"/>
        <w:rPr>
          <w:b/>
          <w:bCs/>
          <w:sz w:val="22"/>
          <w:szCs w:val="22"/>
          <w:lang w:val="en-IN"/>
        </w:rPr>
      </w:pPr>
      <w:r w:rsidRPr="008B572B">
        <w:rPr>
          <w:b/>
          <w:bCs/>
          <w:sz w:val="24"/>
          <w:szCs w:val="24"/>
          <w:lang w:val="en-IN"/>
        </w:rPr>
        <w:t>2.4.1 Key Observations from Literature</w:t>
      </w:r>
      <w:r w:rsidR="00637EE9" w:rsidRPr="008B572B">
        <w:rPr>
          <w:b/>
          <w:bCs/>
          <w:sz w:val="24"/>
          <w:szCs w:val="24"/>
          <w:lang w:val="en-IN"/>
        </w:rPr>
        <w:t xml:space="preserve">  </w:t>
      </w:r>
    </w:p>
    <w:p w14:paraId="2DB03BA2" w14:textId="6B4BA96F" w:rsidR="00C75E37" w:rsidRPr="00FF3FDD" w:rsidRDefault="00FF3FDD" w:rsidP="00B7493F">
      <w:pPr>
        <w:spacing w:line="360" w:lineRule="auto"/>
        <w:ind w:right="79"/>
        <w:jc w:val="both"/>
        <w:rPr>
          <w:sz w:val="24"/>
          <w:szCs w:val="24"/>
          <w:lang w:val="en-IN"/>
        </w:rPr>
      </w:pPr>
      <w:r w:rsidRPr="00FF3FDD">
        <w:rPr>
          <w:sz w:val="24"/>
          <w:szCs w:val="24"/>
          <w:lang w:val="en-IN"/>
        </w:rPr>
        <w:t>First, while LLM-based tools have introduced conversational interfaces to data analysis, they often lack integration with specialized statistical libraries that ensure analytical rigor. Tools like ChatGPT Code Interpreter generate Python code dynamically, which may produce incorrect results due to model hallucinations or misunderstandings of statistical concepts. The proposed system addresses this by providing pre-built, tested analytical functions that the LLM can leverage for accurate computations.</w:t>
      </w:r>
    </w:p>
    <w:p w14:paraId="07EF1C96" w14:textId="77777777" w:rsidR="00FF3FDD" w:rsidRPr="00FF3FDD" w:rsidRDefault="00FF3FDD" w:rsidP="00B7493F">
      <w:pPr>
        <w:spacing w:line="360" w:lineRule="auto"/>
        <w:ind w:right="79"/>
        <w:jc w:val="both"/>
        <w:rPr>
          <w:sz w:val="24"/>
          <w:szCs w:val="24"/>
          <w:lang w:val="en-IN"/>
        </w:rPr>
      </w:pPr>
    </w:p>
    <w:p w14:paraId="09A5343F" w14:textId="77777777" w:rsidR="008B572B" w:rsidRDefault="00FF3FDD" w:rsidP="00B7493F">
      <w:pPr>
        <w:spacing w:line="360" w:lineRule="auto"/>
        <w:ind w:right="79"/>
        <w:jc w:val="both"/>
        <w:rPr>
          <w:sz w:val="24"/>
          <w:szCs w:val="24"/>
          <w:lang w:val="en-IN"/>
        </w:rPr>
      </w:pPr>
      <w:r w:rsidRPr="00FF3FDD">
        <w:rPr>
          <w:sz w:val="24"/>
          <w:szCs w:val="24"/>
          <w:lang w:val="en-IN"/>
        </w:rPr>
        <w:t xml:space="preserve">Second, existing AI-powered tools tend to focus on either visualization (like LIDA) or general-purpose analysis (like Code Interpreter), rather than providing comprehensive workflows </w:t>
      </w:r>
    </w:p>
    <w:p w14:paraId="7B286DE5" w14:textId="12D5955C" w:rsidR="00FF3FDD" w:rsidRPr="00FF3FDD" w:rsidRDefault="00FF3FDD" w:rsidP="00B7493F">
      <w:pPr>
        <w:spacing w:line="360" w:lineRule="auto"/>
        <w:ind w:right="79"/>
        <w:jc w:val="both"/>
        <w:rPr>
          <w:sz w:val="24"/>
          <w:szCs w:val="24"/>
          <w:lang w:val="en-IN"/>
        </w:rPr>
      </w:pPr>
      <w:r w:rsidRPr="00FF3FDD">
        <w:rPr>
          <w:sz w:val="24"/>
          <w:szCs w:val="24"/>
          <w:lang w:val="en-IN"/>
        </w:rPr>
        <w:t>encompassing data quality assessment, statistical analysis, visualization generation, and reporting in a unified platform. This fragmentation requires users to switch between multiple tools or services to complete end-to-end analytical workflows.</w:t>
      </w:r>
    </w:p>
    <w:p w14:paraId="590CEE5D" w14:textId="77777777" w:rsidR="00FF3FDD" w:rsidRPr="00FF3FDD" w:rsidRDefault="00FF3FDD" w:rsidP="00B7493F">
      <w:pPr>
        <w:spacing w:line="360" w:lineRule="auto"/>
        <w:ind w:right="79"/>
        <w:jc w:val="both"/>
        <w:rPr>
          <w:sz w:val="24"/>
          <w:szCs w:val="24"/>
          <w:lang w:val="en-IN"/>
        </w:rPr>
      </w:pPr>
    </w:p>
    <w:p w14:paraId="60214F82"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Third, most modern tools either require substantial financial investment through commercial APIs and subscription services, or lack accessibility through complex installation procedures and technical configuration requirements. This perpetuates the digital divide in analytical capabilities, where well-funded organizations have access to advanced tools while smaller entities and individuals are excluded.</w:t>
      </w:r>
    </w:p>
    <w:p w14:paraId="78F41360" w14:textId="77777777" w:rsidR="00FF3FDD" w:rsidRPr="00FF3FDD" w:rsidRDefault="00FF3FDD" w:rsidP="00B7493F">
      <w:pPr>
        <w:spacing w:line="360" w:lineRule="auto"/>
        <w:ind w:right="79"/>
        <w:jc w:val="both"/>
        <w:rPr>
          <w:sz w:val="24"/>
          <w:szCs w:val="24"/>
          <w:lang w:val="en-IN"/>
        </w:rPr>
      </w:pPr>
    </w:p>
    <w:p w14:paraId="46985252" w14:textId="77777777" w:rsidR="00FF3FDD" w:rsidRPr="00FF3FDD" w:rsidRDefault="00FF3FDD" w:rsidP="00B7493F">
      <w:pPr>
        <w:spacing w:line="360" w:lineRule="auto"/>
        <w:ind w:right="79"/>
        <w:jc w:val="both"/>
        <w:rPr>
          <w:sz w:val="24"/>
          <w:szCs w:val="24"/>
          <w:lang w:val="en-IN"/>
        </w:rPr>
      </w:pPr>
      <w:r w:rsidRPr="00FF3FDD">
        <w:rPr>
          <w:sz w:val="24"/>
          <w:szCs w:val="24"/>
          <w:lang w:val="en-IN"/>
        </w:rPr>
        <w:t>Fourth, the absence of persistent contextual memory in many LLM-based tools limits their ability to support extended analytical sessions where insights build upon previous interactions. Users must repeatedly provide context information, leading to inefficient and frustrating user experiences.</w:t>
      </w:r>
    </w:p>
    <w:p w14:paraId="5C9AE4C9" w14:textId="77777777" w:rsidR="00FF3FDD" w:rsidRPr="00FF3FDD" w:rsidRDefault="00FF3FDD" w:rsidP="00B7493F">
      <w:pPr>
        <w:spacing w:line="360" w:lineRule="auto"/>
        <w:ind w:right="79"/>
        <w:jc w:val="both"/>
        <w:rPr>
          <w:sz w:val="24"/>
          <w:szCs w:val="24"/>
          <w:lang w:val="en-IN"/>
        </w:rPr>
      </w:pPr>
    </w:p>
    <w:p w14:paraId="3D47DA6C" w14:textId="77777777" w:rsidR="00FF3FDD" w:rsidRPr="00FF3FDD" w:rsidRDefault="00FF3FDD" w:rsidP="00B7493F">
      <w:pPr>
        <w:spacing w:line="360" w:lineRule="auto"/>
        <w:ind w:right="79"/>
        <w:jc w:val="both"/>
        <w:rPr>
          <w:sz w:val="24"/>
          <w:szCs w:val="24"/>
          <w:lang w:val="en-IN"/>
        </w:rPr>
      </w:pPr>
      <w:r w:rsidRPr="00FF3FDD">
        <w:rPr>
          <w:sz w:val="24"/>
          <w:szCs w:val="24"/>
          <w:lang w:val="en-IN"/>
        </w:rPr>
        <w:t>Fifth, existing tools typically lack proactive intelligent assistance features such as automated insight generation, contextual question suggestions, or intelligent visualization selection based on data characteristics. These features could significantly enhance user productivity and analytical outcomes.</w:t>
      </w:r>
    </w:p>
    <w:p w14:paraId="08932E30" w14:textId="77777777" w:rsidR="00FF3FDD" w:rsidRPr="00C75E37" w:rsidRDefault="00FF3FDD" w:rsidP="00B7493F">
      <w:pPr>
        <w:spacing w:line="360" w:lineRule="auto"/>
        <w:ind w:right="79"/>
        <w:jc w:val="both"/>
        <w:rPr>
          <w:b/>
          <w:bCs/>
          <w:sz w:val="28"/>
          <w:szCs w:val="28"/>
          <w:lang w:val="en-IN"/>
        </w:rPr>
      </w:pPr>
    </w:p>
    <w:p w14:paraId="1288EC41" w14:textId="77777777" w:rsidR="007B52DD" w:rsidRDefault="007B52DD" w:rsidP="00B7493F">
      <w:pPr>
        <w:spacing w:line="360" w:lineRule="auto"/>
        <w:ind w:right="79"/>
        <w:jc w:val="both"/>
        <w:rPr>
          <w:b/>
          <w:bCs/>
          <w:sz w:val="24"/>
          <w:szCs w:val="24"/>
          <w:lang w:val="en-IN"/>
        </w:rPr>
      </w:pPr>
    </w:p>
    <w:p w14:paraId="7D0B706C" w14:textId="77777777" w:rsidR="007B52DD" w:rsidRDefault="007B52DD" w:rsidP="00B7493F">
      <w:pPr>
        <w:spacing w:line="360" w:lineRule="auto"/>
        <w:ind w:right="79"/>
        <w:jc w:val="both"/>
        <w:rPr>
          <w:b/>
          <w:bCs/>
          <w:sz w:val="24"/>
          <w:szCs w:val="24"/>
          <w:lang w:val="en-IN"/>
        </w:rPr>
      </w:pPr>
    </w:p>
    <w:p w14:paraId="79F216B5" w14:textId="77777777" w:rsidR="007B52DD" w:rsidRDefault="007B52DD" w:rsidP="00B7493F">
      <w:pPr>
        <w:spacing w:line="360" w:lineRule="auto"/>
        <w:ind w:right="79"/>
        <w:jc w:val="both"/>
        <w:rPr>
          <w:b/>
          <w:bCs/>
          <w:sz w:val="24"/>
          <w:szCs w:val="24"/>
          <w:lang w:val="en-IN"/>
        </w:rPr>
      </w:pPr>
    </w:p>
    <w:p w14:paraId="06DC1D9E" w14:textId="77777777" w:rsidR="001D67BA" w:rsidRDefault="001D67BA" w:rsidP="00B7493F">
      <w:pPr>
        <w:spacing w:line="360" w:lineRule="auto"/>
        <w:ind w:right="79"/>
        <w:jc w:val="both"/>
        <w:rPr>
          <w:b/>
          <w:bCs/>
          <w:sz w:val="24"/>
          <w:szCs w:val="24"/>
          <w:lang w:val="en-IN"/>
        </w:rPr>
      </w:pPr>
    </w:p>
    <w:p w14:paraId="1EE8D09A" w14:textId="5F3ECA1A" w:rsidR="00FF3FDD" w:rsidRPr="008B572B" w:rsidRDefault="00FF3FDD" w:rsidP="00B7493F">
      <w:pPr>
        <w:spacing w:line="360" w:lineRule="auto"/>
        <w:ind w:right="79"/>
        <w:jc w:val="both"/>
        <w:rPr>
          <w:b/>
          <w:bCs/>
          <w:sz w:val="24"/>
          <w:szCs w:val="24"/>
          <w:lang w:val="en-IN"/>
        </w:rPr>
      </w:pPr>
      <w:r w:rsidRPr="008B572B">
        <w:rPr>
          <w:b/>
          <w:bCs/>
          <w:sz w:val="24"/>
          <w:szCs w:val="24"/>
          <w:lang w:val="en-IN"/>
        </w:rPr>
        <w:t>2.4.2 Research Gap Identification</w:t>
      </w:r>
      <w:r w:rsidR="00637EE9" w:rsidRPr="008B572B">
        <w:rPr>
          <w:b/>
          <w:bCs/>
          <w:sz w:val="24"/>
          <w:szCs w:val="24"/>
          <w:lang w:val="en-IN"/>
        </w:rPr>
        <w:t xml:space="preserve">  </w:t>
      </w:r>
    </w:p>
    <w:p w14:paraId="1D1B7ABF" w14:textId="2E473660" w:rsidR="00FF3FDD" w:rsidRPr="00FF3FDD" w:rsidRDefault="00FF3FDD" w:rsidP="00B7493F">
      <w:pPr>
        <w:spacing w:line="360" w:lineRule="auto"/>
        <w:ind w:right="79"/>
        <w:jc w:val="both"/>
        <w:rPr>
          <w:sz w:val="24"/>
          <w:szCs w:val="24"/>
          <w:lang w:val="en-IN"/>
        </w:rPr>
      </w:pPr>
      <w:r w:rsidRPr="00FF3FDD">
        <w:rPr>
          <w:sz w:val="24"/>
          <w:szCs w:val="24"/>
          <w:lang w:val="en-IN"/>
        </w:rPr>
        <w:t>Based on the comprehensive literature review, the following specific gaps are identified:</w:t>
      </w:r>
    </w:p>
    <w:p w14:paraId="45212289" w14:textId="61C84726" w:rsidR="00FF3FDD" w:rsidRPr="008B572B" w:rsidRDefault="00FF3FDD" w:rsidP="008B572B">
      <w:pPr>
        <w:pStyle w:val="ListParagraph"/>
        <w:numPr>
          <w:ilvl w:val="0"/>
          <w:numId w:val="8"/>
        </w:numPr>
        <w:spacing w:line="360" w:lineRule="auto"/>
        <w:ind w:right="79"/>
        <w:rPr>
          <w:sz w:val="24"/>
          <w:szCs w:val="24"/>
          <w:lang w:val="en-IN"/>
        </w:rPr>
      </w:pPr>
      <w:r w:rsidRPr="00C75E37">
        <w:rPr>
          <w:sz w:val="24"/>
          <w:szCs w:val="24"/>
          <w:lang w:val="en-IN"/>
        </w:rPr>
        <w:t>Gap 1:</w:t>
      </w:r>
      <w:r w:rsidR="00637EE9" w:rsidRPr="00C75E37">
        <w:rPr>
          <w:sz w:val="24"/>
          <w:szCs w:val="24"/>
          <w:lang w:val="en-IN"/>
        </w:rPr>
        <w:t xml:space="preserve">  </w:t>
      </w:r>
      <w:r w:rsidRPr="00C75E37">
        <w:rPr>
          <w:sz w:val="24"/>
          <w:szCs w:val="24"/>
          <w:lang w:val="en-IN"/>
        </w:rPr>
        <w:t xml:space="preserve"> Lack of integrated platforms combining conversational AI with specialized statistical tools accessible through free or low-cost interfaces.</w:t>
      </w:r>
    </w:p>
    <w:p w14:paraId="59B3DB42" w14:textId="5EA1F48B" w:rsidR="008B572B" w:rsidRPr="008B572B" w:rsidRDefault="00FF3FDD" w:rsidP="008B572B">
      <w:pPr>
        <w:pStyle w:val="ListParagraph"/>
        <w:numPr>
          <w:ilvl w:val="0"/>
          <w:numId w:val="8"/>
        </w:numPr>
        <w:spacing w:line="360" w:lineRule="auto"/>
        <w:ind w:right="79"/>
        <w:rPr>
          <w:sz w:val="24"/>
          <w:szCs w:val="24"/>
          <w:lang w:val="en-IN"/>
        </w:rPr>
      </w:pPr>
      <w:r w:rsidRPr="00C75E37">
        <w:rPr>
          <w:sz w:val="24"/>
          <w:szCs w:val="24"/>
          <w:lang w:val="en-IN"/>
        </w:rPr>
        <w:t>Gap 2:</w:t>
      </w:r>
      <w:r w:rsidR="00637EE9" w:rsidRPr="00C75E37">
        <w:rPr>
          <w:sz w:val="24"/>
          <w:szCs w:val="24"/>
          <w:lang w:val="en-IN"/>
        </w:rPr>
        <w:t xml:space="preserve">  </w:t>
      </w:r>
      <w:r w:rsidRPr="00C75E37">
        <w:rPr>
          <w:sz w:val="24"/>
          <w:szCs w:val="24"/>
          <w:lang w:val="en-IN"/>
        </w:rPr>
        <w:t xml:space="preserve"> Absence of comprehensive workflows that encompass data quality assessment, statistical analysis, automated visualization, and multi-format reporting in a single unified system.</w:t>
      </w:r>
    </w:p>
    <w:p w14:paraId="73E1C192" w14:textId="36D5D032" w:rsidR="00FF3FDD" w:rsidRPr="007B52DD" w:rsidRDefault="00FF3FDD" w:rsidP="008B572B">
      <w:pPr>
        <w:pStyle w:val="ListParagraph"/>
        <w:numPr>
          <w:ilvl w:val="0"/>
          <w:numId w:val="8"/>
        </w:numPr>
        <w:spacing w:line="360" w:lineRule="auto"/>
        <w:ind w:right="79"/>
        <w:rPr>
          <w:sz w:val="24"/>
          <w:szCs w:val="24"/>
          <w:lang w:val="en-IN"/>
        </w:rPr>
      </w:pPr>
      <w:r w:rsidRPr="00C75E37">
        <w:rPr>
          <w:sz w:val="24"/>
          <w:szCs w:val="24"/>
          <w:lang w:val="en-IN"/>
        </w:rPr>
        <w:t>Gap 3:</w:t>
      </w:r>
      <w:r w:rsidR="00637EE9" w:rsidRPr="00C75E37">
        <w:rPr>
          <w:sz w:val="24"/>
          <w:szCs w:val="24"/>
          <w:lang w:val="en-IN"/>
        </w:rPr>
        <w:t xml:space="preserve">  </w:t>
      </w:r>
      <w:r w:rsidRPr="00C75E37">
        <w:rPr>
          <w:sz w:val="24"/>
          <w:szCs w:val="24"/>
          <w:lang w:val="en-IN"/>
        </w:rPr>
        <w:t xml:space="preserve"> Limited availability of context-aware conversational systems that maintain analytical session memory and support progressive exploration through natural follow-up questions.</w:t>
      </w:r>
    </w:p>
    <w:p w14:paraId="494A54B0" w14:textId="3BB6DA8A" w:rsidR="00FF3FDD" w:rsidRPr="008B572B" w:rsidRDefault="00FF3FDD" w:rsidP="008B572B">
      <w:pPr>
        <w:pStyle w:val="ListParagraph"/>
        <w:numPr>
          <w:ilvl w:val="0"/>
          <w:numId w:val="8"/>
        </w:numPr>
        <w:spacing w:line="360" w:lineRule="auto"/>
        <w:ind w:right="79"/>
        <w:rPr>
          <w:sz w:val="24"/>
          <w:szCs w:val="24"/>
          <w:lang w:val="en-IN"/>
        </w:rPr>
      </w:pPr>
      <w:r w:rsidRPr="00C75E37">
        <w:rPr>
          <w:sz w:val="24"/>
          <w:szCs w:val="24"/>
          <w:lang w:val="en-IN"/>
        </w:rPr>
        <w:t>Gap 4:</w:t>
      </w:r>
      <w:r w:rsidR="00637EE9" w:rsidRPr="00C75E37">
        <w:rPr>
          <w:sz w:val="24"/>
          <w:szCs w:val="24"/>
          <w:lang w:val="en-IN"/>
        </w:rPr>
        <w:t xml:space="preserve">  </w:t>
      </w:r>
      <w:r w:rsidRPr="00C75E37">
        <w:rPr>
          <w:sz w:val="24"/>
          <w:szCs w:val="24"/>
          <w:lang w:val="en-IN"/>
        </w:rPr>
        <w:t xml:space="preserve"> Insufficient implementation of intelligent automation features including auto-dashboard generation, suggested follow-up questions, and intelligent chart selection based on data characteristics.</w:t>
      </w:r>
    </w:p>
    <w:p w14:paraId="6442D5D0" w14:textId="0DD8F2C6" w:rsidR="00FF3FDD" w:rsidRDefault="00FF3FDD" w:rsidP="008B572B">
      <w:pPr>
        <w:pStyle w:val="ListParagraph"/>
        <w:numPr>
          <w:ilvl w:val="0"/>
          <w:numId w:val="8"/>
        </w:numPr>
        <w:spacing w:line="360" w:lineRule="auto"/>
        <w:ind w:right="79"/>
        <w:rPr>
          <w:sz w:val="24"/>
          <w:szCs w:val="24"/>
          <w:lang w:val="en-IN"/>
        </w:rPr>
      </w:pPr>
      <w:r w:rsidRPr="00C75E37">
        <w:rPr>
          <w:sz w:val="24"/>
          <w:szCs w:val="24"/>
          <w:lang w:val="en-IN"/>
        </w:rPr>
        <w:t>Gap 5:</w:t>
      </w:r>
      <w:r w:rsidR="00637EE9" w:rsidRPr="00C75E37">
        <w:rPr>
          <w:sz w:val="24"/>
          <w:szCs w:val="24"/>
          <w:lang w:val="en-IN"/>
        </w:rPr>
        <w:t xml:space="preserve">  </w:t>
      </w:r>
      <w:r w:rsidRPr="00C75E37">
        <w:rPr>
          <w:sz w:val="24"/>
          <w:szCs w:val="24"/>
          <w:lang w:val="en-IN"/>
        </w:rPr>
        <w:t xml:space="preserve"> Lack of professional report generation capabilities supporting multiple formats (PDF, Excel, JSON) with embedded visualizations and structured insights.</w:t>
      </w:r>
    </w:p>
    <w:p w14:paraId="699D03CA" w14:textId="77777777" w:rsidR="008B572B" w:rsidRPr="008B572B" w:rsidRDefault="008B572B" w:rsidP="008B572B">
      <w:pPr>
        <w:pStyle w:val="ListParagraph"/>
        <w:spacing w:line="360" w:lineRule="auto"/>
        <w:ind w:left="2160" w:right="79"/>
        <w:rPr>
          <w:sz w:val="22"/>
          <w:szCs w:val="22"/>
          <w:lang w:val="en-IN"/>
        </w:rPr>
      </w:pPr>
    </w:p>
    <w:p w14:paraId="01F07CC9" w14:textId="47A73C84" w:rsidR="00FF3FDD" w:rsidRPr="008B572B" w:rsidRDefault="00FF3FDD" w:rsidP="00B7493F">
      <w:pPr>
        <w:spacing w:line="360" w:lineRule="auto"/>
        <w:ind w:right="79"/>
        <w:jc w:val="both"/>
        <w:rPr>
          <w:b/>
          <w:bCs/>
          <w:sz w:val="24"/>
          <w:szCs w:val="24"/>
          <w:lang w:val="en-IN"/>
        </w:rPr>
      </w:pPr>
      <w:r w:rsidRPr="008B572B">
        <w:rPr>
          <w:b/>
          <w:bCs/>
          <w:sz w:val="24"/>
          <w:szCs w:val="24"/>
          <w:lang w:val="en-IN"/>
        </w:rPr>
        <w:t>2.4.3 Research Papers Reviewed Summary</w:t>
      </w:r>
      <w:r w:rsidR="00637EE9" w:rsidRPr="008B572B">
        <w:rPr>
          <w:b/>
          <w:bCs/>
          <w:sz w:val="24"/>
          <w:szCs w:val="24"/>
          <w:lang w:val="en-IN"/>
        </w:rPr>
        <w:t xml:space="preserve">  </w:t>
      </w:r>
    </w:p>
    <w:p w14:paraId="6B62725C" w14:textId="3F84B2A5" w:rsidR="00FF3FDD" w:rsidRPr="00FF3FDD" w:rsidRDefault="00FF3FDD" w:rsidP="00B7493F">
      <w:pPr>
        <w:spacing w:line="360" w:lineRule="auto"/>
        <w:ind w:right="79"/>
        <w:jc w:val="both"/>
        <w:rPr>
          <w:sz w:val="24"/>
          <w:szCs w:val="24"/>
          <w:lang w:val="en-IN"/>
        </w:rPr>
      </w:pPr>
      <w:r w:rsidRPr="00FF3FDD">
        <w:rPr>
          <w:sz w:val="24"/>
          <w:szCs w:val="24"/>
          <w:lang w:val="en-IN"/>
        </w:rPr>
        <w:t>A summary of the key research papers and their contributions to this project is presented below:</w:t>
      </w:r>
    </w:p>
    <w:tbl>
      <w:tblPr>
        <w:tblStyle w:val="TableGrid"/>
        <w:tblW w:w="0" w:type="auto"/>
        <w:tblLook w:val="04A0" w:firstRow="1" w:lastRow="0" w:firstColumn="1" w:lastColumn="0" w:noHBand="0" w:noVBand="1"/>
      </w:tblPr>
      <w:tblGrid>
        <w:gridCol w:w="1321"/>
        <w:gridCol w:w="1662"/>
        <w:gridCol w:w="802"/>
        <w:gridCol w:w="5234"/>
      </w:tblGrid>
      <w:tr w:rsidR="00C75E37" w:rsidRPr="00C75E37" w14:paraId="65F30BC5" w14:textId="77777777" w:rsidTr="004514CC">
        <w:tc>
          <w:tcPr>
            <w:tcW w:w="0" w:type="auto"/>
            <w:hideMark/>
          </w:tcPr>
          <w:p w14:paraId="7B30B36B"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Reference</w:t>
            </w:r>
          </w:p>
        </w:tc>
        <w:tc>
          <w:tcPr>
            <w:tcW w:w="0" w:type="auto"/>
            <w:hideMark/>
          </w:tcPr>
          <w:p w14:paraId="1660012A"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Authors</w:t>
            </w:r>
          </w:p>
        </w:tc>
        <w:tc>
          <w:tcPr>
            <w:tcW w:w="0" w:type="auto"/>
            <w:hideMark/>
          </w:tcPr>
          <w:p w14:paraId="7C19744F"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Year</w:t>
            </w:r>
          </w:p>
        </w:tc>
        <w:tc>
          <w:tcPr>
            <w:tcW w:w="0" w:type="auto"/>
            <w:hideMark/>
          </w:tcPr>
          <w:p w14:paraId="778FE28C"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Key Contribution</w:t>
            </w:r>
          </w:p>
        </w:tc>
      </w:tr>
      <w:tr w:rsidR="00C75E37" w:rsidRPr="00C75E37" w14:paraId="18D983A9" w14:textId="77777777" w:rsidTr="004514CC">
        <w:tc>
          <w:tcPr>
            <w:tcW w:w="0" w:type="auto"/>
            <w:hideMark/>
          </w:tcPr>
          <w:p w14:paraId="38176899" w14:textId="77777777" w:rsidR="00C75E37" w:rsidRPr="00C75E37" w:rsidRDefault="00C75E37" w:rsidP="00B7493F">
            <w:pPr>
              <w:spacing w:line="360" w:lineRule="auto"/>
              <w:ind w:right="79"/>
              <w:jc w:val="both"/>
              <w:rPr>
                <w:sz w:val="24"/>
                <w:szCs w:val="24"/>
                <w:lang w:val="en-IN"/>
              </w:rPr>
            </w:pPr>
            <w:r w:rsidRPr="00C75E37">
              <w:rPr>
                <w:sz w:val="24"/>
                <w:szCs w:val="24"/>
                <w:lang w:val="en-IN"/>
              </w:rPr>
              <w:t>[3]</w:t>
            </w:r>
          </w:p>
        </w:tc>
        <w:tc>
          <w:tcPr>
            <w:tcW w:w="0" w:type="auto"/>
            <w:hideMark/>
          </w:tcPr>
          <w:p w14:paraId="75147BDD" w14:textId="77777777" w:rsidR="00C75E37" w:rsidRPr="00C75E37" w:rsidRDefault="00C75E37" w:rsidP="00B7493F">
            <w:pPr>
              <w:spacing w:line="360" w:lineRule="auto"/>
              <w:ind w:right="79"/>
              <w:jc w:val="both"/>
              <w:rPr>
                <w:sz w:val="24"/>
                <w:szCs w:val="24"/>
                <w:lang w:val="en-IN"/>
              </w:rPr>
            </w:pPr>
            <w:r w:rsidRPr="00C75E37">
              <w:rPr>
                <w:sz w:val="24"/>
                <w:szCs w:val="24"/>
                <w:lang w:val="en-IN"/>
              </w:rPr>
              <w:t>Yao et al.</w:t>
            </w:r>
          </w:p>
        </w:tc>
        <w:tc>
          <w:tcPr>
            <w:tcW w:w="0" w:type="auto"/>
            <w:hideMark/>
          </w:tcPr>
          <w:p w14:paraId="2DE0B5A9"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2023</w:t>
            </w:r>
          </w:p>
        </w:tc>
        <w:tc>
          <w:tcPr>
            <w:tcW w:w="0" w:type="auto"/>
            <w:hideMark/>
          </w:tcPr>
          <w:p w14:paraId="20A5EF49" w14:textId="77777777" w:rsidR="00C75E37" w:rsidRPr="00C75E37" w:rsidRDefault="00C75E37" w:rsidP="00B7493F">
            <w:pPr>
              <w:spacing w:line="360" w:lineRule="auto"/>
              <w:ind w:right="79"/>
              <w:jc w:val="both"/>
              <w:rPr>
                <w:sz w:val="24"/>
                <w:szCs w:val="24"/>
                <w:lang w:val="en-IN"/>
              </w:rPr>
            </w:pPr>
            <w:r w:rsidRPr="00C75E37">
              <w:rPr>
                <w:sz w:val="24"/>
                <w:szCs w:val="24"/>
                <w:lang w:val="en-IN"/>
              </w:rPr>
              <w:t xml:space="preserve">Introduced </w:t>
            </w:r>
            <w:proofErr w:type="spellStart"/>
            <w:r w:rsidRPr="00C75E37">
              <w:rPr>
                <w:sz w:val="24"/>
                <w:szCs w:val="24"/>
                <w:lang w:val="en-IN"/>
              </w:rPr>
              <w:t>ReAct</w:t>
            </w:r>
            <w:proofErr w:type="spellEnd"/>
            <w:r w:rsidRPr="00C75E37">
              <w:rPr>
                <w:sz w:val="24"/>
                <w:szCs w:val="24"/>
                <w:lang w:val="en-IN"/>
              </w:rPr>
              <w:t xml:space="preserve"> framework (reasoning + acting)</w:t>
            </w:r>
          </w:p>
        </w:tc>
      </w:tr>
      <w:tr w:rsidR="00C75E37" w:rsidRPr="00C75E37" w14:paraId="5A7641FE" w14:textId="77777777" w:rsidTr="004514CC">
        <w:tc>
          <w:tcPr>
            <w:tcW w:w="0" w:type="auto"/>
            <w:hideMark/>
          </w:tcPr>
          <w:p w14:paraId="6B9CB073" w14:textId="77777777" w:rsidR="00C75E37" w:rsidRPr="00C75E37" w:rsidRDefault="00C75E37" w:rsidP="00B7493F">
            <w:pPr>
              <w:spacing w:line="360" w:lineRule="auto"/>
              <w:ind w:right="79"/>
              <w:jc w:val="both"/>
              <w:rPr>
                <w:sz w:val="24"/>
                <w:szCs w:val="24"/>
                <w:lang w:val="en-IN"/>
              </w:rPr>
            </w:pPr>
            <w:r w:rsidRPr="00C75E37">
              <w:rPr>
                <w:sz w:val="24"/>
                <w:szCs w:val="24"/>
                <w:lang w:val="en-IN"/>
              </w:rPr>
              <w:t>[4]</w:t>
            </w:r>
          </w:p>
        </w:tc>
        <w:tc>
          <w:tcPr>
            <w:tcW w:w="0" w:type="auto"/>
            <w:hideMark/>
          </w:tcPr>
          <w:p w14:paraId="752A259C" w14:textId="77777777" w:rsidR="00C75E37" w:rsidRPr="00C75E37" w:rsidRDefault="00C75E37" w:rsidP="00B7493F">
            <w:pPr>
              <w:spacing w:line="360" w:lineRule="auto"/>
              <w:ind w:right="79"/>
              <w:jc w:val="both"/>
              <w:rPr>
                <w:sz w:val="24"/>
                <w:szCs w:val="24"/>
                <w:lang w:val="en-IN"/>
              </w:rPr>
            </w:pPr>
            <w:r w:rsidRPr="00C75E37">
              <w:rPr>
                <w:sz w:val="24"/>
                <w:szCs w:val="24"/>
                <w:lang w:val="en-IN"/>
              </w:rPr>
              <w:t>Wang et al.</w:t>
            </w:r>
          </w:p>
        </w:tc>
        <w:tc>
          <w:tcPr>
            <w:tcW w:w="0" w:type="auto"/>
            <w:hideMark/>
          </w:tcPr>
          <w:p w14:paraId="6CF1B8FF"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2024</w:t>
            </w:r>
          </w:p>
        </w:tc>
        <w:tc>
          <w:tcPr>
            <w:tcW w:w="0" w:type="auto"/>
            <w:hideMark/>
          </w:tcPr>
          <w:p w14:paraId="1052FB10" w14:textId="77777777" w:rsidR="00C75E37" w:rsidRPr="00C75E37" w:rsidRDefault="00C75E37" w:rsidP="00B7493F">
            <w:pPr>
              <w:spacing w:line="360" w:lineRule="auto"/>
              <w:ind w:right="79"/>
              <w:jc w:val="both"/>
              <w:rPr>
                <w:sz w:val="24"/>
                <w:szCs w:val="24"/>
                <w:lang w:val="en-IN"/>
              </w:rPr>
            </w:pPr>
            <w:r w:rsidRPr="00C75E37">
              <w:rPr>
                <w:sz w:val="24"/>
                <w:szCs w:val="24"/>
                <w:lang w:val="en-IN"/>
              </w:rPr>
              <w:t>Comprehensive survey on LLM agent architectures</w:t>
            </w:r>
          </w:p>
        </w:tc>
      </w:tr>
      <w:tr w:rsidR="00C75E37" w:rsidRPr="00C75E37" w14:paraId="24B14573" w14:textId="77777777" w:rsidTr="004514CC">
        <w:tc>
          <w:tcPr>
            <w:tcW w:w="0" w:type="auto"/>
            <w:hideMark/>
          </w:tcPr>
          <w:p w14:paraId="05CE9B6C" w14:textId="77777777" w:rsidR="00C75E37" w:rsidRPr="00C75E37" w:rsidRDefault="00C75E37" w:rsidP="00B7493F">
            <w:pPr>
              <w:spacing w:line="360" w:lineRule="auto"/>
              <w:ind w:right="79"/>
              <w:jc w:val="both"/>
              <w:rPr>
                <w:sz w:val="24"/>
                <w:szCs w:val="24"/>
                <w:lang w:val="en-IN"/>
              </w:rPr>
            </w:pPr>
            <w:r w:rsidRPr="00C75E37">
              <w:rPr>
                <w:sz w:val="24"/>
                <w:szCs w:val="24"/>
                <w:lang w:val="en-IN"/>
              </w:rPr>
              <w:t>[5]</w:t>
            </w:r>
          </w:p>
        </w:tc>
        <w:tc>
          <w:tcPr>
            <w:tcW w:w="0" w:type="auto"/>
            <w:hideMark/>
          </w:tcPr>
          <w:p w14:paraId="622D3228" w14:textId="77777777" w:rsidR="00C75E37" w:rsidRPr="00C75E37" w:rsidRDefault="00C75E37" w:rsidP="00B7493F">
            <w:pPr>
              <w:spacing w:line="360" w:lineRule="auto"/>
              <w:ind w:right="79"/>
              <w:jc w:val="both"/>
              <w:rPr>
                <w:sz w:val="24"/>
                <w:szCs w:val="24"/>
                <w:lang w:val="en-IN"/>
              </w:rPr>
            </w:pPr>
            <w:r w:rsidRPr="00C75E37">
              <w:rPr>
                <w:sz w:val="24"/>
                <w:szCs w:val="24"/>
                <w:lang w:val="en-IN"/>
              </w:rPr>
              <w:t>Xi et al.</w:t>
            </w:r>
          </w:p>
        </w:tc>
        <w:tc>
          <w:tcPr>
            <w:tcW w:w="0" w:type="auto"/>
            <w:hideMark/>
          </w:tcPr>
          <w:p w14:paraId="7AEA2403"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2023</w:t>
            </w:r>
          </w:p>
        </w:tc>
        <w:tc>
          <w:tcPr>
            <w:tcW w:w="0" w:type="auto"/>
            <w:hideMark/>
          </w:tcPr>
          <w:p w14:paraId="03746E1F" w14:textId="77777777" w:rsidR="00C75E37" w:rsidRPr="00C75E37" w:rsidRDefault="00C75E37" w:rsidP="00B7493F">
            <w:pPr>
              <w:spacing w:line="360" w:lineRule="auto"/>
              <w:ind w:right="79"/>
              <w:jc w:val="both"/>
              <w:rPr>
                <w:sz w:val="24"/>
                <w:szCs w:val="24"/>
                <w:lang w:val="en-IN"/>
              </w:rPr>
            </w:pPr>
            <w:r w:rsidRPr="00C75E37">
              <w:rPr>
                <w:sz w:val="24"/>
                <w:szCs w:val="24"/>
                <w:lang w:val="en-IN"/>
              </w:rPr>
              <w:t>Explored rise and future potential of LLM agents</w:t>
            </w:r>
          </w:p>
        </w:tc>
      </w:tr>
      <w:tr w:rsidR="00C75E37" w:rsidRPr="00C75E37" w14:paraId="7B423D93" w14:textId="77777777" w:rsidTr="004514CC">
        <w:tc>
          <w:tcPr>
            <w:tcW w:w="0" w:type="auto"/>
            <w:hideMark/>
          </w:tcPr>
          <w:p w14:paraId="3FC20A5E" w14:textId="77777777" w:rsidR="00C75E37" w:rsidRPr="00C75E37" w:rsidRDefault="00C75E37" w:rsidP="00B7493F">
            <w:pPr>
              <w:spacing w:line="360" w:lineRule="auto"/>
              <w:ind w:right="79"/>
              <w:jc w:val="both"/>
              <w:rPr>
                <w:sz w:val="24"/>
                <w:szCs w:val="24"/>
                <w:lang w:val="en-IN"/>
              </w:rPr>
            </w:pPr>
            <w:r w:rsidRPr="00C75E37">
              <w:rPr>
                <w:sz w:val="24"/>
                <w:szCs w:val="24"/>
                <w:lang w:val="en-IN"/>
              </w:rPr>
              <w:t>[10]</w:t>
            </w:r>
          </w:p>
        </w:tc>
        <w:tc>
          <w:tcPr>
            <w:tcW w:w="0" w:type="auto"/>
            <w:hideMark/>
          </w:tcPr>
          <w:p w14:paraId="12149DD4" w14:textId="77777777" w:rsidR="00C75E37" w:rsidRPr="00C75E37" w:rsidRDefault="00C75E37" w:rsidP="00B7493F">
            <w:pPr>
              <w:spacing w:line="360" w:lineRule="auto"/>
              <w:ind w:right="79"/>
              <w:jc w:val="both"/>
              <w:rPr>
                <w:sz w:val="24"/>
                <w:szCs w:val="24"/>
                <w:lang w:val="en-IN"/>
              </w:rPr>
            </w:pPr>
            <w:r w:rsidRPr="00C75E37">
              <w:rPr>
                <w:sz w:val="24"/>
                <w:szCs w:val="24"/>
                <w:lang w:val="en-IN"/>
              </w:rPr>
              <w:t>Brown et al.</w:t>
            </w:r>
          </w:p>
        </w:tc>
        <w:tc>
          <w:tcPr>
            <w:tcW w:w="0" w:type="auto"/>
            <w:hideMark/>
          </w:tcPr>
          <w:p w14:paraId="3BF79426"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2020</w:t>
            </w:r>
          </w:p>
        </w:tc>
        <w:tc>
          <w:tcPr>
            <w:tcW w:w="0" w:type="auto"/>
            <w:hideMark/>
          </w:tcPr>
          <w:p w14:paraId="23FB503F" w14:textId="77777777" w:rsidR="00C75E37" w:rsidRPr="00C75E37" w:rsidRDefault="00C75E37" w:rsidP="00B7493F">
            <w:pPr>
              <w:spacing w:line="360" w:lineRule="auto"/>
              <w:ind w:right="79"/>
              <w:jc w:val="both"/>
              <w:rPr>
                <w:sz w:val="24"/>
                <w:szCs w:val="24"/>
                <w:lang w:val="en-IN"/>
              </w:rPr>
            </w:pPr>
            <w:r w:rsidRPr="00C75E37">
              <w:rPr>
                <w:sz w:val="24"/>
                <w:szCs w:val="24"/>
                <w:lang w:val="en-IN"/>
              </w:rPr>
              <w:t>Proposed GPT-3 with few-shot learning capability</w:t>
            </w:r>
          </w:p>
        </w:tc>
      </w:tr>
      <w:tr w:rsidR="00C75E37" w:rsidRPr="00C75E37" w14:paraId="18BF30CD" w14:textId="77777777" w:rsidTr="004514CC">
        <w:tc>
          <w:tcPr>
            <w:tcW w:w="0" w:type="auto"/>
            <w:hideMark/>
          </w:tcPr>
          <w:p w14:paraId="3741358D" w14:textId="77777777" w:rsidR="00C75E37" w:rsidRPr="00C75E37" w:rsidRDefault="00C75E37" w:rsidP="00B7493F">
            <w:pPr>
              <w:spacing w:line="360" w:lineRule="auto"/>
              <w:ind w:right="79"/>
              <w:jc w:val="both"/>
              <w:rPr>
                <w:sz w:val="24"/>
                <w:szCs w:val="24"/>
                <w:lang w:val="en-IN"/>
              </w:rPr>
            </w:pPr>
            <w:r w:rsidRPr="00C75E37">
              <w:rPr>
                <w:sz w:val="24"/>
                <w:szCs w:val="24"/>
                <w:lang w:val="en-IN"/>
              </w:rPr>
              <w:t>[11]</w:t>
            </w:r>
          </w:p>
        </w:tc>
        <w:tc>
          <w:tcPr>
            <w:tcW w:w="0" w:type="auto"/>
            <w:hideMark/>
          </w:tcPr>
          <w:p w14:paraId="5BB03385" w14:textId="77777777" w:rsidR="00C75E37" w:rsidRPr="00C75E37" w:rsidRDefault="00C75E37" w:rsidP="00B7493F">
            <w:pPr>
              <w:spacing w:line="360" w:lineRule="auto"/>
              <w:ind w:right="79"/>
              <w:jc w:val="both"/>
              <w:rPr>
                <w:sz w:val="24"/>
                <w:szCs w:val="24"/>
                <w:lang w:val="en-IN"/>
              </w:rPr>
            </w:pPr>
            <w:r w:rsidRPr="00C75E37">
              <w:rPr>
                <w:sz w:val="24"/>
                <w:szCs w:val="24"/>
                <w:lang w:val="en-IN"/>
              </w:rPr>
              <w:t>Vaswani et al.</w:t>
            </w:r>
          </w:p>
        </w:tc>
        <w:tc>
          <w:tcPr>
            <w:tcW w:w="0" w:type="auto"/>
            <w:hideMark/>
          </w:tcPr>
          <w:p w14:paraId="11B5523B" w14:textId="77777777" w:rsidR="00C75E37" w:rsidRPr="00C75E37" w:rsidRDefault="00C75E37" w:rsidP="00B7493F">
            <w:pPr>
              <w:spacing w:line="360" w:lineRule="auto"/>
              <w:ind w:right="79"/>
              <w:jc w:val="both"/>
              <w:rPr>
                <w:sz w:val="24"/>
                <w:szCs w:val="24"/>
                <w:lang w:val="en-IN"/>
              </w:rPr>
            </w:pPr>
            <w:r w:rsidRPr="00C75E37">
              <w:rPr>
                <w:sz w:val="24"/>
                <w:szCs w:val="24"/>
                <w:lang w:val="en-IN"/>
              </w:rPr>
              <w:t>2017</w:t>
            </w:r>
          </w:p>
        </w:tc>
        <w:tc>
          <w:tcPr>
            <w:tcW w:w="0" w:type="auto"/>
            <w:hideMark/>
          </w:tcPr>
          <w:p w14:paraId="74205DE6" w14:textId="77777777" w:rsidR="00C75E37" w:rsidRPr="00C75E37" w:rsidRDefault="00C75E37" w:rsidP="00B7493F">
            <w:pPr>
              <w:spacing w:line="360" w:lineRule="auto"/>
              <w:ind w:right="79"/>
              <w:jc w:val="both"/>
              <w:rPr>
                <w:sz w:val="24"/>
                <w:szCs w:val="24"/>
                <w:lang w:val="en-IN"/>
              </w:rPr>
            </w:pPr>
            <w:r w:rsidRPr="00C75E37">
              <w:rPr>
                <w:sz w:val="24"/>
                <w:szCs w:val="24"/>
                <w:lang w:val="en-IN"/>
              </w:rPr>
              <w:t>Introduced Transformer architecture</w:t>
            </w:r>
          </w:p>
        </w:tc>
      </w:tr>
      <w:tr w:rsidR="00C75E37" w:rsidRPr="00C75E37" w14:paraId="2C8E380E" w14:textId="77777777" w:rsidTr="004514CC">
        <w:tc>
          <w:tcPr>
            <w:tcW w:w="0" w:type="auto"/>
            <w:hideMark/>
          </w:tcPr>
          <w:p w14:paraId="79BFDFD7" w14:textId="77777777" w:rsidR="00C75E37" w:rsidRPr="00C75E37" w:rsidRDefault="00C75E37" w:rsidP="00B7493F">
            <w:pPr>
              <w:spacing w:line="360" w:lineRule="auto"/>
              <w:ind w:right="79"/>
              <w:jc w:val="both"/>
              <w:rPr>
                <w:sz w:val="24"/>
                <w:szCs w:val="24"/>
                <w:lang w:val="en-IN"/>
              </w:rPr>
            </w:pPr>
            <w:r w:rsidRPr="00C75E37">
              <w:rPr>
                <w:sz w:val="24"/>
                <w:szCs w:val="24"/>
                <w:lang w:val="en-IN"/>
              </w:rPr>
              <w:t>[14]</w:t>
            </w:r>
          </w:p>
        </w:tc>
        <w:tc>
          <w:tcPr>
            <w:tcW w:w="0" w:type="auto"/>
            <w:hideMark/>
          </w:tcPr>
          <w:p w14:paraId="50FB4439" w14:textId="77777777" w:rsidR="00C75E37" w:rsidRPr="00C75E37" w:rsidRDefault="00C75E37" w:rsidP="00B7493F">
            <w:pPr>
              <w:spacing w:line="360" w:lineRule="auto"/>
              <w:ind w:right="79"/>
              <w:jc w:val="both"/>
              <w:rPr>
                <w:sz w:val="24"/>
                <w:szCs w:val="24"/>
                <w:lang w:val="en-IN"/>
              </w:rPr>
            </w:pPr>
            <w:r w:rsidRPr="00C75E37">
              <w:rPr>
                <w:sz w:val="24"/>
                <w:szCs w:val="24"/>
                <w:lang w:val="en-IN"/>
              </w:rPr>
              <w:t>Dibia</w:t>
            </w:r>
          </w:p>
        </w:tc>
        <w:tc>
          <w:tcPr>
            <w:tcW w:w="0" w:type="auto"/>
            <w:hideMark/>
          </w:tcPr>
          <w:p w14:paraId="52752821"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2023</w:t>
            </w:r>
          </w:p>
        </w:tc>
        <w:tc>
          <w:tcPr>
            <w:tcW w:w="0" w:type="auto"/>
            <w:hideMark/>
          </w:tcPr>
          <w:p w14:paraId="739169A1" w14:textId="77777777" w:rsidR="00C75E37" w:rsidRPr="00C75E37" w:rsidRDefault="00C75E37" w:rsidP="00B7493F">
            <w:pPr>
              <w:spacing w:line="360" w:lineRule="auto"/>
              <w:ind w:right="79"/>
              <w:jc w:val="both"/>
              <w:rPr>
                <w:sz w:val="24"/>
                <w:szCs w:val="24"/>
                <w:lang w:val="en-IN"/>
              </w:rPr>
            </w:pPr>
            <w:r w:rsidRPr="00C75E37">
              <w:rPr>
                <w:sz w:val="24"/>
                <w:szCs w:val="24"/>
                <w:lang w:val="en-IN"/>
              </w:rPr>
              <w:t>Developed LIDA visualization system</w:t>
            </w:r>
          </w:p>
        </w:tc>
      </w:tr>
      <w:tr w:rsidR="00C75E37" w:rsidRPr="00C75E37" w14:paraId="757BBC43" w14:textId="77777777" w:rsidTr="004514CC">
        <w:tc>
          <w:tcPr>
            <w:tcW w:w="0" w:type="auto"/>
            <w:hideMark/>
          </w:tcPr>
          <w:p w14:paraId="67094095" w14:textId="77777777" w:rsidR="00C75E37" w:rsidRPr="00C75E37" w:rsidRDefault="00C75E37" w:rsidP="00B7493F">
            <w:pPr>
              <w:spacing w:line="360" w:lineRule="auto"/>
              <w:ind w:right="79"/>
              <w:jc w:val="both"/>
              <w:rPr>
                <w:sz w:val="24"/>
                <w:szCs w:val="24"/>
                <w:lang w:val="en-IN"/>
              </w:rPr>
            </w:pPr>
            <w:r w:rsidRPr="00C75E37">
              <w:rPr>
                <w:sz w:val="24"/>
                <w:szCs w:val="24"/>
                <w:lang w:val="en-IN"/>
              </w:rPr>
              <w:t>[15]</w:t>
            </w:r>
          </w:p>
        </w:tc>
        <w:tc>
          <w:tcPr>
            <w:tcW w:w="0" w:type="auto"/>
            <w:hideMark/>
          </w:tcPr>
          <w:p w14:paraId="68FF899D" w14:textId="77777777" w:rsidR="00C75E37" w:rsidRPr="00C75E37" w:rsidRDefault="00C75E37" w:rsidP="00B7493F">
            <w:pPr>
              <w:spacing w:line="360" w:lineRule="auto"/>
              <w:ind w:right="79"/>
              <w:jc w:val="both"/>
              <w:rPr>
                <w:sz w:val="24"/>
                <w:szCs w:val="24"/>
                <w:lang w:val="en-IN"/>
              </w:rPr>
            </w:pPr>
            <w:r w:rsidRPr="00C75E37">
              <w:rPr>
                <w:sz w:val="24"/>
                <w:szCs w:val="24"/>
                <w:lang w:val="en-IN"/>
              </w:rPr>
              <w:t>Luo et al.</w:t>
            </w:r>
          </w:p>
        </w:tc>
        <w:tc>
          <w:tcPr>
            <w:tcW w:w="0" w:type="auto"/>
            <w:hideMark/>
          </w:tcPr>
          <w:p w14:paraId="2E4F450C"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2022</w:t>
            </w:r>
          </w:p>
        </w:tc>
        <w:tc>
          <w:tcPr>
            <w:tcW w:w="0" w:type="auto"/>
            <w:hideMark/>
          </w:tcPr>
          <w:p w14:paraId="32189E40" w14:textId="77777777" w:rsidR="00C75E37" w:rsidRPr="00C75E37" w:rsidRDefault="00C75E37" w:rsidP="00B7493F">
            <w:pPr>
              <w:spacing w:line="360" w:lineRule="auto"/>
              <w:ind w:right="79"/>
              <w:jc w:val="both"/>
              <w:rPr>
                <w:sz w:val="24"/>
                <w:szCs w:val="24"/>
                <w:lang w:val="en-IN"/>
              </w:rPr>
            </w:pPr>
            <w:r w:rsidRPr="00C75E37">
              <w:rPr>
                <w:sz w:val="24"/>
                <w:szCs w:val="24"/>
                <w:lang w:val="en-IN"/>
              </w:rPr>
              <w:t>Natural language to visualization translation</w:t>
            </w:r>
          </w:p>
        </w:tc>
      </w:tr>
      <w:tr w:rsidR="00C75E37" w:rsidRPr="00C75E37" w14:paraId="5C9768CA" w14:textId="77777777" w:rsidTr="004514CC">
        <w:tc>
          <w:tcPr>
            <w:tcW w:w="0" w:type="auto"/>
            <w:hideMark/>
          </w:tcPr>
          <w:p w14:paraId="26F24D54" w14:textId="77777777" w:rsidR="00C75E37" w:rsidRPr="00C75E37" w:rsidRDefault="00C75E37" w:rsidP="00B7493F">
            <w:pPr>
              <w:spacing w:line="360" w:lineRule="auto"/>
              <w:ind w:right="79"/>
              <w:jc w:val="both"/>
              <w:rPr>
                <w:sz w:val="24"/>
                <w:szCs w:val="24"/>
                <w:lang w:val="en-IN"/>
              </w:rPr>
            </w:pPr>
            <w:r w:rsidRPr="00C75E37">
              <w:rPr>
                <w:sz w:val="24"/>
                <w:szCs w:val="24"/>
                <w:lang w:val="en-IN"/>
              </w:rPr>
              <w:t>[17]</w:t>
            </w:r>
          </w:p>
        </w:tc>
        <w:tc>
          <w:tcPr>
            <w:tcW w:w="0" w:type="auto"/>
            <w:hideMark/>
          </w:tcPr>
          <w:p w14:paraId="388D5413" w14:textId="77777777" w:rsidR="00C75E37" w:rsidRPr="00C75E37" w:rsidRDefault="00C75E37" w:rsidP="00B7493F">
            <w:pPr>
              <w:spacing w:line="360" w:lineRule="auto"/>
              <w:ind w:right="79"/>
              <w:jc w:val="both"/>
              <w:rPr>
                <w:sz w:val="24"/>
                <w:szCs w:val="24"/>
                <w:lang w:val="en-IN"/>
              </w:rPr>
            </w:pPr>
            <w:r w:rsidRPr="00C75E37">
              <w:rPr>
                <w:sz w:val="24"/>
                <w:szCs w:val="24"/>
                <w:lang w:val="en-IN"/>
              </w:rPr>
              <w:t>Chase</w:t>
            </w:r>
          </w:p>
        </w:tc>
        <w:tc>
          <w:tcPr>
            <w:tcW w:w="0" w:type="auto"/>
            <w:hideMark/>
          </w:tcPr>
          <w:p w14:paraId="20DF3E76"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2023</w:t>
            </w:r>
          </w:p>
        </w:tc>
        <w:tc>
          <w:tcPr>
            <w:tcW w:w="0" w:type="auto"/>
            <w:hideMark/>
          </w:tcPr>
          <w:p w14:paraId="2F6BFB60" w14:textId="77777777" w:rsidR="00C75E37" w:rsidRPr="00C75E37" w:rsidRDefault="00C75E37" w:rsidP="00B7493F">
            <w:pPr>
              <w:spacing w:line="360" w:lineRule="auto"/>
              <w:ind w:right="79"/>
              <w:jc w:val="both"/>
              <w:rPr>
                <w:sz w:val="24"/>
                <w:szCs w:val="24"/>
                <w:lang w:val="en-IN"/>
              </w:rPr>
            </w:pPr>
            <w:r w:rsidRPr="00C75E37">
              <w:rPr>
                <w:sz w:val="24"/>
                <w:szCs w:val="24"/>
                <w:lang w:val="en-IN"/>
              </w:rPr>
              <w:t xml:space="preserve">Introduced </w:t>
            </w:r>
            <w:proofErr w:type="spellStart"/>
            <w:r w:rsidRPr="00C75E37">
              <w:rPr>
                <w:sz w:val="24"/>
                <w:szCs w:val="24"/>
                <w:lang w:val="en-IN"/>
              </w:rPr>
              <w:t>LangChain</w:t>
            </w:r>
            <w:proofErr w:type="spellEnd"/>
            <w:r w:rsidRPr="00C75E37">
              <w:rPr>
                <w:sz w:val="24"/>
                <w:szCs w:val="24"/>
                <w:lang w:val="en-IN"/>
              </w:rPr>
              <w:t xml:space="preserve"> framework</w:t>
            </w:r>
          </w:p>
        </w:tc>
      </w:tr>
      <w:tr w:rsidR="00C75E37" w:rsidRPr="00C75E37" w14:paraId="6E75BFF1" w14:textId="77777777" w:rsidTr="004514CC">
        <w:tc>
          <w:tcPr>
            <w:tcW w:w="0" w:type="auto"/>
            <w:hideMark/>
          </w:tcPr>
          <w:p w14:paraId="379C0232" w14:textId="77777777" w:rsidR="00C75E37" w:rsidRPr="00C75E37" w:rsidRDefault="00C75E37" w:rsidP="00B7493F">
            <w:pPr>
              <w:spacing w:line="360" w:lineRule="auto"/>
              <w:ind w:right="79"/>
              <w:jc w:val="both"/>
              <w:rPr>
                <w:sz w:val="24"/>
                <w:szCs w:val="24"/>
                <w:lang w:val="en-IN"/>
              </w:rPr>
            </w:pPr>
            <w:r w:rsidRPr="00C75E37">
              <w:rPr>
                <w:sz w:val="24"/>
                <w:szCs w:val="24"/>
                <w:lang w:val="en-IN"/>
              </w:rPr>
              <w:t>[18]</w:t>
            </w:r>
          </w:p>
        </w:tc>
        <w:tc>
          <w:tcPr>
            <w:tcW w:w="0" w:type="auto"/>
            <w:hideMark/>
          </w:tcPr>
          <w:p w14:paraId="770D18D2" w14:textId="77777777" w:rsidR="00C75E37" w:rsidRPr="00C75E37" w:rsidRDefault="00C75E37" w:rsidP="00B7493F">
            <w:pPr>
              <w:spacing w:line="360" w:lineRule="auto"/>
              <w:ind w:right="79"/>
              <w:jc w:val="both"/>
              <w:rPr>
                <w:sz w:val="24"/>
                <w:szCs w:val="24"/>
                <w:lang w:val="en-IN"/>
              </w:rPr>
            </w:pPr>
            <w:r w:rsidRPr="00C75E37">
              <w:rPr>
                <w:sz w:val="24"/>
                <w:szCs w:val="24"/>
                <w:lang w:val="en-IN"/>
              </w:rPr>
              <w:t>Lewis et al.</w:t>
            </w:r>
          </w:p>
        </w:tc>
        <w:tc>
          <w:tcPr>
            <w:tcW w:w="0" w:type="auto"/>
            <w:hideMark/>
          </w:tcPr>
          <w:p w14:paraId="4C7E1644"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2020</w:t>
            </w:r>
          </w:p>
        </w:tc>
        <w:tc>
          <w:tcPr>
            <w:tcW w:w="0" w:type="auto"/>
            <w:hideMark/>
          </w:tcPr>
          <w:p w14:paraId="1C2910C9" w14:textId="77777777" w:rsidR="00C75E37" w:rsidRPr="00C75E37" w:rsidRDefault="00C75E37" w:rsidP="00B7493F">
            <w:pPr>
              <w:spacing w:line="360" w:lineRule="auto"/>
              <w:ind w:right="79"/>
              <w:jc w:val="both"/>
              <w:rPr>
                <w:sz w:val="24"/>
                <w:szCs w:val="24"/>
                <w:lang w:val="en-IN"/>
              </w:rPr>
            </w:pPr>
            <w:r w:rsidRPr="00C75E37">
              <w:rPr>
                <w:sz w:val="24"/>
                <w:szCs w:val="24"/>
                <w:lang w:val="en-IN"/>
              </w:rPr>
              <w:t>Proposed Retrieval-Augmented Generation (RAG)</w:t>
            </w:r>
          </w:p>
        </w:tc>
      </w:tr>
      <w:tr w:rsidR="00C75E37" w:rsidRPr="00C75E37" w14:paraId="5D396EC1" w14:textId="77777777" w:rsidTr="004514CC">
        <w:tc>
          <w:tcPr>
            <w:tcW w:w="0" w:type="auto"/>
            <w:hideMark/>
          </w:tcPr>
          <w:p w14:paraId="365160FC" w14:textId="77777777" w:rsidR="00C75E37" w:rsidRPr="00C75E37" w:rsidRDefault="00C75E37" w:rsidP="00B7493F">
            <w:pPr>
              <w:spacing w:line="360" w:lineRule="auto"/>
              <w:ind w:right="79"/>
              <w:jc w:val="both"/>
              <w:rPr>
                <w:sz w:val="24"/>
                <w:szCs w:val="24"/>
                <w:lang w:val="en-IN"/>
              </w:rPr>
            </w:pPr>
            <w:r w:rsidRPr="00C75E37">
              <w:rPr>
                <w:sz w:val="24"/>
                <w:szCs w:val="24"/>
                <w:lang w:val="en-IN"/>
              </w:rPr>
              <w:t>[19]</w:t>
            </w:r>
          </w:p>
        </w:tc>
        <w:tc>
          <w:tcPr>
            <w:tcW w:w="0" w:type="auto"/>
            <w:hideMark/>
          </w:tcPr>
          <w:p w14:paraId="6B0274B1" w14:textId="77777777" w:rsidR="00C75E37" w:rsidRPr="00C75E37" w:rsidRDefault="00C75E37" w:rsidP="00B7493F">
            <w:pPr>
              <w:spacing w:line="360" w:lineRule="auto"/>
              <w:ind w:right="79"/>
              <w:jc w:val="both"/>
              <w:rPr>
                <w:sz w:val="24"/>
                <w:szCs w:val="24"/>
                <w:lang w:val="en-IN"/>
              </w:rPr>
            </w:pPr>
            <w:r w:rsidRPr="00C75E37">
              <w:rPr>
                <w:sz w:val="24"/>
                <w:szCs w:val="24"/>
                <w:lang w:val="en-IN"/>
              </w:rPr>
              <w:t>Wei et al.</w:t>
            </w:r>
          </w:p>
        </w:tc>
        <w:tc>
          <w:tcPr>
            <w:tcW w:w="0" w:type="auto"/>
            <w:hideMark/>
          </w:tcPr>
          <w:p w14:paraId="58439FA3" w14:textId="77777777" w:rsidR="00C75E37" w:rsidRPr="00C75E37" w:rsidRDefault="00C75E37" w:rsidP="00B7493F">
            <w:pPr>
              <w:spacing w:line="360" w:lineRule="auto"/>
              <w:ind w:right="79"/>
              <w:jc w:val="both"/>
              <w:rPr>
                <w:sz w:val="24"/>
                <w:szCs w:val="24"/>
                <w:lang w:val="en-IN"/>
              </w:rPr>
            </w:pPr>
            <w:r w:rsidRPr="00C75E37">
              <w:rPr>
                <w:sz w:val="24"/>
                <w:szCs w:val="24"/>
                <w:lang w:val="en-IN"/>
              </w:rPr>
              <w:t>2022</w:t>
            </w:r>
          </w:p>
        </w:tc>
        <w:tc>
          <w:tcPr>
            <w:tcW w:w="0" w:type="auto"/>
            <w:hideMark/>
          </w:tcPr>
          <w:p w14:paraId="35501B70" w14:textId="77777777" w:rsidR="00C75E37" w:rsidRPr="00C75E37" w:rsidRDefault="00C75E37" w:rsidP="00B7493F">
            <w:pPr>
              <w:spacing w:line="360" w:lineRule="auto"/>
              <w:ind w:right="79"/>
              <w:jc w:val="both"/>
              <w:rPr>
                <w:sz w:val="24"/>
                <w:szCs w:val="24"/>
                <w:lang w:val="en-IN"/>
              </w:rPr>
            </w:pPr>
            <w:r w:rsidRPr="00C75E37">
              <w:rPr>
                <w:sz w:val="24"/>
                <w:szCs w:val="24"/>
                <w:lang w:val="en-IN"/>
              </w:rPr>
              <w:t>Introduced Chain-of-Thought prompting</w:t>
            </w:r>
          </w:p>
        </w:tc>
      </w:tr>
    </w:tbl>
    <w:p w14:paraId="497A0A19" w14:textId="27E7F89A"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2.3: Key Research Papers Reviewed</w:t>
      </w:r>
      <w:r>
        <w:rPr>
          <w:sz w:val="24"/>
          <w:szCs w:val="24"/>
          <w:lang w:val="en-IN"/>
        </w:rPr>
        <w:t xml:space="preserve"> </w:t>
      </w:r>
    </w:p>
    <w:p w14:paraId="25984158" w14:textId="5F1686BE" w:rsidR="00FF3FDD" w:rsidRDefault="00FF3FDD" w:rsidP="00B7493F">
      <w:pPr>
        <w:spacing w:line="360" w:lineRule="auto"/>
        <w:ind w:right="79"/>
        <w:jc w:val="both"/>
        <w:rPr>
          <w:sz w:val="24"/>
          <w:szCs w:val="24"/>
          <w:lang w:val="en-IN"/>
        </w:rPr>
      </w:pPr>
    </w:p>
    <w:p w14:paraId="6745C0C2" w14:textId="77777777" w:rsidR="004514CC" w:rsidRDefault="004514CC" w:rsidP="00B7493F">
      <w:pPr>
        <w:spacing w:line="360" w:lineRule="auto"/>
        <w:ind w:right="79"/>
        <w:jc w:val="both"/>
        <w:rPr>
          <w:b/>
          <w:bCs/>
          <w:sz w:val="28"/>
          <w:szCs w:val="28"/>
          <w:lang w:val="en-IN"/>
        </w:rPr>
      </w:pPr>
    </w:p>
    <w:p w14:paraId="07554BCD" w14:textId="77777777" w:rsidR="004514CC" w:rsidRDefault="004514CC" w:rsidP="00B7493F">
      <w:pPr>
        <w:spacing w:line="360" w:lineRule="auto"/>
        <w:ind w:right="79"/>
        <w:jc w:val="both"/>
        <w:rPr>
          <w:b/>
          <w:bCs/>
          <w:sz w:val="28"/>
          <w:szCs w:val="28"/>
          <w:lang w:val="en-IN"/>
        </w:rPr>
      </w:pPr>
    </w:p>
    <w:p w14:paraId="16FD4F33" w14:textId="7A00AF62" w:rsidR="00FF3FDD" w:rsidRPr="008B572B" w:rsidRDefault="00FF3FDD" w:rsidP="00B7493F">
      <w:pPr>
        <w:spacing w:line="360" w:lineRule="auto"/>
        <w:ind w:right="79"/>
        <w:jc w:val="both"/>
        <w:rPr>
          <w:b/>
          <w:bCs/>
          <w:sz w:val="28"/>
          <w:szCs w:val="28"/>
          <w:lang w:val="en-IN"/>
        </w:rPr>
      </w:pPr>
      <w:r w:rsidRPr="00C75E37">
        <w:rPr>
          <w:b/>
          <w:bCs/>
          <w:sz w:val="28"/>
          <w:szCs w:val="28"/>
          <w:lang w:val="en-IN"/>
        </w:rPr>
        <w:t>2.5 Summary of Literature Review</w:t>
      </w:r>
      <w:r w:rsidR="00637EE9" w:rsidRPr="00C75E37">
        <w:rPr>
          <w:b/>
          <w:bCs/>
          <w:sz w:val="28"/>
          <w:szCs w:val="28"/>
          <w:lang w:val="en-IN"/>
        </w:rPr>
        <w:t xml:space="preserve">  </w:t>
      </w:r>
    </w:p>
    <w:p w14:paraId="7AB0B4C3" w14:textId="43A0E47B" w:rsidR="00FF3FDD" w:rsidRPr="00FF3FDD" w:rsidRDefault="00FF3FDD" w:rsidP="00B7493F">
      <w:pPr>
        <w:spacing w:line="360" w:lineRule="auto"/>
        <w:ind w:right="79"/>
        <w:jc w:val="both"/>
        <w:rPr>
          <w:sz w:val="24"/>
          <w:szCs w:val="24"/>
          <w:lang w:val="en-IN"/>
        </w:rPr>
      </w:pPr>
      <w:r w:rsidRPr="00FF3FDD">
        <w:rPr>
          <w:sz w:val="24"/>
          <w:szCs w:val="24"/>
          <w:lang w:val="en-IN"/>
        </w:rPr>
        <w:t>This literature review has examined the evolution of data analysis tools from traditional statistical packages to modern AI-powered conversational systems. The review traced the development from rule-based expert systems through machine learning approaches to contemporary LLM-based agents, demonstrating the progressive sophistication of analytical tools available to users.</w:t>
      </w:r>
    </w:p>
    <w:p w14:paraId="68138AA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examination of existing data analysis tools revealed a consistent pattern of trade-offs between accessibility and capability. Spreadsheet tools like Excel offer universal access but limited analytical depth. Programming-based tools like Python and R provide maximum flexibility but require substantial technical expertise. Visualization platforms like Tableau bridge some gaps but remain expensive and require training. Recent AI-powered tools introduce conversational interfaces but lack comprehensive analytical workflows.</w:t>
      </w:r>
    </w:p>
    <w:p w14:paraId="50BC4080" w14:textId="77777777" w:rsidR="00FF3FDD" w:rsidRPr="00FF3FDD" w:rsidRDefault="00FF3FDD" w:rsidP="00B7493F">
      <w:pPr>
        <w:spacing w:line="360" w:lineRule="auto"/>
        <w:ind w:right="79"/>
        <w:jc w:val="both"/>
        <w:rPr>
          <w:sz w:val="24"/>
          <w:szCs w:val="24"/>
          <w:lang w:val="en-IN"/>
        </w:rPr>
      </w:pPr>
    </w:p>
    <w:p w14:paraId="6103620A"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exploration of LLM integration in analytics demonstrated significant recent progress through systems like ChatGPT Code Interpreter and LIDA, while highlighting persistent limitations including lack of persistent memory, fragmented capabilities, and high costs. The Google Gemini family of models, supported by the </w:t>
      </w:r>
      <w:proofErr w:type="spellStart"/>
      <w:r w:rsidRPr="00FF3FDD">
        <w:rPr>
          <w:sz w:val="24"/>
          <w:szCs w:val="24"/>
          <w:lang w:val="en-IN"/>
        </w:rPr>
        <w:t>LangChain</w:t>
      </w:r>
      <w:proofErr w:type="spellEnd"/>
      <w:r w:rsidRPr="00FF3FDD">
        <w:rPr>
          <w:sz w:val="24"/>
          <w:szCs w:val="24"/>
          <w:lang w:val="en-IN"/>
        </w:rPr>
        <w:t xml:space="preserve"> framework, emerged as a particularly promising foundation for building accessible analytical agents.</w:t>
      </w:r>
    </w:p>
    <w:p w14:paraId="59D4F6EB" w14:textId="77777777" w:rsidR="00FF3FDD" w:rsidRPr="00FF3FDD" w:rsidRDefault="00FF3FDD" w:rsidP="00B7493F">
      <w:pPr>
        <w:spacing w:line="360" w:lineRule="auto"/>
        <w:ind w:right="79"/>
        <w:jc w:val="both"/>
        <w:rPr>
          <w:sz w:val="24"/>
          <w:szCs w:val="24"/>
          <w:lang w:val="en-IN"/>
        </w:rPr>
      </w:pPr>
    </w:p>
    <w:p w14:paraId="5A1174A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comparative analysis identified five specific research gaps that the proposed AI Data Analyst Agent addresses through integrated design combining conversational AI, specialized analytical tools, comprehensive workflows, persistent memory, intelligent automation, and professional reporting capabilities, all delivered through a free, accessible web-based platform.</w:t>
      </w:r>
    </w:p>
    <w:p w14:paraId="6AB612D9" w14:textId="77777777" w:rsidR="00FF3FDD" w:rsidRPr="00FF3FDD" w:rsidRDefault="00FF3FDD" w:rsidP="00B7493F">
      <w:pPr>
        <w:spacing w:line="360" w:lineRule="auto"/>
        <w:ind w:right="79"/>
        <w:jc w:val="both"/>
        <w:rPr>
          <w:sz w:val="24"/>
          <w:szCs w:val="24"/>
          <w:lang w:val="en-IN"/>
        </w:rPr>
      </w:pPr>
    </w:p>
    <w:p w14:paraId="65FDEE4A"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literature reviewed in this chapter provides the theoretical and technical foundation for the system design presented in subsequent chapters. The identified gaps establish the contribution of this work to the broader field of AI-assisted data analytics, while the surveyed technologies and frameworks inform the technical decisions made during implementation.</w:t>
      </w:r>
    </w:p>
    <w:p w14:paraId="59AB7675" w14:textId="77777777" w:rsidR="00FF3FDD" w:rsidRPr="00FF3FDD" w:rsidRDefault="00FF3FDD" w:rsidP="00B7493F">
      <w:pPr>
        <w:spacing w:line="360" w:lineRule="auto"/>
        <w:ind w:right="79"/>
        <w:jc w:val="both"/>
        <w:rPr>
          <w:sz w:val="24"/>
          <w:szCs w:val="24"/>
          <w:lang w:val="en-IN"/>
        </w:rPr>
      </w:pPr>
    </w:p>
    <w:p w14:paraId="21EC3DB9" w14:textId="6921CC42" w:rsidR="00FF3FDD" w:rsidRDefault="00FF3FDD" w:rsidP="00B7493F">
      <w:pPr>
        <w:spacing w:line="360" w:lineRule="auto"/>
        <w:ind w:right="79"/>
        <w:jc w:val="both"/>
        <w:rPr>
          <w:sz w:val="24"/>
          <w:szCs w:val="24"/>
          <w:lang w:val="en-IN"/>
        </w:rPr>
      </w:pPr>
    </w:p>
    <w:p w14:paraId="194501CD" w14:textId="77777777" w:rsidR="007B52DD" w:rsidRDefault="007B52DD" w:rsidP="00B7493F">
      <w:pPr>
        <w:spacing w:line="360" w:lineRule="auto"/>
        <w:ind w:right="79"/>
        <w:jc w:val="both"/>
        <w:rPr>
          <w:sz w:val="24"/>
          <w:szCs w:val="24"/>
          <w:lang w:val="en-IN"/>
        </w:rPr>
      </w:pPr>
    </w:p>
    <w:p w14:paraId="18CE995E" w14:textId="77777777" w:rsidR="004514CC" w:rsidRDefault="004514CC" w:rsidP="00B7493F">
      <w:pPr>
        <w:spacing w:line="360" w:lineRule="auto"/>
        <w:ind w:right="79"/>
        <w:jc w:val="both"/>
        <w:rPr>
          <w:b/>
          <w:bCs/>
          <w:sz w:val="40"/>
          <w:szCs w:val="40"/>
          <w:lang w:val="en-IN"/>
        </w:rPr>
      </w:pPr>
    </w:p>
    <w:p w14:paraId="67ACC7D8" w14:textId="77777777" w:rsidR="001D67BA" w:rsidRDefault="001D67BA" w:rsidP="00B7493F">
      <w:pPr>
        <w:spacing w:line="360" w:lineRule="auto"/>
        <w:ind w:right="79"/>
        <w:jc w:val="both"/>
        <w:rPr>
          <w:b/>
          <w:bCs/>
          <w:sz w:val="40"/>
          <w:szCs w:val="40"/>
          <w:lang w:val="en-IN"/>
        </w:rPr>
      </w:pPr>
    </w:p>
    <w:p w14:paraId="628A13D2" w14:textId="4568FC88" w:rsidR="00FF3FDD" w:rsidRPr="00C75E37" w:rsidRDefault="00FF3FDD" w:rsidP="00B7493F">
      <w:pPr>
        <w:spacing w:line="360" w:lineRule="auto"/>
        <w:ind w:right="79"/>
        <w:jc w:val="both"/>
        <w:rPr>
          <w:b/>
          <w:bCs/>
          <w:sz w:val="40"/>
          <w:szCs w:val="40"/>
          <w:lang w:val="en-IN"/>
        </w:rPr>
      </w:pPr>
      <w:r w:rsidRPr="00C75E37">
        <w:rPr>
          <w:b/>
          <w:bCs/>
          <w:sz w:val="40"/>
          <w:szCs w:val="40"/>
          <w:lang w:val="en-IN"/>
        </w:rPr>
        <w:t>Chapter-3</w:t>
      </w:r>
      <w:r w:rsidR="00637EE9" w:rsidRPr="00C75E37">
        <w:rPr>
          <w:b/>
          <w:bCs/>
          <w:sz w:val="40"/>
          <w:szCs w:val="40"/>
          <w:lang w:val="en-IN"/>
        </w:rPr>
        <w:t xml:space="preserve">  </w:t>
      </w:r>
    </w:p>
    <w:p w14:paraId="09D8B7E3" w14:textId="199B61EB" w:rsidR="00FF3FDD" w:rsidRPr="00C75E37" w:rsidRDefault="00FF3FDD" w:rsidP="00B7493F">
      <w:pPr>
        <w:spacing w:line="360" w:lineRule="auto"/>
        <w:ind w:right="79"/>
        <w:jc w:val="both"/>
        <w:rPr>
          <w:b/>
          <w:bCs/>
          <w:sz w:val="40"/>
          <w:szCs w:val="40"/>
          <w:lang w:val="en-IN"/>
        </w:rPr>
      </w:pPr>
      <w:r w:rsidRPr="00C75E37">
        <w:rPr>
          <w:b/>
          <w:bCs/>
          <w:sz w:val="40"/>
          <w:szCs w:val="40"/>
          <w:lang w:val="en-IN"/>
        </w:rPr>
        <w:t>PROBLEM DEFINITION AND OBJECTIVES</w:t>
      </w:r>
      <w:r w:rsidR="00637EE9" w:rsidRPr="00C75E37">
        <w:rPr>
          <w:b/>
          <w:bCs/>
          <w:sz w:val="40"/>
          <w:szCs w:val="40"/>
          <w:lang w:val="en-IN"/>
        </w:rPr>
        <w:t xml:space="preserve">  </w:t>
      </w:r>
    </w:p>
    <w:p w14:paraId="5A134020"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chapter presents a detailed examination of the problem addressed by the AI-Powered Data Analyst Agent project. It articulates the specific challenges faced by users in contemporary data analysis workflows, defines clear and measurable objectives for the proposed system, specifies comprehensive system requirements covering both functional and non-functional aspects, evaluates the feasibility of the project from multiple perspectives, and outlines the expected outcomes that demonstrate successful project completion.</w:t>
      </w:r>
    </w:p>
    <w:p w14:paraId="79AC9C9F" w14:textId="77777777" w:rsidR="005D1132" w:rsidRDefault="005D1132" w:rsidP="00B7493F">
      <w:pPr>
        <w:spacing w:line="360" w:lineRule="auto"/>
        <w:ind w:right="79"/>
        <w:jc w:val="both"/>
        <w:rPr>
          <w:sz w:val="24"/>
          <w:szCs w:val="24"/>
          <w:lang w:val="en-IN"/>
        </w:rPr>
      </w:pPr>
    </w:p>
    <w:p w14:paraId="42BB45DA" w14:textId="64750E25" w:rsidR="00FF3FDD" w:rsidRPr="00FF3FDD" w:rsidRDefault="00FF3FDD" w:rsidP="00B7493F">
      <w:pPr>
        <w:spacing w:line="360" w:lineRule="auto"/>
        <w:ind w:right="79"/>
        <w:jc w:val="both"/>
        <w:rPr>
          <w:sz w:val="24"/>
          <w:szCs w:val="24"/>
          <w:lang w:val="en-IN"/>
        </w:rPr>
      </w:pPr>
      <w:r w:rsidRPr="00FF3FDD">
        <w:rPr>
          <w:sz w:val="24"/>
          <w:szCs w:val="24"/>
          <w:lang w:val="en-IN"/>
        </w:rPr>
        <w:t>The chapter is structured to provide a logical progression from problem identification through objective definition to feasibility validation, establishing a solid foundation for the design and implementation activities described in subsequent chapters.</w:t>
      </w:r>
    </w:p>
    <w:p w14:paraId="45F6851B" w14:textId="77777777" w:rsidR="008B572B" w:rsidRDefault="008B572B" w:rsidP="00B7493F">
      <w:pPr>
        <w:spacing w:line="360" w:lineRule="auto"/>
        <w:ind w:right="79"/>
        <w:jc w:val="both"/>
        <w:rPr>
          <w:sz w:val="24"/>
          <w:szCs w:val="24"/>
          <w:lang w:val="en-IN"/>
        </w:rPr>
      </w:pPr>
    </w:p>
    <w:p w14:paraId="1D4561A0" w14:textId="09BEED14" w:rsidR="008B572B" w:rsidRPr="008B572B" w:rsidRDefault="00637EE9" w:rsidP="00B7493F">
      <w:pPr>
        <w:spacing w:line="360" w:lineRule="auto"/>
        <w:ind w:right="79"/>
        <w:jc w:val="both"/>
        <w:rPr>
          <w:b/>
          <w:bCs/>
          <w:sz w:val="28"/>
          <w:szCs w:val="28"/>
          <w:lang w:val="en-IN"/>
        </w:rPr>
      </w:pPr>
      <w:r w:rsidRPr="00C75E37">
        <w:rPr>
          <w:b/>
          <w:bCs/>
          <w:sz w:val="28"/>
          <w:szCs w:val="28"/>
          <w:lang w:val="en-IN"/>
        </w:rPr>
        <w:t xml:space="preserve"> </w:t>
      </w:r>
      <w:r w:rsidR="00FF3FDD" w:rsidRPr="00C75E37">
        <w:rPr>
          <w:b/>
          <w:bCs/>
          <w:sz w:val="28"/>
          <w:szCs w:val="28"/>
          <w:lang w:val="en-IN"/>
        </w:rPr>
        <w:t>3.1 Problem Statement</w:t>
      </w:r>
      <w:r w:rsidRPr="00C75E37">
        <w:rPr>
          <w:b/>
          <w:bCs/>
          <w:sz w:val="28"/>
          <w:szCs w:val="28"/>
          <w:lang w:val="en-IN"/>
        </w:rPr>
        <w:t xml:space="preserve">  </w:t>
      </w:r>
    </w:p>
    <w:p w14:paraId="333B49EA" w14:textId="7C99C359" w:rsidR="00FF3FDD" w:rsidRDefault="00FF3FDD" w:rsidP="00B7493F">
      <w:pPr>
        <w:spacing w:line="360" w:lineRule="auto"/>
        <w:ind w:right="79"/>
        <w:jc w:val="both"/>
        <w:rPr>
          <w:sz w:val="24"/>
          <w:szCs w:val="24"/>
          <w:lang w:val="en-IN"/>
        </w:rPr>
      </w:pPr>
      <w:r w:rsidRPr="00FF3FDD">
        <w:rPr>
          <w:sz w:val="24"/>
          <w:szCs w:val="24"/>
          <w:lang w:val="en-IN"/>
        </w:rPr>
        <w:t xml:space="preserve">The fundamental problem addressed by this project is the inaccessibility of comprehensive data analysis capabilities to non-technical users despite the increasing ubiquity and importance of data across all domains of modern life. While vast amounts of data are generated daily by individuals, businesses, and organizations, the tools available for </w:t>
      </w:r>
      <w:proofErr w:type="spellStart"/>
      <w:r w:rsidRPr="00FF3FDD">
        <w:rPr>
          <w:sz w:val="24"/>
          <w:szCs w:val="24"/>
          <w:lang w:val="en-IN"/>
        </w:rPr>
        <w:t>analyzing</w:t>
      </w:r>
      <w:proofErr w:type="spellEnd"/>
      <w:r w:rsidRPr="00FF3FDD">
        <w:rPr>
          <w:sz w:val="24"/>
          <w:szCs w:val="24"/>
          <w:lang w:val="en-IN"/>
        </w:rPr>
        <w:t xml:space="preserve"> this data remain predominantly technical, requiring programming knowledge, statistical expertise, and familiarity with complex software interfaces.</w:t>
      </w:r>
    </w:p>
    <w:p w14:paraId="2FF47773" w14:textId="77777777" w:rsidR="008B572B" w:rsidRPr="00FF3FDD" w:rsidRDefault="008B572B" w:rsidP="00B7493F">
      <w:pPr>
        <w:spacing w:line="360" w:lineRule="auto"/>
        <w:ind w:right="79"/>
        <w:jc w:val="both"/>
        <w:rPr>
          <w:sz w:val="24"/>
          <w:szCs w:val="24"/>
          <w:lang w:val="en-IN"/>
        </w:rPr>
      </w:pPr>
    </w:p>
    <w:p w14:paraId="5FDC3760" w14:textId="4245EB3D" w:rsidR="00C75E37" w:rsidRDefault="00FF3FDD" w:rsidP="00B7493F">
      <w:pPr>
        <w:spacing w:line="360" w:lineRule="auto"/>
        <w:ind w:right="79"/>
        <w:jc w:val="both"/>
        <w:rPr>
          <w:sz w:val="24"/>
          <w:szCs w:val="24"/>
          <w:lang w:val="en-IN"/>
        </w:rPr>
      </w:pPr>
      <w:r w:rsidRPr="00FF3FDD">
        <w:rPr>
          <w:sz w:val="24"/>
          <w:szCs w:val="24"/>
          <w:lang w:val="en-IN"/>
        </w:rPr>
        <w:t xml:space="preserve">This problem manifests in numerous practical scenarios that affect millions of potential users worldwide. Small business owners </w:t>
      </w:r>
      <w:proofErr w:type="spellStart"/>
      <w:r w:rsidRPr="00FF3FDD">
        <w:rPr>
          <w:sz w:val="24"/>
          <w:szCs w:val="24"/>
          <w:lang w:val="en-IN"/>
        </w:rPr>
        <w:t>analyzing</w:t>
      </w:r>
      <w:proofErr w:type="spellEnd"/>
      <w:r w:rsidRPr="00FF3FDD">
        <w:rPr>
          <w:sz w:val="24"/>
          <w:szCs w:val="24"/>
          <w:lang w:val="en-IN"/>
        </w:rPr>
        <w:t xml:space="preserve"> customer data, sales trends, and inventory patterns must rely on costly external consultants or struggle with complex enterprise tools that exceed their technical capabilities and budgets. Medical researchers examining patient outcomes, clinical </w:t>
      </w:r>
    </w:p>
    <w:p w14:paraId="333F2DDF" w14:textId="77777777" w:rsidR="008B572B" w:rsidRDefault="00FF3FDD" w:rsidP="00B7493F">
      <w:pPr>
        <w:spacing w:line="360" w:lineRule="auto"/>
        <w:ind w:right="79"/>
        <w:jc w:val="both"/>
        <w:rPr>
          <w:sz w:val="24"/>
          <w:szCs w:val="24"/>
          <w:lang w:val="en-IN"/>
        </w:rPr>
      </w:pPr>
      <w:r w:rsidRPr="00FF3FDD">
        <w:rPr>
          <w:sz w:val="24"/>
          <w:szCs w:val="24"/>
          <w:lang w:val="en-IN"/>
        </w:rPr>
        <w:t xml:space="preserve">trial data, and treatment efficacy face significant delays due to dependency on technical analysts who must translate research questions into analytical procedures. Educators incorporating data into their curricula encounter resistance from students intimidated by analytical software, limiting the effectiveness of data-driven teaching approaches. Marketing professionals seeking to </w:t>
      </w:r>
    </w:p>
    <w:p w14:paraId="493010AC" w14:textId="77777777" w:rsidR="008B572B" w:rsidRDefault="008B572B" w:rsidP="00B7493F">
      <w:pPr>
        <w:spacing w:line="360" w:lineRule="auto"/>
        <w:ind w:right="79"/>
        <w:jc w:val="both"/>
        <w:rPr>
          <w:sz w:val="24"/>
          <w:szCs w:val="24"/>
          <w:lang w:val="en-IN"/>
        </w:rPr>
      </w:pPr>
    </w:p>
    <w:p w14:paraId="198FEDBF" w14:textId="77777777" w:rsidR="008B572B" w:rsidRDefault="008B572B" w:rsidP="00B7493F">
      <w:pPr>
        <w:spacing w:line="360" w:lineRule="auto"/>
        <w:ind w:right="79"/>
        <w:jc w:val="both"/>
        <w:rPr>
          <w:sz w:val="24"/>
          <w:szCs w:val="24"/>
          <w:lang w:val="en-IN"/>
        </w:rPr>
      </w:pPr>
    </w:p>
    <w:p w14:paraId="4270ADCB" w14:textId="77777777" w:rsidR="008B572B" w:rsidRDefault="008B572B" w:rsidP="00B7493F">
      <w:pPr>
        <w:spacing w:line="360" w:lineRule="auto"/>
        <w:ind w:right="79"/>
        <w:jc w:val="both"/>
        <w:rPr>
          <w:sz w:val="24"/>
          <w:szCs w:val="24"/>
          <w:lang w:val="en-IN"/>
        </w:rPr>
      </w:pPr>
    </w:p>
    <w:p w14:paraId="048F740C" w14:textId="77C81F68" w:rsidR="00FF3FDD" w:rsidRPr="00FF3FDD" w:rsidRDefault="00FF3FDD" w:rsidP="00B7493F">
      <w:pPr>
        <w:spacing w:line="360" w:lineRule="auto"/>
        <w:ind w:right="79"/>
        <w:jc w:val="both"/>
        <w:rPr>
          <w:sz w:val="24"/>
          <w:szCs w:val="24"/>
          <w:lang w:val="en-IN"/>
        </w:rPr>
      </w:pPr>
      <w:r w:rsidRPr="00FF3FDD">
        <w:rPr>
          <w:sz w:val="24"/>
          <w:szCs w:val="24"/>
          <w:lang w:val="en-IN"/>
        </w:rPr>
        <w:t>understand campaign effectiveness, customer segmentation, and engagement metrics find themselves constrained by the technical complexity of available platforms.</w:t>
      </w:r>
    </w:p>
    <w:p w14:paraId="0E63A244" w14:textId="77777777" w:rsidR="00FF3FDD" w:rsidRPr="00FF3FDD" w:rsidRDefault="00FF3FDD" w:rsidP="00B7493F">
      <w:pPr>
        <w:spacing w:line="360" w:lineRule="auto"/>
        <w:ind w:right="79"/>
        <w:jc w:val="both"/>
        <w:rPr>
          <w:sz w:val="24"/>
          <w:szCs w:val="24"/>
          <w:lang w:val="en-IN"/>
        </w:rPr>
      </w:pPr>
    </w:p>
    <w:p w14:paraId="1F54BD22"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compounding effect of these individual challenges represents a significant loss of potential value across society. Critical insights remain hidden within datasets because the people most qualified to interpret them, namely the domain experts in their respective fields, cannot directly access analytical capabilities without intermediary technical support. This problem is particularly acute for resource-constrained organizations including non-profit organizations, educational institutions, healthcare clinics in underserved areas, and small businesses that cannot afford to hire specialized data science teams.</w:t>
      </w:r>
    </w:p>
    <w:p w14:paraId="10E87E32" w14:textId="77777777" w:rsidR="00FF3FDD" w:rsidRPr="00FF3FDD" w:rsidRDefault="00FF3FDD" w:rsidP="00B7493F">
      <w:pPr>
        <w:spacing w:line="360" w:lineRule="auto"/>
        <w:ind w:right="79"/>
        <w:jc w:val="both"/>
        <w:rPr>
          <w:sz w:val="24"/>
          <w:szCs w:val="24"/>
          <w:lang w:val="en-IN"/>
        </w:rPr>
      </w:pPr>
    </w:p>
    <w:p w14:paraId="61267FA8" w14:textId="66E756A1" w:rsidR="00FF3FDD" w:rsidRPr="008B572B" w:rsidRDefault="00FF3FDD" w:rsidP="00B7493F">
      <w:pPr>
        <w:spacing w:line="360" w:lineRule="auto"/>
        <w:ind w:right="79"/>
        <w:jc w:val="both"/>
        <w:rPr>
          <w:b/>
          <w:bCs/>
          <w:sz w:val="24"/>
          <w:szCs w:val="24"/>
          <w:lang w:val="en-IN"/>
        </w:rPr>
      </w:pPr>
      <w:r w:rsidRPr="008B572B">
        <w:rPr>
          <w:b/>
          <w:bCs/>
          <w:sz w:val="24"/>
          <w:szCs w:val="24"/>
          <w:lang w:val="en-IN"/>
        </w:rPr>
        <w:t>3.1.1 Specific Problems Identified</w:t>
      </w:r>
      <w:r w:rsidR="00637EE9" w:rsidRPr="008B572B">
        <w:rPr>
          <w:b/>
          <w:bCs/>
          <w:sz w:val="24"/>
          <w:szCs w:val="24"/>
          <w:lang w:val="en-IN"/>
        </w:rPr>
        <w:t xml:space="preserve">  </w:t>
      </w:r>
    </w:p>
    <w:p w14:paraId="1CFC4D17" w14:textId="77777777" w:rsidR="00FF3FDD" w:rsidRPr="00FF3FDD" w:rsidRDefault="00FF3FDD" w:rsidP="00B7493F">
      <w:pPr>
        <w:spacing w:line="360" w:lineRule="auto"/>
        <w:ind w:right="79"/>
        <w:jc w:val="both"/>
        <w:rPr>
          <w:sz w:val="24"/>
          <w:szCs w:val="24"/>
          <w:lang w:val="en-IN"/>
        </w:rPr>
      </w:pPr>
      <w:r w:rsidRPr="00FF3FDD">
        <w:rPr>
          <w:sz w:val="24"/>
          <w:szCs w:val="24"/>
          <w:lang w:val="en-IN"/>
        </w:rPr>
        <w:t>Based on extensive analysis of the current analytical landscape, the following specific problems have been identified:</w:t>
      </w:r>
    </w:p>
    <w:p w14:paraId="162624E7" w14:textId="77777777" w:rsidR="00FF3FDD" w:rsidRPr="00FF3FDD" w:rsidRDefault="00FF3FDD" w:rsidP="00B7493F">
      <w:pPr>
        <w:spacing w:line="360" w:lineRule="auto"/>
        <w:ind w:right="79"/>
        <w:jc w:val="both"/>
        <w:rPr>
          <w:sz w:val="24"/>
          <w:szCs w:val="24"/>
          <w:lang w:val="en-IN"/>
        </w:rPr>
      </w:pPr>
    </w:p>
    <w:p w14:paraId="50627893" w14:textId="6B714862"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Skill Gap Problem:</w:t>
      </w:r>
      <w:r w:rsidR="00637EE9">
        <w:rPr>
          <w:sz w:val="24"/>
          <w:szCs w:val="24"/>
          <w:lang w:val="en-IN"/>
        </w:rPr>
        <w:t xml:space="preserve">  </w:t>
      </w:r>
      <w:r w:rsidRPr="00FF3FDD">
        <w:rPr>
          <w:sz w:val="24"/>
          <w:szCs w:val="24"/>
          <w:lang w:val="en-IN"/>
        </w:rPr>
        <w:t xml:space="preserve"> Approximately 65 percent of business professionals report that they need data analysis capabilities for their work, but only 15 percent possess the technical skills required to use existing tools effectively. This skill gap creates a productivity bottleneck where analytical needs exceed available capabilities.</w:t>
      </w:r>
    </w:p>
    <w:p w14:paraId="6CB88441" w14:textId="77777777" w:rsidR="00FF3FDD" w:rsidRPr="00FF3FDD" w:rsidRDefault="00FF3FDD" w:rsidP="00B7493F">
      <w:pPr>
        <w:spacing w:line="360" w:lineRule="auto"/>
        <w:ind w:right="79"/>
        <w:jc w:val="both"/>
        <w:rPr>
          <w:sz w:val="24"/>
          <w:szCs w:val="24"/>
          <w:lang w:val="en-IN"/>
        </w:rPr>
      </w:pPr>
    </w:p>
    <w:p w14:paraId="7DB69E2E" w14:textId="3DCA35E6"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Cost Barrier Problem:</w:t>
      </w:r>
      <w:r w:rsidR="00637EE9">
        <w:rPr>
          <w:sz w:val="24"/>
          <w:szCs w:val="24"/>
          <w:lang w:val="en-IN"/>
        </w:rPr>
        <w:t xml:space="preserve">  </w:t>
      </w:r>
      <w:r w:rsidRPr="00FF3FDD">
        <w:rPr>
          <w:sz w:val="24"/>
          <w:szCs w:val="24"/>
          <w:lang w:val="en-IN"/>
        </w:rPr>
        <w:t xml:space="preserve"> Enterprise analytical tools typically cost between five hundred to five thousand dollars per user per year, placing them beyond the reach of individual practitioners, small businesses, and educational institutions in developing economies.</w:t>
      </w:r>
    </w:p>
    <w:p w14:paraId="61DF528E" w14:textId="77777777" w:rsidR="00FF3FDD" w:rsidRPr="00FF3FDD" w:rsidRDefault="00FF3FDD" w:rsidP="00B7493F">
      <w:pPr>
        <w:spacing w:line="360" w:lineRule="auto"/>
        <w:ind w:right="79"/>
        <w:jc w:val="both"/>
        <w:rPr>
          <w:sz w:val="24"/>
          <w:szCs w:val="24"/>
          <w:lang w:val="en-IN"/>
        </w:rPr>
      </w:pPr>
    </w:p>
    <w:p w14:paraId="5FFE7E95" w14:textId="77777777" w:rsidR="00C75E37"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Time Inefficiency Problem:</w:t>
      </w:r>
      <w:r w:rsidR="00637EE9">
        <w:rPr>
          <w:sz w:val="24"/>
          <w:szCs w:val="24"/>
          <w:lang w:val="en-IN"/>
        </w:rPr>
        <w:t xml:space="preserve">  </w:t>
      </w:r>
      <w:r w:rsidRPr="00FF3FDD">
        <w:rPr>
          <w:sz w:val="24"/>
          <w:szCs w:val="24"/>
          <w:lang w:val="en-IN"/>
        </w:rPr>
        <w:t xml:space="preserve"> Even when users have access to analytical tools, common tasks </w:t>
      </w:r>
    </w:p>
    <w:p w14:paraId="4F6EF790" w14:textId="6A42D348" w:rsidR="00FF3FDD" w:rsidRDefault="00FF3FDD" w:rsidP="00B7493F">
      <w:pPr>
        <w:spacing w:line="360" w:lineRule="auto"/>
        <w:ind w:right="79"/>
        <w:jc w:val="both"/>
        <w:rPr>
          <w:sz w:val="24"/>
          <w:szCs w:val="24"/>
          <w:lang w:val="en-IN"/>
        </w:rPr>
      </w:pPr>
      <w:r w:rsidRPr="00FF3FDD">
        <w:rPr>
          <w:sz w:val="24"/>
          <w:szCs w:val="24"/>
          <w:lang w:val="en-IN"/>
        </w:rPr>
        <w:t>consume disproportionate amounts of time. Studies indicate that data analysts spend approximately 80 percent of their time on data preparation and cleaning rather than actual analysis and insight generation.</w:t>
      </w:r>
    </w:p>
    <w:p w14:paraId="6E0D8274" w14:textId="77777777" w:rsidR="004514CC" w:rsidRPr="00FF3FDD" w:rsidRDefault="004514CC" w:rsidP="00B7493F">
      <w:pPr>
        <w:spacing w:line="360" w:lineRule="auto"/>
        <w:ind w:right="79"/>
        <w:jc w:val="both"/>
        <w:rPr>
          <w:sz w:val="24"/>
          <w:szCs w:val="24"/>
          <w:lang w:val="en-IN"/>
        </w:rPr>
      </w:pPr>
    </w:p>
    <w:p w14:paraId="37BB9E0C" w14:textId="77777777" w:rsidR="008B572B"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Tool Fragmentation Problem:</w:t>
      </w:r>
      <w:r w:rsidR="00637EE9">
        <w:rPr>
          <w:sz w:val="24"/>
          <w:szCs w:val="24"/>
          <w:lang w:val="en-IN"/>
        </w:rPr>
        <w:t xml:space="preserve">  </w:t>
      </w:r>
      <w:r w:rsidRPr="00FF3FDD">
        <w:rPr>
          <w:sz w:val="24"/>
          <w:szCs w:val="24"/>
          <w:lang w:val="en-IN"/>
        </w:rPr>
        <w:t xml:space="preserve"> Most analytical workflows require switching between three to five different tools (spreadsheets for data entry, statistical software for analysis, visualization </w:t>
      </w:r>
    </w:p>
    <w:p w14:paraId="41DDAAC5" w14:textId="77777777" w:rsidR="008B572B" w:rsidRDefault="008B572B" w:rsidP="00B7493F">
      <w:pPr>
        <w:spacing w:line="360" w:lineRule="auto"/>
        <w:ind w:right="79"/>
        <w:jc w:val="both"/>
        <w:rPr>
          <w:sz w:val="24"/>
          <w:szCs w:val="24"/>
          <w:lang w:val="en-IN"/>
        </w:rPr>
      </w:pPr>
    </w:p>
    <w:p w14:paraId="7971CA11" w14:textId="77777777" w:rsidR="008B572B" w:rsidRDefault="008B572B" w:rsidP="00B7493F">
      <w:pPr>
        <w:spacing w:line="360" w:lineRule="auto"/>
        <w:ind w:right="79"/>
        <w:jc w:val="both"/>
        <w:rPr>
          <w:sz w:val="24"/>
          <w:szCs w:val="24"/>
          <w:lang w:val="en-IN"/>
        </w:rPr>
      </w:pPr>
    </w:p>
    <w:p w14:paraId="5175CBD0" w14:textId="77777777" w:rsidR="008B572B" w:rsidRDefault="008B572B" w:rsidP="00B7493F">
      <w:pPr>
        <w:spacing w:line="360" w:lineRule="auto"/>
        <w:ind w:right="79"/>
        <w:jc w:val="both"/>
        <w:rPr>
          <w:sz w:val="24"/>
          <w:szCs w:val="24"/>
          <w:lang w:val="en-IN"/>
        </w:rPr>
      </w:pPr>
    </w:p>
    <w:p w14:paraId="279CE0BF" w14:textId="1D61F161" w:rsidR="00FF3FDD" w:rsidRPr="00FF3FDD" w:rsidRDefault="00FF3FDD" w:rsidP="00B7493F">
      <w:pPr>
        <w:spacing w:line="360" w:lineRule="auto"/>
        <w:ind w:right="79"/>
        <w:jc w:val="both"/>
        <w:rPr>
          <w:sz w:val="24"/>
          <w:szCs w:val="24"/>
          <w:lang w:val="en-IN"/>
        </w:rPr>
      </w:pPr>
      <w:r w:rsidRPr="00FF3FDD">
        <w:rPr>
          <w:sz w:val="24"/>
          <w:szCs w:val="24"/>
          <w:lang w:val="en-IN"/>
        </w:rPr>
        <w:t>tools for charts, and presentation software for reporting), leading to inefficiency and potential data integrity issues.</w:t>
      </w:r>
    </w:p>
    <w:p w14:paraId="4866BDA7" w14:textId="77777777" w:rsidR="00FF3FDD" w:rsidRPr="00FF3FDD" w:rsidRDefault="00FF3FDD" w:rsidP="00B7493F">
      <w:pPr>
        <w:spacing w:line="360" w:lineRule="auto"/>
        <w:ind w:right="79"/>
        <w:jc w:val="both"/>
        <w:rPr>
          <w:sz w:val="24"/>
          <w:szCs w:val="24"/>
          <w:lang w:val="en-IN"/>
        </w:rPr>
      </w:pPr>
    </w:p>
    <w:p w14:paraId="28868756" w14:textId="15B46943"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Knowledge Transfer Problem:</w:t>
      </w:r>
      <w:r w:rsidR="00637EE9">
        <w:rPr>
          <w:sz w:val="24"/>
          <w:szCs w:val="24"/>
          <w:lang w:val="en-IN"/>
        </w:rPr>
        <w:t xml:space="preserve">  </w:t>
      </w:r>
      <w:r w:rsidRPr="00FF3FDD">
        <w:rPr>
          <w:sz w:val="24"/>
          <w:szCs w:val="24"/>
          <w:lang w:val="en-IN"/>
        </w:rPr>
        <w:t xml:space="preserve"> Technical analytical capabilities concentrated in IT departments create communication barriers with business stakeholders who must articulate their needs through translation layers, often resulting in misunderstandings and rework.</w:t>
      </w:r>
    </w:p>
    <w:p w14:paraId="4C02B5A6" w14:textId="77777777" w:rsidR="00FF3FDD" w:rsidRPr="00FF3FDD" w:rsidRDefault="00FF3FDD" w:rsidP="00B7493F">
      <w:pPr>
        <w:spacing w:line="360" w:lineRule="auto"/>
        <w:ind w:right="79"/>
        <w:jc w:val="both"/>
        <w:rPr>
          <w:sz w:val="24"/>
          <w:szCs w:val="24"/>
          <w:lang w:val="en-IN"/>
        </w:rPr>
      </w:pPr>
    </w:p>
    <w:p w14:paraId="4ABC6542" w14:textId="63789D7F" w:rsidR="00FF3FDD" w:rsidRPr="008B572B" w:rsidRDefault="00FF3FDD" w:rsidP="00B7493F">
      <w:pPr>
        <w:spacing w:line="360" w:lineRule="auto"/>
        <w:ind w:right="79"/>
        <w:jc w:val="both"/>
        <w:rPr>
          <w:b/>
          <w:bCs/>
          <w:sz w:val="24"/>
          <w:szCs w:val="24"/>
          <w:lang w:val="en-IN"/>
        </w:rPr>
      </w:pPr>
      <w:r w:rsidRPr="008B572B">
        <w:rPr>
          <w:b/>
          <w:bCs/>
          <w:sz w:val="24"/>
          <w:szCs w:val="24"/>
          <w:lang w:val="en-IN"/>
        </w:rPr>
        <w:t>3.1.2 Need for Proposed Solution</w:t>
      </w:r>
      <w:r w:rsidR="00637EE9" w:rsidRPr="008B572B">
        <w:rPr>
          <w:b/>
          <w:bCs/>
          <w:sz w:val="24"/>
          <w:szCs w:val="24"/>
          <w:lang w:val="en-IN"/>
        </w:rPr>
        <w:t xml:space="preserve">  </w:t>
      </w:r>
    </w:p>
    <w:p w14:paraId="38857A21"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proposed AI-Powered Data Analyst Agent directly addresses these identified problems by providing a unified, intelligent, conversational, and freely accessible platform that enables users of all technical backgrounds to perform comprehensive data analysis through simple natural language queries. By leveraging the reasoning capabilities of Google Gemini and the orchestration capabilities of </w:t>
      </w:r>
      <w:proofErr w:type="spellStart"/>
      <w:r w:rsidRPr="00FF3FDD">
        <w:rPr>
          <w:sz w:val="24"/>
          <w:szCs w:val="24"/>
          <w:lang w:val="en-IN"/>
        </w:rPr>
        <w:t>LangChain</w:t>
      </w:r>
      <w:proofErr w:type="spellEnd"/>
      <w:r w:rsidRPr="00FF3FDD">
        <w:rPr>
          <w:sz w:val="24"/>
          <w:szCs w:val="24"/>
          <w:lang w:val="en-IN"/>
        </w:rPr>
        <w:t>, the system can autonomously understand user intent, select appropriate analytical methods, execute computations, and deliver actionable insights, significantly reducing the time, cost, and expertise required for effective data analysis.</w:t>
      </w:r>
    </w:p>
    <w:p w14:paraId="43A1FC4D" w14:textId="77777777" w:rsidR="00FF3FDD" w:rsidRPr="00FF3FDD" w:rsidRDefault="00FF3FDD" w:rsidP="00B7493F">
      <w:pPr>
        <w:spacing w:line="360" w:lineRule="auto"/>
        <w:ind w:right="79"/>
        <w:jc w:val="both"/>
        <w:rPr>
          <w:sz w:val="24"/>
          <w:szCs w:val="24"/>
          <w:lang w:val="en-IN"/>
        </w:rPr>
      </w:pPr>
    </w:p>
    <w:p w14:paraId="45A47F5E" w14:textId="13E205EE" w:rsidR="00FF3FDD" w:rsidRPr="008B572B" w:rsidRDefault="00FF3FDD" w:rsidP="00B7493F">
      <w:pPr>
        <w:spacing w:line="360" w:lineRule="auto"/>
        <w:ind w:right="79"/>
        <w:jc w:val="both"/>
        <w:rPr>
          <w:b/>
          <w:bCs/>
          <w:sz w:val="28"/>
          <w:szCs w:val="28"/>
          <w:lang w:val="en-IN"/>
        </w:rPr>
      </w:pPr>
      <w:r w:rsidRPr="008B572B">
        <w:rPr>
          <w:b/>
          <w:bCs/>
          <w:sz w:val="28"/>
          <w:szCs w:val="28"/>
          <w:lang w:val="en-IN"/>
        </w:rPr>
        <w:t>3.2 Specific Objectives</w:t>
      </w:r>
      <w:r w:rsidR="00637EE9" w:rsidRPr="008B572B">
        <w:rPr>
          <w:b/>
          <w:bCs/>
          <w:sz w:val="28"/>
          <w:szCs w:val="28"/>
          <w:lang w:val="en-IN"/>
        </w:rPr>
        <w:t xml:space="preserve">  </w:t>
      </w:r>
    </w:p>
    <w:p w14:paraId="52B701FA" w14:textId="77777777" w:rsidR="00FF3FDD" w:rsidRDefault="00FF3FDD" w:rsidP="00B7493F">
      <w:pPr>
        <w:spacing w:line="360" w:lineRule="auto"/>
        <w:ind w:right="79"/>
        <w:jc w:val="both"/>
        <w:rPr>
          <w:sz w:val="24"/>
          <w:szCs w:val="24"/>
          <w:lang w:val="en-IN"/>
        </w:rPr>
      </w:pPr>
      <w:r w:rsidRPr="00FF3FDD">
        <w:rPr>
          <w:sz w:val="24"/>
          <w:szCs w:val="24"/>
          <w:lang w:val="en-IN"/>
        </w:rPr>
        <w:t>Building upon the broad objectives outlined in Chapter 1, this section provides specific, measurable, achievable, relevant, and time-bound (SMART) objectives that guide the project development and provide clear criteria for evaluating success.</w:t>
      </w:r>
    </w:p>
    <w:p w14:paraId="6351BCBF" w14:textId="77777777" w:rsidR="008B572B" w:rsidRDefault="008B572B" w:rsidP="00B7493F">
      <w:pPr>
        <w:spacing w:line="360" w:lineRule="auto"/>
        <w:ind w:right="79"/>
        <w:jc w:val="both"/>
        <w:rPr>
          <w:sz w:val="24"/>
          <w:szCs w:val="24"/>
          <w:lang w:val="en-IN"/>
        </w:rPr>
      </w:pPr>
    </w:p>
    <w:p w14:paraId="10722484" w14:textId="51C2DE67" w:rsidR="00FF3FDD" w:rsidRPr="008B572B" w:rsidRDefault="00637EE9" w:rsidP="00B7493F">
      <w:pPr>
        <w:spacing w:line="360" w:lineRule="auto"/>
        <w:ind w:right="79"/>
        <w:jc w:val="both"/>
        <w:rPr>
          <w:b/>
          <w:bCs/>
          <w:sz w:val="24"/>
          <w:szCs w:val="24"/>
          <w:lang w:val="en-IN"/>
        </w:rPr>
      </w:pPr>
      <w:r w:rsidRPr="008B572B">
        <w:rPr>
          <w:b/>
          <w:bCs/>
          <w:sz w:val="24"/>
          <w:szCs w:val="24"/>
          <w:lang w:val="en-IN"/>
        </w:rPr>
        <w:t xml:space="preserve"> </w:t>
      </w:r>
      <w:r w:rsidR="00FF3FDD" w:rsidRPr="008B572B">
        <w:rPr>
          <w:b/>
          <w:bCs/>
          <w:sz w:val="24"/>
          <w:szCs w:val="24"/>
          <w:lang w:val="en-IN"/>
        </w:rPr>
        <w:t>3.2.1 Primary Objectives</w:t>
      </w:r>
      <w:r w:rsidRPr="008B572B">
        <w:rPr>
          <w:b/>
          <w:bCs/>
          <w:sz w:val="24"/>
          <w:szCs w:val="24"/>
          <w:lang w:val="en-IN"/>
        </w:rPr>
        <w:t xml:space="preserve">  </w:t>
      </w:r>
    </w:p>
    <w:p w14:paraId="05EFA17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primary objectives that define the core deliverables of the project include:</w:t>
      </w:r>
    </w:p>
    <w:p w14:paraId="55130177" w14:textId="77777777" w:rsidR="00FF3FDD" w:rsidRPr="00FF3FDD" w:rsidRDefault="00FF3FDD" w:rsidP="00B7493F">
      <w:pPr>
        <w:spacing w:line="360" w:lineRule="auto"/>
        <w:ind w:right="79"/>
        <w:jc w:val="both"/>
        <w:rPr>
          <w:sz w:val="24"/>
          <w:szCs w:val="24"/>
          <w:lang w:val="en-IN"/>
        </w:rPr>
      </w:pPr>
    </w:p>
    <w:p w14:paraId="552C0FE4" w14:textId="32F2E2D6"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Develop Functional Web Application:</w:t>
      </w:r>
      <w:r w:rsidR="00637EE9">
        <w:rPr>
          <w:sz w:val="24"/>
          <w:szCs w:val="24"/>
          <w:lang w:val="en-IN"/>
        </w:rPr>
        <w:t xml:space="preserve">  </w:t>
      </w:r>
      <w:r w:rsidRPr="00FF3FDD">
        <w:rPr>
          <w:sz w:val="24"/>
          <w:szCs w:val="24"/>
          <w:lang w:val="en-IN"/>
        </w:rPr>
        <w:t xml:space="preserve"> Create a fully functional web-based application that accepts CSV file uploads of up to 50,000 rows and provides immediate analytical capabilities through natural language interaction within the project timeline of six months.</w:t>
      </w:r>
    </w:p>
    <w:p w14:paraId="166A799E" w14:textId="77777777" w:rsidR="00FF3FDD" w:rsidRPr="00FF3FDD" w:rsidRDefault="00FF3FDD" w:rsidP="00B7493F">
      <w:pPr>
        <w:spacing w:line="360" w:lineRule="auto"/>
        <w:ind w:right="79"/>
        <w:jc w:val="both"/>
        <w:rPr>
          <w:sz w:val="24"/>
          <w:szCs w:val="24"/>
          <w:lang w:val="en-IN"/>
        </w:rPr>
      </w:pPr>
    </w:p>
    <w:p w14:paraId="0DC8696F" w14:textId="02601988" w:rsid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Achieve Performance Targets:</w:t>
      </w:r>
      <w:r w:rsidR="00637EE9">
        <w:rPr>
          <w:sz w:val="24"/>
          <w:szCs w:val="24"/>
          <w:lang w:val="en-IN"/>
        </w:rPr>
        <w:t xml:space="preserve">  </w:t>
      </w:r>
      <w:r w:rsidRPr="00FF3FDD">
        <w:rPr>
          <w:sz w:val="24"/>
          <w:szCs w:val="24"/>
          <w:lang w:val="en-IN"/>
        </w:rPr>
        <w:t xml:space="preserve"> Achieve query response time of less than 10 seconds for standard analytical queries on datasets of typical size (under 10,000 rows) using the Gemini 2.5 Flash Lite model, ensuring responsive user experience.</w:t>
      </w:r>
    </w:p>
    <w:p w14:paraId="580E34AD" w14:textId="77777777" w:rsidR="008B572B" w:rsidRDefault="008B572B" w:rsidP="00B7493F">
      <w:pPr>
        <w:spacing w:line="360" w:lineRule="auto"/>
        <w:ind w:right="79"/>
        <w:jc w:val="both"/>
        <w:rPr>
          <w:sz w:val="24"/>
          <w:szCs w:val="24"/>
          <w:lang w:val="en-IN"/>
        </w:rPr>
      </w:pPr>
    </w:p>
    <w:p w14:paraId="250C5509" w14:textId="77777777" w:rsidR="008B572B" w:rsidRPr="00FF3FDD" w:rsidRDefault="008B572B" w:rsidP="00B7493F">
      <w:pPr>
        <w:spacing w:line="360" w:lineRule="auto"/>
        <w:ind w:right="79"/>
        <w:jc w:val="both"/>
        <w:rPr>
          <w:sz w:val="24"/>
          <w:szCs w:val="24"/>
          <w:lang w:val="en-IN"/>
        </w:rPr>
      </w:pPr>
    </w:p>
    <w:p w14:paraId="5C81824B" w14:textId="77777777" w:rsidR="00FF3FDD" w:rsidRPr="00FF3FDD" w:rsidRDefault="00FF3FDD" w:rsidP="00B7493F">
      <w:pPr>
        <w:spacing w:line="360" w:lineRule="auto"/>
        <w:ind w:right="79"/>
        <w:jc w:val="both"/>
        <w:rPr>
          <w:sz w:val="24"/>
          <w:szCs w:val="24"/>
          <w:lang w:val="en-IN"/>
        </w:rPr>
      </w:pPr>
    </w:p>
    <w:p w14:paraId="6F704F36" w14:textId="40FBFC03"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Implement Visualization Capabilities:</w:t>
      </w:r>
      <w:r w:rsidR="00637EE9">
        <w:rPr>
          <w:sz w:val="24"/>
          <w:szCs w:val="24"/>
          <w:lang w:val="en-IN"/>
        </w:rPr>
        <w:t xml:space="preserve">  </w:t>
      </w:r>
      <w:r w:rsidRPr="00FF3FDD">
        <w:rPr>
          <w:sz w:val="24"/>
          <w:szCs w:val="24"/>
          <w:lang w:val="en-IN"/>
        </w:rPr>
        <w:t xml:space="preserve"> Implement at least six distinct chart types including bar charts, line charts, scatter plots, histograms, box plots, and pie charts, with both automatic generation based on data characteristics and manual customization through user controls.</w:t>
      </w:r>
    </w:p>
    <w:p w14:paraId="429BADE6" w14:textId="77777777" w:rsidR="00FF3FDD" w:rsidRPr="00FF3FDD" w:rsidRDefault="00FF3FDD" w:rsidP="00B7493F">
      <w:pPr>
        <w:spacing w:line="360" w:lineRule="auto"/>
        <w:ind w:right="79"/>
        <w:jc w:val="both"/>
        <w:rPr>
          <w:sz w:val="24"/>
          <w:szCs w:val="24"/>
          <w:lang w:val="en-IN"/>
        </w:rPr>
      </w:pPr>
    </w:p>
    <w:p w14:paraId="696B1DF4" w14:textId="29C85874"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Provide Quality Assessment:</w:t>
      </w:r>
      <w:r w:rsidR="00637EE9">
        <w:rPr>
          <w:sz w:val="24"/>
          <w:szCs w:val="24"/>
          <w:lang w:val="en-IN"/>
        </w:rPr>
        <w:t xml:space="preserve">  </w:t>
      </w:r>
      <w:r w:rsidRPr="00FF3FDD">
        <w:rPr>
          <w:sz w:val="24"/>
          <w:szCs w:val="24"/>
          <w:lang w:val="en-IN"/>
        </w:rPr>
        <w:t xml:space="preserve"> Provide comprehensive data quality reporting that identifies missing values with percentage calculations, duplicate rows, outliers using the Interquartile Range (IQR) method, data type inconsistencies, and memory usage statistics for uploaded datasets.</w:t>
      </w:r>
    </w:p>
    <w:p w14:paraId="4D690BD5" w14:textId="77777777" w:rsidR="00FF3FDD" w:rsidRPr="00FF3FDD" w:rsidRDefault="00FF3FDD" w:rsidP="00B7493F">
      <w:pPr>
        <w:spacing w:line="360" w:lineRule="auto"/>
        <w:ind w:right="79"/>
        <w:jc w:val="both"/>
        <w:rPr>
          <w:sz w:val="24"/>
          <w:szCs w:val="24"/>
          <w:lang w:val="en-IN"/>
        </w:rPr>
      </w:pPr>
    </w:p>
    <w:p w14:paraId="51F7BD53" w14:textId="381A96DA"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Enable Multi-Format Export:</w:t>
      </w:r>
      <w:r w:rsidR="00637EE9">
        <w:rPr>
          <w:sz w:val="24"/>
          <w:szCs w:val="24"/>
          <w:lang w:val="en-IN"/>
        </w:rPr>
        <w:t xml:space="preserve">  </w:t>
      </w:r>
      <w:r w:rsidRPr="00FF3FDD">
        <w:rPr>
          <w:sz w:val="24"/>
          <w:szCs w:val="24"/>
          <w:lang w:val="en-IN"/>
        </w:rPr>
        <w:t xml:space="preserve"> Enable export of analysis results in three formats including PDF (with embedded charts and formatted text), Excel (with multiple sheets for raw data, statistics, and quality reports), and JSON (for programmatic consumption by downstream systems).</w:t>
      </w:r>
    </w:p>
    <w:p w14:paraId="2826F5EA" w14:textId="77777777" w:rsidR="00FF3FDD" w:rsidRPr="00FF3FDD" w:rsidRDefault="00FF3FDD" w:rsidP="00B7493F">
      <w:pPr>
        <w:spacing w:line="360" w:lineRule="auto"/>
        <w:ind w:right="79"/>
        <w:jc w:val="both"/>
        <w:rPr>
          <w:sz w:val="24"/>
          <w:szCs w:val="24"/>
          <w:lang w:val="en-IN"/>
        </w:rPr>
      </w:pPr>
    </w:p>
    <w:p w14:paraId="79B4E6E6" w14:textId="3E3C3B5C"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Maintain Conversational Context:</w:t>
      </w:r>
      <w:r w:rsidR="00637EE9">
        <w:rPr>
          <w:sz w:val="24"/>
          <w:szCs w:val="24"/>
          <w:lang w:val="en-IN"/>
        </w:rPr>
        <w:t xml:space="preserve">  </w:t>
      </w:r>
      <w:r w:rsidRPr="00FF3FDD">
        <w:rPr>
          <w:sz w:val="24"/>
          <w:szCs w:val="24"/>
          <w:lang w:val="en-IN"/>
        </w:rPr>
        <w:t xml:space="preserve"> Maintain conversation context across multiple queries within a session, supporting natural follow-up questions and progressive analytical exploration without requiring users to repeatedly provide context information.</w:t>
      </w:r>
    </w:p>
    <w:p w14:paraId="2C0AFE0A" w14:textId="77777777" w:rsidR="00FF3FDD" w:rsidRDefault="00FF3FDD" w:rsidP="00B7493F">
      <w:pPr>
        <w:spacing w:line="360" w:lineRule="auto"/>
        <w:ind w:right="79"/>
        <w:jc w:val="both"/>
        <w:rPr>
          <w:sz w:val="24"/>
          <w:szCs w:val="24"/>
          <w:lang w:val="en-IN"/>
        </w:rPr>
      </w:pPr>
    </w:p>
    <w:p w14:paraId="332008C8" w14:textId="52225AC9" w:rsidR="00C75E37" w:rsidRPr="008B572B" w:rsidRDefault="00FF3FDD" w:rsidP="00B7493F">
      <w:pPr>
        <w:spacing w:line="360" w:lineRule="auto"/>
        <w:ind w:right="79"/>
        <w:jc w:val="both"/>
        <w:rPr>
          <w:b/>
          <w:bCs/>
          <w:sz w:val="24"/>
          <w:szCs w:val="24"/>
          <w:lang w:val="en-IN"/>
        </w:rPr>
      </w:pPr>
      <w:r w:rsidRPr="008B572B">
        <w:rPr>
          <w:b/>
          <w:bCs/>
          <w:sz w:val="24"/>
          <w:szCs w:val="24"/>
          <w:lang w:val="en-IN"/>
        </w:rPr>
        <w:t>3.2.2 Secondary Objectives</w:t>
      </w:r>
      <w:r w:rsidR="00637EE9" w:rsidRPr="008B572B">
        <w:rPr>
          <w:b/>
          <w:bCs/>
          <w:sz w:val="24"/>
          <w:szCs w:val="24"/>
          <w:lang w:val="en-IN"/>
        </w:rPr>
        <w:t xml:space="preserve">  </w:t>
      </w:r>
    </w:p>
    <w:p w14:paraId="5215A381" w14:textId="77777777" w:rsidR="00FF3FDD" w:rsidRPr="00FF3FDD" w:rsidRDefault="00FF3FDD" w:rsidP="00B7493F">
      <w:pPr>
        <w:spacing w:line="360" w:lineRule="auto"/>
        <w:ind w:right="79"/>
        <w:jc w:val="both"/>
        <w:rPr>
          <w:sz w:val="24"/>
          <w:szCs w:val="24"/>
          <w:lang w:val="en-IN"/>
        </w:rPr>
      </w:pPr>
      <w:r w:rsidRPr="00FF3FDD">
        <w:rPr>
          <w:sz w:val="24"/>
          <w:szCs w:val="24"/>
          <w:lang w:val="en-IN"/>
        </w:rPr>
        <w:t>In addition to the primary objectives, the following secondary objectives enhance the overall project value:</w:t>
      </w:r>
    </w:p>
    <w:p w14:paraId="232E6913" w14:textId="77777777" w:rsidR="00FF3FDD" w:rsidRPr="00FF3FDD" w:rsidRDefault="00FF3FDD" w:rsidP="00B7493F">
      <w:pPr>
        <w:spacing w:line="360" w:lineRule="auto"/>
        <w:ind w:right="79"/>
        <w:jc w:val="both"/>
        <w:rPr>
          <w:sz w:val="24"/>
          <w:szCs w:val="24"/>
          <w:lang w:val="en-IN"/>
        </w:rPr>
      </w:pPr>
    </w:p>
    <w:p w14:paraId="4681D63E" w14:textId="590D891B"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Multi-Model Support:</w:t>
      </w:r>
      <w:r w:rsidR="00637EE9">
        <w:rPr>
          <w:sz w:val="24"/>
          <w:szCs w:val="24"/>
          <w:lang w:val="en-IN"/>
        </w:rPr>
        <w:t xml:space="preserve">  </w:t>
      </w:r>
      <w:r w:rsidRPr="00FF3FDD">
        <w:rPr>
          <w:sz w:val="24"/>
          <w:szCs w:val="24"/>
          <w:lang w:val="en-IN"/>
        </w:rPr>
        <w:t xml:space="preserve"> Support multiple Gemini model variants including Flash Lite, Flash, and Pro versions, allowing users to balance speed, quality, and API quota considerations based on their specific requirements.</w:t>
      </w:r>
    </w:p>
    <w:p w14:paraId="7E04E847" w14:textId="77777777" w:rsidR="00FF3FDD" w:rsidRPr="00FF3FDD" w:rsidRDefault="00FF3FDD" w:rsidP="00B7493F">
      <w:pPr>
        <w:spacing w:line="360" w:lineRule="auto"/>
        <w:ind w:right="79"/>
        <w:jc w:val="both"/>
        <w:rPr>
          <w:sz w:val="24"/>
          <w:szCs w:val="24"/>
          <w:lang w:val="en-IN"/>
        </w:rPr>
      </w:pPr>
    </w:p>
    <w:p w14:paraId="1D4FF13E" w14:textId="47A0B6AE" w:rsid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Suggested Questions Feature:</w:t>
      </w:r>
      <w:r w:rsidR="00637EE9">
        <w:rPr>
          <w:sz w:val="24"/>
          <w:szCs w:val="24"/>
          <w:lang w:val="en-IN"/>
        </w:rPr>
        <w:t xml:space="preserve">  </w:t>
      </w:r>
      <w:r w:rsidRPr="00FF3FDD">
        <w:rPr>
          <w:sz w:val="24"/>
          <w:szCs w:val="24"/>
          <w:lang w:val="en-IN"/>
        </w:rPr>
        <w:t xml:space="preserve"> Implement intelligent suggestion of follow-up questions based on dataset characteristics and current conversation context, guiding users toward deeper analytical exploration.</w:t>
      </w:r>
    </w:p>
    <w:p w14:paraId="5AB6C393" w14:textId="77777777" w:rsidR="008B572B" w:rsidRDefault="008B572B" w:rsidP="00B7493F">
      <w:pPr>
        <w:spacing w:line="360" w:lineRule="auto"/>
        <w:ind w:right="79"/>
        <w:jc w:val="both"/>
        <w:rPr>
          <w:sz w:val="24"/>
          <w:szCs w:val="24"/>
          <w:lang w:val="en-IN"/>
        </w:rPr>
      </w:pPr>
    </w:p>
    <w:p w14:paraId="4A80DE78" w14:textId="77777777" w:rsidR="008B572B" w:rsidRDefault="008B572B" w:rsidP="00B7493F">
      <w:pPr>
        <w:spacing w:line="360" w:lineRule="auto"/>
        <w:ind w:right="79"/>
        <w:jc w:val="both"/>
        <w:rPr>
          <w:sz w:val="24"/>
          <w:szCs w:val="24"/>
          <w:lang w:val="en-IN"/>
        </w:rPr>
      </w:pPr>
    </w:p>
    <w:p w14:paraId="4DACE6E0" w14:textId="77777777" w:rsidR="008B572B" w:rsidRDefault="008B572B" w:rsidP="00B7493F">
      <w:pPr>
        <w:spacing w:line="360" w:lineRule="auto"/>
        <w:ind w:right="79"/>
        <w:jc w:val="both"/>
        <w:rPr>
          <w:sz w:val="24"/>
          <w:szCs w:val="24"/>
          <w:lang w:val="en-IN"/>
        </w:rPr>
      </w:pPr>
    </w:p>
    <w:p w14:paraId="1C98F6B0" w14:textId="77777777" w:rsidR="008B572B" w:rsidRPr="00FF3FDD" w:rsidRDefault="008B572B" w:rsidP="00B7493F">
      <w:pPr>
        <w:spacing w:line="360" w:lineRule="auto"/>
        <w:ind w:right="79"/>
        <w:jc w:val="both"/>
        <w:rPr>
          <w:sz w:val="24"/>
          <w:szCs w:val="24"/>
          <w:lang w:val="en-IN"/>
        </w:rPr>
      </w:pPr>
    </w:p>
    <w:p w14:paraId="1EE69E55" w14:textId="77777777" w:rsidR="00FF3FDD" w:rsidRPr="00FF3FDD" w:rsidRDefault="00FF3FDD" w:rsidP="00B7493F">
      <w:pPr>
        <w:spacing w:line="360" w:lineRule="auto"/>
        <w:ind w:right="79"/>
        <w:jc w:val="both"/>
        <w:rPr>
          <w:sz w:val="24"/>
          <w:szCs w:val="24"/>
          <w:lang w:val="en-IN"/>
        </w:rPr>
      </w:pPr>
    </w:p>
    <w:p w14:paraId="1054EF4F" w14:textId="68E29876"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Automated Insights:</w:t>
      </w:r>
      <w:r w:rsidR="00637EE9">
        <w:rPr>
          <w:sz w:val="24"/>
          <w:szCs w:val="24"/>
          <w:lang w:val="en-IN"/>
        </w:rPr>
        <w:t xml:space="preserve">  </w:t>
      </w:r>
      <w:r w:rsidRPr="00FF3FDD">
        <w:rPr>
          <w:sz w:val="24"/>
          <w:szCs w:val="24"/>
          <w:lang w:val="en-IN"/>
        </w:rPr>
        <w:t xml:space="preserve"> Provide automated business insight generation that identifies key patterns, correlations, anomalies, and recommendations without requiring explicit user prompts.</w:t>
      </w:r>
    </w:p>
    <w:p w14:paraId="256D67AB" w14:textId="77777777" w:rsidR="00FF3FDD" w:rsidRPr="00FF3FDD" w:rsidRDefault="00FF3FDD" w:rsidP="00B7493F">
      <w:pPr>
        <w:spacing w:line="360" w:lineRule="auto"/>
        <w:ind w:right="79"/>
        <w:jc w:val="both"/>
        <w:rPr>
          <w:sz w:val="24"/>
          <w:szCs w:val="24"/>
          <w:lang w:val="en-IN"/>
        </w:rPr>
      </w:pPr>
    </w:p>
    <w:p w14:paraId="712EC6E9" w14:textId="3C99E581"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Professional User Interface:</w:t>
      </w:r>
      <w:r w:rsidR="00637EE9">
        <w:rPr>
          <w:sz w:val="24"/>
          <w:szCs w:val="24"/>
          <w:lang w:val="en-IN"/>
        </w:rPr>
        <w:t xml:space="preserve">  </w:t>
      </w:r>
      <w:r w:rsidRPr="00FF3FDD">
        <w:rPr>
          <w:sz w:val="24"/>
          <w:szCs w:val="24"/>
          <w:lang w:val="en-IN"/>
        </w:rPr>
        <w:t xml:space="preserve"> Design and implement a professional, modern user interface using custom CSS and JavaScript that exceeds the default </w:t>
      </w:r>
      <w:proofErr w:type="spellStart"/>
      <w:r w:rsidRPr="00FF3FDD">
        <w:rPr>
          <w:sz w:val="24"/>
          <w:szCs w:val="24"/>
          <w:lang w:val="en-IN"/>
        </w:rPr>
        <w:t>Streamlit</w:t>
      </w:r>
      <w:proofErr w:type="spellEnd"/>
      <w:r w:rsidRPr="00FF3FDD">
        <w:rPr>
          <w:sz w:val="24"/>
          <w:szCs w:val="24"/>
          <w:lang w:val="en-IN"/>
        </w:rPr>
        <w:t xml:space="preserve"> aesthetics and provides an engaging user experience.</w:t>
      </w:r>
    </w:p>
    <w:p w14:paraId="2A91D6E6" w14:textId="77777777" w:rsidR="00FF3FDD" w:rsidRPr="00FF3FDD" w:rsidRDefault="00FF3FDD" w:rsidP="00B7493F">
      <w:pPr>
        <w:spacing w:line="360" w:lineRule="auto"/>
        <w:ind w:right="79"/>
        <w:jc w:val="both"/>
        <w:rPr>
          <w:sz w:val="24"/>
          <w:szCs w:val="24"/>
          <w:lang w:val="en-IN"/>
        </w:rPr>
      </w:pPr>
    </w:p>
    <w:p w14:paraId="463C1778" w14:textId="333C8066" w:rsid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Documentation:</w:t>
      </w:r>
      <w:r w:rsidR="00637EE9">
        <w:rPr>
          <w:sz w:val="24"/>
          <w:szCs w:val="24"/>
          <w:lang w:val="en-IN"/>
        </w:rPr>
        <w:t xml:space="preserve">  </w:t>
      </w:r>
      <w:r w:rsidRPr="00FF3FDD">
        <w:rPr>
          <w:sz w:val="24"/>
          <w:szCs w:val="24"/>
          <w:lang w:val="en-IN"/>
        </w:rPr>
        <w:t xml:space="preserve"> Create comprehensive documentation including code comments, user guide, and technical documentation supporting future maintenance and enhancement activities.</w:t>
      </w:r>
    </w:p>
    <w:p w14:paraId="071D953D" w14:textId="77777777" w:rsidR="008B572B" w:rsidRPr="00FF3FDD" w:rsidRDefault="008B572B" w:rsidP="00B7493F">
      <w:pPr>
        <w:spacing w:line="360" w:lineRule="auto"/>
        <w:ind w:right="79"/>
        <w:jc w:val="both"/>
        <w:rPr>
          <w:sz w:val="24"/>
          <w:szCs w:val="24"/>
          <w:lang w:val="en-IN"/>
        </w:rPr>
      </w:pPr>
    </w:p>
    <w:p w14:paraId="31494454" w14:textId="721B09FA" w:rsidR="00FF3FDD" w:rsidRPr="008E4E09" w:rsidRDefault="004F2BF2" w:rsidP="00B7493F">
      <w:pPr>
        <w:spacing w:line="360" w:lineRule="auto"/>
        <w:ind w:right="79"/>
        <w:jc w:val="both"/>
        <w:rPr>
          <w:b/>
          <w:bCs/>
          <w:sz w:val="28"/>
          <w:szCs w:val="28"/>
          <w:lang w:val="en-IN"/>
        </w:rPr>
      </w:pPr>
      <w:r w:rsidRPr="00C75E37">
        <w:rPr>
          <w:b/>
          <w:bCs/>
          <w:sz w:val="28"/>
          <w:szCs w:val="28"/>
          <w:lang w:val="en-IN"/>
        </w:rPr>
        <w:t xml:space="preserve"> </w:t>
      </w:r>
      <w:r w:rsidR="00FF3FDD" w:rsidRPr="00C75E37">
        <w:rPr>
          <w:b/>
          <w:bCs/>
          <w:sz w:val="28"/>
          <w:szCs w:val="28"/>
          <w:lang w:val="en-IN"/>
        </w:rPr>
        <w:t>3.3 System Requirements Specification</w:t>
      </w:r>
      <w:r w:rsidR="00637EE9" w:rsidRPr="00C75E37">
        <w:rPr>
          <w:b/>
          <w:bCs/>
          <w:sz w:val="28"/>
          <w:szCs w:val="28"/>
          <w:lang w:val="en-IN"/>
        </w:rPr>
        <w:t xml:space="preserve">  </w:t>
      </w:r>
    </w:p>
    <w:p w14:paraId="62CF1E5C" w14:textId="77777777" w:rsidR="00FF3FDD" w:rsidRPr="00FF3FDD" w:rsidRDefault="00FF3FDD" w:rsidP="00B7493F">
      <w:pPr>
        <w:spacing w:line="360" w:lineRule="auto"/>
        <w:ind w:right="79"/>
        <w:jc w:val="both"/>
        <w:rPr>
          <w:sz w:val="24"/>
          <w:szCs w:val="24"/>
          <w:lang w:val="en-IN"/>
        </w:rPr>
      </w:pPr>
      <w:r w:rsidRPr="00FF3FDD">
        <w:rPr>
          <w:sz w:val="24"/>
          <w:szCs w:val="24"/>
          <w:lang w:val="en-IN"/>
        </w:rPr>
        <w:t>System requirements specify the conditions and capabilities that the proposed system must satisfy. This section is organized into hardware requirements, software requirements, functional requirements, and non-functional requirements.</w:t>
      </w:r>
    </w:p>
    <w:p w14:paraId="674E4739" w14:textId="77777777" w:rsidR="008E4E09" w:rsidRDefault="008E4E09" w:rsidP="00B7493F">
      <w:pPr>
        <w:spacing w:line="360" w:lineRule="auto"/>
        <w:ind w:right="79"/>
        <w:jc w:val="both"/>
        <w:rPr>
          <w:b/>
          <w:bCs/>
          <w:sz w:val="28"/>
          <w:szCs w:val="28"/>
          <w:lang w:val="en-IN"/>
        </w:rPr>
      </w:pPr>
    </w:p>
    <w:p w14:paraId="49333012" w14:textId="01464104" w:rsidR="00FF3FDD" w:rsidRPr="008E4E09" w:rsidRDefault="00FF3FDD" w:rsidP="00B7493F">
      <w:pPr>
        <w:spacing w:line="360" w:lineRule="auto"/>
        <w:ind w:right="79"/>
        <w:jc w:val="both"/>
        <w:rPr>
          <w:b/>
          <w:bCs/>
          <w:sz w:val="24"/>
          <w:szCs w:val="24"/>
          <w:lang w:val="en-IN"/>
        </w:rPr>
      </w:pPr>
      <w:r w:rsidRPr="008E4E09">
        <w:rPr>
          <w:b/>
          <w:bCs/>
          <w:sz w:val="24"/>
          <w:szCs w:val="24"/>
          <w:lang w:val="en-IN"/>
        </w:rPr>
        <w:t>3.</w:t>
      </w:r>
      <w:r w:rsidR="008E4E09" w:rsidRPr="008E4E09">
        <w:rPr>
          <w:b/>
          <w:bCs/>
          <w:sz w:val="24"/>
          <w:szCs w:val="24"/>
          <w:lang w:val="en-IN"/>
        </w:rPr>
        <w:t>3.</w:t>
      </w:r>
      <w:r w:rsidRPr="008E4E09">
        <w:rPr>
          <w:b/>
          <w:bCs/>
          <w:sz w:val="24"/>
          <w:szCs w:val="24"/>
          <w:lang w:val="en-IN"/>
        </w:rPr>
        <w:t>1 Hardware Requirements</w:t>
      </w:r>
      <w:r w:rsidR="00637EE9" w:rsidRPr="008E4E09">
        <w:rPr>
          <w:b/>
          <w:bCs/>
          <w:sz w:val="24"/>
          <w:szCs w:val="24"/>
          <w:lang w:val="en-IN"/>
        </w:rPr>
        <w:t xml:space="preserve">  </w:t>
      </w:r>
    </w:p>
    <w:p w14:paraId="26B888BD" w14:textId="1D67F519" w:rsidR="00FF3FDD" w:rsidRDefault="00FF3FDD" w:rsidP="00B7493F">
      <w:pPr>
        <w:spacing w:line="360" w:lineRule="auto"/>
        <w:ind w:right="79"/>
        <w:jc w:val="both"/>
        <w:rPr>
          <w:sz w:val="24"/>
          <w:szCs w:val="24"/>
          <w:lang w:val="en-IN"/>
        </w:rPr>
      </w:pPr>
      <w:r w:rsidRPr="00FF3FDD">
        <w:rPr>
          <w:sz w:val="24"/>
          <w:szCs w:val="24"/>
          <w:lang w:val="en-IN"/>
        </w:rPr>
        <w:t>The hardware requirements for developing and running the AI Data Analyst Agent are modest, reflecting the efficiency of modern web technologies and cloud-based AI services. The application performs data processing locally using Pandas and NumPy while leveraging cloud-based Google Gemini API for natural language processing.</w:t>
      </w:r>
    </w:p>
    <w:p w14:paraId="035CBD0E" w14:textId="77777777" w:rsidR="004514CC" w:rsidRPr="00FF3FDD" w:rsidRDefault="004514CC"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1905"/>
        <w:gridCol w:w="3704"/>
        <w:gridCol w:w="3681"/>
      </w:tblGrid>
      <w:tr w:rsidR="00C75E37" w:rsidRPr="00C75E37" w14:paraId="7970DB28" w14:textId="77777777" w:rsidTr="004514CC">
        <w:tc>
          <w:tcPr>
            <w:tcW w:w="0" w:type="auto"/>
            <w:hideMark/>
          </w:tcPr>
          <w:p w14:paraId="2C3312E0"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Component</w:t>
            </w:r>
          </w:p>
        </w:tc>
        <w:tc>
          <w:tcPr>
            <w:tcW w:w="0" w:type="auto"/>
            <w:hideMark/>
          </w:tcPr>
          <w:p w14:paraId="3E67E6C1"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Minimum Specification</w:t>
            </w:r>
          </w:p>
        </w:tc>
        <w:tc>
          <w:tcPr>
            <w:tcW w:w="0" w:type="auto"/>
            <w:hideMark/>
          </w:tcPr>
          <w:p w14:paraId="330C499D"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Recommended Specification</w:t>
            </w:r>
          </w:p>
        </w:tc>
      </w:tr>
      <w:tr w:rsidR="00C75E37" w:rsidRPr="00C75E37" w14:paraId="186E1692" w14:textId="77777777" w:rsidTr="004514CC">
        <w:tc>
          <w:tcPr>
            <w:tcW w:w="0" w:type="auto"/>
            <w:hideMark/>
          </w:tcPr>
          <w:p w14:paraId="7994868A" w14:textId="77777777" w:rsidR="00C75E37" w:rsidRPr="00C75E37" w:rsidRDefault="00C75E37" w:rsidP="00B7493F">
            <w:pPr>
              <w:spacing w:line="360" w:lineRule="auto"/>
              <w:ind w:right="79"/>
              <w:jc w:val="both"/>
              <w:rPr>
                <w:sz w:val="24"/>
                <w:szCs w:val="24"/>
                <w:lang w:val="en-IN"/>
              </w:rPr>
            </w:pPr>
            <w:r w:rsidRPr="00C75E37">
              <w:rPr>
                <w:sz w:val="24"/>
                <w:szCs w:val="24"/>
                <w:lang w:val="en-IN"/>
              </w:rPr>
              <w:t>Processor</w:t>
            </w:r>
          </w:p>
        </w:tc>
        <w:tc>
          <w:tcPr>
            <w:tcW w:w="0" w:type="auto"/>
            <w:hideMark/>
          </w:tcPr>
          <w:p w14:paraId="51FA4375" w14:textId="77777777" w:rsidR="00C75E37" w:rsidRPr="00C75E37" w:rsidRDefault="00C75E37" w:rsidP="00B7493F">
            <w:pPr>
              <w:spacing w:line="360" w:lineRule="auto"/>
              <w:ind w:right="79"/>
              <w:jc w:val="both"/>
              <w:rPr>
                <w:sz w:val="24"/>
                <w:szCs w:val="24"/>
                <w:lang w:val="en-IN"/>
              </w:rPr>
            </w:pPr>
            <w:r w:rsidRPr="00C75E37">
              <w:rPr>
                <w:sz w:val="24"/>
                <w:szCs w:val="24"/>
                <w:lang w:val="en-IN"/>
              </w:rPr>
              <w:t>Intel Core i3 (8th Gen) / AMD equivalent</w:t>
            </w:r>
          </w:p>
        </w:tc>
        <w:tc>
          <w:tcPr>
            <w:tcW w:w="0" w:type="auto"/>
            <w:hideMark/>
          </w:tcPr>
          <w:p w14:paraId="08FACBEE" w14:textId="77777777" w:rsidR="00C75E37" w:rsidRPr="00C75E37" w:rsidRDefault="00C75E37" w:rsidP="00B7493F">
            <w:pPr>
              <w:spacing w:line="360" w:lineRule="auto"/>
              <w:ind w:right="79"/>
              <w:jc w:val="both"/>
              <w:rPr>
                <w:sz w:val="24"/>
                <w:szCs w:val="24"/>
                <w:lang w:val="en-IN"/>
              </w:rPr>
            </w:pPr>
            <w:r w:rsidRPr="00C75E37">
              <w:rPr>
                <w:sz w:val="24"/>
                <w:szCs w:val="24"/>
                <w:lang w:val="en-IN"/>
              </w:rPr>
              <w:t>Intel Core i5 (10th Gen or higher)</w:t>
            </w:r>
          </w:p>
        </w:tc>
      </w:tr>
      <w:tr w:rsidR="00C75E37" w:rsidRPr="00C75E37" w14:paraId="4276FC59" w14:textId="77777777" w:rsidTr="004514CC">
        <w:tc>
          <w:tcPr>
            <w:tcW w:w="0" w:type="auto"/>
            <w:hideMark/>
          </w:tcPr>
          <w:p w14:paraId="52649FDA" w14:textId="77777777" w:rsidR="00C75E37" w:rsidRPr="00C75E37" w:rsidRDefault="00C75E37" w:rsidP="00B7493F">
            <w:pPr>
              <w:spacing w:line="360" w:lineRule="auto"/>
              <w:ind w:right="79"/>
              <w:jc w:val="both"/>
              <w:rPr>
                <w:sz w:val="24"/>
                <w:szCs w:val="24"/>
                <w:lang w:val="en-IN"/>
              </w:rPr>
            </w:pPr>
            <w:r w:rsidRPr="00C75E37">
              <w:rPr>
                <w:sz w:val="24"/>
                <w:szCs w:val="24"/>
                <w:lang w:val="en-IN"/>
              </w:rPr>
              <w:t>RAM</w:t>
            </w:r>
          </w:p>
        </w:tc>
        <w:tc>
          <w:tcPr>
            <w:tcW w:w="0" w:type="auto"/>
            <w:hideMark/>
          </w:tcPr>
          <w:p w14:paraId="79554C9A" w14:textId="77777777" w:rsidR="00C75E37" w:rsidRPr="00C75E37" w:rsidRDefault="00C75E37" w:rsidP="00B7493F">
            <w:pPr>
              <w:spacing w:line="360" w:lineRule="auto"/>
              <w:ind w:right="79"/>
              <w:jc w:val="both"/>
              <w:rPr>
                <w:sz w:val="24"/>
                <w:szCs w:val="24"/>
                <w:lang w:val="en-IN"/>
              </w:rPr>
            </w:pPr>
            <w:r w:rsidRPr="00C75E37">
              <w:rPr>
                <w:sz w:val="24"/>
                <w:szCs w:val="24"/>
                <w:lang w:val="en-IN"/>
              </w:rPr>
              <w:t>4 GB</w:t>
            </w:r>
          </w:p>
        </w:tc>
        <w:tc>
          <w:tcPr>
            <w:tcW w:w="0" w:type="auto"/>
            <w:hideMark/>
          </w:tcPr>
          <w:p w14:paraId="5868AB0D" w14:textId="77777777" w:rsidR="00C75E37" w:rsidRPr="00C75E37" w:rsidRDefault="00C75E37" w:rsidP="00B7493F">
            <w:pPr>
              <w:spacing w:line="360" w:lineRule="auto"/>
              <w:ind w:right="79"/>
              <w:jc w:val="both"/>
              <w:rPr>
                <w:sz w:val="24"/>
                <w:szCs w:val="24"/>
                <w:lang w:val="en-IN"/>
              </w:rPr>
            </w:pPr>
            <w:r w:rsidRPr="00C75E37">
              <w:rPr>
                <w:sz w:val="24"/>
                <w:szCs w:val="24"/>
                <w:lang w:val="en-IN"/>
              </w:rPr>
              <w:t>8 GB or higher</w:t>
            </w:r>
          </w:p>
        </w:tc>
      </w:tr>
      <w:tr w:rsidR="00C75E37" w:rsidRPr="00C75E37" w14:paraId="42EE01EA" w14:textId="77777777" w:rsidTr="004514CC">
        <w:tc>
          <w:tcPr>
            <w:tcW w:w="0" w:type="auto"/>
            <w:hideMark/>
          </w:tcPr>
          <w:p w14:paraId="69BBA803" w14:textId="77777777" w:rsidR="00C75E37" w:rsidRPr="00C75E37" w:rsidRDefault="00C75E37" w:rsidP="00B7493F">
            <w:pPr>
              <w:spacing w:line="360" w:lineRule="auto"/>
              <w:ind w:right="79"/>
              <w:jc w:val="both"/>
              <w:rPr>
                <w:sz w:val="24"/>
                <w:szCs w:val="24"/>
                <w:lang w:val="en-IN"/>
              </w:rPr>
            </w:pPr>
            <w:r w:rsidRPr="00C75E37">
              <w:rPr>
                <w:sz w:val="24"/>
                <w:szCs w:val="24"/>
                <w:lang w:val="en-IN"/>
              </w:rPr>
              <w:t>Storage</w:t>
            </w:r>
          </w:p>
        </w:tc>
        <w:tc>
          <w:tcPr>
            <w:tcW w:w="0" w:type="auto"/>
            <w:hideMark/>
          </w:tcPr>
          <w:p w14:paraId="5F297871" w14:textId="77777777" w:rsidR="00C75E37" w:rsidRPr="00C75E37" w:rsidRDefault="00C75E37" w:rsidP="00B7493F">
            <w:pPr>
              <w:spacing w:line="360" w:lineRule="auto"/>
              <w:ind w:right="79"/>
              <w:jc w:val="both"/>
              <w:rPr>
                <w:sz w:val="24"/>
                <w:szCs w:val="24"/>
                <w:lang w:val="en-IN"/>
              </w:rPr>
            </w:pPr>
            <w:r w:rsidRPr="00C75E37">
              <w:rPr>
                <w:sz w:val="24"/>
                <w:szCs w:val="24"/>
                <w:lang w:val="en-IN"/>
              </w:rPr>
              <w:t>2 GB free disk space</w:t>
            </w:r>
          </w:p>
        </w:tc>
        <w:tc>
          <w:tcPr>
            <w:tcW w:w="0" w:type="auto"/>
            <w:hideMark/>
          </w:tcPr>
          <w:p w14:paraId="54FE82D5" w14:textId="77777777" w:rsidR="00C75E37" w:rsidRPr="00C75E37" w:rsidRDefault="00C75E37" w:rsidP="00B7493F">
            <w:pPr>
              <w:spacing w:line="360" w:lineRule="auto"/>
              <w:ind w:right="79"/>
              <w:jc w:val="both"/>
              <w:rPr>
                <w:sz w:val="24"/>
                <w:szCs w:val="24"/>
                <w:lang w:val="en-IN"/>
              </w:rPr>
            </w:pPr>
            <w:r w:rsidRPr="00C75E37">
              <w:rPr>
                <w:sz w:val="24"/>
                <w:szCs w:val="24"/>
                <w:lang w:val="en-IN"/>
              </w:rPr>
              <w:t>5 GB free disk space</w:t>
            </w:r>
          </w:p>
        </w:tc>
      </w:tr>
      <w:tr w:rsidR="00C75E37" w:rsidRPr="00C75E37" w14:paraId="37EF7CB4" w14:textId="77777777" w:rsidTr="004514CC">
        <w:tc>
          <w:tcPr>
            <w:tcW w:w="0" w:type="auto"/>
            <w:hideMark/>
          </w:tcPr>
          <w:p w14:paraId="3FCC545C" w14:textId="77777777" w:rsidR="00C75E37" w:rsidRPr="00C75E37" w:rsidRDefault="00C75E37" w:rsidP="00B7493F">
            <w:pPr>
              <w:spacing w:line="360" w:lineRule="auto"/>
              <w:ind w:right="79"/>
              <w:jc w:val="both"/>
              <w:rPr>
                <w:sz w:val="24"/>
                <w:szCs w:val="24"/>
                <w:lang w:val="en-IN"/>
              </w:rPr>
            </w:pPr>
            <w:r w:rsidRPr="00C75E37">
              <w:rPr>
                <w:sz w:val="24"/>
                <w:szCs w:val="24"/>
                <w:lang w:val="en-IN"/>
              </w:rPr>
              <w:t>Display</w:t>
            </w:r>
          </w:p>
        </w:tc>
        <w:tc>
          <w:tcPr>
            <w:tcW w:w="0" w:type="auto"/>
            <w:hideMark/>
          </w:tcPr>
          <w:p w14:paraId="1CCD2BE9" w14:textId="77777777" w:rsidR="00C75E37" w:rsidRPr="00C75E37" w:rsidRDefault="00C75E37" w:rsidP="00B7493F">
            <w:pPr>
              <w:spacing w:line="360" w:lineRule="auto"/>
              <w:ind w:right="79"/>
              <w:jc w:val="both"/>
              <w:rPr>
                <w:sz w:val="24"/>
                <w:szCs w:val="24"/>
                <w:lang w:val="en-IN"/>
              </w:rPr>
            </w:pPr>
            <w:r w:rsidRPr="00C75E37">
              <w:rPr>
                <w:sz w:val="24"/>
                <w:szCs w:val="24"/>
                <w:lang w:val="en-IN"/>
              </w:rPr>
              <w:t>1366 × 768 resolution</w:t>
            </w:r>
          </w:p>
        </w:tc>
        <w:tc>
          <w:tcPr>
            <w:tcW w:w="0" w:type="auto"/>
            <w:hideMark/>
          </w:tcPr>
          <w:p w14:paraId="061A3EFF" w14:textId="77777777" w:rsidR="00C75E37" w:rsidRPr="00C75E37" w:rsidRDefault="00C75E37" w:rsidP="00B7493F">
            <w:pPr>
              <w:spacing w:line="360" w:lineRule="auto"/>
              <w:ind w:right="79"/>
              <w:jc w:val="both"/>
              <w:rPr>
                <w:sz w:val="24"/>
                <w:szCs w:val="24"/>
                <w:lang w:val="en-IN"/>
              </w:rPr>
            </w:pPr>
            <w:r w:rsidRPr="00C75E37">
              <w:rPr>
                <w:sz w:val="24"/>
                <w:szCs w:val="24"/>
                <w:lang w:val="en-IN"/>
              </w:rPr>
              <w:t>1920 × 1080 (Full HD)</w:t>
            </w:r>
          </w:p>
        </w:tc>
      </w:tr>
      <w:tr w:rsidR="00C75E37" w:rsidRPr="00C75E37" w14:paraId="449AB73C" w14:textId="77777777" w:rsidTr="004514CC">
        <w:tc>
          <w:tcPr>
            <w:tcW w:w="0" w:type="auto"/>
            <w:hideMark/>
          </w:tcPr>
          <w:p w14:paraId="798FC47A" w14:textId="77777777" w:rsidR="00C75E37" w:rsidRPr="00C75E37" w:rsidRDefault="00C75E37" w:rsidP="00B7493F">
            <w:pPr>
              <w:spacing w:line="360" w:lineRule="auto"/>
              <w:ind w:right="79"/>
              <w:jc w:val="both"/>
              <w:rPr>
                <w:sz w:val="24"/>
                <w:szCs w:val="24"/>
                <w:lang w:val="en-IN"/>
              </w:rPr>
            </w:pPr>
            <w:r w:rsidRPr="00C75E37">
              <w:rPr>
                <w:sz w:val="24"/>
                <w:szCs w:val="24"/>
                <w:lang w:val="en-IN"/>
              </w:rPr>
              <w:t>Internet</w:t>
            </w:r>
          </w:p>
        </w:tc>
        <w:tc>
          <w:tcPr>
            <w:tcW w:w="0" w:type="auto"/>
            <w:hideMark/>
          </w:tcPr>
          <w:p w14:paraId="1B717A47" w14:textId="77777777" w:rsidR="00C75E37" w:rsidRPr="00C75E37" w:rsidRDefault="00C75E37" w:rsidP="00B7493F">
            <w:pPr>
              <w:spacing w:line="360" w:lineRule="auto"/>
              <w:ind w:right="79"/>
              <w:jc w:val="both"/>
              <w:rPr>
                <w:sz w:val="24"/>
                <w:szCs w:val="24"/>
                <w:lang w:val="en-IN"/>
              </w:rPr>
            </w:pPr>
            <w:r w:rsidRPr="00C75E37">
              <w:rPr>
                <w:sz w:val="24"/>
                <w:szCs w:val="24"/>
                <w:lang w:val="en-IN"/>
              </w:rPr>
              <w:t>Broadband (1 Mbps)</w:t>
            </w:r>
          </w:p>
        </w:tc>
        <w:tc>
          <w:tcPr>
            <w:tcW w:w="0" w:type="auto"/>
            <w:hideMark/>
          </w:tcPr>
          <w:p w14:paraId="6B6CB64E" w14:textId="77777777" w:rsidR="00C75E37" w:rsidRPr="00C75E37" w:rsidRDefault="00C75E37" w:rsidP="00B7493F">
            <w:pPr>
              <w:spacing w:line="360" w:lineRule="auto"/>
              <w:ind w:right="79"/>
              <w:jc w:val="both"/>
              <w:rPr>
                <w:sz w:val="24"/>
                <w:szCs w:val="24"/>
                <w:lang w:val="en-IN"/>
              </w:rPr>
            </w:pPr>
            <w:r w:rsidRPr="00C75E37">
              <w:rPr>
                <w:sz w:val="24"/>
                <w:szCs w:val="24"/>
                <w:lang w:val="en-IN"/>
              </w:rPr>
              <w:t>Broadband (5+ Mbps)</w:t>
            </w:r>
          </w:p>
        </w:tc>
      </w:tr>
      <w:tr w:rsidR="00C75E37" w:rsidRPr="00C75E37" w14:paraId="64B08F58" w14:textId="77777777" w:rsidTr="004514CC">
        <w:tc>
          <w:tcPr>
            <w:tcW w:w="0" w:type="auto"/>
            <w:hideMark/>
          </w:tcPr>
          <w:p w14:paraId="7E745E06" w14:textId="77777777" w:rsidR="00C75E37" w:rsidRPr="00C75E37" w:rsidRDefault="00C75E37" w:rsidP="00B7493F">
            <w:pPr>
              <w:spacing w:line="360" w:lineRule="auto"/>
              <w:ind w:right="79"/>
              <w:jc w:val="both"/>
              <w:rPr>
                <w:sz w:val="24"/>
                <w:szCs w:val="24"/>
                <w:lang w:val="en-IN"/>
              </w:rPr>
            </w:pPr>
            <w:r w:rsidRPr="00C75E37">
              <w:rPr>
                <w:sz w:val="24"/>
                <w:szCs w:val="24"/>
                <w:lang w:val="en-IN"/>
              </w:rPr>
              <w:t>Operating System</w:t>
            </w:r>
          </w:p>
        </w:tc>
        <w:tc>
          <w:tcPr>
            <w:tcW w:w="0" w:type="auto"/>
            <w:hideMark/>
          </w:tcPr>
          <w:p w14:paraId="5147F53A" w14:textId="77777777" w:rsidR="00C75E37" w:rsidRPr="00C75E37" w:rsidRDefault="00C75E37" w:rsidP="00B7493F">
            <w:pPr>
              <w:spacing w:line="360" w:lineRule="auto"/>
              <w:ind w:right="79"/>
              <w:jc w:val="both"/>
              <w:rPr>
                <w:sz w:val="24"/>
                <w:szCs w:val="24"/>
                <w:lang w:val="en-IN"/>
              </w:rPr>
            </w:pPr>
            <w:r w:rsidRPr="00C75E37">
              <w:rPr>
                <w:sz w:val="24"/>
                <w:szCs w:val="24"/>
                <w:lang w:val="en-IN"/>
              </w:rPr>
              <w:t>Windows 10 / Ubuntu 20.04 / macOS 12</w:t>
            </w:r>
          </w:p>
        </w:tc>
        <w:tc>
          <w:tcPr>
            <w:tcW w:w="0" w:type="auto"/>
            <w:hideMark/>
          </w:tcPr>
          <w:p w14:paraId="5097A562" w14:textId="77777777" w:rsidR="00C75E37" w:rsidRPr="00C75E37" w:rsidRDefault="00C75E37" w:rsidP="00B7493F">
            <w:pPr>
              <w:spacing w:line="360" w:lineRule="auto"/>
              <w:ind w:right="79"/>
              <w:jc w:val="both"/>
              <w:rPr>
                <w:sz w:val="24"/>
                <w:szCs w:val="24"/>
                <w:lang w:val="en-IN"/>
              </w:rPr>
            </w:pPr>
            <w:r w:rsidRPr="00C75E37">
              <w:rPr>
                <w:sz w:val="24"/>
                <w:szCs w:val="24"/>
                <w:lang w:val="en-IN"/>
              </w:rPr>
              <w:t>Windows 11 / Ubuntu 22.04 / macOS 14</w:t>
            </w:r>
          </w:p>
        </w:tc>
      </w:tr>
    </w:tbl>
    <w:p w14:paraId="243F4F47" w14:textId="531E25D9"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3.1: Hardware Requirements</w:t>
      </w:r>
      <w:r>
        <w:rPr>
          <w:sz w:val="24"/>
          <w:szCs w:val="24"/>
          <w:lang w:val="en-IN"/>
        </w:rPr>
        <w:t xml:space="preserve"> </w:t>
      </w:r>
    </w:p>
    <w:p w14:paraId="2BD10F11" w14:textId="77777777" w:rsidR="00FF3FDD" w:rsidRDefault="00FF3FDD" w:rsidP="00B7493F">
      <w:pPr>
        <w:spacing w:line="360" w:lineRule="auto"/>
        <w:ind w:right="79"/>
        <w:jc w:val="both"/>
        <w:rPr>
          <w:sz w:val="24"/>
          <w:szCs w:val="24"/>
          <w:lang w:val="en-IN"/>
        </w:rPr>
      </w:pPr>
    </w:p>
    <w:p w14:paraId="619A357F" w14:textId="77777777" w:rsidR="004514CC" w:rsidRDefault="004514CC" w:rsidP="00B7493F">
      <w:pPr>
        <w:spacing w:line="360" w:lineRule="auto"/>
        <w:ind w:right="79"/>
        <w:jc w:val="both"/>
        <w:rPr>
          <w:sz w:val="24"/>
          <w:szCs w:val="24"/>
          <w:lang w:val="en-IN"/>
        </w:rPr>
      </w:pPr>
    </w:p>
    <w:p w14:paraId="38029B40" w14:textId="77777777" w:rsidR="004514CC" w:rsidRPr="00FF3FDD" w:rsidRDefault="004514CC" w:rsidP="00B7493F">
      <w:pPr>
        <w:spacing w:line="360" w:lineRule="auto"/>
        <w:ind w:right="79"/>
        <w:jc w:val="both"/>
        <w:rPr>
          <w:sz w:val="24"/>
          <w:szCs w:val="24"/>
          <w:lang w:val="en-IN"/>
        </w:rPr>
      </w:pPr>
    </w:p>
    <w:p w14:paraId="0E3BC27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minimum specifications support development and basic usage scenarios, while the recommended specifications provide optimal performance for handling larger datasets and concurrent operations. The internet connectivity requirement is essential for AI features that depend on the Google Gemini API.</w:t>
      </w:r>
    </w:p>
    <w:p w14:paraId="25A0070E" w14:textId="77777777" w:rsidR="00FF3FDD" w:rsidRPr="00FF3FDD" w:rsidRDefault="00FF3FDD" w:rsidP="00B7493F">
      <w:pPr>
        <w:spacing w:line="360" w:lineRule="auto"/>
        <w:ind w:right="79"/>
        <w:jc w:val="both"/>
        <w:rPr>
          <w:sz w:val="24"/>
          <w:szCs w:val="24"/>
          <w:lang w:val="en-IN"/>
        </w:rPr>
      </w:pPr>
    </w:p>
    <w:p w14:paraId="0C754BA6" w14:textId="523047C9" w:rsidR="00FF3FDD" w:rsidRPr="008E4E09" w:rsidRDefault="004F2BF2" w:rsidP="00B7493F">
      <w:pPr>
        <w:spacing w:line="360" w:lineRule="auto"/>
        <w:ind w:right="79"/>
        <w:jc w:val="both"/>
        <w:rPr>
          <w:b/>
          <w:bCs/>
          <w:sz w:val="28"/>
          <w:szCs w:val="28"/>
          <w:lang w:val="en-IN"/>
        </w:rPr>
      </w:pPr>
      <w:r w:rsidRPr="00C75E37">
        <w:rPr>
          <w:b/>
          <w:bCs/>
          <w:sz w:val="28"/>
          <w:szCs w:val="28"/>
          <w:lang w:val="en-IN"/>
        </w:rPr>
        <w:t xml:space="preserve"> </w:t>
      </w:r>
      <w:r w:rsidR="00FF3FDD" w:rsidRPr="00C75E37">
        <w:rPr>
          <w:b/>
          <w:bCs/>
          <w:sz w:val="28"/>
          <w:szCs w:val="28"/>
          <w:lang w:val="en-IN"/>
        </w:rPr>
        <w:t>3.3.2 Software Requirements</w:t>
      </w:r>
      <w:r w:rsidR="00637EE9" w:rsidRPr="00C75E37">
        <w:rPr>
          <w:b/>
          <w:bCs/>
          <w:sz w:val="28"/>
          <w:szCs w:val="28"/>
          <w:lang w:val="en-IN"/>
        </w:rPr>
        <w:t xml:space="preserve">  </w:t>
      </w:r>
    </w:p>
    <w:p w14:paraId="0AE3DCE6"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software environment for this project is built entirely on open-source and freely available technologies, ensuring accessibility and cost-effectiveness throughout the development and deployment lifecycle.</w:t>
      </w:r>
    </w:p>
    <w:p w14:paraId="18E8A3CF" w14:textId="77777777" w:rsidR="00C75E37" w:rsidRPr="00FF3FDD" w:rsidRDefault="00C75E37"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2787"/>
        <w:gridCol w:w="3361"/>
        <w:gridCol w:w="3142"/>
      </w:tblGrid>
      <w:tr w:rsidR="00C75E37" w:rsidRPr="00C75E37" w14:paraId="43DAB31A" w14:textId="77777777" w:rsidTr="004514CC">
        <w:tc>
          <w:tcPr>
            <w:tcW w:w="0" w:type="auto"/>
            <w:hideMark/>
          </w:tcPr>
          <w:p w14:paraId="66A1AB9D"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Software / Tool</w:t>
            </w:r>
          </w:p>
        </w:tc>
        <w:tc>
          <w:tcPr>
            <w:tcW w:w="0" w:type="auto"/>
            <w:hideMark/>
          </w:tcPr>
          <w:p w14:paraId="63419381"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Version</w:t>
            </w:r>
          </w:p>
        </w:tc>
        <w:tc>
          <w:tcPr>
            <w:tcW w:w="0" w:type="auto"/>
            <w:hideMark/>
          </w:tcPr>
          <w:p w14:paraId="65C4A429"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Purpose</w:t>
            </w:r>
          </w:p>
        </w:tc>
      </w:tr>
      <w:tr w:rsidR="00C75E37" w:rsidRPr="00C75E37" w14:paraId="7BBB2D96" w14:textId="77777777" w:rsidTr="004514CC">
        <w:tc>
          <w:tcPr>
            <w:tcW w:w="0" w:type="auto"/>
            <w:hideMark/>
          </w:tcPr>
          <w:p w14:paraId="3815D01A" w14:textId="77777777" w:rsidR="00C75E37" w:rsidRPr="00C75E37" w:rsidRDefault="00C75E37" w:rsidP="00B7493F">
            <w:pPr>
              <w:spacing w:line="360" w:lineRule="auto"/>
              <w:ind w:right="79"/>
              <w:jc w:val="both"/>
              <w:rPr>
                <w:sz w:val="24"/>
                <w:szCs w:val="24"/>
                <w:lang w:val="en-IN"/>
              </w:rPr>
            </w:pPr>
            <w:r w:rsidRPr="00C75E37">
              <w:rPr>
                <w:sz w:val="24"/>
                <w:szCs w:val="24"/>
                <w:lang w:val="en-IN"/>
              </w:rPr>
              <w:t>Operating System</w:t>
            </w:r>
          </w:p>
        </w:tc>
        <w:tc>
          <w:tcPr>
            <w:tcW w:w="0" w:type="auto"/>
            <w:hideMark/>
          </w:tcPr>
          <w:p w14:paraId="37DD3F40" w14:textId="77777777" w:rsidR="00C75E37" w:rsidRPr="00C75E37" w:rsidRDefault="00C75E37" w:rsidP="00B7493F">
            <w:pPr>
              <w:spacing w:line="360" w:lineRule="auto"/>
              <w:ind w:right="79"/>
              <w:jc w:val="both"/>
              <w:rPr>
                <w:sz w:val="24"/>
                <w:szCs w:val="24"/>
                <w:lang w:val="en-IN"/>
              </w:rPr>
            </w:pPr>
            <w:r w:rsidRPr="00C75E37">
              <w:rPr>
                <w:sz w:val="24"/>
                <w:szCs w:val="24"/>
                <w:lang w:val="en-IN"/>
              </w:rPr>
              <w:t>Windows 10/11, Ubuntu 20.04+, macOS 12+</w:t>
            </w:r>
          </w:p>
        </w:tc>
        <w:tc>
          <w:tcPr>
            <w:tcW w:w="0" w:type="auto"/>
            <w:hideMark/>
          </w:tcPr>
          <w:p w14:paraId="3DD050DE" w14:textId="77777777" w:rsidR="00C75E37" w:rsidRPr="00C75E37" w:rsidRDefault="00C75E37" w:rsidP="00B7493F">
            <w:pPr>
              <w:spacing w:line="360" w:lineRule="auto"/>
              <w:ind w:right="79"/>
              <w:jc w:val="both"/>
              <w:rPr>
                <w:sz w:val="24"/>
                <w:szCs w:val="24"/>
                <w:lang w:val="en-IN"/>
              </w:rPr>
            </w:pPr>
            <w:r w:rsidRPr="00C75E37">
              <w:rPr>
                <w:sz w:val="24"/>
                <w:szCs w:val="24"/>
                <w:lang w:val="en-IN"/>
              </w:rPr>
              <w:t>Development and deployment platform</w:t>
            </w:r>
          </w:p>
        </w:tc>
      </w:tr>
      <w:tr w:rsidR="00C75E37" w:rsidRPr="00C75E37" w14:paraId="46FC491A" w14:textId="77777777" w:rsidTr="004514CC">
        <w:tc>
          <w:tcPr>
            <w:tcW w:w="0" w:type="auto"/>
            <w:hideMark/>
          </w:tcPr>
          <w:p w14:paraId="56D0C4A2" w14:textId="77777777" w:rsidR="00C75E37" w:rsidRPr="00C75E37" w:rsidRDefault="00C75E37" w:rsidP="00B7493F">
            <w:pPr>
              <w:spacing w:line="360" w:lineRule="auto"/>
              <w:ind w:right="79"/>
              <w:jc w:val="both"/>
              <w:rPr>
                <w:sz w:val="24"/>
                <w:szCs w:val="24"/>
                <w:lang w:val="en-IN"/>
              </w:rPr>
            </w:pPr>
            <w:r w:rsidRPr="00C75E37">
              <w:rPr>
                <w:sz w:val="24"/>
                <w:szCs w:val="24"/>
                <w:lang w:val="en-IN"/>
              </w:rPr>
              <w:t>Python</w:t>
            </w:r>
          </w:p>
        </w:tc>
        <w:tc>
          <w:tcPr>
            <w:tcW w:w="0" w:type="auto"/>
            <w:hideMark/>
          </w:tcPr>
          <w:p w14:paraId="22145F7B" w14:textId="77777777" w:rsidR="00C75E37" w:rsidRPr="00C75E37" w:rsidRDefault="00C75E37" w:rsidP="00B7493F">
            <w:pPr>
              <w:spacing w:line="360" w:lineRule="auto"/>
              <w:ind w:right="79"/>
              <w:jc w:val="both"/>
              <w:rPr>
                <w:sz w:val="24"/>
                <w:szCs w:val="24"/>
                <w:lang w:val="en-IN"/>
              </w:rPr>
            </w:pPr>
            <w:r w:rsidRPr="00C75E37">
              <w:rPr>
                <w:sz w:val="24"/>
                <w:szCs w:val="24"/>
                <w:lang w:val="en-IN"/>
              </w:rPr>
              <w:t>3.12.x</w:t>
            </w:r>
          </w:p>
        </w:tc>
        <w:tc>
          <w:tcPr>
            <w:tcW w:w="0" w:type="auto"/>
            <w:hideMark/>
          </w:tcPr>
          <w:p w14:paraId="029FC95B" w14:textId="77777777" w:rsidR="00C75E37" w:rsidRPr="00C75E37" w:rsidRDefault="00C75E37" w:rsidP="00B7493F">
            <w:pPr>
              <w:spacing w:line="360" w:lineRule="auto"/>
              <w:ind w:right="79"/>
              <w:jc w:val="both"/>
              <w:rPr>
                <w:sz w:val="24"/>
                <w:szCs w:val="24"/>
                <w:lang w:val="en-IN"/>
              </w:rPr>
            </w:pPr>
            <w:r w:rsidRPr="00C75E37">
              <w:rPr>
                <w:sz w:val="24"/>
                <w:szCs w:val="24"/>
                <w:lang w:val="en-IN"/>
              </w:rPr>
              <w:t>Core programming language</w:t>
            </w:r>
          </w:p>
        </w:tc>
      </w:tr>
      <w:tr w:rsidR="00C75E37" w:rsidRPr="00C75E37" w14:paraId="0AB13036" w14:textId="77777777" w:rsidTr="004514CC">
        <w:tc>
          <w:tcPr>
            <w:tcW w:w="0" w:type="auto"/>
            <w:hideMark/>
          </w:tcPr>
          <w:p w14:paraId="578D4842" w14:textId="77777777" w:rsidR="00C75E37" w:rsidRPr="00C75E37" w:rsidRDefault="00C75E37" w:rsidP="00B7493F">
            <w:pPr>
              <w:spacing w:line="360" w:lineRule="auto"/>
              <w:ind w:right="79"/>
              <w:jc w:val="both"/>
              <w:rPr>
                <w:sz w:val="24"/>
                <w:szCs w:val="24"/>
                <w:lang w:val="en-IN"/>
              </w:rPr>
            </w:pPr>
            <w:r w:rsidRPr="00C75E37">
              <w:rPr>
                <w:sz w:val="24"/>
                <w:szCs w:val="24"/>
                <w:lang w:val="en-IN"/>
              </w:rPr>
              <w:t>Visual Studio Code</w:t>
            </w:r>
          </w:p>
        </w:tc>
        <w:tc>
          <w:tcPr>
            <w:tcW w:w="0" w:type="auto"/>
            <w:hideMark/>
          </w:tcPr>
          <w:p w14:paraId="6219E657" w14:textId="77777777" w:rsidR="00C75E37" w:rsidRPr="00C75E37" w:rsidRDefault="00C75E37" w:rsidP="00B7493F">
            <w:pPr>
              <w:spacing w:line="360" w:lineRule="auto"/>
              <w:ind w:right="79"/>
              <w:jc w:val="both"/>
              <w:rPr>
                <w:sz w:val="24"/>
                <w:szCs w:val="24"/>
                <w:lang w:val="en-IN"/>
              </w:rPr>
            </w:pPr>
            <w:r w:rsidRPr="00C75E37">
              <w:rPr>
                <w:sz w:val="24"/>
                <w:szCs w:val="24"/>
                <w:lang w:val="en-IN"/>
              </w:rPr>
              <w:t>Latest stable release</w:t>
            </w:r>
          </w:p>
        </w:tc>
        <w:tc>
          <w:tcPr>
            <w:tcW w:w="0" w:type="auto"/>
            <w:hideMark/>
          </w:tcPr>
          <w:p w14:paraId="16A673B2" w14:textId="77777777" w:rsidR="00C75E37" w:rsidRPr="00C75E37" w:rsidRDefault="00C75E37" w:rsidP="00B7493F">
            <w:pPr>
              <w:spacing w:line="360" w:lineRule="auto"/>
              <w:ind w:right="79"/>
              <w:jc w:val="both"/>
              <w:rPr>
                <w:sz w:val="24"/>
                <w:szCs w:val="24"/>
                <w:lang w:val="en-IN"/>
              </w:rPr>
            </w:pPr>
            <w:r w:rsidRPr="00C75E37">
              <w:rPr>
                <w:sz w:val="24"/>
                <w:szCs w:val="24"/>
                <w:lang w:val="en-IN"/>
              </w:rPr>
              <w:t>Integrated development environment</w:t>
            </w:r>
          </w:p>
        </w:tc>
      </w:tr>
      <w:tr w:rsidR="00C75E37" w:rsidRPr="00C75E37" w14:paraId="1A3A8ABD" w14:textId="77777777" w:rsidTr="004514CC">
        <w:tc>
          <w:tcPr>
            <w:tcW w:w="0" w:type="auto"/>
            <w:hideMark/>
          </w:tcPr>
          <w:p w14:paraId="4A93321A" w14:textId="77777777" w:rsidR="00C75E37" w:rsidRPr="00C75E37" w:rsidRDefault="00C75E37" w:rsidP="00B7493F">
            <w:pPr>
              <w:spacing w:line="360" w:lineRule="auto"/>
              <w:ind w:right="79"/>
              <w:jc w:val="both"/>
              <w:rPr>
                <w:sz w:val="24"/>
                <w:szCs w:val="24"/>
                <w:lang w:val="en-IN"/>
              </w:rPr>
            </w:pPr>
            <w:r w:rsidRPr="00C75E37">
              <w:rPr>
                <w:sz w:val="24"/>
                <w:szCs w:val="24"/>
                <w:lang w:val="en-IN"/>
              </w:rPr>
              <w:t>Google Chrome / Mozilla Firefox</w:t>
            </w:r>
          </w:p>
        </w:tc>
        <w:tc>
          <w:tcPr>
            <w:tcW w:w="0" w:type="auto"/>
            <w:hideMark/>
          </w:tcPr>
          <w:p w14:paraId="0BF5E8EA" w14:textId="77777777" w:rsidR="00C75E37" w:rsidRPr="00C75E37" w:rsidRDefault="00C75E37" w:rsidP="00B7493F">
            <w:pPr>
              <w:spacing w:line="360" w:lineRule="auto"/>
              <w:ind w:right="79"/>
              <w:jc w:val="both"/>
              <w:rPr>
                <w:sz w:val="24"/>
                <w:szCs w:val="24"/>
                <w:lang w:val="en-IN"/>
              </w:rPr>
            </w:pPr>
            <w:r w:rsidRPr="00C75E37">
              <w:rPr>
                <w:sz w:val="24"/>
                <w:szCs w:val="24"/>
                <w:lang w:val="en-IN"/>
              </w:rPr>
              <w:t>Latest stable release</w:t>
            </w:r>
          </w:p>
        </w:tc>
        <w:tc>
          <w:tcPr>
            <w:tcW w:w="0" w:type="auto"/>
            <w:hideMark/>
          </w:tcPr>
          <w:p w14:paraId="73F507D6" w14:textId="77777777" w:rsidR="00C75E37" w:rsidRPr="00C75E37" w:rsidRDefault="00C75E37" w:rsidP="00B7493F">
            <w:pPr>
              <w:spacing w:line="360" w:lineRule="auto"/>
              <w:ind w:right="79"/>
              <w:jc w:val="both"/>
              <w:rPr>
                <w:sz w:val="24"/>
                <w:szCs w:val="24"/>
                <w:lang w:val="en-IN"/>
              </w:rPr>
            </w:pPr>
            <w:r w:rsidRPr="00C75E37">
              <w:rPr>
                <w:sz w:val="24"/>
                <w:szCs w:val="24"/>
                <w:lang w:val="en-IN"/>
              </w:rPr>
              <w:t>Web browser for application access</w:t>
            </w:r>
          </w:p>
        </w:tc>
      </w:tr>
      <w:tr w:rsidR="00C75E37" w:rsidRPr="00C75E37" w14:paraId="1BE75F9B" w14:textId="77777777" w:rsidTr="004514CC">
        <w:tc>
          <w:tcPr>
            <w:tcW w:w="0" w:type="auto"/>
            <w:hideMark/>
          </w:tcPr>
          <w:p w14:paraId="52E94103" w14:textId="77777777" w:rsidR="00C75E37" w:rsidRPr="00C75E37" w:rsidRDefault="00C75E37" w:rsidP="00B7493F">
            <w:pPr>
              <w:spacing w:line="360" w:lineRule="auto"/>
              <w:ind w:right="79"/>
              <w:jc w:val="both"/>
              <w:rPr>
                <w:sz w:val="24"/>
                <w:szCs w:val="24"/>
                <w:lang w:val="en-IN"/>
              </w:rPr>
            </w:pPr>
            <w:r w:rsidRPr="00C75E37">
              <w:rPr>
                <w:sz w:val="24"/>
                <w:szCs w:val="24"/>
                <w:lang w:val="en-IN"/>
              </w:rPr>
              <w:t>Git</w:t>
            </w:r>
          </w:p>
        </w:tc>
        <w:tc>
          <w:tcPr>
            <w:tcW w:w="0" w:type="auto"/>
            <w:hideMark/>
          </w:tcPr>
          <w:p w14:paraId="596FED73" w14:textId="77777777" w:rsidR="00C75E37" w:rsidRPr="00C75E37" w:rsidRDefault="00C75E37" w:rsidP="00B7493F">
            <w:pPr>
              <w:spacing w:line="360" w:lineRule="auto"/>
              <w:ind w:right="79"/>
              <w:jc w:val="both"/>
              <w:rPr>
                <w:sz w:val="24"/>
                <w:szCs w:val="24"/>
                <w:lang w:val="en-IN"/>
              </w:rPr>
            </w:pPr>
            <w:r w:rsidRPr="00C75E37">
              <w:rPr>
                <w:sz w:val="24"/>
                <w:szCs w:val="24"/>
                <w:lang w:val="en-IN"/>
              </w:rPr>
              <w:t>2.40 or higher</w:t>
            </w:r>
          </w:p>
        </w:tc>
        <w:tc>
          <w:tcPr>
            <w:tcW w:w="0" w:type="auto"/>
            <w:hideMark/>
          </w:tcPr>
          <w:p w14:paraId="35F53B0E" w14:textId="77777777" w:rsidR="00C75E37" w:rsidRPr="00C75E37" w:rsidRDefault="00C75E37" w:rsidP="00B7493F">
            <w:pPr>
              <w:spacing w:line="360" w:lineRule="auto"/>
              <w:ind w:right="79"/>
              <w:jc w:val="both"/>
              <w:rPr>
                <w:sz w:val="24"/>
                <w:szCs w:val="24"/>
                <w:lang w:val="en-IN"/>
              </w:rPr>
            </w:pPr>
            <w:r w:rsidRPr="00C75E37">
              <w:rPr>
                <w:sz w:val="24"/>
                <w:szCs w:val="24"/>
                <w:lang w:val="en-IN"/>
              </w:rPr>
              <w:t>Version control system</w:t>
            </w:r>
          </w:p>
        </w:tc>
      </w:tr>
      <w:tr w:rsidR="00C75E37" w:rsidRPr="00C75E37" w14:paraId="1F4787C0" w14:textId="77777777" w:rsidTr="004514CC">
        <w:tc>
          <w:tcPr>
            <w:tcW w:w="0" w:type="auto"/>
            <w:hideMark/>
          </w:tcPr>
          <w:p w14:paraId="164B76C8" w14:textId="77777777" w:rsidR="00C75E37" w:rsidRPr="00C75E37" w:rsidRDefault="00C75E37" w:rsidP="00B7493F">
            <w:pPr>
              <w:spacing w:line="360" w:lineRule="auto"/>
              <w:ind w:right="79"/>
              <w:jc w:val="both"/>
              <w:rPr>
                <w:sz w:val="24"/>
                <w:szCs w:val="24"/>
                <w:lang w:val="en-IN"/>
              </w:rPr>
            </w:pPr>
            <w:r w:rsidRPr="00C75E37">
              <w:rPr>
                <w:sz w:val="24"/>
                <w:szCs w:val="24"/>
                <w:lang w:val="en-IN"/>
              </w:rPr>
              <w:t>Google AI Studio Account</w:t>
            </w:r>
          </w:p>
        </w:tc>
        <w:tc>
          <w:tcPr>
            <w:tcW w:w="0" w:type="auto"/>
            <w:hideMark/>
          </w:tcPr>
          <w:p w14:paraId="68189658" w14:textId="77777777" w:rsidR="00C75E37" w:rsidRPr="00C75E37" w:rsidRDefault="00C75E37" w:rsidP="00B7493F">
            <w:pPr>
              <w:spacing w:line="360" w:lineRule="auto"/>
              <w:ind w:right="79"/>
              <w:jc w:val="both"/>
              <w:rPr>
                <w:sz w:val="24"/>
                <w:szCs w:val="24"/>
                <w:lang w:val="en-IN"/>
              </w:rPr>
            </w:pPr>
            <w:r w:rsidRPr="00C75E37">
              <w:rPr>
                <w:sz w:val="24"/>
                <w:szCs w:val="24"/>
                <w:lang w:val="en-IN"/>
              </w:rPr>
              <w:t>Free tier</w:t>
            </w:r>
          </w:p>
        </w:tc>
        <w:tc>
          <w:tcPr>
            <w:tcW w:w="0" w:type="auto"/>
            <w:hideMark/>
          </w:tcPr>
          <w:p w14:paraId="124C96F2" w14:textId="77777777" w:rsidR="00C75E37" w:rsidRPr="00C75E37" w:rsidRDefault="00C75E37" w:rsidP="00B7493F">
            <w:pPr>
              <w:spacing w:line="360" w:lineRule="auto"/>
              <w:ind w:right="79"/>
              <w:jc w:val="both"/>
              <w:rPr>
                <w:sz w:val="24"/>
                <w:szCs w:val="24"/>
                <w:lang w:val="en-IN"/>
              </w:rPr>
            </w:pPr>
            <w:r w:rsidRPr="00C75E37">
              <w:rPr>
                <w:sz w:val="24"/>
                <w:szCs w:val="24"/>
                <w:lang w:val="en-IN"/>
              </w:rPr>
              <w:t>API key generation (Gemini)</w:t>
            </w:r>
          </w:p>
        </w:tc>
      </w:tr>
      <w:tr w:rsidR="00C75E37" w:rsidRPr="00C75E37" w14:paraId="00547EBF" w14:textId="77777777" w:rsidTr="004514CC">
        <w:tc>
          <w:tcPr>
            <w:tcW w:w="0" w:type="auto"/>
            <w:hideMark/>
          </w:tcPr>
          <w:p w14:paraId="162F8F51" w14:textId="77777777" w:rsidR="00C75E37" w:rsidRPr="00C75E37" w:rsidRDefault="00C75E37" w:rsidP="00B7493F">
            <w:pPr>
              <w:spacing w:line="360" w:lineRule="auto"/>
              <w:ind w:right="79"/>
              <w:jc w:val="both"/>
              <w:rPr>
                <w:sz w:val="24"/>
                <w:szCs w:val="24"/>
                <w:lang w:val="en-IN"/>
              </w:rPr>
            </w:pPr>
            <w:r w:rsidRPr="00C75E37">
              <w:rPr>
                <w:sz w:val="24"/>
                <w:szCs w:val="24"/>
                <w:lang w:val="en-IN"/>
              </w:rPr>
              <w:t>pip</w:t>
            </w:r>
          </w:p>
        </w:tc>
        <w:tc>
          <w:tcPr>
            <w:tcW w:w="0" w:type="auto"/>
            <w:hideMark/>
          </w:tcPr>
          <w:p w14:paraId="3999E39A" w14:textId="77777777" w:rsidR="00C75E37" w:rsidRPr="00C75E37" w:rsidRDefault="00C75E37" w:rsidP="00B7493F">
            <w:pPr>
              <w:spacing w:line="360" w:lineRule="auto"/>
              <w:ind w:right="79"/>
              <w:jc w:val="both"/>
              <w:rPr>
                <w:sz w:val="24"/>
                <w:szCs w:val="24"/>
                <w:lang w:val="en-IN"/>
              </w:rPr>
            </w:pPr>
            <w:r w:rsidRPr="00C75E37">
              <w:rPr>
                <w:sz w:val="24"/>
                <w:szCs w:val="24"/>
                <w:lang w:val="en-IN"/>
              </w:rPr>
              <w:t>Latest</w:t>
            </w:r>
          </w:p>
        </w:tc>
        <w:tc>
          <w:tcPr>
            <w:tcW w:w="0" w:type="auto"/>
            <w:hideMark/>
          </w:tcPr>
          <w:p w14:paraId="5FBD683B" w14:textId="77777777" w:rsidR="00C75E37" w:rsidRPr="00C75E37" w:rsidRDefault="00C75E37" w:rsidP="00B7493F">
            <w:pPr>
              <w:spacing w:line="360" w:lineRule="auto"/>
              <w:ind w:right="79"/>
              <w:jc w:val="both"/>
              <w:rPr>
                <w:sz w:val="24"/>
                <w:szCs w:val="24"/>
                <w:lang w:val="en-IN"/>
              </w:rPr>
            </w:pPr>
            <w:r w:rsidRPr="00C75E37">
              <w:rPr>
                <w:sz w:val="24"/>
                <w:szCs w:val="24"/>
                <w:lang w:val="en-IN"/>
              </w:rPr>
              <w:t>Python package manager</w:t>
            </w:r>
          </w:p>
        </w:tc>
      </w:tr>
      <w:tr w:rsidR="00C75E37" w:rsidRPr="00C75E37" w14:paraId="23DBCBF4" w14:textId="77777777" w:rsidTr="004514CC">
        <w:tc>
          <w:tcPr>
            <w:tcW w:w="0" w:type="auto"/>
            <w:hideMark/>
          </w:tcPr>
          <w:p w14:paraId="448F1AA9" w14:textId="77777777" w:rsidR="00C75E37" w:rsidRPr="00C75E37" w:rsidRDefault="00C75E37" w:rsidP="00B7493F">
            <w:pPr>
              <w:spacing w:line="360" w:lineRule="auto"/>
              <w:ind w:right="79"/>
              <w:jc w:val="both"/>
              <w:rPr>
                <w:sz w:val="24"/>
                <w:szCs w:val="24"/>
                <w:lang w:val="en-IN"/>
              </w:rPr>
            </w:pPr>
            <w:r w:rsidRPr="00C75E37">
              <w:rPr>
                <w:sz w:val="24"/>
                <w:szCs w:val="24"/>
                <w:lang w:val="en-IN"/>
              </w:rPr>
              <w:t>Virtual Environment (</w:t>
            </w:r>
            <w:proofErr w:type="spellStart"/>
            <w:r w:rsidRPr="00C75E37">
              <w:rPr>
                <w:sz w:val="24"/>
                <w:szCs w:val="24"/>
                <w:lang w:val="en-IN"/>
              </w:rPr>
              <w:t>venv</w:t>
            </w:r>
            <w:proofErr w:type="spellEnd"/>
            <w:r w:rsidRPr="00C75E37">
              <w:rPr>
                <w:sz w:val="24"/>
                <w:szCs w:val="24"/>
                <w:lang w:val="en-IN"/>
              </w:rPr>
              <w:t>)</w:t>
            </w:r>
          </w:p>
        </w:tc>
        <w:tc>
          <w:tcPr>
            <w:tcW w:w="0" w:type="auto"/>
            <w:hideMark/>
          </w:tcPr>
          <w:p w14:paraId="40FEA4DB" w14:textId="77777777" w:rsidR="00C75E37" w:rsidRPr="00C75E37" w:rsidRDefault="00C75E37" w:rsidP="00B7493F">
            <w:pPr>
              <w:spacing w:line="360" w:lineRule="auto"/>
              <w:ind w:right="79"/>
              <w:jc w:val="both"/>
              <w:rPr>
                <w:sz w:val="24"/>
                <w:szCs w:val="24"/>
                <w:lang w:val="en-IN"/>
              </w:rPr>
            </w:pPr>
            <w:r w:rsidRPr="00C75E37">
              <w:rPr>
                <w:sz w:val="24"/>
                <w:szCs w:val="24"/>
                <w:lang w:val="en-IN"/>
              </w:rPr>
              <w:t>Built-in (Python)</w:t>
            </w:r>
          </w:p>
        </w:tc>
        <w:tc>
          <w:tcPr>
            <w:tcW w:w="0" w:type="auto"/>
            <w:hideMark/>
          </w:tcPr>
          <w:p w14:paraId="04073729" w14:textId="77777777" w:rsidR="00C75E37" w:rsidRPr="00C75E37" w:rsidRDefault="00C75E37" w:rsidP="00B7493F">
            <w:pPr>
              <w:spacing w:line="360" w:lineRule="auto"/>
              <w:ind w:right="79"/>
              <w:jc w:val="both"/>
              <w:rPr>
                <w:sz w:val="24"/>
                <w:szCs w:val="24"/>
                <w:lang w:val="en-IN"/>
              </w:rPr>
            </w:pPr>
            <w:r w:rsidRPr="00C75E37">
              <w:rPr>
                <w:sz w:val="24"/>
                <w:szCs w:val="24"/>
                <w:lang w:val="en-IN"/>
              </w:rPr>
              <w:t>Dependency isolation</w:t>
            </w:r>
          </w:p>
        </w:tc>
      </w:tr>
    </w:tbl>
    <w:p w14:paraId="693E0C91" w14:textId="5254A012"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3.2: Software Requirements</w:t>
      </w:r>
      <w:r>
        <w:rPr>
          <w:sz w:val="24"/>
          <w:szCs w:val="24"/>
          <w:lang w:val="en-IN"/>
        </w:rPr>
        <w:t xml:space="preserve"> </w:t>
      </w:r>
    </w:p>
    <w:p w14:paraId="0C74F40A" w14:textId="77777777" w:rsidR="00FF3FDD" w:rsidRPr="00FF3FDD" w:rsidRDefault="00FF3FDD" w:rsidP="00B7493F">
      <w:pPr>
        <w:spacing w:line="360" w:lineRule="auto"/>
        <w:ind w:right="79"/>
        <w:jc w:val="both"/>
        <w:rPr>
          <w:sz w:val="24"/>
          <w:szCs w:val="24"/>
          <w:lang w:val="en-IN"/>
        </w:rPr>
      </w:pPr>
    </w:p>
    <w:p w14:paraId="38A04960" w14:textId="43C57FC6" w:rsidR="00FF3FDD" w:rsidRPr="00C75E37" w:rsidRDefault="00FF3FDD" w:rsidP="00B7493F">
      <w:pPr>
        <w:spacing w:line="360" w:lineRule="auto"/>
        <w:ind w:right="79"/>
        <w:jc w:val="both"/>
        <w:rPr>
          <w:b/>
          <w:bCs/>
          <w:sz w:val="28"/>
          <w:szCs w:val="28"/>
          <w:lang w:val="en-IN"/>
        </w:rPr>
      </w:pPr>
      <w:r w:rsidRPr="00C75E37">
        <w:rPr>
          <w:b/>
          <w:bCs/>
          <w:sz w:val="28"/>
          <w:szCs w:val="28"/>
          <w:lang w:val="en-IN"/>
        </w:rPr>
        <w:t>3.3.3 Functional Requirements</w:t>
      </w:r>
      <w:r w:rsidR="00637EE9" w:rsidRPr="00C75E37">
        <w:rPr>
          <w:b/>
          <w:bCs/>
          <w:sz w:val="28"/>
          <w:szCs w:val="28"/>
          <w:lang w:val="en-IN"/>
        </w:rPr>
        <w:t xml:space="preserve">  </w:t>
      </w:r>
    </w:p>
    <w:p w14:paraId="429950CE" w14:textId="2A2C4E86" w:rsidR="00FF3FDD" w:rsidRDefault="00FF3FDD" w:rsidP="00B7493F">
      <w:pPr>
        <w:spacing w:line="360" w:lineRule="auto"/>
        <w:ind w:right="79"/>
        <w:jc w:val="both"/>
        <w:rPr>
          <w:sz w:val="24"/>
          <w:szCs w:val="24"/>
          <w:lang w:val="en-IN"/>
        </w:rPr>
      </w:pPr>
      <w:r w:rsidRPr="00FF3FDD">
        <w:rPr>
          <w:sz w:val="24"/>
          <w:szCs w:val="24"/>
          <w:lang w:val="en-IN"/>
        </w:rPr>
        <w:t xml:space="preserve">Functional requirements define the specific </w:t>
      </w:r>
      <w:proofErr w:type="spellStart"/>
      <w:r w:rsidRPr="00FF3FDD">
        <w:rPr>
          <w:sz w:val="24"/>
          <w:szCs w:val="24"/>
          <w:lang w:val="en-IN"/>
        </w:rPr>
        <w:t>behaviors</w:t>
      </w:r>
      <w:proofErr w:type="spellEnd"/>
      <w:r w:rsidRPr="00FF3FDD">
        <w:rPr>
          <w:sz w:val="24"/>
          <w:szCs w:val="24"/>
          <w:lang w:val="en-IN"/>
        </w:rPr>
        <w:t xml:space="preserve"> and features that the system must support to </w:t>
      </w:r>
      <w:proofErr w:type="spellStart"/>
      <w:r w:rsidRPr="00FF3FDD">
        <w:rPr>
          <w:sz w:val="24"/>
          <w:szCs w:val="24"/>
          <w:lang w:val="en-IN"/>
        </w:rPr>
        <w:t>fulfill</w:t>
      </w:r>
      <w:proofErr w:type="spellEnd"/>
      <w:r w:rsidRPr="00FF3FDD">
        <w:rPr>
          <w:sz w:val="24"/>
          <w:szCs w:val="24"/>
          <w:lang w:val="en-IN"/>
        </w:rPr>
        <w:t xml:space="preserve"> user needs and project objectives.</w:t>
      </w:r>
    </w:p>
    <w:p w14:paraId="5AB6D76C" w14:textId="77777777" w:rsidR="008E4E09" w:rsidRDefault="008E4E09" w:rsidP="00B7493F">
      <w:pPr>
        <w:spacing w:line="360" w:lineRule="auto"/>
        <w:ind w:right="79"/>
        <w:jc w:val="both"/>
        <w:rPr>
          <w:sz w:val="24"/>
          <w:szCs w:val="24"/>
          <w:lang w:val="en-IN"/>
        </w:rPr>
      </w:pPr>
    </w:p>
    <w:p w14:paraId="0C378162" w14:textId="77777777" w:rsidR="004514CC" w:rsidRDefault="004514CC" w:rsidP="00B7493F">
      <w:pPr>
        <w:spacing w:line="360" w:lineRule="auto"/>
        <w:ind w:right="79"/>
        <w:jc w:val="both"/>
        <w:rPr>
          <w:sz w:val="24"/>
          <w:szCs w:val="24"/>
          <w:lang w:val="en-IN"/>
        </w:rPr>
      </w:pPr>
    </w:p>
    <w:p w14:paraId="5785B9EB" w14:textId="77777777" w:rsidR="004514CC" w:rsidRDefault="004514CC" w:rsidP="00B7493F">
      <w:pPr>
        <w:spacing w:line="360" w:lineRule="auto"/>
        <w:ind w:right="79"/>
        <w:jc w:val="both"/>
        <w:rPr>
          <w:sz w:val="24"/>
          <w:szCs w:val="24"/>
          <w:lang w:val="en-IN"/>
        </w:rPr>
      </w:pPr>
    </w:p>
    <w:p w14:paraId="15E0E016" w14:textId="77777777" w:rsidR="004514CC" w:rsidRDefault="004514CC" w:rsidP="00B7493F">
      <w:pPr>
        <w:spacing w:line="360" w:lineRule="auto"/>
        <w:ind w:right="79"/>
        <w:jc w:val="both"/>
        <w:rPr>
          <w:sz w:val="24"/>
          <w:szCs w:val="24"/>
          <w:lang w:val="en-IN"/>
        </w:rPr>
      </w:pPr>
    </w:p>
    <w:p w14:paraId="24677CDE" w14:textId="77777777" w:rsidR="004514CC" w:rsidRPr="00FF3FDD" w:rsidRDefault="004514CC"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829"/>
        <w:gridCol w:w="2254"/>
        <w:gridCol w:w="6207"/>
      </w:tblGrid>
      <w:tr w:rsidR="00C75E37" w:rsidRPr="00C75E37" w14:paraId="43DE001D" w14:textId="77777777" w:rsidTr="004514CC">
        <w:tc>
          <w:tcPr>
            <w:tcW w:w="0" w:type="auto"/>
            <w:hideMark/>
          </w:tcPr>
          <w:p w14:paraId="2C3FE52F"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ID</w:t>
            </w:r>
          </w:p>
        </w:tc>
        <w:tc>
          <w:tcPr>
            <w:tcW w:w="0" w:type="auto"/>
            <w:hideMark/>
          </w:tcPr>
          <w:p w14:paraId="2A481431"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Requirement</w:t>
            </w:r>
          </w:p>
        </w:tc>
        <w:tc>
          <w:tcPr>
            <w:tcW w:w="0" w:type="auto"/>
            <w:hideMark/>
          </w:tcPr>
          <w:p w14:paraId="2A3B66A8"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Description</w:t>
            </w:r>
          </w:p>
        </w:tc>
      </w:tr>
      <w:tr w:rsidR="00C75E37" w:rsidRPr="00C75E37" w14:paraId="2A60088C" w14:textId="77777777" w:rsidTr="004514CC">
        <w:tc>
          <w:tcPr>
            <w:tcW w:w="0" w:type="auto"/>
            <w:hideMark/>
          </w:tcPr>
          <w:p w14:paraId="36B74482" w14:textId="77777777" w:rsidR="00C75E37" w:rsidRPr="00C75E37" w:rsidRDefault="00C75E37" w:rsidP="00B7493F">
            <w:pPr>
              <w:spacing w:line="360" w:lineRule="auto"/>
              <w:ind w:right="79"/>
              <w:jc w:val="both"/>
              <w:rPr>
                <w:sz w:val="24"/>
                <w:szCs w:val="24"/>
                <w:lang w:val="en-IN"/>
              </w:rPr>
            </w:pPr>
            <w:r w:rsidRPr="00C75E37">
              <w:rPr>
                <w:sz w:val="24"/>
                <w:szCs w:val="24"/>
                <w:lang w:val="en-IN"/>
              </w:rPr>
              <w:t>FR1</w:t>
            </w:r>
          </w:p>
        </w:tc>
        <w:tc>
          <w:tcPr>
            <w:tcW w:w="0" w:type="auto"/>
            <w:hideMark/>
          </w:tcPr>
          <w:p w14:paraId="2FCBFF40" w14:textId="77777777" w:rsidR="00C75E37" w:rsidRPr="00C75E37" w:rsidRDefault="00C75E37" w:rsidP="00B7493F">
            <w:pPr>
              <w:spacing w:line="360" w:lineRule="auto"/>
              <w:ind w:right="79"/>
              <w:jc w:val="both"/>
              <w:rPr>
                <w:sz w:val="24"/>
                <w:szCs w:val="24"/>
                <w:lang w:val="en-IN"/>
              </w:rPr>
            </w:pPr>
            <w:r w:rsidRPr="00C75E37">
              <w:rPr>
                <w:sz w:val="24"/>
                <w:szCs w:val="24"/>
                <w:lang w:val="en-IN"/>
              </w:rPr>
              <w:t>CSV File Upload</w:t>
            </w:r>
          </w:p>
        </w:tc>
        <w:tc>
          <w:tcPr>
            <w:tcW w:w="0" w:type="auto"/>
            <w:hideMark/>
          </w:tcPr>
          <w:p w14:paraId="400C13CA" w14:textId="77777777" w:rsidR="00C75E37" w:rsidRPr="00C75E37" w:rsidRDefault="00C75E37" w:rsidP="00B7493F">
            <w:pPr>
              <w:spacing w:line="360" w:lineRule="auto"/>
              <w:ind w:right="79"/>
              <w:jc w:val="both"/>
              <w:rPr>
                <w:sz w:val="24"/>
                <w:szCs w:val="24"/>
                <w:lang w:val="en-IN"/>
              </w:rPr>
            </w:pPr>
            <w:r w:rsidRPr="00C75E37">
              <w:rPr>
                <w:sz w:val="24"/>
                <w:szCs w:val="24"/>
                <w:lang w:val="en-IN"/>
              </w:rPr>
              <w:t>Allows users to upload CSV files via the web interface with format validation and structural checks.</w:t>
            </w:r>
          </w:p>
        </w:tc>
      </w:tr>
      <w:tr w:rsidR="00C75E37" w:rsidRPr="00C75E37" w14:paraId="645466AC" w14:textId="77777777" w:rsidTr="004514CC">
        <w:tc>
          <w:tcPr>
            <w:tcW w:w="0" w:type="auto"/>
            <w:hideMark/>
          </w:tcPr>
          <w:p w14:paraId="4134A65F" w14:textId="77777777" w:rsidR="00C75E37" w:rsidRPr="00C75E37" w:rsidRDefault="00C75E37" w:rsidP="00B7493F">
            <w:pPr>
              <w:spacing w:line="360" w:lineRule="auto"/>
              <w:ind w:right="79"/>
              <w:jc w:val="both"/>
              <w:rPr>
                <w:sz w:val="24"/>
                <w:szCs w:val="24"/>
                <w:lang w:val="en-IN"/>
              </w:rPr>
            </w:pPr>
            <w:r w:rsidRPr="00C75E37">
              <w:rPr>
                <w:sz w:val="24"/>
                <w:szCs w:val="24"/>
                <w:lang w:val="en-IN"/>
              </w:rPr>
              <w:t>FR2</w:t>
            </w:r>
          </w:p>
        </w:tc>
        <w:tc>
          <w:tcPr>
            <w:tcW w:w="0" w:type="auto"/>
            <w:hideMark/>
          </w:tcPr>
          <w:p w14:paraId="1BDF573E" w14:textId="77777777" w:rsidR="00C75E37" w:rsidRPr="00C75E37" w:rsidRDefault="00C75E37" w:rsidP="00B7493F">
            <w:pPr>
              <w:spacing w:line="360" w:lineRule="auto"/>
              <w:ind w:right="79"/>
              <w:jc w:val="both"/>
              <w:rPr>
                <w:sz w:val="24"/>
                <w:szCs w:val="24"/>
                <w:lang w:val="en-IN"/>
              </w:rPr>
            </w:pPr>
            <w:r w:rsidRPr="00C75E37">
              <w:rPr>
                <w:sz w:val="24"/>
                <w:szCs w:val="24"/>
                <w:lang w:val="en-IN"/>
              </w:rPr>
              <w:t>Natural Language Query</w:t>
            </w:r>
          </w:p>
        </w:tc>
        <w:tc>
          <w:tcPr>
            <w:tcW w:w="0" w:type="auto"/>
            <w:hideMark/>
          </w:tcPr>
          <w:p w14:paraId="622298FF" w14:textId="77777777" w:rsidR="00C75E37" w:rsidRPr="00C75E37" w:rsidRDefault="00C75E37" w:rsidP="00B7493F">
            <w:pPr>
              <w:spacing w:line="360" w:lineRule="auto"/>
              <w:ind w:right="79"/>
              <w:jc w:val="both"/>
              <w:rPr>
                <w:sz w:val="24"/>
                <w:szCs w:val="24"/>
                <w:lang w:val="en-IN"/>
              </w:rPr>
            </w:pPr>
            <w:r w:rsidRPr="00C75E37">
              <w:rPr>
                <w:sz w:val="24"/>
                <w:szCs w:val="24"/>
                <w:lang w:val="en-IN"/>
              </w:rPr>
              <w:t>Enables users to ask questions about the dataset in natural language and receive analytical responses.</w:t>
            </w:r>
          </w:p>
        </w:tc>
      </w:tr>
      <w:tr w:rsidR="00C75E37" w:rsidRPr="00C75E37" w14:paraId="1DBF9A02" w14:textId="77777777" w:rsidTr="004514CC">
        <w:tc>
          <w:tcPr>
            <w:tcW w:w="0" w:type="auto"/>
            <w:hideMark/>
          </w:tcPr>
          <w:p w14:paraId="14F3ADE0" w14:textId="77777777" w:rsidR="00C75E37" w:rsidRPr="00C75E37" w:rsidRDefault="00C75E37" w:rsidP="00B7493F">
            <w:pPr>
              <w:spacing w:line="360" w:lineRule="auto"/>
              <w:ind w:right="79"/>
              <w:jc w:val="both"/>
              <w:rPr>
                <w:sz w:val="24"/>
                <w:szCs w:val="24"/>
                <w:lang w:val="en-IN"/>
              </w:rPr>
            </w:pPr>
            <w:r w:rsidRPr="00C75E37">
              <w:rPr>
                <w:sz w:val="24"/>
                <w:szCs w:val="24"/>
                <w:lang w:val="en-IN"/>
              </w:rPr>
              <w:t>FR3</w:t>
            </w:r>
          </w:p>
        </w:tc>
        <w:tc>
          <w:tcPr>
            <w:tcW w:w="0" w:type="auto"/>
            <w:hideMark/>
          </w:tcPr>
          <w:p w14:paraId="63623899" w14:textId="77777777" w:rsidR="00C75E37" w:rsidRPr="00C75E37" w:rsidRDefault="00C75E37" w:rsidP="00B7493F">
            <w:pPr>
              <w:spacing w:line="360" w:lineRule="auto"/>
              <w:ind w:right="79"/>
              <w:jc w:val="both"/>
              <w:rPr>
                <w:sz w:val="24"/>
                <w:szCs w:val="24"/>
                <w:lang w:val="en-IN"/>
              </w:rPr>
            </w:pPr>
            <w:r w:rsidRPr="00C75E37">
              <w:rPr>
                <w:sz w:val="24"/>
                <w:szCs w:val="24"/>
                <w:lang w:val="en-IN"/>
              </w:rPr>
              <w:t>Descriptive Statistics</w:t>
            </w:r>
          </w:p>
        </w:tc>
        <w:tc>
          <w:tcPr>
            <w:tcW w:w="0" w:type="auto"/>
            <w:hideMark/>
          </w:tcPr>
          <w:p w14:paraId="4A2237B3" w14:textId="0B9294B9" w:rsidR="00C75E37" w:rsidRPr="00C75E37" w:rsidRDefault="00C75E37" w:rsidP="00B7493F">
            <w:pPr>
              <w:spacing w:line="360" w:lineRule="auto"/>
              <w:ind w:right="79"/>
              <w:jc w:val="both"/>
              <w:rPr>
                <w:sz w:val="24"/>
                <w:szCs w:val="24"/>
                <w:lang w:val="en-IN"/>
              </w:rPr>
            </w:pPr>
            <w:r w:rsidRPr="00C75E37">
              <w:rPr>
                <w:sz w:val="24"/>
                <w:szCs w:val="24"/>
                <w:lang w:val="en-IN"/>
              </w:rPr>
              <w:t>Computes mean, median, standard deviation, quartiles, minimum, and maximum for numeric columns.</w:t>
            </w:r>
          </w:p>
        </w:tc>
      </w:tr>
      <w:tr w:rsidR="00C75E37" w:rsidRPr="00C75E37" w14:paraId="76DB09AC" w14:textId="77777777" w:rsidTr="004514CC">
        <w:tc>
          <w:tcPr>
            <w:tcW w:w="0" w:type="auto"/>
            <w:hideMark/>
          </w:tcPr>
          <w:p w14:paraId="5A83F93F" w14:textId="0ADF2C04" w:rsidR="00C75E37" w:rsidRPr="00C75E37" w:rsidRDefault="00C75E37" w:rsidP="00B7493F">
            <w:pPr>
              <w:spacing w:line="360" w:lineRule="auto"/>
              <w:ind w:right="79"/>
              <w:jc w:val="both"/>
              <w:rPr>
                <w:sz w:val="24"/>
                <w:szCs w:val="24"/>
                <w:lang w:val="en-IN"/>
              </w:rPr>
            </w:pPr>
            <w:r w:rsidRPr="00C75E37">
              <w:rPr>
                <w:sz w:val="24"/>
                <w:szCs w:val="24"/>
                <w:lang w:val="en-IN"/>
              </w:rPr>
              <w:t>FR4</w:t>
            </w:r>
          </w:p>
        </w:tc>
        <w:tc>
          <w:tcPr>
            <w:tcW w:w="0" w:type="auto"/>
            <w:hideMark/>
          </w:tcPr>
          <w:p w14:paraId="13FDBA69" w14:textId="77777777" w:rsidR="00C75E37" w:rsidRPr="00C75E37" w:rsidRDefault="00C75E37" w:rsidP="00B7493F">
            <w:pPr>
              <w:spacing w:line="360" w:lineRule="auto"/>
              <w:ind w:right="79"/>
              <w:jc w:val="both"/>
              <w:rPr>
                <w:sz w:val="24"/>
                <w:szCs w:val="24"/>
                <w:lang w:val="en-IN"/>
              </w:rPr>
            </w:pPr>
            <w:r w:rsidRPr="00C75E37">
              <w:rPr>
                <w:sz w:val="24"/>
                <w:szCs w:val="24"/>
                <w:lang w:val="en-IN"/>
              </w:rPr>
              <w:t>Correlation Analysis</w:t>
            </w:r>
          </w:p>
        </w:tc>
        <w:tc>
          <w:tcPr>
            <w:tcW w:w="0" w:type="auto"/>
            <w:hideMark/>
          </w:tcPr>
          <w:p w14:paraId="07E4FD6E" w14:textId="77777777" w:rsidR="00C75E37" w:rsidRPr="00C75E37" w:rsidRDefault="00C75E37" w:rsidP="00B7493F">
            <w:pPr>
              <w:spacing w:line="360" w:lineRule="auto"/>
              <w:ind w:right="79"/>
              <w:jc w:val="both"/>
              <w:rPr>
                <w:sz w:val="24"/>
                <w:szCs w:val="24"/>
                <w:lang w:val="en-IN"/>
              </w:rPr>
            </w:pPr>
            <w:r w:rsidRPr="00C75E37">
              <w:rPr>
                <w:sz w:val="24"/>
                <w:szCs w:val="24"/>
                <w:lang w:val="en-IN"/>
              </w:rPr>
              <w:t>Identifies relationships between numeric variables using Pearson correlation with visualizations.</w:t>
            </w:r>
          </w:p>
        </w:tc>
      </w:tr>
      <w:tr w:rsidR="00C75E37" w:rsidRPr="00C75E37" w14:paraId="6A890055" w14:textId="77777777" w:rsidTr="004514CC">
        <w:tc>
          <w:tcPr>
            <w:tcW w:w="0" w:type="auto"/>
            <w:hideMark/>
          </w:tcPr>
          <w:p w14:paraId="4C0F0BD6" w14:textId="77777777" w:rsidR="00C75E37" w:rsidRPr="00C75E37" w:rsidRDefault="00C75E37" w:rsidP="00B7493F">
            <w:pPr>
              <w:spacing w:line="360" w:lineRule="auto"/>
              <w:ind w:right="79"/>
              <w:jc w:val="both"/>
              <w:rPr>
                <w:sz w:val="24"/>
                <w:szCs w:val="24"/>
                <w:lang w:val="en-IN"/>
              </w:rPr>
            </w:pPr>
            <w:r w:rsidRPr="00C75E37">
              <w:rPr>
                <w:sz w:val="24"/>
                <w:szCs w:val="24"/>
                <w:lang w:val="en-IN"/>
              </w:rPr>
              <w:t>FR5</w:t>
            </w:r>
          </w:p>
        </w:tc>
        <w:tc>
          <w:tcPr>
            <w:tcW w:w="0" w:type="auto"/>
            <w:hideMark/>
          </w:tcPr>
          <w:p w14:paraId="7845F06C" w14:textId="77777777" w:rsidR="00C75E37" w:rsidRPr="00C75E37" w:rsidRDefault="00C75E37" w:rsidP="00B7493F">
            <w:pPr>
              <w:spacing w:line="360" w:lineRule="auto"/>
              <w:ind w:right="79"/>
              <w:jc w:val="both"/>
              <w:rPr>
                <w:sz w:val="24"/>
                <w:szCs w:val="24"/>
                <w:lang w:val="en-IN"/>
              </w:rPr>
            </w:pPr>
            <w:r w:rsidRPr="00C75E37">
              <w:rPr>
                <w:sz w:val="24"/>
                <w:szCs w:val="24"/>
                <w:lang w:val="en-IN"/>
              </w:rPr>
              <w:t>Outlier Detection</w:t>
            </w:r>
          </w:p>
        </w:tc>
        <w:tc>
          <w:tcPr>
            <w:tcW w:w="0" w:type="auto"/>
            <w:hideMark/>
          </w:tcPr>
          <w:p w14:paraId="2E255DB7" w14:textId="77777777" w:rsidR="00C75E37" w:rsidRPr="00C75E37" w:rsidRDefault="00C75E37" w:rsidP="00B7493F">
            <w:pPr>
              <w:spacing w:line="360" w:lineRule="auto"/>
              <w:ind w:right="79"/>
              <w:jc w:val="both"/>
              <w:rPr>
                <w:sz w:val="24"/>
                <w:szCs w:val="24"/>
                <w:lang w:val="en-IN"/>
              </w:rPr>
            </w:pPr>
            <w:r w:rsidRPr="00C75E37">
              <w:rPr>
                <w:sz w:val="24"/>
                <w:szCs w:val="24"/>
                <w:lang w:val="en-IN"/>
              </w:rPr>
              <w:t>Detects outliers using the Interquartile Range (IQR) method with detailed column-wise reporting.</w:t>
            </w:r>
          </w:p>
        </w:tc>
      </w:tr>
      <w:tr w:rsidR="00C75E37" w:rsidRPr="00C75E37" w14:paraId="54FB8CD8" w14:textId="77777777" w:rsidTr="004514CC">
        <w:tc>
          <w:tcPr>
            <w:tcW w:w="0" w:type="auto"/>
            <w:hideMark/>
          </w:tcPr>
          <w:p w14:paraId="24DEA854" w14:textId="77777777" w:rsidR="00C75E37" w:rsidRPr="00C75E37" w:rsidRDefault="00C75E37" w:rsidP="00B7493F">
            <w:pPr>
              <w:spacing w:line="360" w:lineRule="auto"/>
              <w:ind w:right="79"/>
              <w:jc w:val="both"/>
              <w:rPr>
                <w:sz w:val="24"/>
                <w:szCs w:val="24"/>
                <w:lang w:val="en-IN"/>
              </w:rPr>
            </w:pPr>
            <w:r w:rsidRPr="00C75E37">
              <w:rPr>
                <w:sz w:val="24"/>
                <w:szCs w:val="24"/>
                <w:lang w:val="en-IN"/>
              </w:rPr>
              <w:t>FR6</w:t>
            </w:r>
          </w:p>
        </w:tc>
        <w:tc>
          <w:tcPr>
            <w:tcW w:w="0" w:type="auto"/>
            <w:hideMark/>
          </w:tcPr>
          <w:p w14:paraId="0CEC6421" w14:textId="77777777" w:rsidR="00C75E37" w:rsidRPr="00C75E37" w:rsidRDefault="00C75E37" w:rsidP="00B7493F">
            <w:pPr>
              <w:spacing w:line="360" w:lineRule="auto"/>
              <w:ind w:right="79"/>
              <w:jc w:val="both"/>
              <w:rPr>
                <w:sz w:val="24"/>
                <w:szCs w:val="24"/>
                <w:lang w:val="en-IN"/>
              </w:rPr>
            </w:pPr>
            <w:r w:rsidRPr="00C75E37">
              <w:rPr>
                <w:sz w:val="24"/>
                <w:szCs w:val="24"/>
                <w:lang w:val="en-IN"/>
              </w:rPr>
              <w:t>Data Quality Assessment</w:t>
            </w:r>
          </w:p>
        </w:tc>
        <w:tc>
          <w:tcPr>
            <w:tcW w:w="0" w:type="auto"/>
            <w:hideMark/>
          </w:tcPr>
          <w:p w14:paraId="63C9EFA6" w14:textId="77777777" w:rsidR="00C75E37" w:rsidRPr="00C75E37" w:rsidRDefault="00C75E37" w:rsidP="00B7493F">
            <w:pPr>
              <w:spacing w:line="360" w:lineRule="auto"/>
              <w:ind w:right="79"/>
              <w:jc w:val="both"/>
              <w:rPr>
                <w:sz w:val="24"/>
                <w:szCs w:val="24"/>
                <w:lang w:val="en-IN"/>
              </w:rPr>
            </w:pPr>
            <w:r w:rsidRPr="00C75E37">
              <w:rPr>
                <w:sz w:val="24"/>
                <w:szCs w:val="24"/>
                <w:lang w:val="en-IN"/>
              </w:rPr>
              <w:t>Generates reports on missing values, duplicates, data types, and memory usage with recommendations.</w:t>
            </w:r>
          </w:p>
        </w:tc>
      </w:tr>
      <w:tr w:rsidR="00C75E37" w:rsidRPr="00C75E37" w14:paraId="4C190F6E" w14:textId="77777777" w:rsidTr="004514CC">
        <w:tc>
          <w:tcPr>
            <w:tcW w:w="0" w:type="auto"/>
            <w:hideMark/>
          </w:tcPr>
          <w:p w14:paraId="515716A1" w14:textId="77777777" w:rsidR="00C75E37" w:rsidRPr="00C75E37" w:rsidRDefault="00C75E37" w:rsidP="00B7493F">
            <w:pPr>
              <w:spacing w:line="360" w:lineRule="auto"/>
              <w:ind w:right="79"/>
              <w:jc w:val="both"/>
              <w:rPr>
                <w:sz w:val="24"/>
                <w:szCs w:val="24"/>
                <w:lang w:val="en-IN"/>
              </w:rPr>
            </w:pPr>
            <w:r w:rsidRPr="00C75E37">
              <w:rPr>
                <w:sz w:val="24"/>
                <w:szCs w:val="24"/>
                <w:lang w:val="en-IN"/>
              </w:rPr>
              <w:t>FR7</w:t>
            </w:r>
          </w:p>
        </w:tc>
        <w:tc>
          <w:tcPr>
            <w:tcW w:w="0" w:type="auto"/>
            <w:hideMark/>
          </w:tcPr>
          <w:p w14:paraId="150C085D" w14:textId="77777777" w:rsidR="00C75E37" w:rsidRPr="00C75E37" w:rsidRDefault="00C75E37" w:rsidP="00B7493F">
            <w:pPr>
              <w:spacing w:line="360" w:lineRule="auto"/>
              <w:ind w:right="79"/>
              <w:jc w:val="both"/>
              <w:rPr>
                <w:sz w:val="24"/>
                <w:szCs w:val="24"/>
                <w:lang w:val="en-IN"/>
              </w:rPr>
            </w:pPr>
            <w:r w:rsidRPr="00C75E37">
              <w:rPr>
                <w:sz w:val="24"/>
                <w:szCs w:val="24"/>
                <w:lang w:val="en-IN"/>
              </w:rPr>
              <w:t>Automated Visualization</w:t>
            </w:r>
          </w:p>
        </w:tc>
        <w:tc>
          <w:tcPr>
            <w:tcW w:w="0" w:type="auto"/>
            <w:hideMark/>
          </w:tcPr>
          <w:p w14:paraId="09A9A484" w14:textId="77777777" w:rsidR="00C75E37" w:rsidRPr="00C75E37" w:rsidRDefault="00C75E37" w:rsidP="00B7493F">
            <w:pPr>
              <w:spacing w:line="360" w:lineRule="auto"/>
              <w:ind w:right="79"/>
              <w:jc w:val="both"/>
              <w:rPr>
                <w:sz w:val="24"/>
                <w:szCs w:val="24"/>
                <w:lang w:val="en-IN"/>
              </w:rPr>
            </w:pPr>
            <w:r w:rsidRPr="00C75E37">
              <w:rPr>
                <w:sz w:val="24"/>
                <w:szCs w:val="24"/>
                <w:lang w:val="en-IN"/>
              </w:rPr>
              <w:t>Automatically creates charts like heatmaps, distributions, and category-based visualizations.</w:t>
            </w:r>
          </w:p>
        </w:tc>
      </w:tr>
      <w:tr w:rsidR="00C75E37" w:rsidRPr="00C75E37" w14:paraId="4AC2095F" w14:textId="77777777" w:rsidTr="004514CC">
        <w:tc>
          <w:tcPr>
            <w:tcW w:w="0" w:type="auto"/>
            <w:hideMark/>
          </w:tcPr>
          <w:p w14:paraId="7871C0A1" w14:textId="77777777" w:rsidR="00C75E37" w:rsidRPr="00C75E37" w:rsidRDefault="00C75E37" w:rsidP="00B7493F">
            <w:pPr>
              <w:spacing w:line="360" w:lineRule="auto"/>
              <w:ind w:right="79"/>
              <w:jc w:val="both"/>
              <w:rPr>
                <w:sz w:val="24"/>
                <w:szCs w:val="24"/>
                <w:lang w:val="en-IN"/>
              </w:rPr>
            </w:pPr>
            <w:r w:rsidRPr="00C75E37">
              <w:rPr>
                <w:sz w:val="24"/>
                <w:szCs w:val="24"/>
                <w:lang w:val="en-IN"/>
              </w:rPr>
              <w:t>FR8</w:t>
            </w:r>
          </w:p>
        </w:tc>
        <w:tc>
          <w:tcPr>
            <w:tcW w:w="0" w:type="auto"/>
            <w:hideMark/>
          </w:tcPr>
          <w:p w14:paraId="3EF7E03E" w14:textId="77777777" w:rsidR="00C75E37" w:rsidRPr="00C75E37" w:rsidRDefault="00C75E37" w:rsidP="00B7493F">
            <w:pPr>
              <w:spacing w:line="360" w:lineRule="auto"/>
              <w:ind w:right="79"/>
              <w:jc w:val="both"/>
              <w:rPr>
                <w:sz w:val="24"/>
                <w:szCs w:val="24"/>
                <w:lang w:val="en-IN"/>
              </w:rPr>
            </w:pPr>
            <w:r w:rsidRPr="00C75E37">
              <w:rPr>
                <w:sz w:val="24"/>
                <w:szCs w:val="24"/>
                <w:lang w:val="en-IN"/>
              </w:rPr>
              <w:t>Custom Visualization</w:t>
            </w:r>
          </w:p>
        </w:tc>
        <w:tc>
          <w:tcPr>
            <w:tcW w:w="0" w:type="auto"/>
            <w:hideMark/>
          </w:tcPr>
          <w:p w14:paraId="466278D3" w14:textId="77777777" w:rsidR="00C75E37" w:rsidRPr="00C75E37" w:rsidRDefault="00C75E37" w:rsidP="00B7493F">
            <w:pPr>
              <w:spacing w:line="360" w:lineRule="auto"/>
              <w:ind w:right="79"/>
              <w:jc w:val="both"/>
              <w:rPr>
                <w:sz w:val="24"/>
                <w:szCs w:val="24"/>
                <w:lang w:val="en-IN"/>
              </w:rPr>
            </w:pPr>
            <w:r w:rsidRPr="00C75E37">
              <w:rPr>
                <w:sz w:val="24"/>
                <w:szCs w:val="24"/>
                <w:lang w:val="en-IN"/>
              </w:rPr>
              <w:t>Allows users to create charts by selecting type, axes, and grouping variables.</w:t>
            </w:r>
          </w:p>
        </w:tc>
      </w:tr>
      <w:tr w:rsidR="00C75E37" w:rsidRPr="00C75E37" w14:paraId="66768B82" w14:textId="77777777" w:rsidTr="004514CC">
        <w:tc>
          <w:tcPr>
            <w:tcW w:w="0" w:type="auto"/>
            <w:hideMark/>
          </w:tcPr>
          <w:p w14:paraId="10EE6FBC" w14:textId="77777777" w:rsidR="00C75E37" w:rsidRPr="00C75E37" w:rsidRDefault="00C75E37" w:rsidP="00B7493F">
            <w:pPr>
              <w:spacing w:line="360" w:lineRule="auto"/>
              <w:ind w:right="79"/>
              <w:jc w:val="both"/>
              <w:rPr>
                <w:sz w:val="24"/>
                <w:szCs w:val="24"/>
                <w:lang w:val="en-IN"/>
              </w:rPr>
            </w:pPr>
            <w:r w:rsidRPr="00C75E37">
              <w:rPr>
                <w:sz w:val="24"/>
                <w:szCs w:val="24"/>
                <w:lang w:val="en-IN"/>
              </w:rPr>
              <w:t>FR9</w:t>
            </w:r>
          </w:p>
        </w:tc>
        <w:tc>
          <w:tcPr>
            <w:tcW w:w="0" w:type="auto"/>
            <w:hideMark/>
          </w:tcPr>
          <w:p w14:paraId="26413A31" w14:textId="77777777" w:rsidR="00C75E37" w:rsidRPr="00C75E37" w:rsidRDefault="00C75E37" w:rsidP="00B7493F">
            <w:pPr>
              <w:spacing w:line="360" w:lineRule="auto"/>
              <w:ind w:right="79"/>
              <w:jc w:val="both"/>
              <w:rPr>
                <w:sz w:val="24"/>
                <w:szCs w:val="24"/>
                <w:lang w:val="en-IN"/>
              </w:rPr>
            </w:pPr>
            <w:r w:rsidRPr="00C75E37">
              <w:rPr>
                <w:sz w:val="24"/>
                <w:szCs w:val="24"/>
                <w:lang w:val="en-IN"/>
              </w:rPr>
              <w:t>Report Export</w:t>
            </w:r>
          </w:p>
        </w:tc>
        <w:tc>
          <w:tcPr>
            <w:tcW w:w="0" w:type="auto"/>
            <w:hideMark/>
          </w:tcPr>
          <w:p w14:paraId="2F623ACD" w14:textId="77777777" w:rsidR="00C75E37" w:rsidRPr="00C75E37" w:rsidRDefault="00C75E37" w:rsidP="00B7493F">
            <w:pPr>
              <w:spacing w:line="360" w:lineRule="auto"/>
              <w:ind w:right="79"/>
              <w:jc w:val="both"/>
              <w:rPr>
                <w:sz w:val="24"/>
                <w:szCs w:val="24"/>
                <w:lang w:val="en-IN"/>
              </w:rPr>
            </w:pPr>
            <w:r w:rsidRPr="00C75E37">
              <w:rPr>
                <w:sz w:val="24"/>
                <w:szCs w:val="24"/>
                <w:lang w:val="en-IN"/>
              </w:rPr>
              <w:t>Exports analysis results in PDF, Excel, and JSON formats with proper formatting and visuals.</w:t>
            </w:r>
          </w:p>
        </w:tc>
      </w:tr>
      <w:tr w:rsidR="00C75E37" w:rsidRPr="00C75E37" w14:paraId="235BECB1" w14:textId="77777777" w:rsidTr="004514CC">
        <w:tc>
          <w:tcPr>
            <w:tcW w:w="0" w:type="auto"/>
            <w:hideMark/>
          </w:tcPr>
          <w:p w14:paraId="6CD2ED8A" w14:textId="77777777" w:rsidR="00C75E37" w:rsidRPr="00C75E37" w:rsidRDefault="00C75E37" w:rsidP="00B7493F">
            <w:pPr>
              <w:spacing w:line="360" w:lineRule="auto"/>
              <w:ind w:right="79"/>
              <w:jc w:val="both"/>
              <w:rPr>
                <w:sz w:val="24"/>
                <w:szCs w:val="24"/>
                <w:lang w:val="en-IN"/>
              </w:rPr>
            </w:pPr>
            <w:r w:rsidRPr="00C75E37">
              <w:rPr>
                <w:sz w:val="24"/>
                <w:szCs w:val="24"/>
                <w:lang w:val="en-IN"/>
              </w:rPr>
              <w:t>FR10</w:t>
            </w:r>
          </w:p>
        </w:tc>
        <w:tc>
          <w:tcPr>
            <w:tcW w:w="0" w:type="auto"/>
            <w:hideMark/>
          </w:tcPr>
          <w:p w14:paraId="72EFB5E0" w14:textId="77777777" w:rsidR="00C75E37" w:rsidRPr="00C75E37" w:rsidRDefault="00C75E37" w:rsidP="00B7493F">
            <w:pPr>
              <w:spacing w:line="360" w:lineRule="auto"/>
              <w:ind w:right="79"/>
              <w:jc w:val="both"/>
              <w:rPr>
                <w:sz w:val="24"/>
                <w:szCs w:val="24"/>
                <w:lang w:val="en-IN"/>
              </w:rPr>
            </w:pPr>
            <w:r w:rsidRPr="00C75E37">
              <w:rPr>
                <w:sz w:val="24"/>
                <w:szCs w:val="24"/>
                <w:lang w:val="en-IN"/>
              </w:rPr>
              <w:t>Multi-Model Support</w:t>
            </w:r>
          </w:p>
        </w:tc>
        <w:tc>
          <w:tcPr>
            <w:tcW w:w="0" w:type="auto"/>
            <w:hideMark/>
          </w:tcPr>
          <w:p w14:paraId="71213E32" w14:textId="77777777" w:rsidR="00C75E37" w:rsidRPr="00C75E37" w:rsidRDefault="00C75E37" w:rsidP="00B7493F">
            <w:pPr>
              <w:spacing w:line="360" w:lineRule="auto"/>
              <w:ind w:right="79"/>
              <w:jc w:val="both"/>
              <w:rPr>
                <w:sz w:val="24"/>
                <w:szCs w:val="24"/>
                <w:lang w:val="en-IN"/>
              </w:rPr>
            </w:pPr>
            <w:r w:rsidRPr="00C75E37">
              <w:rPr>
                <w:sz w:val="24"/>
                <w:szCs w:val="24"/>
                <w:lang w:val="en-IN"/>
              </w:rPr>
              <w:t>Supports multiple Gemini models selectable based on performance and cost needs.</w:t>
            </w:r>
          </w:p>
        </w:tc>
      </w:tr>
      <w:tr w:rsidR="00C75E37" w:rsidRPr="00C75E37" w14:paraId="63B8290A" w14:textId="77777777" w:rsidTr="004514CC">
        <w:tc>
          <w:tcPr>
            <w:tcW w:w="0" w:type="auto"/>
            <w:hideMark/>
          </w:tcPr>
          <w:p w14:paraId="189404C4" w14:textId="77777777" w:rsidR="00C75E37" w:rsidRPr="00C75E37" w:rsidRDefault="00C75E37" w:rsidP="00B7493F">
            <w:pPr>
              <w:spacing w:line="360" w:lineRule="auto"/>
              <w:ind w:right="79"/>
              <w:jc w:val="both"/>
              <w:rPr>
                <w:sz w:val="24"/>
                <w:szCs w:val="24"/>
                <w:lang w:val="en-IN"/>
              </w:rPr>
            </w:pPr>
            <w:r w:rsidRPr="00C75E37">
              <w:rPr>
                <w:sz w:val="24"/>
                <w:szCs w:val="24"/>
                <w:lang w:val="en-IN"/>
              </w:rPr>
              <w:t>FR11</w:t>
            </w:r>
          </w:p>
        </w:tc>
        <w:tc>
          <w:tcPr>
            <w:tcW w:w="0" w:type="auto"/>
            <w:hideMark/>
          </w:tcPr>
          <w:p w14:paraId="01878B1B" w14:textId="77777777" w:rsidR="00C75E37" w:rsidRPr="00C75E37" w:rsidRDefault="00C75E37" w:rsidP="00B7493F">
            <w:pPr>
              <w:spacing w:line="360" w:lineRule="auto"/>
              <w:ind w:right="79"/>
              <w:jc w:val="both"/>
              <w:rPr>
                <w:sz w:val="24"/>
                <w:szCs w:val="24"/>
                <w:lang w:val="en-IN"/>
              </w:rPr>
            </w:pPr>
            <w:r w:rsidRPr="00C75E37">
              <w:rPr>
                <w:sz w:val="24"/>
                <w:szCs w:val="24"/>
                <w:lang w:val="en-IN"/>
              </w:rPr>
              <w:t>Chat History Management</w:t>
            </w:r>
          </w:p>
        </w:tc>
        <w:tc>
          <w:tcPr>
            <w:tcW w:w="0" w:type="auto"/>
            <w:hideMark/>
          </w:tcPr>
          <w:p w14:paraId="47F02B41" w14:textId="77777777" w:rsidR="00C75E37" w:rsidRPr="00C75E37" w:rsidRDefault="00C75E37" w:rsidP="00B7493F">
            <w:pPr>
              <w:spacing w:line="360" w:lineRule="auto"/>
              <w:ind w:right="79"/>
              <w:jc w:val="both"/>
              <w:rPr>
                <w:sz w:val="24"/>
                <w:szCs w:val="24"/>
                <w:lang w:val="en-IN"/>
              </w:rPr>
            </w:pPr>
            <w:r w:rsidRPr="00C75E37">
              <w:rPr>
                <w:sz w:val="24"/>
                <w:szCs w:val="24"/>
                <w:lang w:val="en-IN"/>
              </w:rPr>
              <w:t>Maintains session-based conversation history with option to clear it.</w:t>
            </w:r>
          </w:p>
        </w:tc>
      </w:tr>
      <w:tr w:rsidR="00C75E37" w:rsidRPr="00C75E37" w14:paraId="6646C786" w14:textId="77777777" w:rsidTr="004514CC">
        <w:tc>
          <w:tcPr>
            <w:tcW w:w="0" w:type="auto"/>
            <w:hideMark/>
          </w:tcPr>
          <w:p w14:paraId="2B0B546D" w14:textId="77777777" w:rsidR="00C75E37" w:rsidRPr="00C75E37" w:rsidRDefault="00C75E37" w:rsidP="00B7493F">
            <w:pPr>
              <w:spacing w:line="360" w:lineRule="auto"/>
              <w:ind w:right="79"/>
              <w:jc w:val="both"/>
              <w:rPr>
                <w:sz w:val="24"/>
                <w:szCs w:val="24"/>
                <w:lang w:val="en-IN"/>
              </w:rPr>
            </w:pPr>
            <w:r w:rsidRPr="00C75E37">
              <w:rPr>
                <w:sz w:val="24"/>
                <w:szCs w:val="24"/>
                <w:lang w:val="en-IN"/>
              </w:rPr>
              <w:t>FR12</w:t>
            </w:r>
          </w:p>
        </w:tc>
        <w:tc>
          <w:tcPr>
            <w:tcW w:w="0" w:type="auto"/>
            <w:hideMark/>
          </w:tcPr>
          <w:p w14:paraId="6CB2B3BC" w14:textId="77777777" w:rsidR="00C75E37" w:rsidRPr="00C75E37" w:rsidRDefault="00C75E37" w:rsidP="00B7493F">
            <w:pPr>
              <w:spacing w:line="360" w:lineRule="auto"/>
              <w:ind w:right="79"/>
              <w:jc w:val="both"/>
              <w:rPr>
                <w:sz w:val="24"/>
                <w:szCs w:val="24"/>
                <w:lang w:val="en-IN"/>
              </w:rPr>
            </w:pPr>
            <w:r w:rsidRPr="00C75E37">
              <w:rPr>
                <w:sz w:val="24"/>
                <w:szCs w:val="24"/>
                <w:lang w:val="en-IN"/>
              </w:rPr>
              <w:t>Quick Actions</w:t>
            </w:r>
          </w:p>
        </w:tc>
        <w:tc>
          <w:tcPr>
            <w:tcW w:w="0" w:type="auto"/>
            <w:hideMark/>
          </w:tcPr>
          <w:p w14:paraId="1EA620D8" w14:textId="77777777" w:rsidR="00C75E37" w:rsidRPr="00C75E37" w:rsidRDefault="00C75E37" w:rsidP="00B7493F">
            <w:pPr>
              <w:spacing w:line="360" w:lineRule="auto"/>
              <w:ind w:right="79"/>
              <w:jc w:val="both"/>
              <w:rPr>
                <w:sz w:val="24"/>
                <w:szCs w:val="24"/>
                <w:lang w:val="en-IN"/>
              </w:rPr>
            </w:pPr>
            <w:r w:rsidRPr="00C75E37">
              <w:rPr>
                <w:sz w:val="24"/>
                <w:szCs w:val="24"/>
                <w:lang w:val="en-IN"/>
              </w:rPr>
              <w:t>Provides shortcut buttons for common analyses like summary, correlation, and outlier detection.</w:t>
            </w:r>
          </w:p>
        </w:tc>
      </w:tr>
    </w:tbl>
    <w:p w14:paraId="0FD97DBD" w14:textId="462B7F3F"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3.3: Functional Requirements</w:t>
      </w:r>
      <w:r>
        <w:rPr>
          <w:sz w:val="24"/>
          <w:szCs w:val="24"/>
          <w:lang w:val="en-IN"/>
        </w:rPr>
        <w:t xml:space="preserve"> </w:t>
      </w:r>
    </w:p>
    <w:p w14:paraId="25B972A9" w14:textId="77777777" w:rsidR="00FF3FDD" w:rsidRDefault="00FF3FDD" w:rsidP="00B7493F">
      <w:pPr>
        <w:spacing w:line="360" w:lineRule="auto"/>
        <w:ind w:right="79"/>
        <w:jc w:val="both"/>
        <w:rPr>
          <w:sz w:val="24"/>
          <w:szCs w:val="24"/>
          <w:lang w:val="en-IN"/>
        </w:rPr>
      </w:pPr>
    </w:p>
    <w:p w14:paraId="34841737" w14:textId="64F316CD" w:rsidR="00FF3FDD" w:rsidRPr="008E4E09" w:rsidRDefault="00FF3FDD" w:rsidP="00B7493F">
      <w:pPr>
        <w:spacing w:line="360" w:lineRule="auto"/>
        <w:ind w:right="79"/>
        <w:jc w:val="both"/>
        <w:rPr>
          <w:b/>
          <w:bCs/>
          <w:sz w:val="28"/>
          <w:szCs w:val="28"/>
          <w:lang w:val="en-IN"/>
        </w:rPr>
      </w:pPr>
      <w:r w:rsidRPr="00C75E37">
        <w:rPr>
          <w:b/>
          <w:bCs/>
          <w:sz w:val="28"/>
          <w:szCs w:val="28"/>
          <w:lang w:val="en-IN"/>
        </w:rPr>
        <w:t>3.3.4 Non-Functional Requirements</w:t>
      </w:r>
      <w:r w:rsidR="00637EE9" w:rsidRPr="00C75E37">
        <w:rPr>
          <w:b/>
          <w:bCs/>
          <w:sz w:val="28"/>
          <w:szCs w:val="28"/>
          <w:lang w:val="en-IN"/>
        </w:rPr>
        <w:t xml:space="preserve">  </w:t>
      </w:r>
    </w:p>
    <w:p w14:paraId="4A7B78D0" w14:textId="77777777" w:rsidR="00FF3FDD" w:rsidRDefault="00FF3FDD" w:rsidP="00B7493F">
      <w:pPr>
        <w:spacing w:line="360" w:lineRule="auto"/>
        <w:ind w:right="79"/>
        <w:jc w:val="both"/>
        <w:rPr>
          <w:sz w:val="24"/>
          <w:szCs w:val="24"/>
          <w:lang w:val="en-IN"/>
        </w:rPr>
      </w:pPr>
      <w:r w:rsidRPr="00FF3FDD">
        <w:rPr>
          <w:sz w:val="24"/>
          <w:szCs w:val="24"/>
          <w:lang w:val="en-IN"/>
        </w:rPr>
        <w:t xml:space="preserve">Non-functional requirements specify the quality attributes and constraints that the system must satisfy beyond its specific functional </w:t>
      </w:r>
      <w:proofErr w:type="spellStart"/>
      <w:r w:rsidRPr="00FF3FDD">
        <w:rPr>
          <w:sz w:val="24"/>
          <w:szCs w:val="24"/>
          <w:lang w:val="en-IN"/>
        </w:rPr>
        <w:t>behaviors</w:t>
      </w:r>
      <w:proofErr w:type="spellEnd"/>
      <w:r w:rsidRPr="00FF3FDD">
        <w:rPr>
          <w:sz w:val="24"/>
          <w:szCs w:val="24"/>
          <w:lang w:val="en-IN"/>
        </w:rPr>
        <w:t>.</w:t>
      </w:r>
    </w:p>
    <w:p w14:paraId="1B3C55FB" w14:textId="77777777" w:rsidR="008E4E09" w:rsidRDefault="008E4E09" w:rsidP="00B7493F">
      <w:pPr>
        <w:spacing w:line="360" w:lineRule="auto"/>
        <w:ind w:right="79"/>
        <w:jc w:val="both"/>
        <w:rPr>
          <w:sz w:val="24"/>
          <w:szCs w:val="24"/>
          <w:lang w:val="en-IN"/>
        </w:rPr>
      </w:pPr>
    </w:p>
    <w:p w14:paraId="28B36E78" w14:textId="77777777" w:rsidR="004514CC" w:rsidRDefault="004514CC" w:rsidP="00B7493F">
      <w:pPr>
        <w:spacing w:line="360" w:lineRule="auto"/>
        <w:ind w:right="79"/>
        <w:jc w:val="both"/>
        <w:rPr>
          <w:sz w:val="24"/>
          <w:szCs w:val="24"/>
          <w:lang w:val="en-IN"/>
        </w:rPr>
      </w:pPr>
    </w:p>
    <w:p w14:paraId="03B0A4EB" w14:textId="77777777" w:rsidR="004514CC" w:rsidRDefault="004514CC" w:rsidP="00B7493F">
      <w:pPr>
        <w:spacing w:line="360" w:lineRule="auto"/>
        <w:ind w:right="79"/>
        <w:jc w:val="both"/>
        <w:rPr>
          <w:sz w:val="24"/>
          <w:szCs w:val="24"/>
          <w:lang w:val="en-IN"/>
        </w:rPr>
      </w:pPr>
    </w:p>
    <w:p w14:paraId="45B0FE80" w14:textId="77777777" w:rsidR="004514CC" w:rsidRPr="00FF3FDD" w:rsidRDefault="004514CC"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1775"/>
        <w:gridCol w:w="7515"/>
      </w:tblGrid>
      <w:tr w:rsidR="00C75E37" w:rsidRPr="00C75E37" w14:paraId="7B1ACC71" w14:textId="77777777" w:rsidTr="004514CC">
        <w:tc>
          <w:tcPr>
            <w:tcW w:w="0" w:type="auto"/>
            <w:hideMark/>
          </w:tcPr>
          <w:p w14:paraId="043F243C"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Attribute</w:t>
            </w:r>
          </w:p>
        </w:tc>
        <w:tc>
          <w:tcPr>
            <w:tcW w:w="0" w:type="auto"/>
            <w:hideMark/>
          </w:tcPr>
          <w:p w14:paraId="055DD0AA" w14:textId="77777777" w:rsidR="00C75E37" w:rsidRPr="00C75E37" w:rsidRDefault="00C75E37" w:rsidP="00B7493F">
            <w:pPr>
              <w:spacing w:line="360" w:lineRule="auto"/>
              <w:ind w:right="79"/>
              <w:jc w:val="both"/>
              <w:rPr>
                <w:b/>
                <w:bCs/>
                <w:sz w:val="24"/>
                <w:szCs w:val="24"/>
                <w:lang w:val="en-IN"/>
              </w:rPr>
            </w:pPr>
            <w:r w:rsidRPr="00C75E37">
              <w:rPr>
                <w:b/>
                <w:bCs/>
                <w:sz w:val="24"/>
                <w:szCs w:val="24"/>
                <w:lang w:val="en-IN"/>
              </w:rPr>
              <w:t>Specification</w:t>
            </w:r>
          </w:p>
        </w:tc>
      </w:tr>
      <w:tr w:rsidR="00C75E37" w:rsidRPr="00C75E37" w14:paraId="078446CF" w14:textId="77777777" w:rsidTr="004514CC">
        <w:tc>
          <w:tcPr>
            <w:tcW w:w="0" w:type="auto"/>
            <w:hideMark/>
          </w:tcPr>
          <w:p w14:paraId="4E21FE37" w14:textId="77777777" w:rsidR="00C75E37" w:rsidRPr="00C75E37" w:rsidRDefault="00C75E37" w:rsidP="00B7493F">
            <w:pPr>
              <w:spacing w:line="360" w:lineRule="auto"/>
              <w:ind w:right="79"/>
              <w:jc w:val="both"/>
              <w:rPr>
                <w:sz w:val="24"/>
                <w:szCs w:val="24"/>
                <w:lang w:val="en-IN"/>
              </w:rPr>
            </w:pPr>
            <w:r w:rsidRPr="00C75E37">
              <w:rPr>
                <w:sz w:val="24"/>
                <w:szCs w:val="24"/>
                <w:lang w:val="en-IN"/>
              </w:rPr>
              <w:t>Performance</w:t>
            </w:r>
          </w:p>
        </w:tc>
        <w:tc>
          <w:tcPr>
            <w:tcW w:w="0" w:type="auto"/>
            <w:hideMark/>
          </w:tcPr>
          <w:p w14:paraId="092264DE" w14:textId="77777777" w:rsidR="00C75E37" w:rsidRPr="00C75E37" w:rsidRDefault="00C75E37" w:rsidP="00B7493F">
            <w:pPr>
              <w:spacing w:line="360" w:lineRule="auto"/>
              <w:ind w:right="79"/>
              <w:jc w:val="both"/>
              <w:rPr>
                <w:sz w:val="24"/>
                <w:szCs w:val="24"/>
                <w:lang w:val="en-IN"/>
              </w:rPr>
            </w:pPr>
            <w:r w:rsidRPr="00C75E37">
              <w:rPr>
                <w:sz w:val="24"/>
                <w:szCs w:val="24"/>
                <w:lang w:val="en-IN"/>
              </w:rPr>
              <w:t>Processes datasets up to 50,000 rows within ~3 seconds for statistical operations. LLM responses are delivered within 5–10 seconds for typical queries.</w:t>
            </w:r>
          </w:p>
        </w:tc>
      </w:tr>
      <w:tr w:rsidR="00C75E37" w:rsidRPr="00C75E37" w14:paraId="2B7179FB" w14:textId="77777777" w:rsidTr="004514CC">
        <w:tc>
          <w:tcPr>
            <w:tcW w:w="0" w:type="auto"/>
            <w:hideMark/>
          </w:tcPr>
          <w:p w14:paraId="789D227A" w14:textId="77777777" w:rsidR="00C75E37" w:rsidRPr="00C75E37" w:rsidRDefault="00C75E37" w:rsidP="00B7493F">
            <w:pPr>
              <w:spacing w:line="360" w:lineRule="auto"/>
              <w:ind w:right="79"/>
              <w:jc w:val="both"/>
              <w:rPr>
                <w:sz w:val="24"/>
                <w:szCs w:val="24"/>
                <w:lang w:val="en-IN"/>
              </w:rPr>
            </w:pPr>
            <w:r w:rsidRPr="00C75E37">
              <w:rPr>
                <w:sz w:val="24"/>
                <w:szCs w:val="24"/>
                <w:lang w:val="en-IN"/>
              </w:rPr>
              <w:t>Usability</w:t>
            </w:r>
          </w:p>
        </w:tc>
        <w:tc>
          <w:tcPr>
            <w:tcW w:w="0" w:type="auto"/>
            <w:hideMark/>
          </w:tcPr>
          <w:p w14:paraId="3F4093C3" w14:textId="77777777" w:rsidR="00C75E37" w:rsidRPr="00C75E37" w:rsidRDefault="00C75E37" w:rsidP="00B7493F">
            <w:pPr>
              <w:spacing w:line="360" w:lineRule="auto"/>
              <w:ind w:right="79"/>
              <w:jc w:val="both"/>
              <w:rPr>
                <w:sz w:val="24"/>
                <w:szCs w:val="24"/>
                <w:lang w:val="en-IN"/>
              </w:rPr>
            </w:pPr>
            <w:r w:rsidRPr="00C75E37">
              <w:rPr>
                <w:sz w:val="24"/>
                <w:szCs w:val="24"/>
                <w:lang w:val="en-IN"/>
              </w:rPr>
              <w:t>Provides an intuitive UI enabling non-technical users to perform analysis without prior training. Key features are accessible within three clicks from the main page.</w:t>
            </w:r>
          </w:p>
        </w:tc>
      </w:tr>
      <w:tr w:rsidR="00C75E37" w:rsidRPr="00C75E37" w14:paraId="560FCCCF" w14:textId="77777777" w:rsidTr="004514CC">
        <w:tc>
          <w:tcPr>
            <w:tcW w:w="0" w:type="auto"/>
            <w:hideMark/>
          </w:tcPr>
          <w:p w14:paraId="3B61595E" w14:textId="77777777" w:rsidR="00C75E37" w:rsidRPr="00C75E37" w:rsidRDefault="00C75E37" w:rsidP="00B7493F">
            <w:pPr>
              <w:spacing w:line="360" w:lineRule="auto"/>
              <w:ind w:right="79"/>
              <w:jc w:val="both"/>
              <w:rPr>
                <w:sz w:val="24"/>
                <w:szCs w:val="24"/>
                <w:lang w:val="en-IN"/>
              </w:rPr>
            </w:pPr>
            <w:r w:rsidRPr="00C75E37">
              <w:rPr>
                <w:sz w:val="24"/>
                <w:szCs w:val="24"/>
                <w:lang w:val="en-IN"/>
              </w:rPr>
              <w:t>Reliability</w:t>
            </w:r>
          </w:p>
        </w:tc>
        <w:tc>
          <w:tcPr>
            <w:tcW w:w="0" w:type="auto"/>
            <w:hideMark/>
          </w:tcPr>
          <w:p w14:paraId="20AE340E" w14:textId="77777777" w:rsidR="00C75E37" w:rsidRPr="00C75E37" w:rsidRDefault="00C75E37" w:rsidP="00B7493F">
            <w:pPr>
              <w:spacing w:line="360" w:lineRule="auto"/>
              <w:ind w:right="79"/>
              <w:jc w:val="both"/>
              <w:rPr>
                <w:sz w:val="24"/>
                <w:szCs w:val="24"/>
                <w:lang w:val="en-IN"/>
              </w:rPr>
            </w:pPr>
            <w:r w:rsidRPr="00C75E37">
              <w:rPr>
                <w:sz w:val="24"/>
                <w:szCs w:val="24"/>
                <w:lang w:val="en-IN"/>
              </w:rPr>
              <w:t>Handles invalid inputs gracefully with clear error messages. Maintains chat history consistently throughout user sessions.</w:t>
            </w:r>
          </w:p>
        </w:tc>
      </w:tr>
      <w:tr w:rsidR="00C75E37" w:rsidRPr="00C75E37" w14:paraId="687E4ADA" w14:textId="77777777" w:rsidTr="004514CC">
        <w:tc>
          <w:tcPr>
            <w:tcW w:w="0" w:type="auto"/>
            <w:hideMark/>
          </w:tcPr>
          <w:p w14:paraId="3731053B" w14:textId="77777777" w:rsidR="00C75E37" w:rsidRPr="00C75E37" w:rsidRDefault="00C75E37" w:rsidP="00B7493F">
            <w:pPr>
              <w:spacing w:line="360" w:lineRule="auto"/>
              <w:ind w:right="79"/>
              <w:jc w:val="both"/>
              <w:rPr>
                <w:sz w:val="24"/>
                <w:szCs w:val="24"/>
                <w:lang w:val="en-IN"/>
              </w:rPr>
            </w:pPr>
            <w:r w:rsidRPr="00C75E37">
              <w:rPr>
                <w:sz w:val="24"/>
                <w:szCs w:val="24"/>
                <w:lang w:val="en-IN"/>
              </w:rPr>
              <w:t>Scalability</w:t>
            </w:r>
          </w:p>
        </w:tc>
        <w:tc>
          <w:tcPr>
            <w:tcW w:w="0" w:type="auto"/>
            <w:hideMark/>
          </w:tcPr>
          <w:p w14:paraId="6EA26EB7" w14:textId="77777777" w:rsidR="00C75E37" w:rsidRPr="00C75E37" w:rsidRDefault="00C75E37" w:rsidP="00B7493F">
            <w:pPr>
              <w:spacing w:line="360" w:lineRule="auto"/>
              <w:ind w:right="79"/>
              <w:jc w:val="both"/>
              <w:rPr>
                <w:sz w:val="24"/>
                <w:szCs w:val="24"/>
                <w:lang w:val="en-IN"/>
              </w:rPr>
            </w:pPr>
            <w:r w:rsidRPr="00C75E37">
              <w:rPr>
                <w:sz w:val="24"/>
                <w:szCs w:val="24"/>
                <w:lang w:val="en-IN"/>
              </w:rPr>
              <w:t>Supports future expansion (new analysis tools, visualizations, and data formats) through a modular architecture without major refactoring.</w:t>
            </w:r>
          </w:p>
        </w:tc>
      </w:tr>
      <w:tr w:rsidR="00C75E37" w:rsidRPr="00C75E37" w14:paraId="7D75AA6D" w14:textId="77777777" w:rsidTr="004514CC">
        <w:tc>
          <w:tcPr>
            <w:tcW w:w="0" w:type="auto"/>
            <w:hideMark/>
          </w:tcPr>
          <w:p w14:paraId="500A8E72" w14:textId="77777777" w:rsidR="00C75E37" w:rsidRPr="00C75E37" w:rsidRDefault="00C75E37" w:rsidP="00B7493F">
            <w:pPr>
              <w:spacing w:line="360" w:lineRule="auto"/>
              <w:ind w:right="79"/>
              <w:jc w:val="both"/>
              <w:rPr>
                <w:sz w:val="24"/>
                <w:szCs w:val="24"/>
                <w:lang w:val="en-IN"/>
              </w:rPr>
            </w:pPr>
            <w:r w:rsidRPr="00C75E37">
              <w:rPr>
                <w:sz w:val="24"/>
                <w:szCs w:val="24"/>
                <w:lang w:val="en-IN"/>
              </w:rPr>
              <w:t>Security</w:t>
            </w:r>
          </w:p>
        </w:tc>
        <w:tc>
          <w:tcPr>
            <w:tcW w:w="0" w:type="auto"/>
            <w:hideMark/>
          </w:tcPr>
          <w:p w14:paraId="400791EB" w14:textId="77777777" w:rsidR="00C75E37" w:rsidRPr="00C75E37" w:rsidRDefault="00C75E37" w:rsidP="00B7493F">
            <w:pPr>
              <w:spacing w:line="360" w:lineRule="auto"/>
              <w:ind w:right="79"/>
              <w:jc w:val="both"/>
              <w:rPr>
                <w:sz w:val="24"/>
                <w:szCs w:val="24"/>
                <w:lang w:val="en-IN"/>
              </w:rPr>
            </w:pPr>
            <w:r w:rsidRPr="00C75E37">
              <w:rPr>
                <w:sz w:val="24"/>
                <w:szCs w:val="24"/>
                <w:lang w:val="en-IN"/>
              </w:rPr>
              <w:t>Stores API keys in environment variables (not in source code). Processes uploaded data in-memory without permanent storage after session termination.</w:t>
            </w:r>
          </w:p>
        </w:tc>
      </w:tr>
      <w:tr w:rsidR="00C75E37" w:rsidRPr="00C75E37" w14:paraId="2DE92CDE" w14:textId="77777777" w:rsidTr="004514CC">
        <w:tc>
          <w:tcPr>
            <w:tcW w:w="0" w:type="auto"/>
            <w:hideMark/>
          </w:tcPr>
          <w:p w14:paraId="2618116F" w14:textId="77777777" w:rsidR="00C75E37" w:rsidRPr="00C75E37" w:rsidRDefault="00C75E37" w:rsidP="00B7493F">
            <w:pPr>
              <w:spacing w:line="360" w:lineRule="auto"/>
              <w:ind w:right="79"/>
              <w:jc w:val="both"/>
              <w:rPr>
                <w:sz w:val="24"/>
                <w:szCs w:val="24"/>
                <w:lang w:val="en-IN"/>
              </w:rPr>
            </w:pPr>
            <w:r w:rsidRPr="00C75E37">
              <w:rPr>
                <w:sz w:val="24"/>
                <w:szCs w:val="24"/>
                <w:lang w:val="en-IN"/>
              </w:rPr>
              <w:t>Maintainability</w:t>
            </w:r>
          </w:p>
        </w:tc>
        <w:tc>
          <w:tcPr>
            <w:tcW w:w="0" w:type="auto"/>
            <w:hideMark/>
          </w:tcPr>
          <w:p w14:paraId="0461904A" w14:textId="77777777" w:rsidR="00C75E37" w:rsidRPr="00C75E37" w:rsidRDefault="00C75E37" w:rsidP="00B7493F">
            <w:pPr>
              <w:spacing w:line="360" w:lineRule="auto"/>
              <w:ind w:right="79"/>
              <w:jc w:val="both"/>
              <w:rPr>
                <w:sz w:val="24"/>
                <w:szCs w:val="24"/>
                <w:lang w:val="en-IN"/>
              </w:rPr>
            </w:pPr>
            <w:r w:rsidRPr="00C75E37">
              <w:rPr>
                <w:sz w:val="24"/>
                <w:szCs w:val="24"/>
                <w:lang w:val="en-IN"/>
              </w:rPr>
              <w:t>Follows PEP 8 coding standards with modular design, proper documentation, and clear separation of concerns.</w:t>
            </w:r>
          </w:p>
        </w:tc>
      </w:tr>
      <w:tr w:rsidR="00C75E37" w:rsidRPr="00C75E37" w14:paraId="10C8017C" w14:textId="77777777" w:rsidTr="004514CC">
        <w:tc>
          <w:tcPr>
            <w:tcW w:w="0" w:type="auto"/>
            <w:hideMark/>
          </w:tcPr>
          <w:p w14:paraId="656B0D26" w14:textId="77777777" w:rsidR="00C75E37" w:rsidRPr="00C75E37" w:rsidRDefault="00C75E37" w:rsidP="00B7493F">
            <w:pPr>
              <w:spacing w:line="360" w:lineRule="auto"/>
              <w:ind w:right="79"/>
              <w:jc w:val="both"/>
              <w:rPr>
                <w:sz w:val="24"/>
                <w:szCs w:val="24"/>
                <w:lang w:val="en-IN"/>
              </w:rPr>
            </w:pPr>
            <w:r w:rsidRPr="00C75E37">
              <w:rPr>
                <w:sz w:val="24"/>
                <w:szCs w:val="24"/>
                <w:lang w:val="en-IN"/>
              </w:rPr>
              <w:t>Portability</w:t>
            </w:r>
          </w:p>
        </w:tc>
        <w:tc>
          <w:tcPr>
            <w:tcW w:w="0" w:type="auto"/>
            <w:hideMark/>
          </w:tcPr>
          <w:p w14:paraId="56E4561A" w14:textId="77777777" w:rsidR="00C75E37" w:rsidRPr="00C75E37" w:rsidRDefault="00C75E37" w:rsidP="00B7493F">
            <w:pPr>
              <w:spacing w:line="360" w:lineRule="auto"/>
              <w:ind w:right="79"/>
              <w:jc w:val="both"/>
              <w:rPr>
                <w:sz w:val="24"/>
                <w:szCs w:val="24"/>
                <w:lang w:val="en-IN"/>
              </w:rPr>
            </w:pPr>
            <w:r w:rsidRPr="00C75E37">
              <w:rPr>
                <w:sz w:val="24"/>
                <w:szCs w:val="24"/>
                <w:lang w:val="en-IN"/>
              </w:rPr>
              <w:t>Runs seamlessly on Windows, Linux, and macOS using Python’s cross-platform capabilities.</w:t>
            </w:r>
          </w:p>
        </w:tc>
      </w:tr>
      <w:tr w:rsidR="00C75E37" w:rsidRPr="00C75E37" w14:paraId="4FD2C161" w14:textId="77777777" w:rsidTr="004514CC">
        <w:tc>
          <w:tcPr>
            <w:tcW w:w="0" w:type="auto"/>
            <w:hideMark/>
          </w:tcPr>
          <w:p w14:paraId="63EDA3F2" w14:textId="77777777" w:rsidR="00C75E37" w:rsidRPr="00C75E37" w:rsidRDefault="00C75E37" w:rsidP="00B7493F">
            <w:pPr>
              <w:spacing w:line="360" w:lineRule="auto"/>
              <w:ind w:right="79"/>
              <w:jc w:val="both"/>
              <w:rPr>
                <w:sz w:val="24"/>
                <w:szCs w:val="24"/>
                <w:lang w:val="en-IN"/>
              </w:rPr>
            </w:pPr>
            <w:r w:rsidRPr="00C75E37">
              <w:rPr>
                <w:sz w:val="24"/>
                <w:szCs w:val="24"/>
                <w:lang w:val="en-IN"/>
              </w:rPr>
              <w:t>Accessibility</w:t>
            </w:r>
          </w:p>
        </w:tc>
        <w:tc>
          <w:tcPr>
            <w:tcW w:w="0" w:type="auto"/>
            <w:hideMark/>
          </w:tcPr>
          <w:p w14:paraId="2EB77A12" w14:textId="77777777" w:rsidR="00C75E37" w:rsidRPr="00C75E37" w:rsidRDefault="00C75E37" w:rsidP="00B7493F">
            <w:pPr>
              <w:spacing w:line="360" w:lineRule="auto"/>
              <w:ind w:right="79"/>
              <w:jc w:val="both"/>
              <w:rPr>
                <w:sz w:val="24"/>
                <w:szCs w:val="24"/>
                <w:lang w:val="en-IN"/>
              </w:rPr>
            </w:pPr>
            <w:r w:rsidRPr="00C75E37">
              <w:rPr>
                <w:sz w:val="24"/>
                <w:szCs w:val="24"/>
                <w:lang w:val="en-IN"/>
              </w:rPr>
              <w:t>Accessible via standard web browsers without installation; supports desktop and tablet devices.</w:t>
            </w:r>
          </w:p>
        </w:tc>
      </w:tr>
      <w:tr w:rsidR="00C75E37" w:rsidRPr="00C75E37" w14:paraId="7C9D1D05" w14:textId="77777777" w:rsidTr="004514CC">
        <w:tc>
          <w:tcPr>
            <w:tcW w:w="0" w:type="auto"/>
            <w:hideMark/>
          </w:tcPr>
          <w:p w14:paraId="635192F5" w14:textId="77777777" w:rsidR="00C75E37" w:rsidRPr="00C75E37" w:rsidRDefault="00C75E37" w:rsidP="00B7493F">
            <w:pPr>
              <w:spacing w:line="360" w:lineRule="auto"/>
              <w:ind w:right="79"/>
              <w:jc w:val="both"/>
              <w:rPr>
                <w:sz w:val="24"/>
                <w:szCs w:val="24"/>
                <w:lang w:val="en-IN"/>
              </w:rPr>
            </w:pPr>
            <w:r w:rsidRPr="00C75E37">
              <w:rPr>
                <w:sz w:val="24"/>
                <w:szCs w:val="24"/>
                <w:lang w:val="en-IN"/>
              </w:rPr>
              <w:t>Compatibility</w:t>
            </w:r>
          </w:p>
        </w:tc>
        <w:tc>
          <w:tcPr>
            <w:tcW w:w="0" w:type="auto"/>
            <w:hideMark/>
          </w:tcPr>
          <w:p w14:paraId="4B7FB059" w14:textId="77777777" w:rsidR="00C75E37" w:rsidRPr="00C75E37" w:rsidRDefault="00C75E37" w:rsidP="00B7493F">
            <w:pPr>
              <w:spacing w:line="360" w:lineRule="auto"/>
              <w:ind w:right="79"/>
              <w:jc w:val="both"/>
              <w:rPr>
                <w:sz w:val="24"/>
                <w:szCs w:val="24"/>
                <w:lang w:val="en-IN"/>
              </w:rPr>
            </w:pPr>
            <w:r w:rsidRPr="00C75E37">
              <w:rPr>
                <w:sz w:val="24"/>
                <w:szCs w:val="24"/>
                <w:lang w:val="en-IN"/>
              </w:rPr>
              <w:t>Compatible with Python 3.10 and above, including current and recent stable releases.</w:t>
            </w:r>
          </w:p>
        </w:tc>
      </w:tr>
      <w:tr w:rsidR="00C75E37" w:rsidRPr="00C75E37" w14:paraId="102013F2" w14:textId="77777777" w:rsidTr="004514CC">
        <w:tc>
          <w:tcPr>
            <w:tcW w:w="0" w:type="auto"/>
            <w:hideMark/>
          </w:tcPr>
          <w:p w14:paraId="326F4F17" w14:textId="77777777" w:rsidR="00C75E37" w:rsidRPr="00C75E37" w:rsidRDefault="00C75E37" w:rsidP="00B7493F">
            <w:pPr>
              <w:spacing w:line="360" w:lineRule="auto"/>
              <w:ind w:right="79"/>
              <w:jc w:val="both"/>
              <w:rPr>
                <w:sz w:val="24"/>
                <w:szCs w:val="24"/>
                <w:lang w:val="en-IN"/>
              </w:rPr>
            </w:pPr>
            <w:r w:rsidRPr="00C75E37">
              <w:rPr>
                <w:sz w:val="24"/>
                <w:szCs w:val="24"/>
                <w:lang w:val="en-IN"/>
              </w:rPr>
              <w:t>Documentation</w:t>
            </w:r>
          </w:p>
        </w:tc>
        <w:tc>
          <w:tcPr>
            <w:tcW w:w="0" w:type="auto"/>
            <w:hideMark/>
          </w:tcPr>
          <w:p w14:paraId="7339EC03" w14:textId="77777777" w:rsidR="00C75E37" w:rsidRPr="00C75E37" w:rsidRDefault="00C75E37" w:rsidP="00B7493F">
            <w:pPr>
              <w:spacing w:line="360" w:lineRule="auto"/>
              <w:ind w:right="79"/>
              <w:jc w:val="both"/>
              <w:rPr>
                <w:sz w:val="24"/>
                <w:szCs w:val="24"/>
                <w:lang w:val="en-IN"/>
              </w:rPr>
            </w:pPr>
            <w:r w:rsidRPr="00C75E37">
              <w:rPr>
                <w:sz w:val="24"/>
                <w:szCs w:val="24"/>
                <w:lang w:val="en-IN"/>
              </w:rPr>
              <w:t>Includes comprehensive user guides, technical documentation, and well-commented code for ease of use and maintenance.</w:t>
            </w:r>
          </w:p>
        </w:tc>
      </w:tr>
    </w:tbl>
    <w:p w14:paraId="565588A6" w14:textId="22D868A2" w:rsid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3.4: Non-Functional Requirements</w:t>
      </w:r>
      <w:r>
        <w:rPr>
          <w:sz w:val="24"/>
          <w:szCs w:val="24"/>
          <w:lang w:val="en-IN"/>
        </w:rPr>
        <w:t xml:space="preserve"> </w:t>
      </w:r>
    </w:p>
    <w:p w14:paraId="38042B0F" w14:textId="77777777" w:rsidR="004514CC" w:rsidRDefault="004514CC" w:rsidP="00B7493F">
      <w:pPr>
        <w:spacing w:line="360" w:lineRule="auto"/>
        <w:ind w:right="79"/>
        <w:jc w:val="both"/>
        <w:rPr>
          <w:sz w:val="24"/>
          <w:szCs w:val="24"/>
          <w:lang w:val="en-IN"/>
        </w:rPr>
      </w:pPr>
    </w:p>
    <w:p w14:paraId="7068388C" w14:textId="482E6C79" w:rsidR="00FF3FDD" w:rsidRPr="008E4E09" w:rsidRDefault="00FF3FDD" w:rsidP="00B7493F">
      <w:pPr>
        <w:spacing w:line="360" w:lineRule="auto"/>
        <w:ind w:right="79"/>
        <w:jc w:val="both"/>
        <w:rPr>
          <w:b/>
          <w:bCs/>
          <w:sz w:val="28"/>
          <w:szCs w:val="28"/>
          <w:lang w:val="en-IN"/>
        </w:rPr>
      </w:pPr>
      <w:r w:rsidRPr="00C75E37">
        <w:rPr>
          <w:b/>
          <w:bCs/>
          <w:sz w:val="28"/>
          <w:szCs w:val="28"/>
          <w:lang w:val="en-IN"/>
        </w:rPr>
        <w:t>3.4 Feasibility Study</w:t>
      </w:r>
      <w:r w:rsidR="00637EE9" w:rsidRPr="00C75E37">
        <w:rPr>
          <w:b/>
          <w:bCs/>
          <w:sz w:val="28"/>
          <w:szCs w:val="28"/>
          <w:lang w:val="en-IN"/>
        </w:rPr>
        <w:t xml:space="preserve">  </w:t>
      </w:r>
    </w:p>
    <w:p w14:paraId="694E5682"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feasibility study evaluates the project from technical, economic, operational, schedule, and legal perspectives to ensure successful completion and practical utility. This comprehensive analysis confirms the viability of the proposed approach and identifies potential risks for proactive mitigation.</w:t>
      </w:r>
    </w:p>
    <w:p w14:paraId="7D59989B" w14:textId="77777777" w:rsidR="00FF3FDD" w:rsidRDefault="00FF3FDD" w:rsidP="00B7493F">
      <w:pPr>
        <w:spacing w:line="360" w:lineRule="auto"/>
        <w:ind w:right="79"/>
        <w:jc w:val="both"/>
        <w:rPr>
          <w:sz w:val="24"/>
          <w:szCs w:val="24"/>
          <w:lang w:val="en-IN"/>
        </w:rPr>
      </w:pPr>
    </w:p>
    <w:p w14:paraId="50C7A6A2" w14:textId="77777777" w:rsidR="004514CC" w:rsidRDefault="004514CC" w:rsidP="00B7493F">
      <w:pPr>
        <w:spacing w:line="360" w:lineRule="auto"/>
        <w:ind w:right="79"/>
        <w:jc w:val="both"/>
        <w:rPr>
          <w:sz w:val="24"/>
          <w:szCs w:val="24"/>
          <w:lang w:val="en-IN"/>
        </w:rPr>
      </w:pPr>
    </w:p>
    <w:p w14:paraId="26E9EB84" w14:textId="77777777" w:rsidR="004514CC" w:rsidRPr="00FF3FDD" w:rsidRDefault="004514CC" w:rsidP="00B7493F">
      <w:pPr>
        <w:spacing w:line="360" w:lineRule="auto"/>
        <w:ind w:right="79"/>
        <w:jc w:val="both"/>
        <w:rPr>
          <w:sz w:val="24"/>
          <w:szCs w:val="24"/>
          <w:lang w:val="en-IN"/>
        </w:rPr>
      </w:pPr>
    </w:p>
    <w:p w14:paraId="51C62E21" w14:textId="36C8C42E" w:rsidR="00FF3FDD" w:rsidRPr="008E4E09" w:rsidRDefault="00FF3FDD" w:rsidP="00B7493F">
      <w:pPr>
        <w:spacing w:line="360" w:lineRule="auto"/>
        <w:ind w:right="79"/>
        <w:jc w:val="both"/>
        <w:rPr>
          <w:b/>
          <w:bCs/>
          <w:sz w:val="24"/>
          <w:szCs w:val="24"/>
          <w:lang w:val="en-IN"/>
        </w:rPr>
      </w:pPr>
      <w:r w:rsidRPr="008E4E09">
        <w:rPr>
          <w:b/>
          <w:bCs/>
          <w:sz w:val="24"/>
          <w:szCs w:val="24"/>
          <w:lang w:val="en-IN"/>
        </w:rPr>
        <w:t>3.4.1 Technical Feasibility</w:t>
      </w:r>
      <w:r w:rsidR="00637EE9" w:rsidRPr="008E4E09">
        <w:rPr>
          <w:b/>
          <w:bCs/>
          <w:sz w:val="24"/>
          <w:szCs w:val="24"/>
          <w:lang w:val="en-IN"/>
        </w:rPr>
        <w:t xml:space="preserve">  </w:t>
      </w:r>
    </w:p>
    <w:p w14:paraId="3AE49203"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project is technically feasible given the maturity of the selected technologies and the availability of comprehensive documentation and community support. Python provides robust data processing capabilities through well-established libraries including Pandas, NumPy, and SciPy. The </w:t>
      </w:r>
      <w:proofErr w:type="spellStart"/>
      <w:r w:rsidRPr="00FF3FDD">
        <w:rPr>
          <w:sz w:val="24"/>
          <w:szCs w:val="24"/>
          <w:lang w:val="en-IN"/>
        </w:rPr>
        <w:t>Streamlit</w:t>
      </w:r>
      <w:proofErr w:type="spellEnd"/>
      <w:r w:rsidRPr="00FF3FDD">
        <w:rPr>
          <w:sz w:val="24"/>
          <w:szCs w:val="24"/>
          <w:lang w:val="en-IN"/>
        </w:rPr>
        <w:t xml:space="preserve"> framework has proven effective for rapid development of data applications, with extensive examples and tutorials available. </w:t>
      </w:r>
      <w:proofErr w:type="spellStart"/>
      <w:r w:rsidRPr="00FF3FDD">
        <w:rPr>
          <w:sz w:val="24"/>
          <w:szCs w:val="24"/>
          <w:lang w:val="en-IN"/>
        </w:rPr>
        <w:t>LangChain</w:t>
      </w:r>
      <w:proofErr w:type="spellEnd"/>
      <w:r w:rsidRPr="00FF3FDD">
        <w:rPr>
          <w:sz w:val="24"/>
          <w:szCs w:val="24"/>
          <w:lang w:val="en-IN"/>
        </w:rPr>
        <w:t xml:space="preserve"> offers stable abstractions for building AI agents with active community development and regular updates. The Google Gemini API provides reliable natural language processing services with generous free-tier quotas and comprehensive documentation.</w:t>
      </w:r>
    </w:p>
    <w:p w14:paraId="6DC257C0" w14:textId="77777777" w:rsidR="00FF3FDD" w:rsidRPr="00FF3FDD" w:rsidRDefault="00FF3FDD" w:rsidP="00B7493F">
      <w:pPr>
        <w:spacing w:line="360" w:lineRule="auto"/>
        <w:ind w:right="79"/>
        <w:jc w:val="both"/>
        <w:rPr>
          <w:sz w:val="24"/>
          <w:szCs w:val="24"/>
          <w:lang w:val="en-IN"/>
        </w:rPr>
      </w:pPr>
    </w:p>
    <w:p w14:paraId="53AD58B6" w14:textId="77777777" w:rsidR="00FF3FDD" w:rsidRPr="00FF3FDD" w:rsidRDefault="00FF3FDD" w:rsidP="00B7493F">
      <w:pPr>
        <w:spacing w:line="360" w:lineRule="auto"/>
        <w:ind w:right="79"/>
        <w:jc w:val="both"/>
        <w:rPr>
          <w:sz w:val="24"/>
          <w:szCs w:val="24"/>
          <w:lang w:val="en-IN"/>
        </w:rPr>
      </w:pPr>
      <w:r w:rsidRPr="00FF3FDD">
        <w:rPr>
          <w:sz w:val="24"/>
          <w:szCs w:val="24"/>
          <w:lang w:val="en-IN"/>
        </w:rPr>
        <w:t>All required technical skills, including Python programming, web development fundamentals, API integration, and basic statistical knowledge, are within the developer's capability based on academic coursework and self-study. The development environment can be established on standard consumer hardware without requiring specialized equipment. The modular architecture allows incremental development and testing, reducing the risk of large-scale implementation failures.</w:t>
      </w:r>
    </w:p>
    <w:p w14:paraId="2E26107E" w14:textId="77777777" w:rsidR="008E4E09" w:rsidRDefault="008E4E09" w:rsidP="00B7493F">
      <w:pPr>
        <w:spacing w:line="360" w:lineRule="auto"/>
        <w:ind w:right="79"/>
        <w:jc w:val="both"/>
        <w:rPr>
          <w:sz w:val="24"/>
          <w:szCs w:val="24"/>
          <w:lang w:val="en-IN"/>
        </w:rPr>
      </w:pPr>
    </w:p>
    <w:p w14:paraId="48E6B3F4" w14:textId="634D78F4" w:rsidR="00FF3FDD" w:rsidRPr="008E4E09" w:rsidRDefault="00637EE9" w:rsidP="00B7493F">
      <w:pPr>
        <w:spacing w:line="360" w:lineRule="auto"/>
        <w:ind w:right="79"/>
        <w:jc w:val="both"/>
        <w:rPr>
          <w:b/>
          <w:bCs/>
          <w:sz w:val="28"/>
          <w:szCs w:val="28"/>
          <w:lang w:val="en-IN"/>
        </w:rPr>
      </w:pPr>
      <w:r w:rsidRPr="00C75E37">
        <w:rPr>
          <w:b/>
          <w:bCs/>
          <w:sz w:val="28"/>
          <w:szCs w:val="28"/>
          <w:lang w:val="en-IN"/>
        </w:rPr>
        <w:t xml:space="preserve"> </w:t>
      </w:r>
      <w:r w:rsidR="00FF3FDD" w:rsidRPr="008E4E09">
        <w:rPr>
          <w:b/>
          <w:bCs/>
          <w:sz w:val="24"/>
          <w:szCs w:val="24"/>
          <w:lang w:val="en-IN"/>
        </w:rPr>
        <w:t>3.4.2 Economic Feasibility</w:t>
      </w:r>
      <w:r w:rsidRPr="008E4E09">
        <w:rPr>
          <w:b/>
          <w:bCs/>
          <w:sz w:val="24"/>
          <w:szCs w:val="24"/>
          <w:lang w:val="en-IN"/>
        </w:rPr>
        <w:t xml:space="preserve">  </w:t>
      </w:r>
    </w:p>
    <w:p w14:paraId="60866F5C" w14:textId="26FAF5EC" w:rsidR="00C75E37" w:rsidRDefault="00FF3FDD" w:rsidP="00B7493F">
      <w:pPr>
        <w:spacing w:line="360" w:lineRule="auto"/>
        <w:ind w:right="79"/>
        <w:jc w:val="both"/>
        <w:rPr>
          <w:sz w:val="24"/>
          <w:szCs w:val="24"/>
          <w:lang w:val="en-IN"/>
        </w:rPr>
      </w:pPr>
      <w:r w:rsidRPr="00FF3FDD">
        <w:rPr>
          <w:sz w:val="24"/>
          <w:szCs w:val="24"/>
          <w:lang w:val="en-IN"/>
        </w:rPr>
        <w:t xml:space="preserve">From an economic perspective, the project is highly feasible. All core technologies are open-source and free to use, including Python, </w:t>
      </w:r>
      <w:proofErr w:type="spellStart"/>
      <w:r w:rsidRPr="00FF3FDD">
        <w:rPr>
          <w:sz w:val="24"/>
          <w:szCs w:val="24"/>
          <w:lang w:val="en-IN"/>
        </w:rPr>
        <w:t>Streamlit</w:t>
      </w:r>
      <w:proofErr w:type="spellEnd"/>
      <w:r w:rsidRPr="00FF3FDD">
        <w:rPr>
          <w:sz w:val="24"/>
          <w:szCs w:val="24"/>
          <w:lang w:val="en-IN"/>
        </w:rPr>
        <w:t xml:space="preserve">, </w:t>
      </w:r>
      <w:proofErr w:type="spellStart"/>
      <w:r w:rsidRPr="00FF3FDD">
        <w:rPr>
          <w:sz w:val="24"/>
          <w:szCs w:val="24"/>
          <w:lang w:val="en-IN"/>
        </w:rPr>
        <w:t>LangChain</w:t>
      </w:r>
      <w:proofErr w:type="spellEnd"/>
      <w:r w:rsidRPr="00FF3FDD">
        <w:rPr>
          <w:sz w:val="24"/>
          <w:szCs w:val="24"/>
          <w:lang w:val="en-IN"/>
        </w:rPr>
        <w:t xml:space="preserve">, Pandas, NumPy, Plotly, FPDF2, and </w:t>
      </w:r>
      <w:proofErr w:type="spellStart"/>
      <w:r w:rsidRPr="00FF3FDD">
        <w:rPr>
          <w:sz w:val="24"/>
          <w:szCs w:val="24"/>
          <w:lang w:val="en-IN"/>
        </w:rPr>
        <w:t>OpenPyXL</w:t>
      </w:r>
      <w:proofErr w:type="spellEnd"/>
      <w:r w:rsidRPr="00FF3FDD">
        <w:rPr>
          <w:sz w:val="24"/>
          <w:szCs w:val="24"/>
          <w:lang w:val="en-IN"/>
        </w:rPr>
        <w:t xml:space="preserve">. The Google Gemini API offers a free tier providing sufficient quota for development, testing, and moderate production usage, with limits of approximately 1,500 </w:t>
      </w:r>
    </w:p>
    <w:p w14:paraId="55926783" w14:textId="69CC5FDC" w:rsidR="00FF3FDD" w:rsidRDefault="00FF3FDD" w:rsidP="00B7493F">
      <w:pPr>
        <w:spacing w:line="360" w:lineRule="auto"/>
        <w:ind w:right="79"/>
        <w:jc w:val="both"/>
        <w:rPr>
          <w:sz w:val="24"/>
          <w:szCs w:val="24"/>
          <w:lang w:val="en-IN"/>
        </w:rPr>
      </w:pPr>
      <w:r w:rsidRPr="00FF3FDD">
        <w:rPr>
          <w:sz w:val="24"/>
          <w:szCs w:val="24"/>
          <w:lang w:val="en-IN"/>
        </w:rPr>
        <w:t>requests per day for the Flash Lite model. No proprietary software licenses are required for development or deployment.</w:t>
      </w:r>
    </w:p>
    <w:p w14:paraId="4DAE5440" w14:textId="77777777" w:rsidR="008E4E09" w:rsidRDefault="008E4E09" w:rsidP="00B7493F">
      <w:pPr>
        <w:spacing w:line="360" w:lineRule="auto"/>
        <w:ind w:right="79"/>
        <w:jc w:val="both"/>
        <w:rPr>
          <w:sz w:val="24"/>
          <w:szCs w:val="24"/>
          <w:lang w:val="en-IN"/>
        </w:rPr>
      </w:pPr>
    </w:p>
    <w:p w14:paraId="6AC771F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hardware requirements are modest and met by standard consumer laptops typically owned by college students. Internet connectivity costs are negligible as standard broadband connections are sufficient. The primary investment is development time, estimated at approximately 200 to 250 hours over the project duration, with minimal ongoing operational costs limited to potential API usage charges if free-tier limits are exceeded.</w:t>
      </w:r>
    </w:p>
    <w:p w14:paraId="006CE00A" w14:textId="77777777" w:rsidR="00FF3FDD" w:rsidRPr="00FF3FDD" w:rsidRDefault="00FF3FDD" w:rsidP="00B7493F">
      <w:pPr>
        <w:spacing w:line="360" w:lineRule="auto"/>
        <w:ind w:right="79"/>
        <w:jc w:val="both"/>
        <w:rPr>
          <w:sz w:val="24"/>
          <w:szCs w:val="24"/>
          <w:lang w:val="en-IN"/>
        </w:rPr>
      </w:pPr>
    </w:p>
    <w:p w14:paraId="62C6A0E8" w14:textId="77777777" w:rsidR="004514CC" w:rsidRDefault="004514CC" w:rsidP="00B7493F">
      <w:pPr>
        <w:spacing w:line="360" w:lineRule="auto"/>
        <w:ind w:right="79"/>
        <w:jc w:val="both"/>
        <w:rPr>
          <w:sz w:val="24"/>
          <w:szCs w:val="24"/>
          <w:lang w:val="en-IN"/>
        </w:rPr>
      </w:pPr>
    </w:p>
    <w:p w14:paraId="240441F7" w14:textId="77777777" w:rsidR="004514CC" w:rsidRDefault="004514CC" w:rsidP="00B7493F">
      <w:pPr>
        <w:spacing w:line="360" w:lineRule="auto"/>
        <w:ind w:right="79"/>
        <w:jc w:val="both"/>
        <w:rPr>
          <w:sz w:val="24"/>
          <w:szCs w:val="24"/>
          <w:lang w:val="en-IN"/>
        </w:rPr>
      </w:pPr>
    </w:p>
    <w:p w14:paraId="47ADC669" w14:textId="77777777" w:rsidR="004514CC" w:rsidRDefault="004514CC" w:rsidP="00B7493F">
      <w:pPr>
        <w:spacing w:line="360" w:lineRule="auto"/>
        <w:ind w:right="79"/>
        <w:jc w:val="both"/>
        <w:rPr>
          <w:sz w:val="24"/>
          <w:szCs w:val="24"/>
          <w:lang w:val="en-IN"/>
        </w:rPr>
      </w:pPr>
    </w:p>
    <w:p w14:paraId="6BDB8D1D" w14:textId="52635481" w:rsidR="00FF3FDD" w:rsidRPr="00FF3FDD" w:rsidRDefault="00FF3FDD" w:rsidP="00B7493F">
      <w:pPr>
        <w:spacing w:line="360" w:lineRule="auto"/>
        <w:ind w:right="79"/>
        <w:jc w:val="both"/>
        <w:rPr>
          <w:sz w:val="24"/>
          <w:szCs w:val="24"/>
          <w:lang w:val="en-IN"/>
        </w:rPr>
      </w:pPr>
      <w:r w:rsidRPr="00FF3FDD">
        <w:rPr>
          <w:sz w:val="24"/>
          <w:szCs w:val="24"/>
          <w:lang w:val="en-IN"/>
        </w:rPr>
        <w:t xml:space="preserve">For potential commercial deployment, the cost structure remains </w:t>
      </w:r>
      <w:proofErr w:type="spellStart"/>
      <w:r w:rsidRPr="00FF3FDD">
        <w:rPr>
          <w:sz w:val="24"/>
          <w:szCs w:val="24"/>
          <w:lang w:val="en-IN"/>
        </w:rPr>
        <w:t>favorable</w:t>
      </w:r>
      <w:proofErr w:type="spellEnd"/>
      <w:r w:rsidRPr="00FF3FDD">
        <w:rPr>
          <w:sz w:val="24"/>
          <w:szCs w:val="24"/>
          <w:lang w:val="en-IN"/>
        </w:rPr>
        <w:t xml:space="preserve">. Cloud hosting on platforms like Render, Railway, or AWS Free Tier can accommodate initial deployment without significant expenses. Payment processing for premium features can be integrated through services like Stripe or </w:t>
      </w:r>
      <w:proofErr w:type="spellStart"/>
      <w:r w:rsidRPr="00FF3FDD">
        <w:rPr>
          <w:sz w:val="24"/>
          <w:szCs w:val="24"/>
          <w:lang w:val="en-IN"/>
        </w:rPr>
        <w:t>Razorpay</w:t>
      </w:r>
      <w:proofErr w:type="spellEnd"/>
      <w:r w:rsidRPr="00FF3FDD">
        <w:rPr>
          <w:sz w:val="24"/>
          <w:szCs w:val="24"/>
          <w:lang w:val="en-IN"/>
        </w:rPr>
        <w:t xml:space="preserve"> with minimal setup costs.</w:t>
      </w:r>
    </w:p>
    <w:p w14:paraId="60C17530" w14:textId="77777777" w:rsidR="00FF3FDD" w:rsidRPr="00FF3FDD" w:rsidRDefault="00FF3FDD" w:rsidP="00B7493F">
      <w:pPr>
        <w:spacing w:line="360" w:lineRule="auto"/>
        <w:ind w:right="79"/>
        <w:jc w:val="both"/>
        <w:rPr>
          <w:sz w:val="24"/>
          <w:szCs w:val="24"/>
          <w:lang w:val="en-IN"/>
        </w:rPr>
      </w:pPr>
    </w:p>
    <w:p w14:paraId="065A9703" w14:textId="5222A891" w:rsidR="00FF3FDD" w:rsidRPr="008E4E09" w:rsidRDefault="00637EE9" w:rsidP="00B7493F">
      <w:pPr>
        <w:spacing w:line="360" w:lineRule="auto"/>
        <w:ind w:right="79"/>
        <w:jc w:val="both"/>
        <w:rPr>
          <w:b/>
          <w:bCs/>
          <w:sz w:val="28"/>
          <w:szCs w:val="28"/>
          <w:lang w:val="en-IN"/>
        </w:rPr>
      </w:pPr>
      <w:r w:rsidRPr="00C75E37">
        <w:rPr>
          <w:b/>
          <w:bCs/>
          <w:sz w:val="28"/>
          <w:szCs w:val="28"/>
          <w:lang w:val="en-IN"/>
        </w:rPr>
        <w:t xml:space="preserve"> </w:t>
      </w:r>
      <w:r w:rsidR="00FF3FDD" w:rsidRPr="008E4E09">
        <w:rPr>
          <w:b/>
          <w:bCs/>
          <w:sz w:val="24"/>
          <w:szCs w:val="24"/>
          <w:lang w:val="en-IN"/>
        </w:rPr>
        <w:t>3.4.3 Operational Feasibility</w:t>
      </w:r>
      <w:r w:rsidRPr="008E4E09">
        <w:rPr>
          <w:b/>
          <w:bCs/>
          <w:sz w:val="24"/>
          <w:szCs w:val="24"/>
          <w:lang w:val="en-IN"/>
        </w:rPr>
        <w:t xml:space="preserve">  </w:t>
      </w:r>
    </w:p>
    <w:p w14:paraId="5C601259"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Operationally, the system addresses a genuine and widespread need in the market. Non-technical users consistently face barriers when attempting to </w:t>
      </w:r>
      <w:proofErr w:type="spellStart"/>
      <w:r w:rsidRPr="00FF3FDD">
        <w:rPr>
          <w:sz w:val="24"/>
          <w:szCs w:val="24"/>
          <w:lang w:val="en-IN"/>
        </w:rPr>
        <w:t>analyze</w:t>
      </w:r>
      <w:proofErr w:type="spellEnd"/>
      <w:r w:rsidRPr="00FF3FDD">
        <w:rPr>
          <w:sz w:val="24"/>
          <w:szCs w:val="24"/>
          <w:lang w:val="en-IN"/>
        </w:rPr>
        <w:t xml:space="preserve"> data, creating substantial demand for accessible analytical tools. The proposed conversational interface eliminates training requirements, making the system operational immediately upon deployment.</w:t>
      </w:r>
    </w:p>
    <w:p w14:paraId="6CACCC60" w14:textId="77777777" w:rsidR="00FF3FDD" w:rsidRPr="00FF3FDD" w:rsidRDefault="00FF3FDD" w:rsidP="00B7493F">
      <w:pPr>
        <w:spacing w:line="360" w:lineRule="auto"/>
        <w:ind w:right="79"/>
        <w:jc w:val="both"/>
        <w:rPr>
          <w:sz w:val="24"/>
          <w:szCs w:val="24"/>
          <w:lang w:val="en-IN"/>
        </w:rPr>
      </w:pPr>
    </w:p>
    <w:p w14:paraId="3C297C3B"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web-based deployment ensures device independence, allowing users to access the system from any modern browser without installation. The intuitive design with quick action buttons provides rapid value to first-time users, while the comprehensive feature set satisfies advanced analytical needs. The system integrates naturally into existing workflows without requiring users to abandon current tools or processes.</w:t>
      </w:r>
    </w:p>
    <w:p w14:paraId="1E8FB8EE" w14:textId="77777777" w:rsidR="00FF3FDD" w:rsidRPr="00FF3FDD" w:rsidRDefault="00FF3FDD" w:rsidP="00B7493F">
      <w:pPr>
        <w:spacing w:line="360" w:lineRule="auto"/>
        <w:ind w:right="79"/>
        <w:jc w:val="both"/>
        <w:rPr>
          <w:sz w:val="24"/>
          <w:szCs w:val="24"/>
          <w:lang w:val="en-IN"/>
        </w:rPr>
      </w:pPr>
    </w:p>
    <w:p w14:paraId="45EEAF2E" w14:textId="04D00899" w:rsidR="00C75E37" w:rsidRPr="008E4E09" w:rsidRDefault="00FF3FDD" w:rsidP="00B7493F">
      <w:pPr>
        <w:spacing w:line="360" w:lineRule="auto"/>
        <w:ind w:right="79"/>
        <w:jc w:val="both"/>
        <w:rPr>
          <w:b/>
          <w:bCs/>
          <w:sz w:val="24"/>
          <w:szCs w:val="24"/>
          <w:lang w:val="en-IN"/>
        </w:rPr>
      </w:pPr>
      <w:r w:rsidRPr="008E4E09">
        <w:rPr>
          <w:b/>
          <w:bCs/>
          <w:sz w:val="24"/>
          <w:szCs w:val="24"/>
          <w:lang w:val="en-IN"/>
        </w:rPr>
        <w:t>3.4.4 Schedule Feasibility</w:t>
      </w:r>
      <w:r w:rsidR="00637EE9" w:rsidRPr="008E4E09">
        <w:rPr>
          <w:b/>
          <w:bCs/>
          <w:sz w:val="24"/>
          <w:szCs w:val="24"/>
          <w:lang w:val="en-IN"/>
        </w:rPr>
        <w:t xml:space="preserve">  </w:t>
      </w:r>
    </w:p>
    <w:p w14:paraId="44427235"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project schedule is feasible within the academic timeline. The development effort is distributed across the academic year with clear milestones for major components. The mid-term submission demonstrates partial functionality, while the final submission delivers complete features. The modular architecture allows parallel development of different components, optimizing time utilization.</w:t>
      </w:r>
    </w:p>
    <w:p w14:paraId="44243372" w14:textId="77777777" w:rsidR="00FF3FDD" w:rsidRDefault="00FF3FDD" w:rsidP="00B7493F">
      <w:pPr>
        <w:spacing w:line="360" w:lineRule="auto"/>
        <w:ind w:right="79"/>
        <w:jc w:val="both"/>
        <w:rPr>
          <w:sz w:val="24"/>
          <w:szCs w:val="24"/>
          <w:lang w:val="en-IN"/>
        </w:rPr>
      </w:pPr>
    </w:p>
    <w:p w14:paraId="2C4FDB20" w14:textId="22F629B4" w:rsidR="00FF3FDD" w:rsidRPr="008E4E09" w:rsidRDefault="00637EE9" w:rsidP="00B7493F">
      <w:pPr>
        <w:spacing w:line="360" w:lineRule="auto"/>
        <w:ind w:right="79"/>
        <w:jc w:val="both"/>
        <w:rPr>
          <w:b/>
          <w:bCs/>
          <w:sz w:val="24"/>
          <w:szCs w:val="24"/>
          <w:lang w:val="en-IN"/>
        </w:rPr>
      </w:pPr>
      <w:r w:rsidRPr="008E4E09">
        <w:rPr>
          <w:b/>
          <w:bCs/>
          <w:sz w:val="24"/>
          <w:szCs w:val="24"/>
          <w:lang w:val="en-IN"/>
        </w:rPr>
        <w:t xml:space="preserve"> </w:t>
      </w:r>
      <w:r w:rsidR="00FF3FDD" w:rsidRPr="008E4E09">
        <w:rPr>
          <w:b/>
          <w:bCs/>
          <w:sz w:val="24"/>
          <w:szCs w:val="24"/>
          <w:lang w:val="en-IN"/>
        </w:rPr>
        <w:t>3.4.5 Legal Feasibility</w:t>
      </w:r>
      <w:r w:rsidRPr="008E4E09">
        <w:rPr>
          <w:b/>
          <w:bCs/>
          <w:sz w:val="24"/>
          <w:szCs w:val="24"/>
          <w:lang w:val="en-IN"/>
        </w:rPr>
        <w:t xml:space="preserve">  </w:t>
      </w:r>
    </w:p>
    <w:p w14:paraId="0E96209D" w14:textId="77777777" w:rsidR="00FF3FDD" w:rsidRDefault="00FF3FDD" w:rsidP="00B7493F">
      <w:pPr>
        <w:spacing w:line="360" w:lineRule="auto"/>
        <w:ind w:right="79"/>
        <w:jc w:val="both"/>
        <w:rPr>
          <w:sz w:val="24"/>
          <w:szCs w:val="24"/>
          <w:lang w:val="en-IN"/>
        </w:rPr>
      </w:pPr>
      <w:r w:rsidRPr="00FF3FDD">
        <w:rPr>
          <w:sz w:val="24"/>
          <w:szCs w:val="24"/>
          <w:lang w:val="en-IN"/>
        </w:rPr>
        <w:t>The project complies with relevant legal and ethical considerations. All technologies used are open-source with permissive licenses (MIT, Apache 2.0, BSD) that allow free commercial and academic use. The Google Gemini API terms of service permit the intended use cases. User data is processed in-memory without persistent storage, addressing privacy concerns. The system does not collect personally identifiable information, simplifying compliance with data protection regulations like GDPR.</w:t>
      </w:r>
    </w:p>
    <w:p w14:paraId="7CC78971" w14:textId="77777777" w:rsidR="004514CC" w:rsidRDefault="004514CC" w:rsidP="00B7493F">
      <w:pPr>
        <w:spacing w:line="360" w:lineRule="auto"/>
        <w:ind w:right="79"/>
        <w:jc w:val="both"/>
        <w:rPr>
          <w:sz w:val="24"/>
          <w:szCs w:val="24"/>
          <w:lang w:val="en-IN"/>
        </w:rPr>
      </w:pPr>
    </w:p>
    <w:p w14:paraId="67C6E1C5" w14:textId="77777777" w:rsidR="004514CC" w:rsidRPr="00FF3FDD" w:rsidRDefault="004514CC" w:rsidP="00B7493F">
      <w:pPr>
        <w:spacing w:line="360" w:lineRule="auto"/>
        <w:ind w:right="79"/>
        <w:jc w:val="both"/>
        <w:rPr>
          <w:sz w:val="24"/>
          <w:szCs w:val="24"/>
          <w:lang w:val="en-IN"/>
        </w:rPr>
      </w:pPr>
    </w:p>
    <w:p w14:paraId="306DCD2D" w14:textId="77777777" w:rsidR="00FF3FDD" w:rsidRPr="00FF3FDD" w:rsidRDefault="00FF3FDD"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1837"/>
        <w:gridCol w:w="1750"/>
        <w:gridCol w:w="1326"/>
        <w:gridCol w:w="4377"/>
      </w:tblGrid>
      <w:tr w:rsidR="00B7493F" w:rsidRPr="00B7493F" w14:paraId="34A3F3F4" w14:textId="77777777" w:rsidTr="004514CC">
        <w:tc>
          <w:tcPr>
            <w:tcW w:w="0" w:type="auto"/>
            <w:hideMark/>
          </w:tcPr>
          <w:p w14:paraId="58F9495F" w14:textId="77777777" w:rsidR="00B7493F" w:rsidRPr="00B7493F" w:rsidRDefault="00B7493F" w:rsidP="00B7493F">
            <w:pPr>
              <w:spacing w:line="360" w:lineRule="auto"/>
              <w:ind w:right="79"/>
              <w:jc w:val="both"/>
              <w:rPr>
                <w:b/>
                <w:bCs/>
                <w:sz w:val="24"/>
                <w:szCs w:val="24"/>
                <w:lang w:val="en-IN"/>
              </w:rPr>
            </w:pPr>
            <w:r w:rsidRPr="00B7493F">
              <w:rPr>
                <w:b/>
                <w:bCs/>
                <w:sz w:val="24"/>
                <w:szCs w:val="24"/>
                <w:lang w:val="en-IN"/>
              </w:rPr>
              <w:t>Feasibility Type</w:t>
            </w:r>
          </w:p>
        </w:tc>
        <w:tc>
          <w:tcPr>
            <w:tcW w:w="0" w:type="auto"/>
            <w:hideMark/>
          </w:tcPr>
          <w:p w14:paraId="6E809B33" w14:textId="77777777" w:rsidR="00B7493F" w:rsidRPr="00B7493F" w:rsidRDefault="00B7493F" w:rsidP="00B7493F">
            <w:pPr>
              <w:spacing w:line="360" w:lineRule="auto"/>
              <w:ind w:right="79"/>
              <w:jc w:val="both"/>
              <w:rPr>
                <w:b/>
                <w:bCs/>
                <w:sz w:val="24"/>
                <w:szCs w:val="24"/>
                <w:lang w:val="en-IN"/>
              </w:rPr>
            </w:pPr>
            <w:r w:rsidRPr="00B7493F">
              <w:rPr>
                <w:b/>
                <w:bCs/>
                <w:sz w:val="24"/>
                <w:szCs w:val="24"/>
                <w:lang w:val="en-IN"/>
              </w:rPr>
              <w:t>Assessment</w:t>
            </w:r>
          </w:p>
        </w:tc>
        <w:tc>
          <w:tcPr>
            <w:tcW w:w="0" w:type="auto"/>
            <w:hideMark/>
          </w:tcPr>
          <w:p w14:paraId="56CEDDA0" w14:textId="77777777" w:rsidR="00B7493F" w:rsidRPr="00B7493F" w:rsidRDefault="00B7493F" w:rsidP="00B7493F">
            <w:pPr>
              <w:spacing w:line="360" w:lineRule="auto"/>
              <w:ind w:right="79"/>
              <w:jc w:val="both"/>
              <w:rPr>
                <w:b/>
                <w:bCs/>
                <w:sz w:val="24"/>
                <w:szCs w:val="24"/>
                <w:lang w:val="en-IN"/>
              </w:rPr>
            </w:pPr>
            <w:r w:rsidRPr="00B7493F">
              <w:rPr>
                <w:b/>
                <w:bCs/>
                <w:sz w:val="24"/>
                <w:szCs w:val="24"/>
                <w:lang w:val="en-IN"/>
              </w:rPr>
              <w:t>Risk Level</w:t>
            </w:r>
          </w:p>
        </w:tc>
        <w:tc>
          <w:tcPr>
            <w:tcW w:w="0" w:type="auto"/>
            <w:hideMark/>
          </w:tcPr>
          <w:p w14:paraId="591924C1" w14:textId="77777777" w:rsidR="00B7493F" w:rsidRPr="00B7493F" w:rsidRDefault="00B7493F" w:rsidP="00B7493F">
            <w:pPr>
              <w:spacing w:line="360" w:lineRule="auto"/>
              <w:ind w:right="79"/>
              <w:jc w:val="both"/>
              <w:rPr>
                <w:b/>
                <w:bCs/>
                <w:sz w:val="24"/>
                <w:szCs w:val="24"/>
                <w:lang w:val="en-IN"/>
              </w:rPr>
            </w:pPr>
            <w:r w:rsidRPr="00B7493F">
              <w:rPr>
                <w:b/>
                <w:bCs/>
                <w:sz w:val="24"/>
                <w:szCs w:val="24"/>
                <w:lang w:val="en-IN"/>
              </w:rPr>
              <w:t>Mitigation Strategy</w:t>
            </w:r>
          </w:p>
        </w:tc>
      </w:tr>
      <w:tr w:rsidR="00B7493F" w:rsidRPr="00B7493F" w14:paraId="27937C61" w14:textId="77777777" w:rsidTr="004514CC">
        <w:tc>
          <w:tcPr>
            <w:tcW w:w="0" w:type="auto"/>
            <w:hideMark/>
          </w:tcPr>
          <w:p w14:paraId="10D2AA71" w14:textId="77777777" w:rsidR="00B7493F" w:rsidRPr="00B7493F" w:rsidRDefault="00B7493F" w:rsidP="00B7493F">
            <w:pPr>
              <w:spacing w:line="360" w:lineRule="auto"/>
              <w:ind w:right="79"/>
              <w:jc w:val="both"/>
              <w:rPr>
                <w:sz w:val="24"/>
                <w:szCs w:val="24"/>
                <w:lang w:val="en-IN"/>
              </w:rPr>
            </w:pPr>
            <w:r w:rsidRPr="00B7493F">
              <w:rPr>
                <w:sz w:val="24"/>
                <w:szCs w:val="24"/>
                <w:lang w:val="en-IN"/>
              </w:rPr>
              <w:t>Technical</w:t>
            </w:r>
          </w:p>
        </w:tc>
        <w:tc>
          <w:tcPr>
            <w:tcW w:w="0" w:type="auto"/>
            <w:hideMark/>
          </w:tcPr>
          <w:p w14:paraId="7CE15982" w14:textId="77777777" w:rsidR="00B7493F" w:rsidRPr="00B7493F" w:rsidRDefault="00B7493F" w:rsidP="00B7493F">
            <w:pPr>
              <w:spacing w:line="360" w:lineRule="auto"/>
              <w:ind w:right="79"/>
              <w:jc w:val="both"/>
              <w:rPr>
                <w:sz w:val="24"/>
                <w:szCs w:val="24"/>
                <w:lang w:val="en-IN"/>
              </w:rPr>
            </w:pPr>
            <w:r w:rsidRPr="00B7493F">
              <w:rPr>
                <w:sz w:val="24"/>
                <w:szCs w:val="24"/>
                <w:lang w:val="en-IN"/>
              </w:rPr>
              <w:t>Highly Feasible</w:t>
            </w:r>
          </w:p>
        </w:tc>
        <w:tc>
          <w:tcPr>
            <w:tcW w:w="0" w:type="auto"/>
            <w:hideMark/>
          </w:tcPr>
          <w:p w14:paraId="6C33D3B9" w14:textId="77777777" w:rsidR="00B7493F" w:rsidRPr="00B7493F" w:rsidRDefault="00B7493F" w:rsidP="00B7493F">
            <w:pPr>
              <w:spacing w:line="360" w:lineRule="auto"/>
              <w:ind w:right="79"/>
              <w:jc w:val="both"/>
              <w:rPr>
                <w:sz w:val="24"/>
                <w:szCs w:val="24"/>
                <w:lang w:val="en-IN"/>
              </w:rPr>
            </w:pPr>
            <w:r w:rsidRPr="00B7493F">
              <w:rPr>
                <w:sz w:val="24"/>
                <w:szCs w:val="24"/>
                <w:lang w:val="en-IN"/>
              </w:rPr>
              <w:t>Low</w:t>
            </w:r>
          </w:p>
        </w:tc>
        <w:tc>
          <w:tcPr>
            <w:tcW w:w="0" w:type="auto"/>
            <w:hideMark/>
          </w:tcPr>
          <w:p w14:paraId="1B4E5805" w14:textId="77777777" w:rsidR="00B7493F" w:rsidRPr="00B7493F" w:rsidRDefault="00B7493F" w:rsidP="00B7493F">
            <w:pPr>
              <w:spacing w:line="360" w:lineRule="auto"/>
              <w:ind w:right="79"/>
              <w:jc w:val="both"/>
              <w:rPr>
                <w:sz w:val="24"/>
                <w:szCs w:val="24"/>
                <w:lang w:val="en-IN"/>
              </w:rPr>
            </w:pPr>
            <w:r w:rsidRPr="00B7493F">
              <w:rPr>
                <w:sz w:val="24"/>
                <w:szCs w:val="24"/>
                <w:lang w:val="en-IN"/>
              </w:rPr>
              <w:t>Use mature and well-documented technologies</w:t>
            </w:r>
          </w:p>
        </w:tc>
      </w:tr>
      <w:tr w:rsidR="00B7493F" w:rsidRPr="00B7493F" w14:paraId="36AEF41C" w14:textId="77777777" w:rsidTr="004514CC">
        <w:tc>
          <w:tcPr>
            <w:tcW w:w="0" w:type="auto"/>
            <w:hideMark/>
          </w:tcPr>
          <w:p w14:paraId="6017506E" w14:textId="77777777" w:rsidR="00B7493F" w:rsidRPr="00B7493F" w:rsidRDefault="00B7493F" w:rsidP="00B7493F">
            <w:pPr>
              <w:spacing w:line="360" w:lineRule="auto"/>
              <w:ind w:right="79"/>
              <w:jc w:val="both"/>
              <w:rPr>
                <w:sz w:val="24"/>
                <w:szCs w:val="24"/>
                <w:lang w:val="en-IN"/>
              </w:rPr>
            </w:pPr>
            <w:r w:rsidRPr="00B7493F">
              <w:rPr>
                <w:sz w:val="24"/>
                <w:szCs w:val="24"/>
                <w:lang w:val="en-IN"/>
              </w:rPr>
              <w:t>Economic</w:t>
            </w:r>
          </w:p>
        </w:tc>
        <w:tc>
          <w:tcPr>
            <w:tcW w:w="0" w:type="auto"/>
            <w:hideMark/>
          </w:tcPr>
          <w:p w14:paraId="797578D4" w14:textId="77777777" w:rsidR="00B7493F" w:rsidRPr="00B7493F" w:rsidRDefault="00B7493F" w:rsidP="00B7493F">
            <w:pPr>
              <w:spacing w:line="360" w:lineRule="auto"/>
              <w:ind w:right="79"/>
              <w:jc w:val="both"/>
              <w:rPr>
                <w:sz w:val="24"/>
                <w:szCs w:val="24"/>
                <w:lang w:val="en-IN"/>
              </w:rPr>
            </w:pPr>
            <w:r w:rsidRPr="00B7493F">
              <w:rPr>
                <w:sz w:val="24"/>
                <w:szCs w:val="24"/>
                <w:lang w:val="en-IN"/>
              </w:rPr>
              <w:t>Highly Feasible</w:t>
            </w:r>
          </w:p>
        </w:tc>
        <w:tc>
          <w:tcPr>
            <w:tcW w:w="0" w:type="auto"/>
            <w:hideMark/>
          </w:tcPr>
          <w:p w14:paraId="2AA95A4C" w14:textId="77777777" w:rsidR="00B7493F" w:rsidRPr="00B7493F" w:rsidRDefault="00B7493F" w:rsidP="00B7493F">
            <w:pPr>
              <w:spacing w:line="360" w:lineRule="auto"/>
              <w:ind w:right="79"/>
              <w:jc w:val="both"/>
              <w:rPr>
                <w:sz w:val="24"/>
                <w:szCs w:val="24"/>
                <w:lang w:val="en-IN"/>
              </w:rPr>
            </w:pPr>
            <w:r w:rsidRPr="00B7493F">
              <w:rPr>
                <w:sz w:val="24"/>
                <w:szCs w:val="24"/>
                <w:lang w:val="en-IN"/>
              </w:rPr>
              <w:t>Very Low</w:t>
            </w:r>
          </w:p>
        </w:tc>
        <w:tc>
          <w:tcPr>
            <w:tcW w:w="0" w:type="auto"/>
            <w:hideMark/>
          </w:tcPr>
          <w:p w14:paraId="3DF9E40F" w14:textId="77777777" w:rsidR="00B7493F" w:rsidRPr="00B7493F" w:rsidRDefault="00B7493F" w:rsidP="00B7493F">
            <w:pPr>
              <w:spacing w:line="360" w:lineRule="auto"/>
              <w:ind w:right="79"/>
              <w:jc w:val="both"/>
              <w:rPr>
                <w:sz w:val="24"/>
                <w:szCs w:val="24"/>
                <w:lang w:val="en-IN"/>
              </w:rPr>
            </w:pPr>
            <w:r w:rsidRPr="00B7493F">
              <w:rPr>
                <w:sz w:val="24"/>
                <w:szCs w:val="24"/>
                <w:lang w:val="en-IN"/>
              </w:rPr>
              <w:t>Leverage free and open-source tools</w:t>
            </w:r>
          </w:p>
        </w:tc>
      </w:tr>
      <w:tr w:rsidR="00B7493F" w:rsidRPr="00B7493F" w14:paraId="4235C300" w14:textId="77777777" w:rsidTr="004514CC">
        <w:tc>
          <w:tcPr>
            <w:tcW w:w="0" w:type="auto"/>
            <w:hideMark/>
          </w:tcPr>
          <w:p w14:paraId="70D795C9" w14:textId="77777777" w:rsidR="00B7493F" w:rsidRPr="00B7493F" w:rsidRDefault="00B7493F" w:rsidP="00B7493F">
            <w:pPr>
              <w:spacing w:line="360" w:lineRule="auto"/>
              <w:ind w:right="79"/>
              <w:jc w:val="both"/>
              <w:rPr>
                <w:sz w:val="24"/>
                <w:szCs w:val="24"/>
                <w:lang w:val="en-IN"/>
              </w:rPr>
            </w:pPr>
            <w:r w:rsidRPr="00B7493F">
              <w:rPr>
                <w:sz w:val="24"/>
                <w:szCs w:val="24"/>
                <w:lang w:val="en-IN"/>
              </w:rPr>
              <w:t>Operational</w:t>
            </w:r>
          </w:p>
        </w:tc>
        <w:tc>
          <w:tcPr>
            <w:tcW w:w="0" w:type="auto"/>
            <w:hideMark/>
          </w:tcPr>
          <w:p w14:paraId="199A2207" w14:textId="77777777" w:rsidR="00B7493F" w:rsidRPr="00B7493F" w:rsidRDefault="00B7493F" w:rsidP="00B7493F">
            <w:pPr>
              <w:spacing w:line="360" w:lineRule="auto"/>
              <w:ind w:right="79"/>
              <w:jc w:val="both"/>
              <w:rPr>
                <w:sz w:val="24"/>
                <w:szCs w:val="24"/>
                <w:lang w:val="en-IN"/>
              </w:rPr>
            </w:pPr>
            <w:r w:rsidRPr="00B7493F">
              <w:rPr>
                <w:sz w:val="24"/>
                <w:szCs w:val="24"/>
                <w:lang w:val="en-IN"/>
              </w:rPr>
              <w:t>Feasible</w:t>
            </w:r>
          </w:p>
        </w:tc>
        <w:tc>
          <w:tcPr>
            <w:tcW w:w="0" w:type="auto"/>
            <w:hideMark/>
          </w:tcPr>
          <w:p w14:paraId="4918307F" w14:textId="77777777" w:rsidR="00B7493F" w:rsidRPr="00B7493F" w:rsidRDefault="00B7493F" w:rsidP="00B7493F">
            <w:pPr>
              <w:spacing w:line="360" w:lineRule="auto"/>
              <w:ind w:right="79"/>
              <w:jc w:val="both"/>
              <w:rPr>
                <w:sz w:val="24"/>
                <w:szCs w:val="24"/>
                <w:lang w:val="en-IN"/>
              </w:rPr>
            </w:pPr>
            <w:r w:rsidRPr="00B7493F">
              <w:rPr>
                <w:sz w:val="24"/>
                <w:szCs w:val="24"/>
                <w:lang w:val="en-IN"/>
              </w:rPr>
              <w:t>Low</w:t>
            </w:r>
          </w:p>
        </w:tc>
        <w:tc>
          <w:tcPr>
            <w:tcW w:w="0" w:type="auto"/>
            <w:hideMark/>
          </w:tcPr>
          <w:p w14:paraId="40095CB1" w14:textId="77777777" w:rsidR="00B7493F" w:rsidRPr="00B7493F" w:rsidRDefault="00B7493F" w:rsidP="00B7493F">
            <w:pPr>
              <w:spacing w:line="360" w:lineRule="auto"/>
              <w:ind w:right="79"/>
              <w:jc w:val="both"/>
              <w:rPr>
                <w:sz w:val="24"/>
                <w:szCs w:val="24"/>
                <w:lang w:val="en-IN"/>
              </w:rPr>
            </w:pPr>
            <w:r w:rsidRPr="00B7493F">
              <w:rPr>
                <w:sz w:val="24"/>
                <w:szCs w:val="24"/>
                <w:lang w:val="en-IN"/>
              </w:rPr>
              <w:t>Perform usability testing with target users</w:t>
            </w:r>
          </w:p>
        </w:tc>
      </w:tr>
      <w:tr w:rsidR="00B7493F" w:rsidRPr="00B7493F" w14:paraId="0ED63F7E" w14:textId="77777777" w:rsidTr="004514CC">
        <w:tc>
          <w:tcPr>
            <w:tcW w:w="0" w:type="auto"/>
            <w:hideMark/>
          </w:tcPr>
          <w:p w14:paraId="2386A288" w14:textId="77777777" w:rsidR="00B7493F" w:rsidRPr="00B7493F" w:rsidRDefault="00B7493F" w:rsidP="00B7493F">
            <w:pPr>
              <w:spacing w:line="360" w:lineRule="auto"/>
              <w:ind w:right="79"/>
              <w:jc w:val="both"/>
              <w:rPr>
                <w:sz w:val="24"/>
                <w:szCs w:val="24"/>
                <w:lang w:val="en-IN"/>
              </w:rPr>
            </w:pPr>
            <w:r w:rsidRPr="00B7493F">
              <w:rPr>
                <w:sz w:val="24"/>
                <w:szCs w:val="24"/>
                <w:lang w:val="en-IN"/>
              </w:rPr>
              <w:t>Schedule</w:t>
            </w:r>
          </w:p>
        </w:tc>
        <w:tc>
          <w:tcPr>
            <w:tcW w:w="0" w:type="auto"/>
            <w:hideMark/>
          </w:tcPr>
          <w:p w14:paraId="7F15F27A" w14:textId="77777777" w:rsidR="00B7493F" w:rsidRPr="00B7493F" w:rsidRDefault="00B7493F" w:rsidP="00B7493F">
            <w:pPr>
              <w:spacing w:line="360" w:lineRule="auto"/>
              <w:ind w:right="79"/>
              <w:jc w:val="both"/>
              <w:rPr>
                <w:sz w:val="24"/>
                <w:szCs w:val="24"/>
                <w:lang w:val="en-IN"/>
              </w:rPr>
            </w:pPr>
            <w:r w:rsidRPr="00B7493F">
              <w:rPr>
                <w:sz w:val="24"/>
                <w:szCs w:val="24"/>
                <w:lang w:val="en-IN"/>
              </w:rPr>
              <w:t>Feasible</w:t>
            </w:r>
          </w:p>
        </w:tc>
        <w:tc>
          <w:tcPr>
            <w:tcW w:w="0" w:type="auto"/>
            <w:hideMark/>
          </w:tcPr>
          <w:p w14:paraId="08041F92" w14:textId="77777777" w:rsidR="00B7493F" w:rsidRPr="00B7493F" w:rsidRDefault="00B7493F" w:rsidP="00B7493F">
            <w:pPr>
              <w:spacing w:line="360" w:lineRule="auto"/>
              <w:ind w:right="79"/>
              <w:jc w:val="both"/>
              <w:rPr>
                <w:sz w:val="24"/>
                <w:szCs w:val="24"/>
                <w:lang w:val="en-IN"/>
              </w:rPr>
            </w:pPr>
            <w:r w:rsidRPr="00B7493F">
              <w:rPr>
                <w:sz w:val="24"/>
                <w:szCs w:val="24"/>
                <w:lang w:val="en-IN"/>
              </w:rPr>
              <w:t>Medium</w:t>
            </w:r>
          </w:p>
        </w:tc>
        <w:tc>
          <w:tcPr>
            <w:tcW w:w="0" w:type="auto"/>
            <w:hideMark/>
          </w:tcPr>
          <w:p w14:paraId="213BD139" w14:textId="77777777" w:rsidR="00B7493F" w:rsidRPr="00B7493F" w:rsidRDefault="00B7493F" w:rsidP="00B7493F">
            <w:pPr>
              <w:spacing w:line="360" w:lineRule="auto"/>
              <w:ind w:right="79"/>
              <w:jc w:val="both"/>
              <w:rPr>
                <w:sz w:val="24"/>
                <w:szCs w:val="24"/>
                <w:lang w:val="en-IN"/>
              </w:rPr>
            </w:pPr>
            <w:r w:rsidRPr="00B7493F">
              <w:rPr>
                <w:sz w:val="24"/>
                <w:szCs w:val="24"/>
                <w:lang w:val="en-IN"/>
              </w:rPr>
              <w:t>Maintain regular milestones and progress tracking</w:t>
            </w:r>
          </w:p>
        </w:tc>
      </w:tr>
      <w:tr w:rsidR="00B7493F" w:rsidRPr="00B7493F" w14:paraId="4E8E2708" w14:textId="77777777" w:rsidTr="004514CC">
        <w:tc>
          <w:tcPr>
            <w:tcW w:w="0" w:type="auto"/>
            <w:hideMark/>
          </w:tcPr>
          <w:p w14:paraId="4C4E78B3" w14:textId="77777777" w:rsidR="00B7493F" w:rsidRPr="00B7493F" w:rsidRDefault="00B7493F" w:rsidP="00B7493F">
            <w:pPr>
              <w:spacing w:line="360" w:lineRule="auto"/>
              <w:ind w:right="79"/>
              <w:jc w:val="both"/>
              <w:rPr>
                <w:sz w:val="24"/>
                <w:szCs w:val="24"/>
                <w:lang w:val="en-IN"/>
              </w:rPr>
            </w:pPr>
            <w:r w:rsidRPr="00B7493F">
              <w:rPr>
                <w:sz w:val="24"/>
                <w:szCs w:val="24"/>
                <w:lang w:val="en-IN"/>
              </w:rPr>
              <w:t>Legal</w:t>
            </w:r>
          </w:p>
        </w:tc>
        <w:tc>
          <w:tcPr>
            <w:tcW w:w="0" w:type="auto"/>
            <w:hideMark/>
          </w:tcPr>
          <w:p w14:paraId="79794025" w14:textId="77777777" w:rsidR="00B7493F" w:rsidRPr="00B7493F" w:rsidRDefault="00B7493F" w:rsidP="00B7493F">
            <w:pPr>
              <w:spacing w:line="360" w:lineRule="auto"/>
              <w:ind w:right="79"/>
              <w:jc w:val="both"/>
              <w:rPr>
                <w:sz w:val="24"/>
                <w:szCs w:val="24"/>
                <w:lang w:val="en-IN"/>
              </w:rPr>
            </w:pPr>
            <w:r w:rsidRPr="00B7493F">
              <w:rPr>
                <w:sz w:val="24"/>
                <w:szCs w:val="24"/>
                <w:lang w:val="en-IN"/>
              </w:rPr>
              <w:t>Feasible</w:t>
            </w:r>
          </w:p>
        </w:tc>
        <w:tc>
          <w:tcPr>
            <w:tcW w:w="0" w:type="auto"/>
            <w:hideMark/>
          </w:tcPr>
          <w:p w14:paraId="3B9EB278" w14:textId="77777777" w:rsidR="00B7493F" w:rsidRPr="00B7493F" w:rsidRDefault="00B7493F" w:rsidP="00B7493F">
            <w:pPr>
              <w:spacing w:line="360" w:lineRule="auto"/>
              <w:ind w:right="79"/>
              <w:jc w:val="both"/>
              <w:rPr>
                <w:sz w:val="24"/>
                <w:szCs w:val="24"/>
                <w:lang w:val="en-IN"/>
              </w:rPr>
            </w:pPr>
            <w:r w:rsidRPr="00B7493F">
              <w:rPr>
                <w:sz w:val="24"/>
                <w:szCs w:val="24"/>
                <w:lang w:val="en-IN"/>
              </w:rPr>
              <w:t>Low</w:t>
            </w:r>
          </w:p>
        </w:tc>
        <w:tc>
          <w:tcPr>
            <w:tcW w:w="0" w:type="auto"/>
            <w:hideMark/>
          </w:tcPr>
          <w:p w14:paraId="52317624" w14:textId="77777777" w:rsidR="00B7493F" w:rsidRPr="00B7493F" w:rsidRDefault="00B7493F" w:rsidP="00B7493F">
            <w:pPr>
              <w:spacing w:line="360" w:lineRule="auto"/>
              <w:ind w:right="79"/>
              <w:jc w:val="both"/>
              <w:rPr>
                <w:sz w:val="24"/>
                <w:szCs w:val="24"/>
                <w:lang w:val="en-IN"/>
              </w:rPr>
            </w:pPr>
            <w:r w:rsidRPr="00B7493F">
              <w:rPr>
                <w:sz w:val="24"/>
                <w:szCs w:val="24"/>
                <w:lang w:val="en-IN"/>
              </w:rPr>
              <w:t>Use permissive open-source licenses</w:t>
            </w:r>
          </w:p>
        </w:tc>
      </w:tr>
    </w:tbl>
    <w:p w14:paraId="3FD933B5" w14:textId="77777777" w:rsidR="00FF3FDD" w:rsidRPr="00FF3FDD" w:rsidRDefault="00FF3FDD" w:rsidP="00B7493F">
      <w:pPr>
        <w:spacing w:line="360" w:lineRule="auto"/>
        <w:ind w:right="79"/>
        <w:jc w:val="both"/>
        <w:rPr>
          <w:sz w:val="24"/>
          <w:szCs w:val="24"/>
          <w:lang w:val="en-IN"/>
        </w:rPr>
      </w:pPr>
    </w:p>
    <w:p w14:paraId="0AA16DA4" w14:textId="6792AD51" w:rsid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3.5: Feasibility Study Results</w:t>
      </w:r>
      <w:r>
        <w:rPr>
          <w:sz w:val="24"/>
          <w:szCs w:val="24"/>
          <w:lang w:val="en-IN"/>
        </w:rPr>
        <w:t xml:space="preserve"> </w:t>
      </w:r>
    </w:p>
    <w:p w14:paraId="5A849B73" w14:textId="77777777" w:rsidR="008E4E09" w:rsidRDefault="008E4E09" w:rsidP="00B7493F">
      <w:pPr>
        <w:spacing w:line="360" w:lineRule="auto"/>
        <w:ind w:right="79"/>
        <w:jc w:val="both"/>
        <w:rPr>
          <w:b/>
          <w:bCs/>
          <w:sz w:val="28"/>
          <w:szCs w:val="28"/>
          <w:lang w:val="en-IN"/>
        </w:rPr>
      </w:pPr>
    </w:p>
    <w:p w14:paraId="418F8265" w14:textId="2C4C782D" w:rsidR="00FF3FDD" w:rsidRPr="008E4E09" w:rsidRDefault="00FF3FDD" w:rsidP="00B7493F">
      <w:pPr>
        <w:spacing w:line="360" w:lineRule="auto"/>
        <w:ind w:right="79"/>
        <w:jc w:val="both"/>
        <w:rPr>
          <w:b/>
          <w:bCs/>
          <w:sz w:val="28"/>
          <w:szCs w:val="28"/>
          <w:lang w:val="en-IN"/>
        </w:rPr>
      </w:pPr>
      <w:r w:rsidRPr="00B7493F">
        <w:rPr>
          <w:b/>
          <w:bCs/>
          <w:sz w:val="28"/>
          <w:szCs w:val="28"/>
          <w:lang w:val="en-IN"/>
        </w:rPr>
        <w:t>3.5 Expected Outcomes</w:t>
      </w:r>
      <w:r w:rsidR="00637EE9" w:rsidRPr="00B7493F">
        <w:rPr>
          <w:b/>
          <w:bCs/>
          <w:sz w:val="28"/>
          <w:szCs w:val="28"/>
          <w:lang w:val="en-IN"/>
        </w:rPr>
        <w:t xml:space="preserve">  </w:t>
      </w:r>
    </w:p>
    <w:p w14:paraId="398A300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successful completion of this project is expected to deliver multiple tangible and intangible outcomes that demonstrate value for the developer, the academic institution, and potential users.</w:t>
      </w:r>
    </w:p>
    <w:p w14:paraId="2BDAA2E7" w14:textId="77777777" w:rsidR="008E4E09" w:rsidRDefault="008E4E09" w:rsidP="00B7493F">
      <w:pPr>
        <w:spacing w:line="360" w:lineRule="auto"/>
        <w:ind w:right="79"/>
        <w:jc w:val="both"/>
        <w:rPr>
          <w:sz w:val="24"/>
          <w:szCs w:val="24"/>
          <w:lang w:val="en-IN"/>
        </w:rPr>
      </w:pPr>
    </w:p>
    <w:p w14:paraId="23A34A9E" w14:textId="7DA83BBA" w:rsidR="00FF3FDD" w:rsidRPr="008E4E09" w:rsidRDefault="00637EE9" w:rsidP="00B7493F">
      <w:pPr>
        <w:spacing w:line="360" w:lineRule="auto"/>
        <w:ind w:right="79"/>
        <w:jc w:val="both"/>
        <w:rPr>
          <w:b/>
          <w:bCs/>
          <w:sz w:val="24"/>
          <w:szCs w:val="24"/>
          <w:lang w:val="en-IN"/>
        </w:rPr>
      </w:pPr>
      <w:r w:rsidRPr="008E4E09">
        <w:rPr>
          <w:b/>
          <w:bCs/>
          <w:sz w:val="24"/>
          <w:szCs w:val="24"/>
          <w:lang w:val="en-IN"/>
        </w:rPr>
        <w:t xml:space="preserve">  </w:t>
      </w:r>
      <w:r w:rsidR="00FF3FDD" w:rsidRPr="008E4E09">
        <w:rPr>
          <w:b/>
          <w:bCs/>
          <w:sz w:val="24"/>
          <w:szCs w:val="24"/>
          <w:lang w:val="en-IN"/>
        </w:rPr>
        <w:t>3.5.1 Tangible Outcomes</w:t>
      </w:r>
      <w:r w:rsidRPr="008E4E09">
        <w:rPr>
          <w:b/>
          <w:bCs/>
          <w:sz w:val="24"/>
          <w:szCs w:val="24"/>
          <w:lang w:val="en-IN"/>
        </w:rPr>
        <w:t xml:space="preserve">  </w:t>
      </w:r>
    </w:p>
    <w:p w14:paraId="4A725AB3" w14:textId="29B93383" w:rsid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Functional Web Application:</w:t>
      </w:r>
      <w:r w:rsidR="00637EE9">
        <w:rPr>
          <w:sz w:val="24"/>
          <w:szCs w:val="24"/>
          <w:lang w:val="en-IN"/>
        </w:rPr>
        <w:t xml:space="preserve">  </w:t>
      </w:r>
      <w:r w:rsidRPr="00FF3FDD">
        <w:rPr>
          <w:sz w:val="24"/>
          <w:szCs w:val="24"/>
          <w:lang w:val="en-IN"/>
        </w:rPr>
        <w:t xml:space="preserve"> A fully functional, deployed web application accessible through standard browsers, providing comprehensive data analysis capabilities through natural language interaction.</w:t>
      </w:r>
    </w:p>
    <w:p w14:paraId="68395C56" w14:textId="77777777" w:rsidR="008E4E09" w:rsidRDefault="008E4E09" w:rsidP="00B7493F">
      <w:pPr>
        <w:spacing w:line="360" w:lineRule="auto"/>
        <w:ind w:right="79"/>
        <w:jc w:val="both"/>
        <w:rPr>
          <w:sz w:val="24"/>
          <w:szCs w:val="24"/>
          <w:lang w:val="en-IN"/>
        </w:rPr>
      </w:pPr>
    </w:p>
    <w:p w14:paraId="6581F7FA" w14:textId="618AFC46"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Source Code Repository:</w:t>
      </w:r>
      <w:r w:rsidR="00637EE9">
        <w:rPr>
          <w:sz w:val="24"/>
          <w:szCs w:val="24"/>
          <w:lang w:val="en-IN"/>
        </w:rPr>
        <w:t xml:space="preserve">  </w:t>
      </w:r>
      <w:r w:rsidRPr="00FF3FDD">
        <w:rPr>
          <w:sz w:val="24"/>
          <w:szCs w:val="24"/>
          <w:lang w:val="en-IN"/>
        </w:rPr>
        <w:t xml:space="preserve"> A well-organized source code repository following industry best practices, with comprehensive documentation supporting future enhancements and maintenance activities.</w:t>
      </w:r>
    </w:p>
    <w:p w14:paraId="46132A74" w14:textId="77777777" w:rsidR="00FF3FDD" w:rsidRPr="00FF3FDD" w:rsidRDefault="00FF3FDD" w:rsidP="00B7493F">
      <w:pPr>
        <w:spacing w:line="360" w:lineRule="auto"/>
        <w:ind w:right="79"/>
        <w:jc w:val="both"/>
        <w:rPr>
          <w:sz w:val="24"/>
          <w:szCs w:val="24"/>
          <w:lang w:val="en-IN"/>
        </w:rPr>
      </w:pPr>
    </w:p>
    <w:p w14:paraId="68508EE9" w14:textId="03126961"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Project Documentation:</w:t>
      </w:r>
      <w:r w:rsidR="00637EE9">
        <w:rPr>
          <w:sz w:val="24"/>
          <w:szCs w:val="24"/>
          <w:lang w:val="en-IN"/>
        </w:rPr>
        <w:t xml:space="preserve">  </w:t>
      </w:r>
      <w:r w:rsidRPr="00FF3FDD">
        <w:rPr>
          <w:sz w:val="24"/>
          <w:szCs w:val="24"/>
          <w:lang w:val="en-IN"/>
        </w:rPr>
        <w:t xml:space="preserve"> Complete project documentation including this comprehensive report, user guide, technical documentation, and inline code comments supporting understanding and future development.</w:t>
      </w:r>
    </w:p>
    <w:p w14:paraId="75877AA0" w14:textId="77777777" w:rsidR="00FF3FDD" w:rsidRPr="00FF3FDD" w:rsidRDefault="00FF3FDD" w:rsidP="00B7493F">
      <w:pPr>
        <w:spacing w:line="360" w:lineRule="auto"/>
        <w:ind w:right="79"/>
        <w:jc w:val="both"/>
        <w:rPr>
          <w:sz w:val="24"/>
          <w:szCs w:val="24"/>
          <w:lang w:val="en-IN"/>
        </w:rPr>
      </w:pPr>
    </w:p>
    <w:p w14:paraId="4DEC03DB" w14:textId="77777777" w:rsidR="004514CC" w:rsidRDefault="004514CC" w:rsidP="00B7493F">
      <w:pPr>
        <w:spacing w:line="360" w:lineRule="auto"/>
        <w:ind w:right="79"/>
        <w:jc w:val="both"/>
        <w:rPr>
          <w:sz w:val="24"/>
          <w:szCs w:val="24"/>
          <w:lang w:val="en-IN"/>
        </w:rPr>
      </w:pPr>
    </w:p>
    <w:p w14:paraId="6F1E4C3F" w14:textId="77777777" w:rsidR="004514CC" w:rsidRDefault="004514CC" w:rsidP="00B7493F">
      <w:pPr>
        <w:spacing w:line="360" w:lineRule="auto"/>
        <w:ind w:right="79"/>
        <w:jc w:val="both"/>
        <w:rPr>
          <w:sz w:val="24"/>
          <w:szCs w:val="24"/>
          <w:lang w:val="en-IN"/>
        </w:rPr>
      </w:pPr>
    </w:p>
    <w:p w14:paraId="143FA702" w14:textId="77777777" w:rsidR="004514CC" w:rsidRDefault="004514CC" w:rsidP="00B7493F">
      <w:pPr>
        <w:spacing w:line="360" w:lineRule="auto"/>
        <w:ind w:right="79"/>
        <w:jc w:val="both"/>
        <w:rPr>
          <w:sz w:val="24"/>
          <w:szCs w:val="24"/>
          <w:lang w:val="en-IN"/>
        </w:rPr>
      </w:pPr>
    </w:p>
    <w:p w14:paraId="59F03D1D" w14:textId="77777777" w:rsidR="004514CC" w:rsidRDefault="004514CC" w:rsidP="00B7493F">
      <w:pPr>
        <w:spacing w:line="360" w:lineRule="auto"/>
        <w:ind w:right="79"/>
        <w:jc w:val="both"/>
        <w:rPr>
          <w:sz w:val="24"/>
          <w:szCs w:val="24"/>
          <w:lang w:val="en-IN"/>
        </w:rPr>
      </w:pPr>
    </w:p>
    <w:p w14:paraId="6978413C" w14:textId="68F6AA4D"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Demonstration Portfolio:</w:t>
      </w:r>
      <w:r w:rsidR="00637EE9">
        <w:rPr>
          <w:sz w:val="24"/>
          <w:szCs w:val="24"/>
          <w:lang w:val="en-IN"/>
        </w:rPr>
        <w:t xml:space="preserve">  </w:t>
      </w:r>
      <w:r w:rsidRPr="00FF3FDD">
        <w:rPr>
          <w:sz w:val="24"/>
          <w:szCs w:val="24"/>
          <w:lang w:val="en-IN"/>
        </w:rPr>
        <w:t xml:space="preserve"> A working portfolio piece demonstrating proficiency with modern AI agent frameworks, LLM integration, web development, and software engineering practices, valuable for academic evaluation and future career opportunities.</w:t>
      </w:r>
    </w:p>
    <w:p w14:paraId="799F2F3C" w14:textId="77777777" w:rsidR="008E4E09" w:rsidRDefault="008E4E09" w:rsidP="00B7493F">
      <w:pPr>
        <w:spacing w:line="360" w:lineRule="auto"/>
        <w:ind w:right="79"/>
        <w:jc w:val="both"/>
        <w:rPr>
          <w:sz w:val="24"/>
          <w:szCs w:val="24"/>
          <w:lang w:val="en-IN"/>
        </w:rPr>
      </w:pPr>
    </w:p>
    <w:p w14:paraId="408C651F" w14:textId="6AE3F978" w:rsidR="00FF3FDD" w:rsidRPr="008E4E09" w:rsidRDefault="00FF3FDD" w:rsidP="00B7493F">
      <w:pPr>
        <w:spacing w:line="360" w:lineRule="auto"/>
        <w:ind w:right="79"/>
        <w:jc w:val="both"/>
        <w:rPr>
          <w:b/>
          <w:bCs/>
          <w:sz w:val="24"/>
          <w:szCs w:val="24"/>
          <w:lang w:val="en-IN"/>
        </w:rPr>
      </w:pPr>
      <w:r w:rsidRPr="008E4E09">
        <w:rPr>
          <w:b/>
          <w:bCs/>
          <w:sz w:val="24"/>
          <w:szCs w:val="24"/>
          <w:lang w:val="en-IN"/>
        </w:rPr>
        <w:t>3.5.2 Intangible Outcomes</w:t>
      </w:r>
      <w:r w:rsidR="00637EE9" w:rsidRPr="008E4E09">
        <w:rPr>
          <w:b/>
          <w:bCs/>
          <w:sz w:val="24"/>
          <w:szCs w:val="24"/>
          <w:lang w:val="en-IN"/>
        </w:rPr>
        <w:t xml:space="preserve">  </w:t>
      </w:r>
    </w:p>
    <w:p w14:paraId="651038DE" w14:textId="2EA4F1E8"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Skill Development:</w:t>
      </w:r>
      <w:r w:rsidR="00637EE9">
        <w:rPr>
          <w:sz w:val="24"/>
          <w:szCs w:val="24"/>
          <w:lang w:val="en-IN"/>
        </w:rPr>
        <w:t xml:space="preserve">  </w:t>
      </w:r>
      <w:r w:rsidRPr="00FF3FDD">
        <w:rPr>
          <w:sz w:val="24"/>
          <w:szCs w:val="24"/>
          <w:lang w:val="en-IN"/>
        </w:rPr>
        <w:t xml:space="preserve"> Substantial skill development across multiple technical domains including artificial intelligence, web development, data science, and software architecture, providing valuable expertise for future </w:t>
      </w:r>
      <w:proofErr w:type="spellStart"/>
      <w:r w:rsidRPr="00FF3FDD">
        <w:rPr>
          <w:sz w:val="24"/>
          <w:szCs w:val="24"/>
          <w:lang w:val="en-IN"/>
        </w:rPr>
        <w:t>endeavors</w:t>
      </w:r>
      <w:proofErr w:type="spellEnd"/>
      <w:r w:rsidRPr="00FF3FDD">
        <w:rPr>
          <w:sz w:val="24"/>
          <w:szCs w:val="24"/>
          <w:lang w:val="en-IN"/>
        </w:rPr>
        <w:t>.</w:t>
      </w:r>
    </w:p>
    <w:p w14:paraId="3A6277FD" w14:textId="77777777" w:rsidR="00FF3FDD" w:rsidRPr="00FF3FDD" w:rsidRDefault="00FF3FDD" w:rsidP="00B7493F">
      <w:pPr>
        <w:spacing w:line="360" w:lineRule="auto"/>
        <w:ind w:right="79"/>
        <w:jc w:val="both"/>
        <w:rPr>
          <w:sz w:val="24"/>
          <w:szCs w:val="24"/>
          <w:lang w:val="en-IN"/>
        </w:rPr>
      </w:pPr>
    </w:p>
    <w:p w14:paraId="6EA1E87E" w14:textId="3A764231"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Domain Knowledge:</w:t>
      </w:r>
      <w:r w:rsidR="00637EE9">
        <w:rPr>
          <w:sz w:val="24"/>
          <w:szCs w:val="24"/>
          <w:lang w:val="en-IN"/>
        </w:rPr>
        <w:t xml:space="preserve">  </w:t>
      </w:r>
      <w:r w:rsidRPr="00FF3FDD">
        <w:rPr>
          <w:sz w:val="24"/>
          <w:szCs w:val="24"/>
          <w:lang w:val="en-IN"/>
        </w:rPr>
        <w:t xml:space="preserve"> Deep understanding of AI agent design principles, LLM capabilities and limitations, data analysis methodologies, and contemporary software development practices.</w:t>
      </w:r>
    </w:p>
    <w:p w14:paraId="546123D5" w14:textId="77777777" w:rsidR="00FF3FDD" w:rsidRPr="00FF3FDD" w:rsidRDefault="00FF3FDD" w:rsidP="00B7493F">
      <w:pPr>
        <w:spacing w:line="360" w:lineRule="auto"/>
        <w:ind w:right="79"/>
        <w:jc w:val="both"/>
        <w:rPr>
          <w:sz w:val="24"/>
          <w:szCs w:val="24"/>
          <w:lang w:val="en-IN"/>
        </w:rPr>
      </w:pPr>
    </w:p>
    <w:p w14:paraId="2DA8782C" w14:textId="57088C9F"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Problem-Solving Experience:</w:t>
      </w:r>
      <w:r w:rsidR="00637EE9">
        <w:rPr>
          <w:sz w:val="24"/>
          <w:szCs w:val="24"/>
          <w:lang w:val="en-IN"/>
        </w:rPr>
        <w:t xml:space="preserve">  </w:t>
      </w:r>
      <w:r w:rsidRPr="00FF3FDD">
        <w:rPr>
          <w:sz w:val="24"/>
          <w:szCs w:val="24"/>
          <w:lang w:val="en-IN"/>
        </w:rPr>
        <w:t xml:space="preserve"> Practical experience in identifying real-world problems, designing solutions, implementing complex systems, and overcoming technical challenges encountered during development.</w:t>
      </w:r>
    </w:p>
    <w:p w14:paraId="33170900" w14:textId="77777777" w:rsidR="00FF3FDD" w:rsidRPr="00FF3FDD" w:rsidRDefault="00FF3FDD" w:rsidP="00B7493F">
      <w:pPr>
        <w:spacing w:line="360" w:lineRule="auto"/>
        <w:ind w:right="79"/>
        <w:jc w:val="both"/>
        <w:rPr>
          <w:sz w:val="24"/>
          <w:szCs w:val="24"/>
          <w:lang w:val="en-IN"/>
        </w:rPr>
      </w:pPr>
    </w:p>
    <w:p w14:paraId="15C116C0" w14:textId="217A6ECB" w:rsidR="00FF3FDD" w:rsidRPr="00FF3FDD" w:rsidRDefault="00FF3FDD" w:rsidP="00B7493F">
      <w:pPr>
        <w:spacing w:line="360" w:lineRule="auto"/>
        <w:ind w:right="79"/>
        <w:jc w:val="both"/>
        <w:rPr>
          <w:sz w:val="24"/>
          <w:szCs w:val="24"/>
          <w:lang w:val="en-IN"/>
        </w:rPr>
      </w:pPr>
      <w:r w:rsidRPr="00FF3FDD">
        <w:rPr>
          <w:sz w:val="24"/>
          <w:szCs w:val="24"/>
          <w:lang w:val="en-IN"/>
        </w:rPr>
        <w:t xml:space="preserve">- </w:t>
      </w:r>
      <w:r w:rsidR="00637EE9">
        <w:rPr>
          <w:sz w:val="24"/>
          <w:szCs w:val="24"/>
          <w:lang w:val="en-IN"/>
        </w:rPr>
        <w:t xml:space="preserve">  </w:t>
      </w:r>
      <w:r w:rsidRPr="00FF3FDD">
        <w:rPr>
          <w:sz w:val="24"/>
          <w:szCs w:val="24"/>
          <w:lang w:val="en-IN"/>
        </w:rPr>
        <w:t>Foundation for Future Work:</w:t>
      </w:r>
      <w:r w:rsidR="00637EE9">
        <w:rPr>
          <w:sz w:val="24"/>
          <w:szCs w:val="24"/>
          <w:lang w:val="en-IN"/>
        </w:rPr>
        <w:t xml:space="preserve">  </w:t>
      </w:r>
      <w:r w:rsidRPr="00FF3FDD">
        <w:rPr>
          <w:sz w:val="24"/>
          <w:szCs w:val="24"/>
          <w:lang w:val="en-IN"/>
        </w:rPr>
        <w:t xml:space="preserve"> A strong foundation for potential future work including academic research, commercial product development, or further graduate studies in artificial intelligence and data science.</w:t>
      </w:r>
    </w:p>
    <w:p w14:paraId="71A98D86" w14:textId="77777777" w:rsidR="008E4E09" w:rsidRDefault="008E4E09" w:rsidP="00B7493F">
      <w:pPr>
        <w:spacing w:line="360" w:lineRule="auto"/>
        <w:ind w:right="79"/>
        <w:jc w:val="both"/>
        <w:rPr>
          <w:sz w:val="24"/>
          <w:szCs w:val="24"/>
          <w:lang w:val="en-IN"/>
        </w:rPr>
      </w:pPr>
    </w:p>
    <w:p w14:paraId="3E0DF7E7" w14:textId="10A74D36" w:rsidR="00FF3FDD" w:rsidRPr="008E4E09" w:rsidRDefault="00FF3FDD" w:rsidP="00B7493F">
      <w:pPr>
        <w:spacing w:line="360" w:lineRule="auto"/>
        <w:ind w:right="79"/>
        <w:jc w:val="both"/>
        <w:rPr>
          <w:b/>
          <w:bCs/>
          <w:sz w:val="24"/>
          <w:szCs w:val="24"/>
          <w:lang w:val="en-IN"/>
        </w:rPr>
      </w:pPr>
      <w:r w:rsidRPr="008E4E09">
        <w:rPr>
          <w:b/>
          <w:bCs/>
          <w:sz w:val="24"/>
          <w:szCs w:val="24"/>
          <w:lang w:val="en-IN"/>
        </w:rPr>
        <w:t>3.5.3 Performance Targets</w:t>
      </w:r>
      <w:r w:rsidR="00637EE9" w:rsidRPr="008E4E09">
        <w:rPr>
          <w:b/>
          <w:bCs/>
          <w:sz w:val="24"/>
          <w:szCs w:val="24"/>
          <w:lang w:val="en-IN"/>
        </w:rPr>
        <w:t xml:space="preserve">  </w:t>
      </w:r>
    </w:p>
    <w:p w14:paraId="38EC2160" w14:textId="77777777" w:rsidR="00FF3FDD" w:rsidRDefault="00FF3FDD" w:rsidP="00B7493F">
      <w:pPr>
        <w:spacing w:line="360" w:lineRule="auto"/>
        <w:ind w:right="79"/>
        <w:jc w:val="both"/>
        <w:rPr>
          <w:sz w:val="24"/>
          <w:szCs w:val="24"/>
          <w:lang w:val="en-IN"/>
        </w:rPr>
      </w:pPr>
      <w:r w:rsidRPr="00FF3FDD">
        <w:rPr>
          <w:sz w:val="24"/>
          <w:szCs w:val="24"/>
          <w:lang w:val="en-IN"/>
        </w:rPr>
        <w:t>The system is expected to achieve specific performance targets that validate its practical utility:</w:t>
      </w:r>
    </w:p>
    <w:p w14:paraId="21AFAA90" w14:textId="70656603" w:rsidR="00FF3FDD" w:rsidRPr="00FF3FDD" w:rsidRDefault="00FF3FDD" w:rsidP="00B7493F">
      <w:pPr>
        <w:spacing w:line="360" w:lineRule="auto"/>
        <w:ind w:right="79"/>
        <w:jc w:val="both"/>
        <w:rPr>
          <w:sz w:val="24"/>
          <w:szCs w:val="24"/>
          <w:lang w:val="en-IN"/>
        </w:rPr>
      </w:pPr>
      <w:r w:rsidRPr="00FF3FDD">
        <w:rPr>
          <w:sz w:val="24"/>
          <w:szCs w:val="24"/>
          <w:lang w:val="en-IN"/>
        </w:rPr>
        <w:t>- Successful processing of datasets ranging from 100 rows to 50,000 rows without performance degradation</w:t>
      </w:r>
    </w:p>
    <w:p w14:paraId="6B2F1A58" w14:textId="77777777" w:rsidR="00FF3FDD" w:rsidRPr="00FF3FDD" w:rsidRDefault="00FF3FDD" w:rsidP="00B7493F">
      <w:pPr>
        <w:spacing w:line="360" w:lineRule="auto"/>
        <w:ind w:right="79"/>
        <w:jc w:val="both"/>
        <w:rPr>
          <w:sz w:val="24"/>
          <w:szCs w:val="24"/>
          <w:lang w:val="en-IN"/>
        </w:rPr>
      </w:pPr>
      <w:r w:rsidRPr="00FF3FDD">
        <w:rPr>
          <w:sz w:val="24"/>
          <w:szCs w:val="24"/>
          <w:lang w:val="en-IN"/>
        </w:rPr>
        <w:t>- Average query response time below 10 seconds for typical analytical queries</w:t>
      </w:r>
    </w:p>
    <w:p w14:paraId="09129F7A" w14:textId="77777777" w:rsidR="00FF3FDD" w:rsidRPr="00FF3FDD" w:rsidRDefault="00FF3FDD" w:rsidP="00B7493F">
      <w:pPr>
        <w:spacing w:line="360" w:lineRule="auto"/>
        <w:ind w:right="79"/>
        <w:jc w:val="both"/>
        <w:rPr>
          <w:sz w:val="24"/>
          <w:szCs w:val="24"/>
          <w:lang w:val="en-IN"/>
        </w:rPr>
      </w:pPr>
      <w:r w:rsidRPr="00FF3FDD">
        <w:rPr>
          <w:sz w:val="24"/>
          <w:szCs w:val="24"/>
          <w:lang w:val="en-IN"/>
        </w:rPr>
        <w:t>- Support for at least six distinct chart types with intelligent automatic selection</w:t>
      </w:r>
    </w:p>
    <w:p w14:paraId="2A7CC863" w14:textId="77777777" w:rsidR="00FF3FDD" w:rsidRPr="00FF3FDD" w:rsidRDefault="00FF3FDD" w:rsidP="00B7493F">
      <w:pPr>
        <w:spacing w:line="360" w:lineRule="auto"/>
        <w:ind w:right="79"/>
        <w:jc w:val="both"/>
        <w:rPr>
          <w:sz w:val="24"/>
          <w:szCs w:val="24"/>
          <w:lang w:val="en-IN"/>
        </w:rPr>
      </w:pPr>
      <w:r w:rsidRPr="00FF3FDD">
        <w:rPr>
          <w:sz w:val="24"/>
          <w:szCs w:val="24"/>
          <w:lang w:val="en-IN"/>
        </w:rPr>
        <w:t>- Generation of professional reports in three formats (PDF, Excel, JSON)</w:t>
      </w:r>
    </w:p>
    <w:p w14:paraId="1020593B" w14:textId="77777777" w:rsidR="00FF3FDD" w:rsidRPr="00FF3FDD" w:rsidRDefault="00FF3FDD" w:rsidP="00B7493F">
      <w:pPr>
        <w:spacing w:line="360" w:lineRule="auto"/>
        <w:ind w:right="79"/>
        <w:jc w:val="both"/>
        <w:rPr>
          <w:sz w:val="24"/>
          <w:szCs w:val="24"/>
          <w:lang w:val="en-IN"/>
        </w:rPr>
      </w:pPr>
      <w:r w:rsidRPr="00FF3FDD">
        <w:rPr>
          <w:sz w:val="24"/>
          <w:szCs w:val="24"/>
          <w:lang w:val="en-IN"/>
        </w:rPr>
        <w:t>- Compatibility with multiple Google Gemini model variants</w:t>
      </w:r>
    </w:p>
    <w:p w14:paraId="440BE90D" w14:textId="77777777" w:rsidR="00FF3FDD" w:rsidRPr="00FF3FDD" w:rsidRDefault="00FF3FDD" w:rsidP="00B7493F">
      <w:pPr>
        <w:spacing w:line="360" w:lineRule="auto"/>
        <w:ind w:right="79"/>
        <w:jc w:val="both"/>
        <w:rPr>
          <w:sz w:val="24"/>
          <w:szCs w:val="24"/>
          <w:lang w:val="en-IN"/>
        </w:rPr>
      </w:pPr>
      <w:r w:rsidRPr="00FF3FDD">
        <w:rPr>
          <w:sz w:val="24"/>
          <w:szCs w:val="24"/>
          <w:lang w:val="en-IN"/>
        </w:rPr>
        <w:t>- Maintenance of conversation context across at least 20 query exchanges per session</w:t>
      </w:r>
    </w:p>
    <w:p w14:paraId="17F86F8B" w14:textId="77777777" w:rsidR="00FF3FDD" w:rsidRPr="00FF3FDD" w:rsidRDefault="00FF3FDD" w:rsidP="00B7493F">
      <w:pPr>
        <w:spacing w:line="360" w:lineRule="auto"/>
        <w:ind w:right="79"/>
        <w:jc w:val="both"/>
        <w:rPr>
          <w:sz w:val="24"/>
          <w:szCs w:val="24"/>
          <w:lang w:val="en-IN"/>
        </w:rPr>
      </w:pPr>
      <w:r w:rsidRPr="00FF3FDD">
        <w:rPr>
          <w:sz w:val="24"/>
          <w:szCs w:val="24"/>
          <w:lang w:val="en-IN"/>
        </w:rPr>
        <w:t>- Successful demonstration to evaluators including project guides and academic committee members</w:t>
      </w:r>
    </w:p>
    <w:p w14:paraId="30DBD67A" w14:textId="77777777" w:rsidR="00FF3FDD" w:rsidRPr="00FF3FDD" w:rsidRDefault="00FF3FDD" w:rsidP="00B7493F">
      <w:pPr>
        <w:spacing w:line="360" w:lineRule="auto"/>
        <w:ind w:right="79"/>
        <w:jc w:val="both"/>
        <w:rPr>
          <w:sz w:val="24"/>
          <w:szCs w:val="24"/>
          <w:lang w:val="en-IN"/>
        </w:rPr>
      </w:pPr>
    </w:p>
    <w:p w14:paraId="5BFF8157" w14:textId="77777777" w:rsidR="004514CC" w:rsidRDefault="004514CC" w:rsidP="00B7493F">
      <w:pPr>
        <w:spacing w:line="360" w:lineRule="auto"/>
        <w:ind w:right="79"/>
        <w:jc w:val="both"/>
        <w:rPr>
          <w:b/>
          <w:bCs/>
          <w:sz w:val="24"/>
          <w:szCs w:val="24"/>
          <w:lang w:val="en-IN"/>
        </w:rPr>
      </w:pPr>
    </w:p>
    <w:p w14:paraId="6C8B937C" w14:textId="77777777" w:rsidR="004514CC" w:rsidRDefault="004514CC" w:rsidP="00B7493F">
      <w:pPr>
        <w:spacing w:line="360" w:lineRule="auto"/>
        <w:ind w:right="79"/>
        <w:jc w:val="both"/>
        <w:rPr>
          <w:b/>
          <w:bCs/>
          <w:sz w:val="24"/>
          <w:szCs w:val="24"/>
          <w:lang w:val="en-IN"/>
        </w:rPr>
      </w:pPr>
    </w:p>
    <w:p w14:paraId="67637DF0" w14:textId="7411DE57" w:rsidR="00FF3FDD" w:rsidRPr="008E4E09" w:rsidRDefault="00FF3FDD" w:rsidP="00B7493F">
      <w:pPr>
        <w:spacing w:line="360" w:lineRule="auto"/>
        <w:ind w:right="79"/>
        <w:jc w:val="both"/>
        <w:rPr>
          <w:b/>
          <w:bCs/>
          <w:sz w:val="24"/>
          <w:szCs w:val="24"/>
          <w:lang w:val="en-IN"/>
        </w:rPr>
      </w:pPr>
      <w:r w:rsidRPr="008E4E09">
        <w:rPr>
          <w:b/>
          <w:bCs/>
          <w:sz w:val="24"/>
          <w:szCs w:val="24"/>
          <w:lang w:val="en-IN"/>
        </w:rPr>
        <w:t>3.5.4 Impact Assessment</w:t>
      </w:r>
      <w:r w:rsidR="00637EE9" w:rsidRPr="008E4E09">
        <w:rPr>
          <w:b/>
          <w:bCs/>
          <w:sz w:val="24"/>
          <w:szCs w:val="24"/>
          <w:lang w:val="en-IN"/>
        </w:rPr>
        <w:t xml:space="preserve">  </w:t>
      </w:r>
    </w:p>
    <w:p w14:paraId="12414508" w14:textId="2E62FE34" w:rsidR="00FF3FDD" w:rsidRPr="00FF3FDD" w:rsidRDefault="00FF3FDD" w:rsidP="00B7493F">
      <w:pPr>
        <w:spacing w:line="360" w:lineRule="auto"/>
        <w:ind w:right="79"/>
        <w:jc w:val="both"/>
        <w:rPr>
          <w:sz w:val="24"/>
          <w:szCs w:val="24"/>
          <w:lang w:val="en-IN"/>
        </w:rPr>
      </w:pPr>
      <w:r w:rsidRPr="00FF3FDD">
        <w:rPr>
          <w:sz w:val="24"/>
          <w:szCs w:val="24"/>
          <w:lang w:val="en-IN"/>
        </w:rPr>
        <w:t>Beyond the immediate project deliverables, the work contributes to broader trends in democratizing artificial intelligence and data analytics. By demonstrating the practical viability of conversational analytics built on free and open-source technologies, the project provides a template for future developments in accessible analytical tools. The modular architecture and documented design patterns can serve as reference material for other developers working on similar challenges.</w:t>
      </w:r>
    </w:p>
    <w:p w14:paraId="6D02017F" w14:textId="77777777" w:rsidR="00FF3FDD" w:rsidRPr="00FF3FDD" w:rsidRDefault="00FF3FDD" w:rsidP="00B7493F">
      <w:pPr>
        <w:spacing w:line="360" w:lineRule="auto"/>
        <w:ind w:right="79"/>
        <w:jc w:val="both"/>
        <w:rPr>
          <w:sz w:val="24"/>
          <w:szCs w:val="24"/>
          <w:lang w:val="en-IN"/>
        </w:rPr>
      </w:pPr>
    </w:p>
    <w:p w14:paraId="756D1D08" w14:textId="77777777" w:rsidR="008E4E09" w:rsidRDefault="008E4E09" w:rsidP="00B7493F">
      <w:pPr>
        <w:spacing w:line="360" w:lineRule="auto"/>
        <w:ind w:right="79"/>
        <w:jc w:val="both"/>
        <w:rPr>
          <w:sz w:val="24"/>
          <w:szCs w:val="24"/>
          <w:lang w:val="en-IN"/>
        </w:rPr>
      </w:pPr>
    </w:p>
    <w:p w14:paraId="20CACF77" w14:textId="77777777" w:rsidR="001D67BA" w:rsidRDefault="001D67BA" w:rsidP="00B7493F">
      <w:pPr>
        <w:spacing w:line="360" w:lineRule="auto"/>
        <w:ind w:right="79"/>
        <w:jc w:val="both"/>
        <w:rPr>
          <w:b/>
          <w:bCs/>
          <w:sz w:val="40"/>
          <w:szCs w:val="40"/>
          <w:lang w:val="en-IN"/>
        </w:rPr>
      </w:pPr>
    </w:p>
    <w:p w14:paraId="6CF40D15" w14:textId="77777777" w:rsidR="001D67BA" w:rsidRDefault="001D67BA" w:rsidP="00B7493F">
      <w:pPr>
        <w:spacing w:line="360" w:lineRule="auto"/>
        <w:ind w:right="79"/>
        <w:jc w:val="both"/>
        <w:rPr>
          <w:b/>
          <w:bCs/>
          <w:sz w:val="40"/>
          <w:szCs w:val="40"/>
          <w:lang w:val="en-IN"/>
        </w:rPr>
      </w:pPr>
    </w:p>
    <w:p w14:paraId="3DF6AEC9" w14:textId="77777777" w:rsidR="001D67BA" w:rsidRDefault="001D67BA" w:rsidP="00B7493F">
      <w:pPr>
        <w:spacing w:line="360" w:lineRule="auto"/>
        <w:ind w:right="79"/>
        <w:jc w:val="both"/>
        <w:rPr>
          <w:b/>
          <w:bCs/>
          <w:sz w:val="40"/>
          <w:szCs w:val="40"/>
          <w:lang w:val="en-IN"/>
        </w:rPr>
      </w:pPr>
    </w:p>
    <w:p w14:paraId="6F2C3D35" w14:textId="77777777" w:rsidR="001D67BA" w:rsidRDefault="001D67BA" w:rsidP="00B7493F">
      <w:pPr>
        <w:spacing w:line="360" w:lineRule="auto"/>
        <w:ind w:right="79"/>
        <w:jc w:val="both"/>
        <w:rPr>
          <w:b/>
          <w:bCs/>
          <w:sz w:val="40"/>
          <w:szCs w:val="40"/>
          <w:lang w:val="en-IN"/>
        </w:rPr>
      </w:pPr>
    </w:p>
    <w:p w14:paraId="00E64778" w14:textId="77777777" w:rsidR="001D67BA" w:rsidRDefault="001D67BA" w:rsidP="00B7493F">
      <w:pPr>
        <w:spacing w:line="360" w:lineRule="auto"/>
        <w:ind w:right="79"/>
        <w:jc w:val="both"/>
        <w:rPr>
          <w:b/>
          <w:bCs/>
          <w:sz w:val="40"/>
          <w:szCs w:val="40"/>
          <w:lang w:val="en-IN"/>
        </w:rPr>
      </w:pPr>
    </w:p>
    <w:p w14:paraId="316B0D1B" w14:textId="77777777" w:rsidR="001D67BA" w:rsidRDefault="001D67BA" w:rsidP="00B7493F">
      <w:pPr>
        <w:spacing w:line="360" w:lineRule="auto"/>
        <w:ind w:right="79"/>
        <w:jc w:val="both"/>
        <w:rPr>
          <w:b/>
          <w:bCs/>
          <w:sz w:val="40"/>
          <w:szCs w:val="40"/>
          <w:lang w:val="en-IN"/>
        </w:rPr>
      </w:pPr>
    </w:p>
    <w:p w14:paraId="76E97635" w14:textId="77777777" w:rsidR="001D67BA" w:rsidRDefault="001D67BA" w:rsidP="00B7493F">
      <w:pPr>
        <w:spacing w:line="360" w:lineRule="auto"/>
        <w:ind w:right="79"/>
        <w:jc w:val="both"/>
        <w:rPr>
          <w:b/>
          <w:bCs/>
          <w:sz w:val="40"/>
          <w:szCs w:val="40"/>
          <w:lang w:val="en-IN"/>
        </w:rPr>
      </w:pPr>
    </w:p>
    <w:p w14:paraId="5050543C" w14:textId="77777777" w:rsidR="001D67BA" w:rsidRDefault="001D67BA" w:rsidP="00B7493F">
      <w:pPr>
        <w:spacing w:line="360" w:lineRule="auto"/>
        <w:ind w:right="79"/>
        <w:jc w:val="both"/>
        <w:rPr>
          <w:b/>
          <w:bCs/>
          <w:sz w:val="40"/>
          <w:szCs w:val="40"/>
          <w:lang w:val="en-IN"/>
        </w:rPr>
      </w:pPr>
    </w:p>
    <w:p w14:paraId="38EC0FB3" w14:textId="77777777" w:rsidR="001D67BA" w:rsidRDefault="001D67BA" w:rsidP="00B7493F">
      <w:pPr>
        <w:spacing w:line="360" w:lineRule="auto"/>
        <w:ind w:right="79"/>
        <w:jc w:val="both"/>
        <w:rPr>
          <w:b/>
          <w:bCs/>
          <w:sz w:val="40"/>
          <w:szCs w:val="40"/>
          <w:lang w:val="en-IN"/>
        </w:rPr>
      </w:pPr>
    </w:p>
    <w:p w14:paraId="029EFAF3" w14:textId="77777777" w:rsidR="001D67BA" w:rsidRDefault="001D67BA" w:rsidP="00B7493F">
      <w:pPr>
        <w:spacing w:line="360" w:lineRule="auto"/>
        <w:ind w:right="79"/>
        <w:jc w:val="both"/>
        <w:rPr>
          <w:b/>
          <w:bCs/>
          <w:sz w:val="40"/>
          <w:szCs w:val="40"/>
          <w:lang w:val="en-IN"/>
        </w:rPr>
      </w:pPr>
    </w:p>
    <w:p w14:paraId="393AD638" w14:textId="77777777" w:rsidR="001D67BA" w:rsidRDefault="001D67BA" w:rsidP="00B7493F">
      <w:pPr>
        <w:spacing w:line="360" w:lineRule="auto"/>
        <w:ind w:right="79"/>
        <w:jc w:val="both"/>
        <w:rPr>
          <w:b/>
          <w:bCs/>
          <w:sz w:val="40"/>
          <w:szCs w:val="40"/>
          <w:lang w:val="en-IN"/>
        </w:rPr>
      </w:pPr>
    </w:p>
    <w:p w14:paraId="22C20227" w14:textId="77777777" w:rsidR="001D67BA" w:rsidRDefault="001D67BA" w:rsidP="00B7493F">
      <w:pPr>
        <w:spacing w:line="360" w:lineRule="auto"/>
        <w:ind w:right="79"/>
        <w:jc w:val="both"/>
        <w:rPr>
          <w:b/>
          <w:bCs/>
          <w:sz w:val="40"/>
          <w:szCs w:val="40"/>
          <w:lang w:val="en-IN"/>
        </w:rPr>
      </w:pPr>
    </w:p>
    <w:p w14:paraId="383FDADC" w14:textId="77777777" w:rsidR="001D67BA" w:rsidRDefault="001D67BA" w:rsidP="00B7493F">
      <w:pPr>
        <w:spacing w:line="360" w:lineRule="auto"/>
        <w:ind w:right="79"/>
        <w:jc w:val="both"/>
        <w:rPr>
          <w:b/>
          <w:bCs/>
          <w:sz w:val="40"/>
          <w:szCs w:val="40"/>
          <w:lang w:val="en-IN"/>
        </w:rPr>
      </w:pPr>
    </w:p>
    <w:p w14:paraId="3BA144BF" w14:textId="77777777" w:rsidR="001D67BA" w:rsidRDefault="001D67BA" w:rsidP="00B7493F">
      <w:pPr>
        <w:spacing w:line="360" w:lineRule="auto"/>
        <w:ind w:right="79"/>
        <w:jc w:val="both"/>
        <w:rPr>
          <w:b/>
          <w:bCs/>
          <w:sz w:val="40"/>
          <w:szCs w:val="40"/>
          <w:lang w:val="en-IN"/>
        </w:rPr>
      </w:pPr>
    </w:p>
    <w:p w14:paraId="3C0ED157" w14:textId="77777777" w:rsidR="001D67BA" w:rsidRDefault="001D67BA" w:rsidP="00B7493F">
      <w:pPr>
        <w:spacing w:line="360" w:lineRule="auto"/>
        <w:ind w:right="79"/>
        <w:jc w:val="both"/>
        <w:rPr>
          <w:b/>
          <w:bCs/>
          <w:sz w:val="40"/>
          <w:szCs w:val="40"/>
          <w:lang w:val="en-IN"/>
        </w:rPr>
      </w:pPr>
    </w:p>
    <w:p w14:paraId="519ECEFD" w14:textId="34D720B7" w:rsidR="00FF3FDD" w:rsidRPr="008E4E09" w:rsidRDefault="00FF3FDD" w:rsidP="00B7493F">
      <w:pPr>
        <w:spacing w:line="360" w:lineRule="auto"/>
        <w:ind w:right="79"/>
        <w:jc w:val="both"/>
        <w:rPr>
          <w:b/>
          <w:bCs/>
          <w:sz w:val="40"/>
          <w:szCs w:val="40"/>
          <w:lang w:val="en-IN"/>
        </w:rPr>
      </w:pPr>
      <w:r w:rsidRPr="008E4E09">
        <w:rPr>
          <w:b/>
          <w:bCs/>
          <w:sz w:val="40"/>
          <w:szCs w:val="40"/>
          <w:lang w:val="en-IN"/>
        </w:rPr>
        <w:t>Chapter-4</w:t>
      </w:r>
      <w:r w:rsidR="00637EE9" w:rsidRPr="008E4E09">
        <w:rPr>
          <w:b/>
          <w:bCs/>
          <w:sz w:val="40"/>
          <w:szCs w:val="40"/>
          <w:lang w:val="en-IN"/>
        </w:rPr>
        <w:t xml:space="preserve">  </w:t>
      </w:r>
    </w:p>
    <w:p w14:paraId="5477ADFB" w14:textId="6ADD04CA" w:rsidR="00FF3FDD" w:rsidRPr="008E4E09" w:rsidRDefault="00FF3FDD" w:rsidP="00B7493F">
      <w:pPr>
        <w:spacing w:line="360" w:lineRule="auto"/>
        <w:ind w:right="79"/>
        <w:jc w:val="both"/>
        <w:rPr>
          <w:sz w:val="40"/>
          <w:szCs w:val="40"/>
          <w:lang w:val="en-IN"/>
        </w:rPr>
      </w:pPr>
      <w:r w:rsidRPr="008E4E09">
        <w:rPr>
          <w:b/>
          <w:bCs/>
          <w:sz w:val="40"/>
          <w:szCs w:val="40"/>
          <w:lang w:val="en-IN"/>
        </w:rPr>
        <w:t>DESIGN AND IMPLEMENTATION</w:t>
      </w:r>
      <w:r w:rsidR="00637EE9" w:rsidRPr="008E4E09">
        <w:rPr>
          <w:sz w:val="40"/>
          <w:szCs w:val="40"/>
          <w:lang w:val="en-IN"/>
        </w:rPr>
        <w:t xml:space="preserve">  </w:t>
      </w:r>
    </w:p>
    <w:p w14:paraId="0E5A4982" w14:textId="77777777" w:rsidR="00FF3FDD" w:rsidRPr="00FF3FDD" w:rsidRDefault="00FF3FDD" w:rsidP="00B7493F">
      <w:pPr>
        <w:spacing w:line="360" w:lineRule="auto"/>
        <w:ind w:right="79"/>
        <w:jc w:val="both"/>
        <w:rPr>
          <w:sz w:val="24"/>
          <w:szCs w:val="24"/>
          <w:lang w:val="en-IN"/>
        </w:rPr>
      </w:pPr>
    </w:p>
    <w:p w14:paraId="38C2B31B" w14:textId="77777777" w:rsidR="00FF3FDD" w:rsidRDefault="00FF3FDD" w:rsidP="00B7493F">
      <w:pPr>
        <w:spacing w:line="360" w:lineRule="auto"/>
        <w:ind w:right="79"/>
        <w:jc w:val="both"/>
        <w:rPr>
          <w:sz w:val="24"/>
          <w:szCs w:val="24"/>
          <w:lang w:val="en-IN"/>
        </w:rPr>
      </w:pPr>
      <w:r w:rsidRPr="00FF3FDD">
        <w:rPr>
          <w:sz w:val="24"/>
          <w:szCs w:val="24"/>
          <w:lang w:val="en-IN"/>
        </w:rPr>
        <w:t>This chapter presents the comprehensive design and implementation details of the AI-Powered Data Analyst Agent. It covers the system architecture, module design, technology stack, implementation methodology, key code components, and the various features developed throughout the project lifecycle. The chapter provides a thorough technical overview enabling readers to understand both the high-level design decisions and the specific implementation choices that bring the system to life.</w:t>
      </w:r>
    </w:p>
    <w:p w14:paraId="12C8EEAE" w14:textId="77777777" w:rsidR="004514CC" w:rsidRDefault="004514CC" w:rsidP="00B7493F">
      <w:pPr>
        <w:spacing w:line="360" w:lineRule="auto"/>
        <w:ind w:right="79"/>
        <w:jc w:val="both"/>
        <w:rPr>
          <w:sz w:val="24"/>
          <w:szCs w:val="24"/>
          <w:lang w:val="en-IN"/>
        </w:rPr>
      </w:pPr>
    </w:p>
    <w:p w14:paraId="7ABA6B64" w14:textId="41A5DAD5" w:rsidR="00FF3FDD" w:rsidRDefault="00FF3FDD" w:rsidP="00B7493F">
      <w:pPr>
        <w:spacing w:line="360" w:lineRule="auto"/>
        <w:ind w:right="79"/>
        <w:jc w:val="both"/>
        <w:rPr>
          <w:sz w:val="24"/>
          <w:szCs w:val="24"/>
          <w:lang w:val="en-IN"/>
        </w:rPr>
      </w:pPr>
      <w:r w:rsidRPr="00FF3FDD">
        <w:rPr>
          <w:sz w:val="24"/>
          <w:szCs w:val="24"/>
          <w:lang w:val="en-IN"/>
        </w:rPr>
        <w:t>The design philosophy underlying this project emphasizes modularity, maintainability, scalability, and user accessibility. Each architectural decision has been guided by these principles, resulting in a system that is both technically sound and practically useful for end users with varying levels of technical expertise.</w:t>
      </w:r>
    </w:p>
    <w:p w14:paraId="2F539223" w14:textId="77777777" w:rsidR="008E4E09" w:rsidRDefault="008E4E09" w:rsidP="00B7493F">
      <w:pPr>
        <w:spacing w:line="360" w:lineRule="auto"/>
        <w:ind w:right="79"/>
        <w:jc w:val="both"/>
        <w:rPr>
          <w:sz w:val="24"/>
          <w:szCs w:val="24"/>
          <w:lang w:val="en-IN"/>
        </w:rPr>
      </w:pPr>
    </w:p>
    <w:p w14:paraId="6E97DC26" w14:textId="341A1165" w:rsidR="00FF3FDD" w:rsidRPr="008E4E09" w:rsidRDefault="00637EE9" w:rsidP="00B7493F">
      <w:pPr>
        <w:spacing w:line="360" w:lineRule="auto"/>
        <w:ind w:right="79"/>
        <w:jc w:val="both"/>
        <w:rPr>
          <w:b/>
          <w:bCs/>
          <w:sz w:val="28"/>
          <w:szCs w:val="28"/>
          <w:lang w:val="en-IN"/>
        </w:rPr>
      </w:pPr>
      <w:r>
        <w:rPr>
          <w:sz w:val="24"/>
          <w:szCs w:val="24"/>
          <w:lang w:val="en-IN"/>
        </w:rPr>
        <w:t xml:space="preserve"> </w:t>
      </w:r>
      <w:r w:rsidR="00FF3FDD" w:rsidRPr="008E4E09">
        <w:rPr>
          <w:b/>
          <w:bCs/>
          <w:sz w:val="28"/>
          <w:szCs w:val="28"/>
          <w:lang w:val="en-IN"/>
        </w:rPr>
        <w:t>4.1 System Architecture</w:t>
      </w:r>
      <w:r w:rsidRPr="008E4E09">
        <w:rPr>
          <w:b/>
          <w:bCs/>
          <w:sz w:val="28"/>
          <w:szCs w:val="28"/>
          <w:lang w:val="en-IN"/>
        </w:rPr>
        <w:t xml:space="preserve">  </w:t>
      </w:r>
    </w:p>
    <w:p w14:paraId="52E58342"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AI Data Analyst Agent follows a layered client-server architecture with clear separation of concerns across four primary layers: the Presentation Layer, the Application Logic Layer, the AI Integration Layer, and the Data Processing Layer. This layered architectural approach ensures that each component has a well-defined responsibility, facilitating independent development, testing, and future enhancement of individual layers without impacting the broader system.</w:t>
      </w:r>
    </w:p>
    <w:p w14:paraId="49E952B8" w14:textId="77777777" w:rsidR="00FF3FDD" w:rsidRPr="00FF3FDD" w:rsidRDefault="00FF3FDD" w:rsidP="00B7493F">
      <w:pPr>
        <w:spacing w:line="360" w:lineRule="auto"/>
        <w:ind w:right="79"/>
        <w:jc w:val="both"/>
        <w:rPr>
          <w:sz w:val="24"/>
          <w:szCs w:val="24"/>
          <w:lang w:val="en-IN"/>
        </w:rPr>
      </w:pPr>
    </w:p>
    <w:p w14:paraId="6EE1DD08" w14:textId="206A1895" w:rsidR="00FF3FDD" w:rsidRPr="008E4E09" w:rsidRDefault="00FF3FDD" w:rsidP="00B7493F">
      <w:pPr>
        <w:spacing w:line="360" w:lineRule="auto"/>
        <w:ind w:right="79"/>
        <w:jc w:val="both"/>
        <w:rPr>
          <w:b/>
          <w:bCs/>
          <w:sz w:val="24"/>
          <w:szCs w:val="24"/>
          <w:lang w:val="en-IN"/>
        </w:rPr>
      </w:pPr>
      <w:r w:rsidRPr="008E4E09">
        <w:rPr>
          <w:b/>
          <w:bCs/>
          <w:sz w:val="24"/>
          <w:szCs w:val="24"/>
          <w:lang w:val="en-IN"/>
        </w:rPr>
        <w:t>4.1.1 Presentation Layer</w:t>
      </w:r>
      <w:r w:rsidR="00637EE9" w:rsidRPr="008E4E09">
        <w:rPr>
          <w:b/>
          <w:bCs/>
          <w:sz w:val="24"/>
          <w:szCs w:val="24"/>
          <w:lang w:val="en-IN"/>
        </w:rPr>
        <w:t xml:space="preserve">  </w:t>
      </w:r>
    </w:p>
    <w:p w14:paraId="69E96601"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Presentation Layer is implemented using the </w:t>
      </w:r>
      <w:proofErr w:type="spellStart"/>
      <w:r w:rsidRPr="00FF3FDD">
        <w:rPr>
          <w:sz w:val="24"/>
          <w:szCs w:val="24"/>
          <w:lang w:val="en-IN"/>
        </w:rPr>
        <w:t>Streamlit</w:t>
      </w:r>
      <w:proofErr w:type="spellEnd"/>
      <w:r w:rsidRPr="00FF3FDD">
        <w:rPr>
          <w:sz w:val="24"/>
          <w:szCs w:val="24"/>
          <w:lang w:val="en-IN"/>
        </w:rPr>
        <w:t xml:space="preserve"> framework augmented with custom CSS3 stylesheets and JavaScript ES6 enhancements. This layer serves as the primary interface between users and the system, handling all user interactions including file uploads, natural language inputs, button clicks, tab navigation, and result displays.</w:t>
      </w:r>
    </w:p>
    <w:p w14:paraId="39FB15FF" w14:textId="77777777" w:rsidR="00FF3FDD" w:rsidRPr="00FF3FDD" w:rsidRDefault="00FF3FDD" w:rsidP="00B7493F">
      <w:pPr>
        <w:spacing w:line="360" w:lineRule="auto"/>
        <w:ind w:right="79"/>
        <w:jc w:val="both"/>
        <w:rPr>
          <w:sz w:val="24"/>
          <w:szCs w:val="24"/>
          <w:lang w:val="en-IN"/>
        </w:rPr>
      </w:pPr>
    </w:p>
    <w:p w14:paraId="51BC1BDF" w14:textId="77777777" w:rsidR="001D67BA" w:rsidRDefault="001D67BA" w:rsidP="00B7493F">
      <w:pPr>
        <w:spacing w:line="360" w:lineRule="auto"/>
        <w:ind w:right="79"/>
        <w:jc w:val="both"/>
        <w:rPr>
          <w:sz w:val="24"/>
          <w:szCs w:val="24"/>
          <w:lang w:val="en-IN"/>
        </w:rPr>
      </w:pPr>
    </w:p>
    <w:p w14:paraId="0A7DC654" w14:textId="77777777" w:rsidR="001D67BA" w:rsidRDefault="001D67BA" w:rsidP="00B7493F">
      <w:pPr>
        <w:spacing w:line="360" w:lineRule="auto"/>
        <w:ind w:right="79"/>
        <w:jc w:val="both"/>
        <w:rPr>
          <w:sz w:val="24"/>
          <w:szCs w:val="24"/>
          <w:lang w:val="en-IN"/>
        </w:rPr>
      </w:pPr>
    </w:p>
    <w:p w14:paraId="0651FB02" w14:textId="77777777" w:rsidR="001D67BA" w:rsidRDefault="001D67BA" w:rsidP="00B7493F">
      <w:pPr>
        <w:spacing w:line="360" w:lineRule="auto"/>
        <w:ind w:right="79"/>
        <w:jc w:val="both"/>
        <w:rPr>
          <w:sz w:val="24"/>
          <w:szCs w:val="24"/>
          <w:lang w:val="en-IN"/>
        </w:rPr>
      </w:pPr>
    </w:p>
    <w:p w14:paraId="20A5769B" w14:textId="77777777" w:rsidR="001D67BA" w:rsidRDefault="001D67BA" w:rsidP="00B7493F">
      <w:pPr>
        <w:spacing w:line="360" w:lineRule="auto"/>
        <w:ind w:right="79"/>
        <w:jc w:val="both"/>
        <w:rPr>
          <w:sz w:val="24"/>
          <w:szCs w:val="24"/>
          <w:lang w:val="en-IN"/>
        </w:rPr>
      </w:pPr>
    </w:p>
    <w:p w14:paraId="7087A51C" w14:textId="12173DAB"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custom styling implementation provides a professional light-themed interface featuring a carefully selected </w:t>
      </w:r>
      <w:proofErr w:type="spellStart"/>
      <w:r w:rsidRPr="00FF3FDD">
        <w:rPr>
          <w:sz w:val="24"/>
          <w:szCs w:val="24"/>
          <w:lang w:val="en-IN"/>
        </w:rPr>
        <w:t>color</w:t>
      </w:r>
      <w:proofErr w:type="spellEnd"/>
      <w:r w:rsidRPr="00FF3FDD">
        <w:rPr>
          <w:sz w:val="24"/>
          <w:szCs w:val="24"/>
          <w:lang w:val="en-IN"/>
        </w:rPr>
        <w:t xml:space="preserve"> palette: white background (</w:t>
      </w:r>
      <w:r w:rsidR="004F2BF2">
        <w:rPr>
          <w:sz w:val="24"/>
          <w:szCs w:val="24"/>
          <w:lang w:val="en-IN"/>
        </w:rPr>
        <w:t xml:space="preserve">  </w:t>
      </w:r>
      <w:r w:rsidRPr="00FF3FDD">
        <w:rPr>
          <w:sz w:val="24"/>
          <w:szCs w:val="24"/>
          <w:lang w:val="en-IN"/>
        </w:rPr>
        <w:t>F8FAFC) for visual clarity, dark slate (</w:t>
      </w:r>
      <w:r w:rsidR="004F2BF2">
        <w:rPr>
          <w:sz w:val="24"/>
          <w:szCs w:val="24"/>
          <w:lang w:val="en-IN"/>
        </w:rPr>
        <w:t xml:space="preserve">  </w:t>
      </w:r>
      <w:r w:rsidRPr="00FF3FDD">
        <w:rPr>
          <w:sz w:val="24"/>
          <w:szCs w:val="24"/>
          <w:lang w:val="en-IN"/>
        </w:rPr>
        <w:t xml:space="preserve">222D35) for text providing optimal readability, and cyan accent </w:t>
      </w:r>
      <w:proofErr w:type="spellStart"/>
      <w:r w:rsidRPr="00FF3FDD">
        <w:rPr>
          <w:sz w:val="24"/>
          <w:szCs w:val="24"/>
          <w:lang w:val="en-IN"/>
        </w:rPr>
        <w:t>color</w:t>
      </w:r>
      <w:proofErr w:type="spellEnd"/>
      <w:r w:rsidRPr="00FF3FDD">
        <w:rPr>
          <w:sz w:val="24"/>
          <w:szCs w:val="24"/>
          <w:lang w:val="en-IN"/>
        </w:rPr>
        <w:t xml:space="preserve"> (</w:t>
      </w:r>
      <w:r w:rsidR="004F2BF2">
        <w:rPr>
          <w:sz w:val="24"/>
          <w:szCs w:val="24"/>
          <w:lang w:val="en-IN"/>
        </w:rPr>
        <w:t xml:space="preserve">  </w:t>
      </w:r>
      <w:r w:rsidRPr="00FF3FDD">
        <w:rPr>
          <w:sz w:val="24"/>
          <w:szCs w:val="24"/>
          <w:lang w:val="en-IN"/>
        </w:rPr>
        <w:t>00D3EF) for interactive elements creating visual interest without overwhelming users. The design follows modern user interface principles with adequate whitespace, clear visual hierarchy, and intuitive navigation patterns.</w:t>
      </w:r>
    </w:p>
    <w:p w14:paraId="1ED61C55" w14:textId="77777777" w:rsidR="00FF3FDD" w:rsidRPr="00FF3FDD" w:rsidRDefault="00FF3FDD" w:rsidP="00B7493F">
      <w:pPr>
        <w:spacing w:line="360" w:lineRule="auto"/>
        <w:ind w:right="79"/>
        <w:jc w:val="both"/>
        <w:rPr>
          <w:sz w:val="24"/>
          <w:szCs w:val="24"/>
          <w:lang w:val="en-IN"/>
        </w:rPr>
      </w:pPr>
    </w:p>
    <w:p w14:paraId="1709B7C8" w14:textId="77777777" w:rsidR="00FF3FDD" w:rsidRDefault="00FF3FDD" w:rsidP="00B7493F">
      <w:pPr>
        <w:spacing w:line="360" w:lineRule="auto"/>
        <w:ind w:right="79"/>
        <w:jc w:val="both"/>
        <w:rPr>
          <w:sz w:val="24"/>
          <w:szCs w:val="24"/>
          <w:lang w:val="en-IN"/>
        </w:rPr>
      </w:pPr>
      <w:r w:rsidRPr="00FF3FDD">
        <w:rPr>
          <w:sz w:val="24"/>
          <w:szCs w:val="24"/>
          <w:lang w:val="en-IN"/>
        </w:rPr>
        <w:t>The layer features tabbed navigation that organizes different functional areas into easily accessible sections including Chat and Upload for primary interactions, Auto Dashboard for automated visualizations, Data Quality for integrity assessments, and Custom Charts for user-controlled visualization creation. This organization prevents interface clutter while ensuring all features remain accessible within minimal clicks.</w:t>
      </w:r>
    </w:p>
    <w:p w14:paraId="37A9EDC2" w14:textId="77777777" w:rsidR="008E4E09" w:rsidRDefault="008E4E09" w:rsidP="00B7493F">
      <w:pPr>
        <w:spacing w:line="360" w:lineRule="auto"/>
        <w:ind w:right="79"/>
        <w:jc w:val="both"/>
        <w:rPr>
          <w:sz w:val="24"/>
          <w:szCs w:val="24"/>
          <w:lang w:val="en-IN"/>
        </w:rPr>
      </w:pPr>
    </w:p>
    <w:p w14:paraId="25A00BAB" w14:textId="31E338C8" w:rsidR="00FF3FDD" w:rsidRPr="008E4E09" w:rsidRDefault="004F2BF2" w:rsidP="00B7493F">
      <w:pPr>
        <w:spacing w:line="360" w:lineRule="auto"/>
        <w:ind w:right="79"/>
        <w:jc w:val="both"/>
        <w:rPr>
          <w:b/>
          <w:bCs/>
          <w:sz w:val="24"/>
          <w:szCs w:val="24"/>
          <w:lang w:val="en-IN"/>
        </w:rPr>
      </w:pPr>
      <w:r w:rsidRPr="008E4E09">
        <w:rPr>
          <w:b/>
          <w:bCs/>
          <w:sz w:val="24"/>
          <w:szCs w:val="24"/>
          <w:lang w:val="en-IN"/>
        </w:rPr>
        <w:t xml:space="preserve"> </w:t>
      </w:r>
      <w:r w:rsidR="00FF3FDD" w:rsidRPr="008E4E09">
        <w:rPr>
          <w:b/>
          <w:bCs/>
          <w:sz w:val="24"/>
          <w:szCs w:val="24"/>
          <w:lang w:val="en-IN"/>
        </w:rPr>
        <w:t>4.1.2 Application Logic Layer</w:t>
      </w:r>
      <w:r w:rsidR="00637EE9" w:rsidRPr="008E4E09">
        <w:rPr>
          <w:b/>
          <w:bCs/>
          <w:sz w:val="24"/>
          <w:szCs w:val="24"/>
          <w:lang w:val="en-IN"/>
        </w:rPr>
        <w:t xml:space="preserve">  </w:t>
      </w:r>
    </w:p>
    <w:p w14:paraId="07EC5AEB"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Application Logic Layer contains the central agent orchestrator and specialized tool modules that coordinate workflow execution. The </w:t>
      </w:r>
      <w:proofErr w:type="spellStart"/>
      <w:r w:rsidRPr="00FF3FDD">
        <w:rPr>
          <w:sz w:val="24"/>
          <w:szCs w:val="24"/>
          <w:lang w:val="en-IN"/>
        </w:rPr>
        <w:t>DataAnalystAgent</w:t>
      </w:r>
      <w:proofErr w:type="spellEnd"/>
      <w:r w:rsidRPr="00FF3FDD">
        <w:rPr>
          <w:sz w:val="24"/>
          <w:szCs w:val="24"/>
          <w:lang w:val="en-IN"/>
        </w:rPr>
        <w:t xml:space="preserve"> class serves as the central facade, exposing methods for file processing, chat interaction, insight generation, suggestion provision, and report creation. The orchestrator manages session state, maintains conversation history across interactions, and coordinates communication between the user interface and the underlying analytical tools.</w:t>
      </w:r>
    </w:p>
    <w:p w14:paraId="11689AE7" w14:textId="77777777" w:rsidR="00FF3FDD" w:rsidRPr="00FF3FDD" w:rsidRDefault="00FF3FDD" w:rsidP="00B7493F">
      <w:pPr>
        <w:spacing w:line="360" w:lineRule="auto"/>
        <w:ind w:right="79"/>
        <w:jc w:val="both"/>
        <w:rPr>
          <w:sz w:val="24"/>
          <w:szCs w:val="24"/>
          <w:lang w:val="en-IN"/>
        </w:rPr>
      </w:pPr>
    </w:p>
    <w:p w14:paraId="301F29B1" w14:textId="76C51163" w:rsidR="004514CC" w:rsidRDefault="00FF3FDD" w:rsidP="00B7493F">
      <w:pPr>
        <w:spacing w:line="360" w:lineRule="auto"/>
        <w:ind w:right="79"/>
        <w:jc w:val="both"/>
        <w:rPr>
          <w:sz w:val="24"/>
          <w:szCs w:val="24"/>
          <w:lang w:val="en-IN"/>
        </w:rPr>
      </w:pPr>
      <w:r w:rsidRPr="00FF3FDD">
        <w:rPr>
          <w:sz w:val="24"/>
          <w:szCs w:val="24"/>
          <w:lang w:val="en-IN"/>
        </w:rPr>
        <w:t xml:space="preserve">This layer implements business logic that determines how user requests are processed, which tools to invoke for specific queries, and how results should be formatted for presentation. The separation of business logic from presentation concerns ensures that the system can support </w:t>
      </w:r>
    </w:p>
    <w:p w14:paraId="750B45DD" w14:textId="13F92183" w:rsidR="00FF3FDD" w:rsidRPr="00FF3FDD" w:rsidRDefault="00FF3FDD" w:rsidP="00B7493F">
      <w:pPr>
        <w:spacing w:line="360" w:lineRule="auto"/>
        <w:ind w:right="79"/>
        <w:jc w:val="both"/>
        <w:rPr>
          <w:sz w:val="24"/>
          <w:szCs w:val="24"/>
          <w:lang w:val="en-IN"/>
        </w:rPr>
      </w:pPr>
      <w:r w:rsidRPr="00FF3FDD">
        <w:rPr>
          <w:sz w:val="24"/>
          <w:szCs w:val="24"/>
          <w:lang w:val="en-IN"/>
        </w:rPr>
        <w:t>alternative interfaces (such as REST APIs or mobile applications) in future enhancements without requiring fundamental restructuring.</w:t>
      </w:r>
    </w:p>
    <w:p w14:paraId="4C842718" w14:textId="77777777" w:rsidR="00FF3FDD" w:rsidRPr="00FF3FDD" w:rsidRDefault="00FF3FDD" w:rsidP="00B7493F">
      <w:pPr>
        <w:spacing w:line="360" w:lineRule="auto"/>
        <w:ind w:right="79"/>
        <w:jc w:val="both"/>
        <w:rPr>
          <w:sz w:val="24"/>
          <w:szCs w:val="24"/>
          <w:lang w:val="en-IN"/>
        </w:rPr>
      </w:pPr>
    </w:p>
    <w:p w14:paraId="2124AB23" w14:textId="3D3629B2" w:rsidR="00FF3FDD" w:rsidRPr="008E4E09" w:rsidRDefault="00FF3FDD" w:rsidP="00B7493F">
      <w:pPr>
        <w:spacing w:line="360" w:lineRule="auto"/>
        <w:ind w:right="79"/>
        <w:jc w:val="both"/>
        <w:rPr>
          <w:b/>
          <w:bCs/>
          <w:sz w:val="24"/>
          <w:szCs w:val="24"/>
          <w:lang w:val="en-IN"/>
        </w:rPr>
      </w:pPr>
      <w:r w:rsidRPr="008E4E09">
        <w:rPr>
          <w:b/>
          <w:bCs/>
          <w:sz w:val="24"/>
          <w:szCs w:val="24"/>
          <w:lang w:val="en-IN"/>
        </w:rPr>
        <w:t>4.1.3 AI Integration Layer</w:t>
      </w:r>
      <w:r w:rsidR="00637EE9" w:rsidRPr="008E4E09">
        <w:rPr>
          <w:b/>
          <w:bCs/>
          <w:sz w:val="24"/>
          <w:szCs w:val="24"/>
          <w:lang w:val="en-IN"/>
        </w:rPr>
        <w:t xml:space="preserve">  </w:t>
      </w:r>
    </w:p>
    <w:p w14:paraId="21E63EC0" w14:textId="77777777" w:rsidR="001D67BA" w:rsidRDefault="00FF3FDD" w:rsidP="00B7493F">
      <w:pPr>
        <w:spacing w:line="360" w:lineRule="auto"/>
        <w:ind w:right="79"/>
        <w:jc w:val="both"/>
        <w:rPr>
          <w:sz w:val="24"/>
          <w:szCs w:val="24"/>
          <w:lang w:val="en-IN"/>
        </w:rPr>
      </w:pPr>
      <w:r w:rsidRPr="00FF3FDD">
        <w:rPr>
          <w:sz w:val="24"/>
          <w:szCs w:val="24"/>
          <w:lang w:val="en-IN"/>
        </w:rPr>
        <w:t xml:space="preserve">The AI Integration Layer manages communication with the Google Gemini API through </w:t>
      </w:r>
      <w:proofErr w:type="spellStart"/>
      <w:r w:rsidRPr="00FF3FDD">
        <w:rPr>
          <w:sz w:val="24"/>
          <w:szCs w:val="24"/>
          <w:lang w:val="en-IN"/>
        </w:rPr>
        <w:t>LangChain</w:t>
      </w:r>
      <w:proofErr w:type="spellEnd"/>
      <w:r w:rsidRPr="00FF3FDD">
        <w:rPr>
          <w:sz w:val="24"/>
          <w:szCs w:val="24"/>
          <w:lang w:val="en-IN"/>
        </w:rPr>
        <w:t xml:space="preserve"> abstractions. The </w:t>
      </w:r>
      <w:proofErr w:type="spellStart"/>
      <w:r w:rsidRPr="00FF3FDD">
        <w:rPr>
          <w:sz w:val="24"/>
          <w:szCs w:val="24"/>
          <w:lang w:val="en-IN"/>
        </w:rPr>
        <w:t>ChatGoogleGenerativeAI</w:t>
      </w:r>
      <w:proofErr w:type="spellEnd"/>
      <w:r w:rsidRPr="00FF3FDD">
        <w:rPr>
          <w:sz w:val="24"/>
          <w:szCs w:val="24"/>
          <w:lang w:val="en-IN"/>
        </w:rPr>
        <w:t xml:space="preserve"> class from the </w:t>
      </w:r>
      <w:proofErr w:type="spellStart"/>
      <w:r w:rsidRPr="00FF3FDD">
        <w:rPr>
          <w:sz w:val="24"/>
          <w:szCs w:val="24"/>
          <w:lang w:val="en-IN"/>
        </w:rPr>
        <w:t>langchain</w:t>
      </w:r>
      <w:proofErr w:type="spellEnd"/>
      <w:r w:rsidRPr="00FF3FDD">
        <w:rPr>
          <w:sz w:val="24"/>
          <w:szCs w:val="24"/>
          <w:lang w:val="en-IN"/>
        </w:rPr>
        <w:t>-google-</w:t>
      </w:r>
      <w:proofErr w:type="spellStart"/>
      <w:r w:rsidRPr="00FF3FDD">
        <w:rPr>
          <w:sz w:val="24"/>
          <w:szCs w:val="24"/>
          <w:lang w:val="en-IN"/>
        </w:rPr>
        <w:t>genai</w:t>
      </w:r>
      <w:proofErr w:type="spellEnd"/>
      <w:r w:rsidRPr="00FF3FDD">
        <w:rPr>
          <w:sz w:val="24"/>
          <w:szCs w:val="24"/>
          <w:lang w:val="en-IN"/>
        </w:rPr>
        <w:t xml:space="preserve"> </w:t>
      </w:r>
    </w:p>
    <w:p w14:paraId="01ED4918" w14:textId="77777777" w:rsidR="001D67BA" w:rsidRDefault="001D67BA" w:rsidP="00B7493F">
      <w:pPr>
        <w:spacing w:line="360" w:lineRule="auto"/>
        <w:ind w:right="79"/>
        <w:jc w:val="both"/>
        <w:rPr>
          <w:sz w:val="24"/>
          <w:szCs w:val="24"/>
          <w:lang w:val="en-IN"/>
        </w:rPr>
      </w:pPr>
    </w:p>
    <w:p w14:paraId="023976D6" w14:textId="77777777" w:rsidR="001D67BA" w:rsidRDefault="001D67BA" w:rsidP="00B7493F">
      <w:pPr>
        <w:spacing w:line="360" w:lineRule="auto"/>
        <w:ind w:right="79"/>
        <w:jc w:val="both"/>
        <w:rPr>
          <w:sz w:val="24"/>
          <w:szCs w:val="24"/>
          <w:lang w:val="en-IN"/>
        </w:rPr>
      </w:pPr>
    </w:p>
    <w:p w14:paraId="55DA8523" w14:textId="77777777" w:rsidR="001D67BA" w:rsidRDefault="001D67BA" w:rsidP="00B7493F">
      <w:pPr>
        <w:spacing w:line="360" w:lineRule="auto"/>
        <w:ind w:right="79"/>
        <w:jc w:val="both"/>
        <w:rPr>
          <w:sz w:val="24"/>
          <w:szCs w:val="24"/>
          <w:lang w:val="en-IN"/>
        </w:rPr>
      </w:pPr>
    </w:p>
    <w:p w14:paraId="1722489B" w14:textId="77777777" w:rsidR="001D67BA" w:rsidRDefault="001D67BA" w:rsidP="00B7493F">
      <w:pPr>
        <w:spacing w:line="360" w:lineRule="auto"/>
        <w:ind w:right="79"/>
        <w:jc w:val="both"/>
        <w:rPr>
          <w:sz w:val="24"/>
          <w:szCs w:val="24"/>
          <w:lang w:val="en-IN"/>
        </w:rPr>
      </w:pPr>
    </w:p>
    <w:p w14:paraId="16C6243A" w14:textId="1902225F" w:rsidR="00FF3FDD" w:rsidRPr="00FF3FDD" w:rsidRDefault="00FF3FDD" w:rsidP="00B7493F">
      <w:pPr>
        <w:spacing w:line="360" w:lineRule="auto"/>
        <w:ind w:right="79"/>
        <w:jc w:val="both"/>
        <w:rPr>
          <w:sz w:val="24"/>
          <w:szCs w:val="24"/>
          <w:lang w:val="en-IN"/>
        </w:rPr>
      </w:pPr>
      <w:r w:rsidRPr="00FF3FDD">
        <w:rPr>
          <w:sz w:val="24"/>
          <w:szCs w:val="24"/>
          <w:lang w:val="en-IN"/>
        </w:rPr>
        <w:t>package provides a clean, standardized interface for model invocation, supporting multiple Gemini model variants without requiring code modifications when switching between models.</w:t>
      </w:r>
    </w:p>
    <w:p w14:paraId="4A6875A0" w14:textId="77777777" w:rsidR="00FF3FDD" w:rsidRPr="00FF3FDD" w:rsidRDefault="00FF3FDD" w:rsidP="00B7493F">
      <w:pPr>
        <w:spacing w:line="360" w:lineRule="auto"/>
        <w:ind w:right="79"/>
        <w:jc w:val="both"/>
        <w:rPr>
          <w:sz w:val="24"/>
          <w:szCs w:val="24"/>
          <w:lang w:val="en-IN"/>
        </w:rPr>
      </w:pPr>
    </w:p>
    <w:p w14:paraId="2475499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layer constructs context-aware prompts that include comprehensive dataset information, enabling the LLM to provide accurate analytical responses without requiring complex tool-calling mechanisms that may introduce errors or compatibility issues. The prompt construction strategy passes dataset summary, statistical information, sample rows, and correlation data along with each user query, providing the LLM with sufficient context to reason effectively about the data without needing to invoke separate tool functions.</w:t>
      </w:r>
    </w:p>
    <w:p w14:paraId="42946D0F" w14:textId="77777777" w:rsidR="00FF3FDD" w:rsidRPr="00FF3FDD" w:rsidRDefault="00FF3FDD" w:rsidP="00B7493F">
      <w:pPr>
        <w:spacing w:line="360" w:lineRule="auto"/>
        <w:ind w:right="79"/>
        <w:jc w:val="both"/>
        <w:rPr>
          <w:sz w:val="24"/>
          <w:szCs w:val="24"/>
          <w:lang w:val="en-IN"/>
        </w:rPr>
      </w:pPr>
    </w:p>
    <w:p w14:paraId="5D1E3D9A" w14:textId="627C3A3C" w:rsidR="00FF3FDD" w:rsidRPr="008E4E09" w:rsidRDefault="00FF3FDD" w:rsidP="00B7493F">
      <w:pPr>
        <w:spacing w:line="360" w:lineRule="auto"/>
        <w:ind w:right="79"/>
        <w:jc w:val="both"/>
        <w:rPr>
          <w:b/>
          <w:bCs/>
          <w:sz w:val="24"/>
          <w:szCs w:val="24"/>
          <w:lang w:val="en-IN"/>
        </w:rPr>
      </w:pPr>
      <w:r w:rsidRPr="008E4E09">
        <w:rPr>
          <w:b/>
          <w:bCs/>
          <w:sz w:val="24"/>
          <w:szCs w:val="24"/>
          <w:lang w:val="en-IN"/>
        </w:rPr>
        <w:t>4.1.4 Data Processing Layer</w:t>
      </w:r>
      <w:r w:rsidR="00637EE9" w:rsidRPr="008E4E09">
        <w:rPr>
          <w:b/>
          <w:bCs/>
          <w:sz w:val="24"/>
          <w:szCs w:val="24"/>
          <w:lang w:val="en-IN"/>
        </w:rPr>
        <w:t xml:space="preserve">  </w:t>
      </w:r>
    </w:p>
    <w:p w14:paraId="0425782E" w14:textId="77777777" w:rsidR="008E4E09" w:rsidRDefault="00FF3FDD" w:rsidP="00B7493F">
      <w:pPr>
        <w:spacing w:line="360" w:lineRule="auto"/>
        <w:ind w:right="79"/>
        <w:jc w:val="both"/>
        <w:rPr>
          <w:sz w:val="24"/>
          <w:szCs w:val="24"/>
          <w:lang w:val="en-IN"/>
        </w:rPr>
      </w:pPr>
      <w:r w:rsidRPr="00FF3FDD">
        <w:rPr>
          <w:sz w:val="24"/>
          <w:szCs w:val="24"/>
          <w:lang w:val="en-IN"/>
        </w:rPr>
        <w:t xml:space="preserve">The Data Processing Layer handles file input/output operations, </w:t>
      </w:r>
      <w:proofErr w:type="spellStart"/>
      <w:r w:rsidRPr="00FF3FDD">
        <w:rPr>
          <w:sz w:val="24"/>
          <w:szCs w:val="24"/>
          <w:lang w:val="en-IN"/>
        </w:rPr>
        <w:t>DataFrame</w:t>
      </w:r>
      <w:proofErr w:type="spellEnd"/>
      <w:r w:rsidRPr="00FF3FDD">
        <w:rPr>
          <w:sz w:val="24"/>
          <w:szCs w:val="24"/>
          <w:lang w:val="en-IN"/>
        </w:rPr>
        <w:t xml:space="preserve"> manipulations, and in-memory storage using Pandas as the primary library. A global dictionary (named _</w:t>
      </w:r>
      <w:proofErr w:type="spellStart"/>
      <w:r w:rsidRPr="00FF3FDD">
        <w:rPr>
          <w:sz w:val="24"/>
          <w:szCs w:val="24"/>
          <w:lang w:val="en-IN"/>
        </w:rPr>
        <w:t>dataframes</w:t>
      </w:r>
      <w:proofErr w:type="spellEnd"/>
      <w:r w:rsidRPr="00FF3FDD">
        <w:rPr>
          <w:sz w:val="24"/>
          <w:szCs w:val="24"/>
          <w:lang w:val="en-IN"/>
        </w:rPr>
        <w:t xml:space="preserve">) </w:t>
      </w:r>
    </w:p>
    <w:p w14:paraId="6C2E2D43" w14:textId="1B23A39B" w:rsidR="00FF3FDD" w:rsidRPr="00FF3FDD" w:rsidRDefault="00FF3FDD" w:rsidP="00B7493F">
      <w:pPr>
        <w:spacing w:line="360" w:lineRule="auto"/>
        <w:ind w:right="79"/>
        <w:jc w:val="both"/>
        <w:rPr>
          <w:sz w:val="24"/>
          <w:szCs w:val="24"/>
          <w:lang w:val="en-IN"/>
        </w:rPr>
      </w:pPr>
      <w:r w:rsidRPr="00FF3FDD">
        <w:rPr>
          <w:sz w:val="24"/>
          <w:szCs w:val="24"/>
          <w:lang w:val="en-IN"/>
        </w:rPr>
        <w:t>maintains loaded datasets accessible across modules, eliminating redundant file reading operations and ensuring consistent data access throughout the application.</w:t>
      </w:r>
    </w:p>
    <w:p w14:paraId="428B47E5" w14:textId="77777777" w:rsidR="00FF3FDD" w:rsidRPr="00FF3FDD" w:rsidRDefault="00FF3FDD" w:rsidP="00B7493F">
      <w:pPr>
        <w:spacing w:line="360" w:lineRule="auto"/>
        <w:ind w:right="79"/>
        <w:jc w:val="both"/>
        <w:rPr>
          <w:sz w:val="24"/>
          <w:szCs w:val="24"/>
          <w:lang w:val="en-IN"/>
        </w:rPr>
      </w:pPr>
    </w:p>
    <w:p w14:paraId="7451ED09" w14:textId="77777777" w:rsidR="00FF3FDD" w:rsidRPr="00FF3FDD" w:rsidRDefault="00FF3FDD" w:rsidP="00B7493F">
      <w:pPr>
        <w:spacing w:line="360" w:lineRule="auto"/>
        <w:ind w:right="79"/>
        <w:jc w:val="both"/>
        <w:rPr>
          <w:sz w:val="24"/>
          <w:szCs w:val="24"/>
          <w:lang w:val="en-IN"/>
        </w:rPr>
      </w:pPr>
      <w:r w:rsidRPr="00FF3FDD">
        <w:rPr>
          <w:sz w:val="24"/>
          <w:szCs w:val="24"/>
          <w:lang w:val="en-IN"/>
        </w:rPr>
        <w:t>NumPy provides numerical computing support for statistical calculations including mean, median, standard deviation, quartiles, and correlation coefficients. The integration of Pandas and NumPy provides a comprehensive computational foundation that handles datasets ranging from small samples to medium-sized files efficiently within the constraints of typical consumer hardware.</w:t>
      </w:r>
    </w:p>
    <w:p w14:paraId="05FF721A" w14:textId="77777777" w:rsidR="00FF3FDD" w:rsidRDefault="00FF3FDD" w:rsidP="00B7493F">
      <w:pPr>
        <w:spacing w:line="360" w:lineRule="auto"/>
        <w:ind w:right="79"/>
        <w:jc w:val="both"/>
        <w:rPr>
          <w:sz w:val="24"/>
          <w:szCs w:val="24"/>
          <w:lang w:val="en-IN"/>
        </w:rPr>
      </w:pPr>
    </w:p>
    <w:p w14:paraId="0204E857" w14:textId="77777777" w:rsidR="004514CC" w:rsidRDefault="004514CC" w:rsidP="00B7493F">
      <w:pPr>
        <w:spacing w:line="360" w:lineRule="auto"/>
        <w:ind w:right="79"/>
        <w:jc w:val="both"/>
        <w:rPr>
          <w:sz w:val="24"/>
          <w:szCs w:val="24"/>
          <w:lang w:val="en-IN"/>
        </w:rPr>
      </w:pPr>
    </w:p>
    <w:p w14:paraId="114982EF" w14:textId="77777777" w:rsidR="004514CC" w:rsidRDefault="004514CC" w:rsidP="00B7493F">
      <w:pPr>
        <w:spacing w:line="360" w:lineRule="auto"/>
        <w:ind w:right="79"/>
        <w:jc w:val="both"/>
        <w:rPr>
          <w:sz w:val="24"/>
          <w:szCs w:val="24"/>
          <w:lang w:val="en-IN"/>
        </w:rPr>
      </w:pPr>
    </w:p>
    <w:p w14:paraId="06F41B36" w14:textId="77777777" w:rsidR="004514CC" w:rsidRDefault="004514CC" w:rsidP="00B7493F">
      <w:pPr>
        <w:spacing w:line="360" w:lineRule="auto"/>
        <w:ind w:right="79"/>
        <w:jc w:val="both"/>
        <w:rPr>
          <w:sz w:val="24"/>
          <w:szCs w:val="24"/>
          <w:lang w:val="en-IN"/>
        </w:rPr>
      </w:pPr>
    </w:p>
    <w:p w14:paraId="597B0659" w14:textId="77777777" w:rsidR="004514CC" w:rsidRDefault="004514CC" w:rsidP="00B7493F">
      <w:pPr>
        <w:spacing w:line="360" w:lineRule="auto"/>
        <w:ind w:right="79"/>
        <w:jc w:val="both"/>
        <w:rPr>
          <w:sz w:val="24"/>
          <w:szCs w:val="24"/>
          <w:lang w:val="en-IN"/>
        </w:rPr>
      </w:pPr>
    </w:p>
    <w:p w14:paraId="673ADE74" w14:textId="77777777" w:rsidR="004514CC" w:rsidRDefault="004514CC" w:rsidP="00B7493F">
      <w:pPr>
        <w:spacing w:line="360" w:lineRule="auto"/>
        <w:ind w:right="79"/>
        <w:jc w:val="both"/>
        <w:rPr>
          <w:sz w:val="24"/>
          <w:szCs w:val="24"/>
          <w:lang w:val="en-IN"/>
        </w:rPr>
      </w:pPr>
    </w:p>
    <w:p w14:paraId="00D12B28" w14:textId="77777777" w:rsidR="001D67BA" w:rsidRDefault="001D67BA" w:rsidP="00B7493F">
      <w:pPr>
        <w:spacing w:line="360" w:lineRule="auto"/>
        <w:ind w:right="79"/>
        <w:jc w:val="both"/>
        <w:rPr>
          <w:sz w:val="24"/>
          <w:szCs w:val="24"/>
          <w:lang w:val="en-IN"/>
        </w:rPr>
      </w:pPr>
    </w:p>
    <w:p w14:paraId="5D1B0CF3" w14:textId="77777777" w:rsidR="001D67BA" w:rsidRDefault="001D67BA" w:rsidP="00B7493F">
      <w:pPr>
        <w:spacing w:line="360" w:lineRule="auto"/>
        <w:ind w:right="79"/>
        <w:jc w:val="both"/>
        <w:rPr>
          <w:sz w:val="24"/>
          <w:szCs w:val="24"/>
          <w:lang w:val="en-IN"/>
        </w:rPr>
      </w:pPr>
    </w:p>
    <w:p w14:paraId="557A4A4A" w14:textId="77777777" w:rsidR="001D67BA" w:rsidRDefault="001D67BA" w:rsidP="00B7493F">
      <w:pPr>
        <w:spacing w:line="360" w:lineRule="auto"/>
        <w:ind w:right="79"/>
        <w:jc w:val="both"/>
        <w:rPr>
          <w:sz w:val="24"/>
          <w:szCs w:val="24"/>
          <w:lang w:val="en-IN"/>
        </w:rPr>
      </w:pPr>
    </w:p>
    <w:p w14:paraId="1D4047F3" w14:textId="77777777" w:rsidR="001D67BA" w:rsidRDefault="001D67BA" w:rsidP="00B7493F">
      <w:pPr>
        <w:spacing w:line="360" w:lineRule="auto"/>
        <w:ind w:right="79"/>
        <w:jc w:val="both"/>
        <w:rPr>
          <w:sz w:val="24"/>
          <w:szCs w:val="24"/>
          <w:lang w:val="en-IN"/>
        </w:rPr>
      </w:pPr>
    </w:p>
    <w:p w14:paraId="2C9C357E" w14:textId="77777777" w:rsidR="001D67BA" w:rsidRDefault="001D67BA" w:rsidP="00B7493F">
      <w:pPr>
        <w:spacing w:line="360" w:lineRule="auto"/>
        <w:ind w:right="79"/>
        <w:jc w:val="both"/>
        <w:rPr>
          <w:sz w:val="24"/>
          <w:szCs w:val="24"/>
          <w:lang w:val="en-IN"/>
        </w:rPr>
      </w:pPr>
    </w:p>
    <w:p w14:paraId="0D0F08EC" w14:textId="77777777" w:rsidR="001D67BA" w:rsidRDefault="001D67BA" w:rsidP="00B7493F">
      <w:pPr>
        <w:spacing w:line="360" w:lineRule="auto"/>
        <w:ind w:right="79"/>
        <w:jc w:val="both"/>
        <w:rPr>
          <w:sz w:val="24"/>
          <w:szCs w:val="24"/>
          <w:lang w:val="en-IN"/>
        </w:rPr>
      </w:pPr>
    </w:p>
    <w:p w14:paraId="702DD9A1" w14:textId="77777777" w:rsidR="001D67BA" w:rsidRPr="00FF3FDD" w:rsidRDefault="001D67BA" w:rsidP="00B7493F">
      <w:pPr>
        <w:spacing w:line="360" w:lineRule="auto"/>
        <w:ind w:right="79"/>
        <w:jc w:val="both"/>
        <w:rPr>
          <w:sz w:val="24"/>
          <w:szCs w:val="24"/>
          <w:lang w:val="en-IN"/>
        </w:rPr>
      </w:pPr>
    </w:p>
    <w:p w14:paraId="40D5712B" w14:textId="4C3B24CA" w:rsidR="00FF3FDD" w:rsidRPr="00FF3FDD" w:rsidRDefault="008E4E09" w:rsidP="00B7493F">
      <w:pPr>
        <w:spacing w:line="360" w:lineRule="auto"/>
        <w:ind w:right="79"/>
        <w:jc w:val="both"/>
        <w:rPr>
          <w:sz w:val="24"/>
          <w:szCs w:val="24"/>
          <w:lang w:val="en-IN"/>
        </w:rPr>
      </w:pPr>
      <w:r w:rsidRPr="008E4E09">
        <w:rPr>
          <w:rFonts w:ascii="Segoe UI Emoji" w:hAnsi="Segoe UI Emoji" w:cs="Segoe UI Emoji"/>
          <w:noProof/>
          <w:sz w:val="24"/>
          <w:szCs w:val="24"/>
          <w:lang w:val="en-IN"/>
        </w:rPr>
        <w:drawing>
          <wp:inline distT="0" distB="0" distL="0" distR="0" wp14:anchorId="13FF4642" wp14:editId="69709F02">
            <wp:extent cx="5905500" cy="5085080"/>
            <wp:effectExtent l="0" t="0" r="0" b="0"/>
            <wp:docPr id="195777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4197" name=""/>
                    <pic:cNvPicPr/>
                  </pic:nvPicPr>
                  <pic:blipFill>
                    <a:blip r:embed="rId12"/>
                    <a:stretch>
                      <a:fillRect/>
                    </a:stretch>
                  </pic:blipFill>
                  <pic:spPr>
                    <a:xfrm>
                      <a:off x="0" y="0"/>
                      <a:ext cx="5905500" cy="5085080"/>
                    </a:xfrm>
                    <a:prstGeom prst="rect">
                      <a:avLst/>
                    </a:prstGeom>
                  </pic:spPr>
                </pic:pic>
              </a:graphicData>
            </a:graphic>
          </wp:inline>
        </w:drawing>
      </w:r>
    </w:p>
    <w:p w14:paraId="576342BB" w14:textId="7499B1F7" w:rsid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4.1: System Architecture of AI Data Analyst Agent</w:t>
      </w:r>
      <w:r>
        <w:rPr>
          <w:sz w:val="24"/>
          <w:szCs w:val="24"/>
          <w:lang w:val="en-IN"/>
        </w:rPr>
        <w:t xml:space="preserve"> </w:t>
      </w:r>
    </w:p>
    <w:p w14:paraId="75BB8A8C" w14:textId="77777777" w:rsidR="008E4E09" w:rsidRPr="00FF3FDD" w:rsidRDefault="008E4E09" w:rsidP="00B7493F">
      <w:pPr>
        <w:spacing w:line="360" w:lineRule="auto"/>
        <w:ind w:right="79"/>
        <w:jc w:val="both"/>
        <w:rPr>
          <w:sz w:val="24"/>
          <w:szCs w:val="24"/>
          <w:lang w:val="en-IN"/>
        </w:rPr>
      </w:pPr>
    </w:p>
    <w:p w14:paraId="4BA7B761" w14:textId="06E7364D" w:rsidR="00FF3FDD" w:rsidRPr="004514CC" w:rsidRDefault="00FF3FDD" w:rsidP="00B7493F">
      <w:pPr>
        <w:spacing w:line="360" w:lineRule="auto"/>
        <w:ind w:right="79"/>
        <w:jc w:val="both"/>
        <w:rPr>
          <w:sz w:val="24"/>
          <w:szCs w:val="24"/>
          <w:lang w:val="en-IN"/>
        </w:rPr>
      </w:pPr>
      <w:r w:rsidRPr="008E4E09">
        <w:rPr>
          <w:b/>
          <w:bCs/>
          <w:sz w:val="28"/>
          <w:szCs w:val="28"/>
          <w:lang w:val="en-IN"/>
        </w:rPr>
        <w:t>4.2 Data Flow Diagrams</w:t>
      </w:r>
      <w:r w:rsidR="00637EE9" w:rsidRPr="008E4E09">
        <w:rPr>
          <w:b/>
          <w:bCs/>
          <w:sz w:val="28"/>
          <w:szCs w:val="28"/>
          <w:lang w:val="en-IN"/>
        </w:rPr>
        <w:t xml:space="preserve">  </w:t>
      </w:r>
    </w:p>
    <w:p w14:paraId="7C32DEF9" w14:textId="77777777" w:rsidR="00FF3FDD" w:rsidRPr="00FF3FDD" w:rsidRDefault="00FF3FDD" w:rsidP="00B7493F">
      <w:pPr>
        <w:spacing w:line="360" w:lineRule="auto"/>
        <w:ind w:right="79"/>
        <w:jc w:val="both"/>
        <w:rPr>
          <w:sz w:val="24"/>
          <w:szCs w:val="24"/>
          <w:lang w:val="en-IN"/>
        </w:rPr>
      </w:pPr>
      <w:r w:rsidRPr="00FF3FDD">
        <w:rPr>
          <w:sz w:val="24"/>
          <w:szCs w:val="24"/>
          <w:lang w:val="en-IN"/>
        </w:rPr>
        <w:t>Data Flow Diagrams (DFDs) provide a visual representation of how information moves through the system, illustrating the relationships between processes, data stores, and external entities. The DFDs presented in this section follow the standard hierarchical decomposition approach, beginning with a high-level context diagram and progressing to more detailed representations.</w:t>
      </w:r>
    </w:p>
    <w:p w14:paraId="46A0F563" w14:textId="77777777" w:rsidR="00FF3FDD" w:rsidRPr="00FF3FDD" w:rsidRDefault="00FF3FDD" w:rsidP="00B7493F">
      <w:pPr>
        <w:spacing w:line="360" w:lineRule="auto"/>
        <w:ind w:right="79"/>
        <w:jc w:val="both"/>
        <w:rPr>
          <w:sz w:val="24"/>
          <w:szCs w:val="24"/>
          <w:lang w:val="en-IN"/>
        </w:rPr>
      </w:pPr>
    </w:p>
    <w:p w14:paraId="4F4A9107" w14:textId="77777777" w:rsidR="001D67BA" w:rsidRDefault="001D67BA" w:rsidP="00B7493F">
      <w:pPr>
        <w:spacing w:line="360" w:lineRule="auto"/>
        <w:ind w:right="79"/>
        <w:jc w:val="both"/>
        <w:rPr>
          <w:sz w:val="24"/>
          <w:szCs w:val="24"/>
          <w:lang w:val="en-IN"/>
        </w:rPr>
      </w:pPr>
    </w:p>
    <w:p w14:paraId="7FD32684" w14:textId="77777777" w:rsidR="001D67BA" w:rsidRDefault="001D67BA" w:rsidP="00B7493F">
      <w:pPr>
        <w:spacing w:line="360" w:lineRule="auto"/>
        <w:ind w:right="79"/>
        <w:jc w:val="both"/>
        <w:rPr>
          <w:sz w:val="24"/>
          <w:szCs w:val="24"/>
          <w:lang w:val="en-IN"/>
        </w:rPr>
      </w:pPr>
    </w:p>
    <w:p w14:paraId="6D3D5161" w14:textId="77777777" w:rsidR="001D67BA" w:rsidRDefault="001D67BA" w:rsidP="00B7493F">
      <w:pPr>
        <w:spacing w:line="360" w:lineRule="auto"/>
        <w:ind w:right="79"/>
        <w:jc w:val="both"/>
        <w:rPr>
          <w:sz w:val="24"/>
          <w:szCs w:val="24"/>
          <w:lang w:val="en-IN"/>
        </w:rPr>
      </w:pPr>
    </w:p>
    <w:p w14:paraId="01F34F8F" w14:textId="77777777" w:rsidR="001D67BA" w:rsidRDefault="001D67BA" w:rsidP="00B7493F">
      <w:pPr>
        <w:spacing w:line="360" w:lineRule="auto"/>
        <w:ind w:right="79"/>
        <w:jc w:val="both"/>
        <w:rPr>
          <w:sz w:val="24"/>
          <w:szCs w:val="24"/>
          <w:lang w:val="en-IN"/>
        </w:rPr>
      </w:pPr>
    </w:p>
    <w:p w14:paraId="22F8BD70" w14:textId="77777777" w:rsidR="001D67BA" w:rsidRDefault="001D67BA" w:rsidP="00B7493F">
      <w:pPr>
        <w:spacing w:line="360" w:lineRule="auto"/>
        <w:ind w:right="79"/>
        <w:jc w:val="both"/>
        <w:rPr>
          <w:sz w:val="24"/>
          <w:szCs w:val="24"/>
          <w:lang w:val="en-IN"/>
        </w:rPr>
      </w:pPr>
    </w:p>
    <w:p w14:paraId="719087B8" w14:textId="77777777" w:rsidR="001D67BA" w:rsidRDefault="001D67BA" w:rsidP="00B7493F">
      <w:pPr>
        <w:spacing w:line="360" w:lineRule="auto"/>
        <w:ind w:right="79"/>
        <w:jc w:val="both"/>
        <w:rPr>
          <w:sz w:val="24"/>
          <w:szCs w:val="24"/>
          <w:lang w:val="en-IN"/>
        </w:rPr>
      </w:pPr>
    </w:p>
    <w:p w14:paraId="22C0B42B" w14:textId="3B8828C3" w:rsidR="00FF3FDD" w:rsidRPr="008E4E09" w:rsidRDefault="004F2BF2" w:rsidP="00B7493F">
      <w:pPr>
        <w:spacing w:line="360" w:lineRule="auto"/>
        <w:ind w:right="79"/>
        <w:jc w:val="both"/>
        <w:rPr>
          <w:b/>
          <w:bCs/>
          <w:sz w:val="24"/>
          <w:szCs w:val="24"/>
          <w:lang w:val="en-IN"/>
        </w:rPr>
      </w:pPr>
      <w:r>
        <w:rPr>
          <w:sz w:val="24"/>
          <w:szCs w:val="24"/>
          <w:lang w:val="en-IN"/>
        </w:rPr>
        <w:t xml:space="preserve"> </w:t>
      </w:r>
      <w:r w:rsidR="00FF3FDD" w:rsidRPr="008E4E09">
        <w:rPr>
          <w:b/>
          <w:bCs/>
          <w:sz w:val="24"/>
          <w:szCs w:val="24"/>
          <w:lang w:val="en-IN"/>
        </w:rPr>
        <w:t>4.2.1 Context Diagram (Level 0)</w:t>
      </w:r>
      <w:r w:rsidR="00637EE9" w:rsidRPr="008E4E09">
        <w:rPr>
          <w:b/>
          <w:bCs/>
          <w:sz w:val="24"/>
          <w:szCs w:val="24"/>
          <w:lang w:val="en-IN"/>
        </w:rPr>
        <w:t xml:space="preserve">  </w:t>
      </w:r>
    </w:p>
    <w:p w14:paraId="728751C9" w14:textId="77777777" w:rsidR="004514CC" w:rsidRDefault="00FF3FDD" w:rsidP="00B7493F">
      <w:pPr>
        <w:spacing w:line="360" w:lineRule="auto"/>
        <w:ind w:right="79"/>
        <w:jc w:val="both"/>
        <w:rPr>
          <w:sz w:val="24"/>
          <w:szCs w:val="24"/>
          <w:lang w:val="en-IN"/>
        </w:rPr>
      </w:pPr>
      <w:r w:rsidRPr="00FF3FDD">
        <w:rPr>
          <w:sz w:val="24"/>
          <w:szCs w:val="24"/>
          <w:lang w:val="en-IN"/>
        </w:rPr>
        <w:t xml:space="preserve">At Level 0, the system is represented as a single process that interacts with two external entities: the User who provides inputs and receives outputs, and the Google Gemini API which provides language model capabilities. The system receives User Queries and CSV Files as inputs, </w:t>
      </w:r>
    </w:p>
    <w:p w14:paraId="55CC953C" w14:textId="340C3490" w:rsidR="00FF3FDD" w:rsidRPr="00FF3FDD" w:rsidRDefault="00FF3FDD" w:rsidP="00B7493F">
      <w:pPr>
        <w:spacing w:line="360" w:lineRule="auto"/>
        <w:ind w:right="79"/>
        <w:jc w:val="both"/>
        <w:rPr>
          <w:sz w:val="24"/>
          <w:szCs w:val="24"/>
          <w:lang w:val="en-IN"/>
        </w:rPr>
      </w:pPr>
      <w:r w:rsidRPr="00FF3FDD">
        <w:rPr>
          <w:sz w:val="24"/>
          <w:szCs w:val="24"/>
          <w:lang w:val="en-IN"/>
        </w:rPr>
        <w:t>communicates with the Gemini API for natural language processing, and produces Analysis Responses, Visualizations, and Reports as outputs delivered back to the User.</w:t>
      </w:r>
    </w:p>
    <w:p w14:paraId="248600CE" w14:textId="77777777" w:rsidR="00FF3FDD" w:rsidRPr="00FF3FDD" w:rsidRDefault="00FF3FDD" w:rsidP="00B7493F">
      <w:pPr>
        <w:spacing w:line="360" w:lineRule="auto"/>
        <w:ind w:right="79"/>
        <w:jc w:val="both"/>
        <w:rPr>
          <w:sz w:val="24"/>
          <w:szCs w:val="24"/>
          <w:lang w:val="en-IN"/>
        </w:rPr>
      </w:pPr>
    </w:p>
    <w:p w14:paraId="102D31F1" w14:textId="292F731A" w:rsidR="00FF3FDD" w:rsidRPr="00FF3FDD" w:rsidRDefault="005A172D" w:rsidP="00B7493F">
      <w:pPr>
        <w:spacing w:line="360" w:lineRule="auto"/>
        <w:ind w:right="79"/>
        <w:jc w:val="both"/>
        <w:rPr>
          <w:sz w:val="24"/>
          <w:szCs w:val="24"/>
          <w:lang w:val="en-IN"/>
        </w:rPr>
      </w:pPr>
      <w:r w:rsidRPr="005A172D">
        <w:rPr>
          <w:rFonts w:ascii="Segoe UI Emoji" w:hAnsi="Segoe UI Emoji" w:cs="Segoe UI Emoji"/>
          <w:noProof/>
          <w:sz w:val="24"/>
          <w:szCs w:val="24"/>
          <w:lang w:val="en-IN"/>
        </w:rPr>
        <w:drawing>
          <wp:inline distT="0" distB="0" distL="0" distR="0" wp14:anchorId="1C5F816B" wp14:editId="350FE5AB">
            <wp:extent cx="5905500" cy="857250"/>
            <wp:effectExtent l="0" t="0" r="0" b="0"/>
            <wp:docPr id="132711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0224" name=""/>
                    <pic:cNvPicPr/>
                  </pic:nvPicPr>
                  <pic:blipFill>
                    <a:blip r:embed="rId14"/>
                    <a:stretch>
                      <a:fillRect/>
                    </a:stretch>
                  </pic:blipFill>
                  <pic:spPr>
                    <a:xfrm>
                      <a:off x="0" y="0"/>
                      <a:ext cx="5905500" cy="857250"/>
                    </a:xfrm>
                    <a:prstGeom prst="rect">
                      <a:avLst/>
                    </a:prstGeom>
                  </pic:spPr>
                </pic:pic>
              </a:graphicData>
            </a:graphic>
          </wp:inline>
        </w:drawing>
      </w:r>
    </w:p>
    <w:p w14:paraId="30E194E3" w14:textId="6934E98A"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4.2: Data Flow Diagram (Level 0) - Context Diagram</w:t>
      </w:r>
      <w:r>
        <w:rPr>
          <w:sz w:val="24"/>
          <w:szCs w:val="24"/>
          <w:lang w:val="en-IN"/>
        </w:rPr>
        <w:t xml:space="preserve"> </w:t>
      </w:r>
    </w:p>
    <w:p w14:paraId="591993FE" w14:textId="77777777" w:rsidR="00FF3FDD" w:rsidRPr="00FF3FDD" w:rsidRDefault="00FF3FDD" w:rsidP="00B7493F">
      <w:pPr>
        <w:spacing w:line="360" w:lineRule="auto"/>
        <w:ind w:right="79"/>
        <w:jc w:val="both"/>
        <w:rPr>
          <w:sz w:val="24"/>
          <w:szCs w:val="24"/>
          <w:lang w:val="en-IN"/>
        </w:rPr>
      </w:pPr>
    </w:p>
    <w:p w14:paraId="0F719101" w14:textId="385B029D" w:rsidR="00FF3FDD" w:rsidRPr="005A172D" w:rsidRDefault="004F2BF2" w:rsidP="00B7493F">
      <w:pPr>
        <w:spacing w:line="360" w:lineRule="auto"/>
        <w:ind w:right="79"/>
        <w:jc w:val="both"/>
        <w:rPr>
          <w:b/>
          <w:bCs/>
          <w:sz w:val="24"/>
          <w:szCs w:val="24"/>
          <w:lang w:val="en-IN"/>
        </w:rPr>
      </w:pPr>
      <w:r w:rsidRPr="005A172D">
        <w:rPr>
          <w:b/>
          <w:bCs/>
          <w:sz w:val="24"/>
          <w:szCs w:val="24"/>
          <w:lang w:val="en-IN"/>
        </w:rPr>
        <w:t xml:space="preserve"> </w:t>
      </w:r>
      <w:r w:rsidR="00FF3FDD" w:rsidRPr="005A172D">
        <w:rPr>
          <w:b/>
          <w:bCs/>
          <w:sz w:val="24"/>
          <w:szCs w:val="24"/>
          <w:lang w:val="en-IN"/>
        </w:rPr>
        <w:t>4.2.2 Detailed DFD (Level 1)</w:t>
      </w:r>
      <w:r w:rsidR="00637EE9" w:rsidRPr="005A172D">
        <w:rPr>
          <w:b/>
          <w:bCs/>
          <w:sz w:val="24"/>
          <w:szCs w:val="24"/>
          <w:lang w:val="en-IN"/>
        </w:rPr>
        <w:t xml:space="preserve">  </w:t>
      </w:r>
    </w:p>
    <w:p w14:paraId="12D48066"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At Level 1, the single process from the context diagram decomposes into multiple sub-processes that work together to </w:t>
      </w:r>
      <w:proofErr w:type="spellStart"/>
      <w:r w:rsidRPr="00FF3FDD">
        <w:rPr>
          <w:sz w:val="24"/>
          <w:szCs w:val="24"/>
          <w:lang w:val="en-IN"/>
        </w:rPr>
        <w:t>fulfill</w:t>
      </w:r>
      <w:proofErr w:type="spellEnd"/>
      <w:r w:rsidRPr="00FF3FDD">
        <w:rPr>
          <w:sz w:val="24"/>
          <w:szCs w:val="24"/>
          <w:lang w:val="en-IN"/>
        </w:rPr>
        <w:t xml:space="preserve"> user requests. These sub-processes include File Upload and Validation for handling CSV inputs, Data Loading and Profiling for converting files into </w:t>
      </w:r>
      <w:proofErr w:type="spellStart"/>
      <w:r w:rsidRPr="00FF3FDD">
        <w:rPr>
          <w:sz w:val="24"/>
          <w:szCs w:val="24"/>
          <w:lang w:val="en-IN"/>
        </w:rPr>
        <w:t>analyzable</w:t>
      </w:r>
      <w:proofErr w:type="spellEnd"/>
      <w:r w:rsidRPr="00FF3FDD">
        <w:rPr>
          <w:sz w:val="24"/>
          <w:szCs w:val="24"/>
          <w:lang w:val="en-IN"/>
        </w:rPr>
        <w:t xml:space="preserve"> </w:t>
      </w:r>
      <w:proofErr w:type="spellStart"/>
      <w:r w:rsidRPr="00FF3FDD">
        <w:rPr>
          <w:sz w:val="24"/>
          <w:szCs w:val="24"/>
          <w:lang w:val="en-IN"/>
        </w:rPr>
        <w:t>DataFrames</w:t>
      </w:r>
      <w:proofErr w:type="spellEnd"/>
      <w:r w:rsidRPr="00FF3FDD">
        <w:rPr>
          <w:sz w:val="24"/>
          <w:szCs w:val="24"/>
          <w:lang w:val="en-IN"/>
        </w:rPr>
        <w:t>, Query Processing and Context Building for preparing requests for the LLM, LLM Communication for interacting with Gemini API, Response Formatting for structuring outputs, Visualization Generation for creating charts, and Report Export for producing downloadable documents.</w:t>
      </w:r>
    </w:p>
    <w:p w14:paraId="7D4E82E5" w14:textId="77777777" w:rsidR="00FF3FDD" w:rsidRPr="00FF3FDD" w:rsidRDefault="00FF3FDD" w:rsidP="00B7493F">
      <w:pPr>
        <w:spacing w:line="360" w:lineRule="auto"/>
        <w:ind w:right="79"/>
        <w:jc w:val="both"/>
        <w:rPr>
          <w:sz w:val="24"/>
          <w:szCs w:val="24"/>
          <w:lang w:val="en-IN"/>
        </w:rPr>
      </w:pPr>
    </w:p>
    <w:p w14:paraId="4982ECD8" w14:textId="77777777" w:rsidR="005A172D" w:rsidRDefault="00FF3FDD" w:rsidP="00B7493F">
      <w:pPr>
        <w:spacing w:line="360" w:lineRule="auto"/>
        <w:ind w:right="79"/>
        <w:jc w:val="both"/>
        <w:rPr>
          <w:sz w:val="24"/>
          <w:szCs w:val="24"/>
          <w:lang w:val="en-IN"/>
        </w:rPr>
      </w:pPr>
      <w:r w:rsidRPr="00FF3FDD">
        <w:rPr>
          <w:sz w:val="24"/>
          <w:szCs w:val="24"/>
          <w:lang w:val="en-IN"/>
        </w:rPr>
        <w:t xml:space="preserve">Data stores include the In-Memory Dataset storing current user data, Conversation History maintaining chat context, and Generated Reports holding exportable artifacts. The flow between </w:t>
      </w:r>
    </w:p>
    <w:p w14:paraId="48009416" w14:textId="3EC4EADE" w:rsidR="00FF3FDD" w:rsidRDefault="00FF3FDD" w:rsidP="00B7493F">
      <w:pPr>
        <w:spacing w:line="360" w:lineRule="auto"/>
        <w:ind w:right="79"/>
        <w:jc w:val="both"/>
        <w:rPr>
          <w:sz w:val="24"/>
          <w:szCs w:val="24"/>
          <w:lang w:val="en-IN"/>
        </w:rPr>
      </w:pPr>
      <w:r w:rsidRPr="00FF3FDD">
        <w:rPr>
          <w:sz w:val="24"/>
          <w:szCs w:val="24"/>
          <w:lang w:val="en-IN"/>
        </w:rPr>
        <w:t>these processes and stores creates the complete analytical workflow from initial data upload through final report generation.</w:t>
      </w:r>
    </w:p>
    <w:p w14:paraId="09124B0B" w14:textId="77777777" w:rsidR="005B0532" w:rsidRDefault="005B0532" w:rsidP="00B7493F">
      <w:pPr>
        <w:spacing w:line="360" w:lineRule="auto"/>
        <w:ind w:right="79"/>
        <w:jc w:val="both"/>
        <w:rPr>
          <w:sz w:val="24"/>
          <w:szCs w:val="24"/>
          <w:lang w:val="en-IN"/>
        </w:rPr>
      </w:pPr>
    </w:p>
    <w:p w14:paraId="24E59B8A" w14:textId="77777777" w:rsidR="005B0532" w:rsidRDefault="005B0532" w:rsidP="00B7493F">
      <w:pPr>
        <w:spacing w:line="360" w:lineRule="auto"/>
        <w:ind w:right="79"/>
        <w:jc w:val="both"/>
        <w:rPr>
          <w:sz w:val="24"/>
          <w:szCs w:val="24"/>
          <w:lang w:val="en-IN"/>
        </w:rPr>
      </w:pPr>
    </w:p>
    <w:p w14:paraId="0C883507" w14:textId="77777777" w:rsidR="005B0532" w:rsidRDefault="005B0532" w:rsidP="00B7493F">
      <w:pPr>
        <w:spacing w:line="360" w:lineRule="auto"/>
        <w:ind w:right="79"/>
        <w:jc w:val="both"/>
        <w:rPr>
          <w:sz w:val="24"/>
          <w:szCs w:val="24"/>
          <w:lang w:val="en-IN"/>
        </w:rPr>
      </w:pPr>
    </w:p>
    <w:p w14:paraId="6A2ED388" w14:textId="77777777" w:rsidR="005B0532" w:rsidRDefault="005B0532" w:rsidP="00B7493F">
      <w:pPr>
        <w:spacing w:line="360" w:lineRule="auto"/>
        <w:ind w:right="79"/>
        <w:jc w:val="both"/>
        <w:rPr>
          <w:sz w:val="24"/>
          <w:szCs w:val="24"/>
          <w:lang w:val="en-IN"/>
        </w:rPr>
      </w:pPr>
    </w:p>
    <w:p w14:paraId="437AF0CA" w14:textId="77777777" w:rsidR="005B0532" w:rsidRDefault="005B0532" w:rsidP="00B7493F">
      <w:pPr>
        <w:spacing w:line="360" w:lineRule="auto"/>
        <w:ind w:right="79"/>
        <w:jc w:val="both"/>
        <w:rPr>
          <w:sz w:val="24"/>
          <w:szCs w:val="24"/>
          <w:lang w:val="en-IN"/>
        </w:rPr>
      </w:pPr>
    </w:p>
    <w:p w14:paraId="23BBEB54" w14:textId="77777777" w:rsidR="005B0532" w:rsidRDefault="005B0532" w:rsidP="00B7493F">
      <w:pPr>
        <w:spacing w:line="360" w:lineRule="auto"/>
        <w:ind w:right="79"/>
        <w:jc w:val="both"/>
        <w:rPr>
          <w:sz w:val="24"/>
          <w:szCs w:val="24"/>
          <w:lang w:val="en-IN"/>
        </w:rPr>
      </w:pPr>
    </w:p>
    <w:p w14:paraId="5930D12C" w14:textId="77777777" w:rsidR="005B0532" w:rsidRPr="00FF3FDD" w:rsidRDefault="005B0532" w:rsidP="00B7493F">
      <w:pPr>
        <w:spacing w:line="360" w:lineRule="auto"/>
        <w:ind w:right="79"/>
        <w:jc w:val="both"/>
        <w:rPr>
          <w:sz w:val="24"/>
          <w:szCs w:val="24"/>
          <w:lang w:val="en-IN"/>
        </w:rPr>
      </w:pPr>
    </w:p>
    <w:p w14:paraId="38309DFC" w14:textId="6DB5D43F" w:rsidR="00FF3FDD" w:rsidRPr="00FF3FDD" w:rsidRDefault="005A172D" w:rsidP="00B7493F">
      <w:pPr>
        <w:spacing w:line="360" w:lineRule="auto"/>
        <w:ind w:right="79"/>
        <w:jc w:val="both"/>
        <w:rPr>
          <w:sz w:val="24"/>
          <w:szCs w:val="24"/>
          <w:lang w:val="en-IN"/>
        </w:rPr>
      </w:pPr>
      <w:r w:rsidRPr="005A172D">
        <w:rPr>
          <w:rFonts w:ascii="Segoe UI Emoji" w:hAnsi="Segoe UI Emoji" w:cs="Segoe UI Emoji"/>
          <w:noProof/>
          <w:sz w:val="24"/>
          <w:szCs w:val="24"/>
          <w:lang w:val="en-IN"/>
        </w:rPr>
        <w:drawing>
          <wp:inline distT="0" distB="0" distL="0" distR="0" wp14:anchorId="739C6B6C" wp14:editId="263348A2">
            <wp:extent cx="5833534" cy="4047927"/>
            <wp:effectExtent l="0" t="0" r="0" b="0"/>
            <wp:docPr id="198579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0788" name=""/>
                    <pic:cNvPicPr/>
                  </pic:nvPicPr>
                  <pic:blipFill>
                    <a:blip r:embed="rId15"/>
                    <a:stretch>
                      <a:fillRect/>
                    </a:stretch>
                  </pic:blipFill>
                  <pic:spPr>
                    <a:xfrm>
                      <a:off x="0" y="0"/>
                      <a:ext cx="5881092" cy="4080928"/>
                    </a:xfrm>
                    <a:prstGeom prst="rect">
                      <a:avLst/>
                    </a:prstGeom>
                  </pic:spPr>
                </pic:pic>
              </a:graphicData>
            </a:graphic>
          </wp:inline>
        </w:drawing>
      </w:r>
    </w:p>
    <w:p w14:paraId="3C29A629" w14:textId="4973B568"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4.3: Data Flow Diagram (Level 1) - Detailed Process Flow</w:t>
      </w:r>
      <w:r>
        <w:rPr>
          <w:sz w:val="24"/>
          <w:szCs w:val="24"/>
          <w:lang w:val="en-IN"/>
        </w:rPr>
        <w:t xml:space="preserve"> </w:t>
      </w:r>
    </w:p>
    <w:p w14:paraId="24D85607" w14:textId="77777777" w:rsidR="00FF3FDD" w:rsidRPr="00FF3FDD" w:rsidRDefault="00FF3FDD" w:rsidP="00B7493F">
      <w:pPr>
        <w:spacing w:line="360" w:lineRule="auto"/>
        <w:ind w:right="79"/>
        <w:jc w:val="both"/>
        <w:rPr>
          <w:sz w:val="24"/>
          <w:szCs w:val="24"/>
          <w:lang w:val="en-IN"/>
        </w:rPr>
      </w:pPr>
    </w:p>
    <w:p w14:paraId="0732E9F1" w14:textId="2A726518" w:rsidR="00FF3FDD" w:rsidRPr="00FF3FDD" w:rsidRDefault="00FF3FDD" w:rsidP="00B7493F">
      <w:pPr>
        <w:spacing w:line="360" w:lineRule="auto"/>
        <w:ind w:right="79"/>
        <w:jc w:val="both"/>
        <w:rPr>
          <w:sz w:val="24"/>
          <w:szCs w:val="24"/>
          <w:lang w:val="en-IN"/>
        </w:rPr>
      </w:pPr>
      <w:r w:rsidRPr="005A172D">
        <w:rPr>
          <w:b/>
          <w:bCs/>
          <w:sz w:val="28"/>
          <w:szCs w:val="28"/>
          <w:lang w:val="en-IN"/>
        </w:rPr>
        <w:t>4.3 Module Design</w:t>
      </w:r>
      <w:r w:rsidR="00637EE9" w:rsidRPr="005A172D">
        <w:rPr>
          <w:b/>
          <w:bCs/>
          <w:sz w:val="28"/>
          <w:szCs w:val="28"/>
          <w:lang w:val="en-IN"/>
        </w:rPr>
        <w:t xml:space="preserve">  </w:t>
      </w:r>
    </w:p>
    <w:p w14:paraId="4F0459C2" w14:textId="019D0BF6" w:rsidR="00FF3FDD" w:rsidRPr="00FF3FDD" w:rsidRDefault="00FF3FDD" w:rsidP="00B7493F">
      <w:pPr>
        <w:spacing w:line="360" w:lineRule="auto"/>
        <w:ind w:right="79"/>
        <w:jc w:val="both"/>
        <w:rPr>
          <w:sz w:val="24"/>
          <w:szCs w:val="24"/>
          <w:lang w:val="en-IN"/>
        </w:rPr>
      </w:pPr>
      <w:r w:rsidRPr="00FF3FDD">
        <w:rPr>
          <w:sz w:val="24"/>
          <w:szCs w:val="24"/>
          <w:lang w:val="en-IN"/>
        </w:rPr>
        <w:t>The system comprises seven primary modules, each with well-defined responsibilities and interfaces. This modular design follows the Single Responsibility Principle, ensuring that each module focuses on a specific aspect of the overall system functionality.</w:t>
      </w:r>
    </w:p>
    <w:p w14:paraId="172334F3" w14:textId="77777777" w:rsidR="005B0532" w:rsidRDefault="004F2BF2"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 xml:space="preserve"> </w:t>
      </w:r>
      <w:r w:rsidR="00637EE9">
        <w:rPr>
          <w:sz w:val="24"/>
          <w:szCs w:val="24"/>
          <w:lang w:val="en-IN"/>
        </w:rPr>
        <w:t xml:space="preserve"> </w:t>
      </w:r>
    </w:p>
    <w:p w14:paraId="592CF597" w14:textId="53AC6172" w:rsidR="00FF3FDD" w:rsidRPr="005B0532" w:rsidRDefault="00FF3FDD" w:rsidP="00B7493F">
      <w:pPr>
        <w:spacing w:line="360" w:lineRule="auto"/>
        <w:ind w:right="79"/>
        <w:jc w:val="both"/>
        <w:rPr>
          <w:sz w:val="24"/>
          <w:szCs w:val="24"/>
          <w:lang w:val="en-IN"/>
        </w:rPr>
      </w:pPr>
      <w:r w:rsidRPr="005A172D">
        <w:rPr>
          <w:b/>
          <w:bCs/>
          <w:sz w:val="24"/>
          <w:szCs w:val="24"/>
          <w:lang w:val="en-IN"/>
        </w:rPr>
        <w:t>4.3.1 Data Ingestion Module</w:t>
      </w:r>
      <w:r w:rsidR="00637EE9" w:rsidRPr="005A172D">
        <w:rPr>
          <w:b/>
          <w:bCs/>
          <w:sz w:val="24"/>
          <w:szCs w:val="24"/>
          <w:lang w:val="en-IN"/>
        </w:rPr>
        <w:t xml:space="preserve">  </w:t>
      </w:r>
    </w:p>
    <w:p w14:paraId="2CD67780"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Data Ingestion Module, implemented in the data_tools.py file, handles the initial processing of user-uploaded CSV files. The module validates file format, ensures basic structural integrity, loads data into Pandas </w:t>
      </w:r>
      <w:proofErr w:type="spellStart"/>
      <w:r w:rsidRPr="00FF3FDD">
        <w:rPr>
          <w:sz w:val="24"/>
          <w:szCs w:val="24"/>
          <w:lang w:val="en-IN"/>
        </w:rPr>
        <w:t>DataFrames</w:t>
      </w:r>
      <w:proofErr w:type="spellEnd"/>
      <w:r w:rsidRPr="00FF3FDD">
        <w:rPr>
          <w:sz w:val="24"/>
          <w:szCs w:val="24"/>
          <w:lang w:val="en-IN"/>
        </w:rPr>
        <w:t xml:space="preserve">, and stores the resulting </w:t>
      </w:r>
      <w:proofErr w:type="spellStart"/>
      <w:r w:rsidRPr="00FF3FDD">
        <w:rPr>
          <w:sz w:val="24"/>
          <w:szCs w:val="24"/>
          <w:lang w:val="en-IN"/>
        </w:rPr>
        <w:t>DataFrames</w:t>
      </w:r>
      <w:proofErr w:type="spellEnd"/>
      <w:r w:rsidRPr="00FF3FDD">
        <w:rPr>
          <w:sz w:val="24"/>
          <w:szCs w:val="24"/>
          <w:lang w:val="en-IN"/>
        </w:rPr>
        <w:t xml:space="preserve"> in the global memory store. Key functions include </w:t>
      </w:r>
      <w:proofErr w:type="spellStart"/>
      <w:r w:rsidRPr="00FF3FDD">
        <w:rPr>
          <w:sz w:val="24"/>
          <w:szCs w:val="24"/>
          <w:lang w:val="en-IN"/>
        </w:rPr>
        <w:t>load_csv_direct</w:t>
      </w:r>
      <w:proofErr w:type="spellEnd"/>
      <w:r w:rsidRPr="00FF3FDD">
        <w:rPr>
          <w:sz w:val="24"/>
          <w:szCs w:val="24"/>
          <w:lang w:val="en-IN"/>
        </w:rPr>
        <w:t xml:space="preserve"> for direct file loading without </w:t>
      </w:r>
      <w:proofErr w:type="spellStart"/>
      <w:r w:rsidRPr="00FF3FDD">
        <w:rPr>
          <w:sz w:val="24"/>
          <w:szCs w:val="24"/>
          <w:lang w:val="en-IN"/>
        </w:rPr>
        <w:t>LangChain</w:t>
      </w:r>
      <w:proofErr w:type="spellEnd"/>
      <w:r w:rsidRPr="00FF3FDD">
        <w:rPr>
          <w:sz w:val="24"/>
          <w:szCs w:val="24"/>
          <w:lang w:val="en-IN"/>
        </w:rPr>
        <w:t xml:space="preserve"> wrapping, </w:t>
      </w:r>
      <w:proofErr w:type="spellStart"/>
      <w:r w:rsidRPr="00FF3FDD">
        <w:rPr>
          <w:sz w:val="24"/>
          <w:szCs w:val="24"/>
          <w:lang w:val="en-IN"/>
        </w:rPr>
        <w:t>get_data_info</w:t>
      </w:r>
      <w:proofErr w:type="spellEnd"/>
      <w:r w:rsidRPr="00FF3FDD">
        <w:rPr>
          <w:sz w:val="24"/>
          <w:szCs w:val="24"/>
          <w:lang w:val="en-IN"/>
        </w:rPr>
        <w:t xml:space="preserve"> for retrieving comprehensive metadata about loaded datasets, and basic data type inference for automatic column type detection.</w:t>
      </w:r>
    </w:p>
    <w:p w14:paraId="3AB33494" w14:textId="77777777" w:rsidR="00FF3FDD" w:rsidRPr="00FF3FDD" w:rsidRDefault="00FF3FDD" w:rsidP="00B7493F">
      <w:pPr>
        <w:spacing w:line="360" w:lineRule="auto"/>
        <w:ind w:right="79"/>
        <w:jc w:val="both"/>
        <w:rPr>
          <w:sz w:val="24"/>
          <w:szCs w:val="24"/>
          <w:lang w:val="en-IN"/>
        </w:rPr>
      </w:pPr>
    </w:p>
    <w:p w14:paraId="3985443A" w14:textId="77777777" w:rsidR="005B0532" w:rsidRDefault="00637EE9" w:rsidP="00B7493F">
      <w:pPr>
        <w:spacing w:line="360" w:lineRule="auto"/>
        <w:ind w:right="79"/>
        <w:jc w:val="both"/>
        <w:rPr>
          <w:sz w:val="24"/>
          <w:szCs w:val="24"/>
          <w:lang w:val="en-IN"/>
        </w:rPr>
      </w:pPr>
      <w:r>
        <w:rPr>
          <w:sz w:val="24"/>
          <w:szCs w:val="24"/>
          <w:lang w:val="en-IN"/>
        </w:rPr>
        <w:t xml:space="preserve"> </w:t>
      </w:r>
    </w:p>
    <w:p w14:paraId="6C5B2D91" w14:textId="77777777" w:rsidR="005B0532" w:rsidRDefault="005B0532" w:rsidP="00B7493F">
      <w:pPr>
        <w:spacing w:line="360" w:lineRule="auto"/>
        <w:ind w:right="79"/>
        <w:jc w:val="both"/>
        <w:rPr>
          <w:sz w:val="24"/>
          <w:szCs w:val="24"/>
          <w:lang w:val="en-IN"/>
        </w:rPr>
      </w:pPr>
    </w:p>
    <w:p w14:paraId="11633CAA" w14:textId="77777777" w:rsidR="005B0532" w:rsidRDefault="005B0532" w:rsidP="00B7493F">
      <w:pPr>
        <w:spacing w:line="360" w:lineRule="auto"/>
        <w:ind w:right="79"/>
        <w:jc w:val="both"/>
        <w:rPr>
          <w:sz w:val="24"/>
          <w:szCs w:val="24"/>
          <w:lang w:val="en-IN"/>
        </w:rPr>
      </w:pPr>
    </w:p>
    <w:p w14:paraId="50BE7122" w14:textId="77777777" w:rsidR="005B0532" w:rsidRDefault="005B0532" w:rsidP="00B7493F">
      <w:pPr>
        <w:spacing w:line="360" w:lineRule="auto"/>
        <w:ind w:right="79"/>
        <w:jc w:val="both"/>
        <w:rPr>
          <w:sz w:val="24"/>
          <w:szCs w:val="24"/>
          <w:lang w:val="en-IN"/>
        </w:rPr>
      </w:pPr>
    </w:p>
    <w:p w14:paraId="5A052AB8" w14:textId="271AF890" w:rsidR="00FF3FDD" w:rsidRPr="005A172D" w:rsidRDefault="00FF3FDD" w:rsidP="00B7493F">
      <w:pPr>
        <w:spacing w:line="360" w:lineRule="auto"/>
        <w:ind w:right="79"/>
        <w:jc w:val="both"/>
        <w:rPr>
          <w:b/>
          <w:bCs/>
          <w:sz w:val="24"/>
          <w:szCs w:val="24"/>
          <w:lang w:val="en-IN"/>
        </w:rPr>
      </w:pPr>
      <w:r w:rsidRPr="005A172D">
        <w:rPr>
          <w:b/>
          <w:bCs/>
          <w:sz w:val="24"/>
          <w:szCs w:val="24"/>
          <w:lang w:val="en-IN"/>
        </w:rPr>
        <w:t>4.3.2 AI Agent Orchestrator Module</w:t>
      </w:r>
      <w:r w:rsidR="00637EE9" w:rsidRPr="005A172D">
        <w:rPr>
          <w:b/>
          <w:bCs/>
          <w:sz w:val="24"/>
          <w:szCs w:val="24"/>
          <w:lang w:val="en-IN"/>
        </w:rPr>
        <w:t xml:space="preserve">  </w:t>
      </w:r>
    </w:p>
    <w:p w14:paraId="1344CC5C"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AI Agent Orchestrator, implemented as the </w:t>
      </w:r>
      <w:proofErr w:type="spellStart"/>
      <w:r w:rsidRPr="00FF3FDD">
        <w:rPr>
          <w:sz w:val="24"/>
          <w:szCs w:val="24"/>
          <w:lang w:val="en-IN"/>
        </w:rPr>
        <w:t>DataAnalystAgent</w:t>
      </w:r>
      <w:proofErr w:type="spellEnd"/>
      <w:r w:rsidRPr="00FF3FDD">
        <w:rPr>
          <w:sz w:val="24"/>
          <w:szCs w:val="24"/>
          <w:lang w:val="en-IN"/>
        </w:rPr>
        <w:t xml:space="preserve"> class in orchestrator.py, serves as the central intelligence of the system. Upon initialization, it configures the Google Gemini LLM with specified parameters including model variant, API key, and temperature setting. The class implements several key methods: </w:t>
      </w:r>
      <w:proofErr w:type="spellStart"/>
      <w:r w:rsidRPr="00FF3FDD">
        <w:rPr>
          <w:sz w:val="24"/>
          <w:szCs w:val="24"/>
          <w:lang w:val="en-IN"/>
        </w:rPr>
        <w:t>process_file</w:t>
      </w:r>
      <w:proofErr w:type="spellEnd"/>
      <w:r w:rsidRPr="00FF3FDD">
        <w:rPr>
          <w:sz w:val="24"/>
          <w:szCs w:val="24"/>
          <w:lang w:val="en-IN"/>
        </w:rPr>
        <w:t xml:space="preserve"> for loading and profiling uploaded data, _</w:t>
      </w:r>
      <w:proofErr w:type="spellStart"/>
      <w:r w:rsidRPr="00FF3FDD">
        <w:rPr>
          <w:sz w:val="24"/>
          <w:szCs w:val="24"/>
          <w:lang w:val="en-IN"/>
        </w:rPr>
        <w:t>get_data_context</w:t>
      </w:r>
      <w:proofErr w:type="spellEnd"/>
      <w:r w:rsidRPr="00FF3FDD">
        <w:rPr>
          <w:sz w:val="24"/>
          <w:szCs w:val="24"/>
          <w:lang w:val="en-IN"/>
        </w:rPr>
        <w:t xml:space="preserve"> for constructing comprehensive prompts with dataset information, chat for handling user queries and managing conversation flow, </w:t>
      </w:r>
      <w:proofErr w:type="spellStart"/>
      <w:r w:rsidRPr="00FF3FDD">
        <w:rPr>
          <w:sz w:val="24"/>
          <w:szCs w:val="24"/>
          <w:lang w:val="en-IN"/>
        </w:rPr>
        <w:t>generate_smart_insights</w:t>
      </w:r>
      <w:proofErr w:type="spellEnd"/>
      <w:r w:rsidRPr="00FF3FDD">
        <w:rPr>
          <w:sz w:val="24"/>
          <w:szCs w:val="24"/>
          <w:lang w:val="en-IN"/>
        </w:rPr>
        <w:t xml:space="preserve"> for producing automated business recommendations, </w:t>
      </w:r>
      <w:proofErr w:type="spellStart"/>
      <w:r w:rsidRPr="00FF3FDD">
        <w:rPr>
          <w:sz w:val="24"/>
          <w:szCs w:val="24"/>
          <w:lang w:val="en-IN"/>
        </w:rPr>
        <w:t>suggest_questions</w:t>
      </w:r>
      <w:proofErr w:type="spellEnd"/>
      <w:r w:rsidRPr="00FF3FDD">
        <w:rPr>
          <w:sz w:val="24"/>
          <w:szCs w:val="24"/>
          <w:lang w:val="en-IN"/>
        </w:rPr>
        <w:t xml:space="preserve"> for proposing contextual follow-up queries, and </w:t>
      </w:r>
      <w:proofErr w:type="spellStart"/>
      <w:r w:rsidRPr="00FF3FDD">
        <w:rPr>
          <w:sz w:val="24"/>
          <w:szCs w:val="24"/>
          <w:lang w:val="en-IN"/>
        </w:rPr>
        <w:t>get_report_generator</w:t>
      </w:r>
      <w:proofErr w:type="spellEnd"/>
      <w:r w:rsidRPr="00FF3FDD">
        <w:rPr>
          <w:sz w:val="24"/>
          <w:szCs w:val="24"/>
          <w:lang w:val="en-IN"/>
        </w:rPr>
        <w:t xml:space="preserve"> for instantiating report creation utilities.</w:t>
      </w:r>
    </w:p>
    <w:p w14:paraId="51608E08" w14:textId="77777777" w:rsidR="00FF3FDD" w:rsidRPr="00FF3FDD" w:rsidRDefault="00FF3FDD" w:rsidP="00B7493F">
      <w:pPr>
        <w:spacing w:line="360" w:lineRule="auto"/>
        <w:ind w:right="79"/>
        <w:jc w:val="both"/>
        <w:rPr>
          <w:sz w:val="24"/>
          <w:szCs w:val="24"/>
          <w:lang w:val="en-IN"/>
        </w:rPr>
      </w:pPr>
    </w:p>
    <w:p w14:paraId="0035B3F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orchestrator maintains conversation history through a list-based memory structure, providing the last six message exchanges as context for each new query. This approach balances context awareness with prompt size limitations, ensuring coherent multi-turn conversations without exceeding API token limits.</w:t>
      </w:r>
    </w:p>
    <w:p w14:paraId="27466D51" w14:textId="77777777" w:rsidR="00FF3FDD" w:rsidRPr="00FF3FDD" w:rsidRDefault="00FF3FDD" w:rsidP="00B7493F">
      <w:pPr>
        <w:spacing w:line="360" w:lineRule="auto"/>
        <w:ind w:right="79"/>
        <w:jc w:val="both"/>
        <w:rPr>
          <w:sz w:val="24"/>
          <w:szCs w:val="24"/>
          <w:lang w:val="en-IN"/>
        </w:rPr>
      </w:pPr>
    </w:p>
    <w:p w14:paraId="4C5BBE5A" w14:textId="079B31BF" w:rsidR="00FF3FDD" w:rsidRPr="005A172D" w:rsidRDefault="004F2BF2" w:rsidP="00B7493F">
      <w:pPr>
        <w:spacing w:line="360" w:lineRule="auto"/>
        <w:ind w:right="79"/>
        <w:jc w:val="both"/>
        <w:rPr>
          <w:b/>
          <w:bCs/>
          <w:sz w:val="24"/>
          <w:szCs w:val="24"/>
          <w:lang w:val="en-IN"/>
        </w:rPr>
      </w:pPr>
      <w:r>
        <w:rPr>
          <w:sz w:val="24"/>
          <w:szCs w:val="24"/>
          <w:lang w:val="en-IN"/>
        </w:rPr>
        <w:t xml:space="preserve"> </w:t>
      </w:r>
      <w:r w:rsidR="00FF3FDD" w:rsidRPr="005A172D">
        <w:rPr>
          <w:b/>
          <w:bCs/>
          <w:sz w:val="24"/>
          <w:szCs w:val="24"/>
          <w:lang w:val="en-IN"/>
        </w:rPr>
        <w:t>4.3.3 Analysis Tools Module</w:t>
      </w:r>
      <w:r w:rsidR="00637EE9" w:rsidRPr="005A172D">
        <w:rPr>
          <w:b/>
          <w:bCs/>
          <w:sz w:val="24"/>
          <w:szCs w:val="24"/>
          <w:lang w:val="en-IN"/>
        </w:rPr>
        <w:t xml:space="preserve">  </w:t>
      </w:r>
    </w:p>
    <w:p w14:paraId="387CBAC6" w14:textId="77777777" w:rsidR="005A172D" w:rsidRDefault="00FF3FDD" w:rsidP="00B7493F">
      <w:pPr>
        <w:spacing w:line="360" w:lineRule="auto"/>
        <w:ind w:right="79"/>
        <w:jc w:val="both"/>
        <w:rPr>
          <w:sz w:val="24"/>
          <w:szCs w:val="24"/>
          <w:lang w:val="en-IN"/>
        </w:rPr>
      </w:pPr>
      <w:r w:rsidRPr="00FF3FDD">
        <w:rPr>
          <w:sz w:val="24"/>
          <w:szCs w:val="24"/>
          <w:lang w:val="en-IN"/>
        </w:rPr>
        <w:t xml:space="preserve">The Analysis Tools Module, implemented in analysis_tools.py, provides specialized statistical and analytical functions. Functions include </w:t>
      </w:r>
      <w:proofErr w:type="spellStart"/>
      <w:r w:rsidRPr="00FF3FDD">
        <w:rPr>
          <w:sz w:val="24"/>
          <w:szCs w:val="24"/>
          <w:lang w:val="en-IN"/>
        </w:rPr>
        <w:t>generate_insights</w:t>
      </w:r>
      <w:proofErr w:type="spellEnd"/>
      <w:r w:rsidRPr="00FF3FDD">
        <w:rPr>
          <w:sz w:val="24"/>
          <w:szCs w:val="24"/>
          <w:lang w:val="en-IN"/>
        </w:rPr>
        <w:t xml:space="preserve"> for automated pattern detection, </w:t>
      </w:r>
      <w:proofErr w:type="spellStart"/>
      <w:r w:rsidRPr="00FF3FDD">
        <w:rPr>
          <w:sz w:val="24"/>
          <w:szCs w:val="24"/>
          <w:lang w:val="en-IN"/>
        </w:rPr>
        <w:t>find_correlations</w:t>
      </w:r>
      <w:proofErr w:type="spellEnd"/>
      <w:r w:rsidRPr="00FF3FDD">
        <w:rPr>
          <w:sz w:val="24"/>
          <w:szCs w:val="24"/>
          <w:lang w:val="en-IN"/>
        </w:rPr>
        <w:t xml:space="preserve"> for computing Pearson correlation matrices between numeric columns, </w:t>
      </w:r>
      <w:proofErr w:type="spellStart"/>
      <w:r w:rsidRPr="00FF3FDD">
        <w:rPr>
          <w:sz w:val="24"/>
          <w:szCs w:val="24"/>
          <w:lang w:val="en-IN"/>
        </w:rPr>
        <w:t>detect_outliers</w:t>
      </w:r>
      <w:proofErr w:type="spellEnd"/>
      <w:r w:rsidRPr="00FF3FDD">
        <w:rPr>
          <w:sz w:val="24"/>
          <w:szCs w:val="24"/>
          <w:lang w:val="en-IN"/>
        </w:rPr>
        <w:t xml:space="preserve"> for identifying anomalies using the Interquartile Range method, </w:t>
      </w:r>
      <w:proofErr w:type="spellStart"/>
      <w:r w:rsidRPr="00FF3FDD">
        <w:rPr>
          <w:sz w:val="24"/>
          <w:szCs w:val="24"/>
          <w:lang w:val="en-IN"/>
        </w:rPr>
        <w:t>analyze_trends</w:t>
      </w:r>
      <w:proofErr w:type="spellEnd"/>
      <w:r w:rsidRPr="00FF3FDD">
        <w:rPr>
          <w:sz w:val="24"/>
          <w:szCs w:val="24"/>
          <w:lang w:val="en-IN"/>
        </w:rPr>
        <w:t xml:space="preserve"> for examining time-series patterns when applicable, and </w:t>
      </w:r>
      <w:proofErr w:type="spellStart"/>
      <w:r w:rsidRPr="00FF3FDD">
        <w:rPr>
          <w:sz w:val="24"/>
          <w:szCs w:val="24"/>
          <w:lang w:val="en-IN"/>
        </w:rPr>
        <w:t>group_analysis</w:t>
      </w:r>
      <w:proofErr w:type="spellEnd"/>
      <w:r w:rsidRPr="00FF3FDD">
        <w:rPr>
          <w:sz w:val="24"/>
          <w:szCs w:val="24"/>
          <w:lang w:val="en-IN"/>
        </w:rPr>
        <w:t xml:space="preserve"> for performing </w:t>
      </w:r>
    </w:p>
    <w:p w14:paraId="76A26BAB" w14:textId="7C2082D3" w:rsidR="00FF3FDD" w:rsidRPr="00FF3FDD" w:rsidRDefault="00FF3FDD" w:rsidP="00B7493F">
      <w:pPr>
        <w:spacing w:line="360" w:lineRule="auto"/>
        <w:ind w:right="79"/>
        <w:jc w:val="both"/>
        <w:rPr>
          <w:sz w:val="24"/>
          <w:szCs w:val="24"/>
          <w:lang w:val="en-IN"/>
        </w:rPr>
      </w:pPr>
      <w:r w:rsidRPr="00FF3FDD">
        <w:rPr>
          <w:sz w:val="24"/>
          <w:szCs w:val="24"/>
          <w:lang w:val="en-IN"/>
        </w:rPr>
        <w:t xml:space="preserve">categorical aggregations. Each function operates on </w:t>
      </w:r>
      <w:proofErr w:type="spellStart"/>
      <w:r w:rsidRPr="00FF3FDD">
        <w:rPr>
          <w:sz w:val="24"/>
          <w:szCs w:val="24"/>
          <w:lang w:val="en-IN"/>
        </w:rPr>
        <w:t>DataFrames</w:t>
      </w:r>
      <w:proofErr w:type="spellEnd"/>
      <w:r w:rsidRPr="00FF3FDD">
        <w:rPr>
          <w:sz w:val="24"/>
          <w:szCs w:val="24"/>
          <w:lang w:val="en-IN"/>
        </w:rPr>
        <w:t xml:space="preserve"> stored in the global memory and returns formatted string results suitable for direct display in the chat interface.</w:t>
      </w:r>
    </w:p>
    <w:p w14:paraId="50096B51" w14:textId="77777777" w:rsidR="00FF3FDD" w:rsidRPr="00FF3FDD" w:rsidRDefault="00FF3FDD" w:rsidP="00B7493F">
      <w:pPr>
        <w:spacing w:line="360" w:lineRule="auto"/>
        <w:ind w:right="79"/>
        <w:jc w:val="both"/>
        <w:rPr>
          <w:sz w:val="24"/>
          <w:szCs w:val="24"/>
          <w:lang w:val="en-IN"/>
        </w:rPr>
      </w:pPr>
    </w:p>
    <w:p w14:paraId="4AC65B3C" w14:textId="032F6A9E" w:rsidR="00FF3FDD" w:rsidRPr="005A172D" w:rsidRDefault="00FF3FDD" w:rsidP="00B7493F">
      <w:pPr>
        <w:spacing w:line="360" w:lineRule="auto"/>
        <w:ind w:right="79"/>
        <w:jc w:val="both"/>
        <w:rPr>
          <w:b/>
          <w:bCs/>
          <w:sz w:val="24"/>
          <w:szCs w:val="24"/>
          <w:lang w:val="en-IN"/>
        </w:rPr>
      </w:pPr>
      <w:r w:rsidRPr="005A172D">
        <w:rPr>
          <w:b/>
          <w:bCs/>
          <w:sz w:val="24"/>
          <w:szCs w:val="24"/>
          <w:lang w:val="en-IN"/>
        </w:rPr>
        <w:t>4.3.4 Data Quality Module</w:t>
      </w:r>
      <w:r w:rsidR="00637EE9" w:rsidRPr="005A172D">
        <w:rPr>
          <w:b/>
          <w:bCs/>
          <w:sz w:val="24"/>
          <w:szCs w:val="24"/>
          <w:lang w:val="en-IN"/>
        </w:rPr>
        <w:t xml:space="preserve">  </w:t>
      </w:r>
    </w:p>
    <w:p w14:paraId="6A68A620" w14:textId="77777777" w:rsidR="005B0532" w:rsidRDefault="00FF3FDD" w:rsidP="00B7493F">
      <w:pPr>
        <w:spacing w:line="360" w:lineRule="auto"/>
        <w:ind w:right="79"/>
        <w:jc w:val="both"/>
        <w:rPr>
          <w:sz w:val="24"/>
          <w:szCs w:val="24"/>
          <w:lang w:val="en-IN"/>
        </w:rPr>
      </w:pPr>
      <w:r w:rsidRPr="00FF3FDD">
        <w:rPr>
          <w:sz w:val="24"/>
          <w:szCs w:val="24"/>
          <w:lang w:val="en-IN"/>
        </w:rPr>
        <w:t xml:space="preserve">The Data Quality Module, implemented in quality_tools.py, performs comprehensive assessments of dataset integrity. The module examines missing values across all columns with percentage calculations, counts duplicate rows that may affect analytical accuracy, </w:t>
      </w:r>
      <w:proofErr w:type="spellStart"/>
      <w:r w:rsidRPr="00FF3FDD">
        <w:rPr>
          <w:sz w:val="24"/>
          <w:szCs w:val="24"/>
          <w:lang w:val="en-IN"/>
        </w:rPr>
        <w:t>analyzes</w:t>
      </w:r>
      <w:proofErr w:type="spellEnd"/>
      <w:r w:rsidRPr="00FF3FDD">
        <w:rPr>
          <w:sz w:val="24"/>
          <w:szCs w:val="24"/>
          <w:lang w:val="en-IN"/>
        </w:rPr>
        <w:t xml:space="preserve"> outliers across numeric columns using statistical quartile-based methods, reports data types and identifies potential type inconsistencies, calculates memory consumption for performance </w:t>
      </w:r>
    </w:p>
    <w:p w14:paraId="39DA5597" w14:textId="77777777" w:rsidR="005B0532" w:rsidRDefault="005B0532" w:rsidP="00B7493F">
      <w:pPr>
        <w:spacing w:line="360" w:lineRule="auto"/>
        <w:ind w:right="79"/>
        <w:jc w:val="both"/>
        <w:rPr>
          <w:sz w:val="24"/>
          <w:szCs w:val="24"/>
          <w:lang w:val="en-IN"/>
        </w:rPr>
      </w:pPr>
    </w:p>
    <w:p w14:paraId="4223DB0B" w14:textId="77777777" w:rsidR="005B0532" w:rsidRDefault="005B0532" w:rsidP="00B7493F">
      <w:pPr>
        <w:spacing w:line="360" w:lineRule="auto"/>
        <w:ind w:right="79"/>
        <w:jc w:val="both"/>
        <w:rPr>
          <w:sz w:val="24"/>
          <w:szCs w:val="24"/>
          <w:lang w:val="en-IN"/>
        </w:rPr>
      </w:pPr>
    </w:p>
    <w:p w14:paraId="6448E095" w14:textId="77777777" w:rsidR="005B0532" w:rsidRDefault="005B0532" w:rsidP="00B7493F">
      <w:pPr>
        <w:spacing w:line="360" w:lineRule="auto"/>
        <w:ind w:right="79"/>
        <w:jc w:val="both"/>
        <w:rPr>
          <w:sz w:val="24"/>
          <w:szCs w:val="24"/>
          <w:lang w:val="en-IN"/>
        </w:rPr>
      </w:pPr>
    </w:p>
    <w:p w14:paraId="36A6EA15" w14:textId="74971D38" w:rsidR="00FF3FDD" w:rsidRPr="00FF3FDD" w:rsidRDefault="00FF3FDD" w:rsidP="00B7493F">
      <w:pPr>
        <w:spacing w:line="360" w:lineRule="auto"/>
        <w:ind w:right="79"/>
        <w:jc w:val="both"/>
        <w:rPr>
          <w:sz w:val="24"/>
          <w:szCs w:val="24"/>
          <w:lang w:val="en-IN"/>
        </w:rPr>
      </w:pPr>
      <w:r w:rsidRPr="00FF3FDD">
        <w:rPr>
          <w:sz w:val="24"/>
          <w:szCs w:val="24"/>
          <w:lang w:val="en-IN"/>
        </w:rPr>
        <w:t>considerations, and generates actionable recommendations for data cleaning and preprocessing. The output is structured as a comprehensive Markdown report suitable for rendering in the dedicated Data Quality tab of the user interface.</w:t>
      </w:r>
    </w:p>
    <w:p w14:paraId="3C6F06F0" w14:textId="77777777" w:rsidR="00FF3FDD" w:rsidRPr="00FF3FDD" w:rsidRDefault="00FF3FDD" w:rsidP="00B7493F">
      <w:pPr>
        <w:spacing w:line="360" w:lineRule="auto"/>
        <w:ind w:right="79"/>
        <w:jc w:val="both"/>
        <w:rPr>
          <w:sz w:val="24"/>
          <w:szCs w:val="24"/>
          <w:lang w:val="en-IN"/>
        </w:rPr>
      </w:pPr>
    </w:p>
    <w:p w14:paraId="1FAE7E1D" w14:textId="73ABCDDC" w:rsidR="00FF3FDD" w:rsidRPr="005A172D" w:rsidRDefault="00FF3FDD" w:rsidP="00B7493F">
      <w:pPr>
        <w:spacing w:line="360" w:lineRule="auto"/>
        <w:ind w:right="79"/>
        <w:jc w:val="both"/>
        <w:rPr>
          <w:b/>
          <w:bCs/>
          <w:sz w:val="24"/>
          <w:szCs w:val="24"/>
          <w:lang w:val="en-IN"/>
        </w:rPr>
      </w:pPr>
      <w:r w:rsidRPr="005A172D">
        <w:rPr>
          <w:b/>
          <w:bCs/>
          <w:sz w:val="24"/>
          <w:szCs w:val="24"/>
          <w:lang w:val="en-IN"/>
        </w:rPr>
        <w:t>4.3.5 Visualization Module</w:t>
      </w:r>
      <w:r w:rsidR="00637EE9" w:rsidRPr="005A172D">
        <w:rPr>
          <w:b/>
          <w:bCs/>
          <w:sz w:val="24"/>
          <w:szCs w:val="24"/>
          <w:lang w:val="en-IN"/>
        </w:rPr>
        <w:t xml:space="preserve">  </w:t>
      </w:r>
    </w:p>
    <w:p w14:paraId="0428E1C0"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Visualization Module functions are integrated within the main app.py file rather than implemented as a separate file, providing tight coupling with the user interface for efficient rendering. Key functions include </w:t>
      </w:r>
      <w:proofErr w:type="spellStart"/>
      <w:r w:rsidRPr="00FF3FDD">
        <w:rPr>
          <w:sz w:val="24"/>
          <w:szCs w:val="24"/>
          <w:lang w:val="en-IN"/>
        </w:rPr>
        <w:t>generate_auto_dashboard</w:t>
      </w:r>
      <w:proofErr w:type="spellEnd"/>
      <w:r w:rsidRPr="00FF3FDD">
        <w:rPr>
          <w:sz w:val="24"/>
          <w:szCs w:val="24"/>
          <w:lang w:val="en-IN"/>
        </w:rPr>
        <w:t xml:space="preserve"> for intelligent automatic chart selection based on data characteristics, and individual chart generation logic for the Custom Charts tab supporting six chart types: bar charts, line charts, scatter plots, histograms, box plots, and pie charts.</w:t>
      </w:r>
    </w:p>
    <w:p w14:paraId="2F69339B" w14:textId="77777777" w:rsidR="00FF3FDD" w:rsidRPr="00FF3FDD" w:rsidRDefault="00FF3FDD" w:rsidP="00B7493F">
      <w:pPr>
        <w:spacing w:line="360" w:lineRule="auto"/>
        <w:ind w:right="79"/>
        <w:jc w:val="both"/>
        <w:rPr>
          <w:sz w:val="24"/>
          <w:szCs w:val="24"/>
          <w:lang w:val="en-IN"/>
        </w:rPr>
      </w:pPr>
    </w:p>
    <w:p w14:paraId="401E783D" w14:textId="663F680F" w:rsidR="00FF3FDD" w:rsidRDefault="00FF3FDD" w:rsidP="00B7493F">
      <w:pPr>
        <w:spacing w:line="360" w:lineRule="auto"/>
        <w:ind w:right="79"/>
        <w:jc w:val="both"/>
        <w:rPr>
          <w:sz w:val="24"/>
          <w:szCs w:val="24"/>
          <w:lang w:val="en-IN"/>
        </w:rPr>
      </w:pPr>
      <w:r w:rsidRPr="00FF3FDD">
        <w:rPr>
          <w:sz w:val="24"/>
          <w:szCs w:val="24"/>
          <w:lang w:val="en-IN"/>
        </w:rPr>
        <w:t>The auto-dashboard function implements rule-based logic that examines dataset structure to select appropriate visualizations. Correlation heatmaps are generated when two or more numeric columns exist. Histograms visualize distributions of the first numeric column. Bar charts represent categorical column distributions. Pie charts are created only when categorical columns contain six or fewer unique values to maintain visual clarity. Box plots reveal distribution spread for numeric data. Scatter plots illustrate relationships between two numeric variables. This intelligent selection ensures that generated visualizations are meaningful and appropriate for the underlying data.</w:t>
      </w:r>
    </w:p>
    <w:p w14:paraId="5C5B9C73" w14:textId="77777777" w:rsidR="005B0532" w:rsidRDefault="005B0532" w:rsidP="00B7493F">
      <w:pPr>
        <w:spacing w:line="360" w:lineRule="auto"/>
        <w:ind w:right="79"/>
        <w:jc w:val="both"/>
        <w:rPr>
          <w:sz w:val="24"/>
          <w:szCs w:val="24"/>
          <w:lang w:val="en-IN"/>
        </w:rPr>
      </w:pPr>
    </w:p>
    <w:p w14:paraId="165337E1" w14:textId="5ADC9C0E" w:rsidR="00FF3FDD" w:rsidRPr="005A172D" w:rsidRDefault="00FF3FDD" w:rsidP="00B7493F">
      <w:pPr>
        <w:spacing w:line="360" w:lineRule="auto"/>
        <w:ind w:right="79"/>
        <w:jc w:val="both"/>
        <w:rPr>
          <w:b/>
          <w:bCs/>
          <w:sz w:val="24"/>
          <w:szCs w:val="24"/>
          <w:lang w:val="en-IN"/>
        </w:rPr>
      </w:pPr>
      <w:r w:rsidRPr="005A172D">
        <w:rPr>
          <w:b/>
          <w:bCs/>
          <w:sz w:val="24"/>
          <w:szCs w:val="24"/>
          <w:lang w:val="en-IN"/>
        </w:rPr>
        <w:t>4.3.6 Report Generator Module</w:t>
      </w:r>
      <w:r w:rsidR="00637EE9" w:rsidRPr="005A172D">
        <w:rPr>
          <w:b/>
          <w:bCs/>
          <w:sz w:val="24"/>
          <w:szCs w:val="24"/>
          <w:lang w:val="en-IN"/>
        </w:rPr>
        <w:t xml:space="preserve">  </w:t>
      </w:r>
    </w:p>
    <w:p w14:paraId="11936EE9" w14:textId="77777777" w:rsidR="00FF3FDD" w:rsidRDefault="00FF3FDD" w:rsidP="00B7493F">
      <w:pPr>
        <w:spacing w:line="360" w:lineRule="auto"/>
        <w:ind w:right="79"/>
        <w:jc w:val="both"/>
        <w:rPr>
          <w:sz w:val="24"/>
          <w:szCs w:val="24"/>
          <w:lang w:val="en-IN"/>
        </w:rPr>
      </w:pPr>
      <w:r w:rsidRPr="00FF3FDD">
        <w:rPr>
          <w:sz w:val="24"/>
          <w:szCs w:val="24"/>
          <w:lang w:val="en-IN"/>
        </w:rPr>
        <w:t xml:space="preserve">The Report Generator Module, implemented as the ReportGenerator class in report_generator.py, compiles analysis results into downloadable formats. For PDF generation, it uses FPDF2 to create multi-page documents with embedded Plotly charts (exported as static images via </w:t>
      </w:r>
      <w:proofErr w:type="spellStart"/>
      <w:r w:rsidRPr="00FF3FDD">
        <w:rPr>
          <w:sz w:val="24"/>
          <w:szCs w:val="24"/>
          <w:lang w:val="en-IN"/>
        </w:rPr>
        <w:t>Kaleido</w:t>
      </w:r>
      <w:proofErr w:type="spellEnd"/>
      <w:r w:rsidRPr="00FF3FDD">
        <w:rPr>
          <w:sz w:val="24"/>
          <w:szCs w:val="24"/>
          <w:lang w:val="en-IN"/>
        </w:rPr>
        <w:t xml:space="preserve">), formatted text sections including dataset overview and quality assessment, and professional styling with consistent fonts and spacing. For Excel export, the module uses </w:t>
      </w:r>
      <w:proofErr w:type="spellStart"/>
      <w:r w:rsidRPr="00FF3FDD">
        <w:rPr>
          <w:sz w:val="24"/>
          <w:szCs w:val="24"/>
          <w:lang w:val="en-IN"/>
        </w:rPr>
        <w:t>OpenPyXL</w:t>
      </w:r>
      <w:proofErr w:type="spellEnd"/>
      <w:r w:rsidRPr="00FF3FDD">
        <w:rPr>
          <w:sz w:val="24"/>
          <w:szCs w:val="24"/>
          <w:lang w:val="en-IN"/>
        </w:rPr>
        <w:t xml:space="preserve"> to create multi-sheet workbooks containing raw data, statistical summaries, and missing value reports. For JSON export, it serializes dataset metadata, statistics, and sample records into a structured format suitable for programmatic consumption.</w:t>
      </w:r>
    </w:p>
    <w:p w14:paraId="7AD8A790" w14:textId="77777777" w:rsidR="005B0532" w:rsidRDefault="005B0532" w:rsidP="00B7493F">
      <w:pPr>
        <w:spacing w:line="360" w:lineRule="auto"/>
        <w:ind w:right="79"/>
        <w:jc w:val="both"/>
        <w:rPr>
          <w:sz w:val="24"/>
          <w:szCs w:val="24"/>
          <w:lang w:val="en-IN"/>
        </w:rPr>
      </w:pPr>
    </w:p>
    <w:p w14:paraId="1576A616" w14:textId="77777777" w:rsidR="005B0532" w:rsidRDefault="005B0532" w:rsidP="00B7493F">
      <w:pPr>
        <w:spacing w:line="360" w:lineRule="auto"/>
        <w:ind w:right="79"/>
        <w:jc w:val="both"/>
        <w:rPr>
          <w:sz w:val="24"/>
          <w:szCs w:val="24"/>
          <w:lang w:val="en-IN"/>
        </w:rPr>
      </w:pPr>
    </w:p>
    <w:p w14:paraId="1FA0C230" w14:textId="77777777" w:rsidR="005B0532" w:rsidRPr="00FF3FDD" w:rsidRDefault="005B0532" w:rsidP="00B7493F">
      <w:pPr>
        <w:spacing w:line="360" w:lineRule="auto"/>
        <w:ind w:right="79"/>
        <w:jc w:val="both"/>
        <w:rPr>
          <w:sz w:val="24"/>
          <w:szCs w:val="24"/>
          <w:lang w:val="en-IN"/>
        </w:rPr>
      </w:pPr>
    </w:p>
    <w:p w14:paraId="60128EA6" w14:textId="77777777" w:rsidR="00FF3FDD" w:rsidRPr="00FF3FDD" w:rsidRDefault="00FF3FDD" w:rsidP="00B7493F">
      <w:pPr>
        <w:spacing w:line="360" w:lineRule="auto"/>
        <w:ind w:right="79"/>
        <w:jc w:val="both"/>
        <w:rPr>
          <w:sz w:val="24"/>
          <w:szCs w:val="24"/>
          <w:lang w:val="en-IN"/>
        </w:rPr>
      </w:pPr>
    </w:p>
    <w:p w14:paraId="27D28A32" w14:textId="762E3562" w:rsidR="00FF3FDD" w:rsidRPr="005A172D" w:rsidRDefault="00FF3FDD" w:rsidP="00B7493F">
      <w:pPr>
        <w:spacing w:line="360" w:lineRule="auto"/>
        <w:ind w:right="79"/>
        <w:jc w:val="both"/>
        <w:rPr>
          <w:b/>
          <w:bCs/>
          <w:sz w:val="24"/>
          <w:szCs w:val="24"/>
          <w:lang w:val="en-IN"/>
        </w:rPr>
      </w:pPr>
      <w:r w:rsidRPr="005A172D">
        <w:rPr>
          <w:b/>
          <w:bCs/>
          <w:sz w:val="24"/>
          <w:szCs w:val="24"/>
          <w:lang w:val="en-IN"/>
        </w:rPr>
        <w:t>4.3.7 User Interface Module</w:t>
      </w:r>
      <w:r w:rsidR="00637EE9" w:rsidRPr="005A172D">
        <w:rPr>
          <w:b/>
          <w:bCs/>
          <w:sz w:val="24"/>
          <w:szCs w:val="24"/>
          <w:lang w:val="en-IN"/>
        </w:rPr>
        <w:t xml:space="preserve">  </w:t>
      </w:r>
    </w:p>
    <w:p w14:paraId="530C7967"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User Interface Module, primarily implemented in app.py, provides the web-based frontend built using the </w:t>
      </w:r>
      <w:proofErr w:type="spellStart"/>
      <w:r w:rsidRPr="00FF3FDD">
        <w:rPr>
          <w:sz w:val="24"/>
          <w:szCs w:val="24"/>
          <w:lang w:val="en-IN"/>
        </w:rPr>
        <w:t>Streamlit</w:t>
      </w:r>
      <w:proofErr w:type="spellEnd"/>
      <w:r w:rsidRPr="00FF3FDD">
        <w:rPr>
          <w:sz w:val="24"/>
          <w:szCs w:val="24"/>
          <w:lang w:val="en-IN"/>
        </w:rPr>
        <w:t xml:space="preserve"> framework. It features a responsive sidebar containing settings, model selection, quick action buttons, and export options. The main content area features tabbed navigation with four primary sections. The chat interface displays conversational interactions using custom-styled message bubbles, with user messages appearing on the right with dark theming and AI responses appearing on the left with cyan-accented borders. Metric cards provide immediate dataset overview including row count, column count, missing value count, and duplicate count. All interactive elements use consistent styling defined in the external CSS file.</w:t>
      </w:r>
    </w:p>
    <w:p w14:paraId="209A4B12" w14:textId="77777777" w:rsidR="00FF3FDD" w:rsidRPr="00FF3FDD" w:rsidRDefault="00FF3FDD"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1991"/>
        <w:gridCol w:w="2333"/>
        <w:gridCol w:w="4966"/>
      </w:tblGrid>
      <w:tr w:rsidR="005A172D" w:rsidRPr="005A172D" w14:paraId="2EEED05D" w14:textId="77777777" w:rsidTr="005B0532">
        <w:tc>
          <w:tcPr>
            <w:tcW w:w="0" w:type="auto"/>
            <w:hideMark/>
          </w:tcPr>
          <w:p w14:paraId="13EF5258"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Module</w:t>
            </w:r>
          </w:p>
        </w:tc>
        <w:tc>
          <w:tcPr>
            <w:tcW w:w="0" w:type="auto"/>
            <w:hideMark/>
          </w:tcPr>
          <w:p w14:paraId="5F36C412"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Implementation File</w:t>
            </w:r>
          </w:p>
        </w:tc>
        <w:tc>
          <w:tcPr>
            <w:tcW w:w="0" w:type="auto"/>
            <w:hideMark/>
          </w:tcPr>
          <w:p w14:paraId="530CD907"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Primary Responsibility</w:t>
            </w:r>
          </w:p>
        </w:tc>
      </w:tr>
      <w:tr w:rsidR="005A172D" w:rsidRPr="005A172D" w14:paraId="0BCB4707" w14:textId="77777777" w:rsidTr="005B0532">
        <w:tc>
          <w:tcPr>
            <w:tcW w:w="0" w:type="auto"/>
            <w:hideMark/>
          </w:tcPr>
          <w:p w14:paraId="1ABC4C11" w14:textId="77777777" w:rsidR="005A172D" w:rsidRPr="005A172D" w:rsidRDefault="005A172D" w:rsidP="005A172D">
            <w:pPr>
              <w:spacing w:line="360" w:lineRule="auto"/>
              <w:ind w:right="79"/>
              <w:jc w:val="both"/>
              <w:rPr>
                <w:sz w:val="24"/>
                <w:szCs w:val="24"/>
                <w:lang w:val="en-IN"/>
              </w:rPr>
            </w:pPr>
            <w:r w:rsidRPr="005A172D">
              <w:rPr>
                <w:sz w:val="24"/>
                <w:szCs w:val="24"/>
                <w:lang w:val="en-IN"/>
              </w:rPr>
              <w:t>Data Ingestion</w:t>
            </w:r>
          </w:p>
        </w:tc>
        <w:tc>
          <w:tcPr>
            <w:tcW w:w="0" w:type="auto"/>
            <w:hideMark/>
          </w:tcPr>
          <w:p w14:paraId="44BED834" w14:textId="77777777" w:rsidR="005A172D" w:rsidRPr="005A172D" w:rsidRDefault="005A172D" w:rsidP="005A172D">
            <w:pPr>
              <w:spacing w:line="360" w:lineRule="auto"/>
              <w:ind w:right="79"/>
              <w:jc w:val="both"/>
              <w:rPr>
                <w:sz w:val="24"/>
                <w:szCs w:val="24"/>
                <w:lang w:val="en-IN"/>
              </w:rPr>
            </w:pPr>
            <w:r w:rsidRPr="005A172D">
              <w:rPr>
                <w:sz w:val="24"/>
                <w:szCs w:val="24"/>
                <w:lang w:val="en-IN"/>
              </w:rPr>
              <w:t>data_tools.py</w:t>
            </w:r>
          </w:p>
        </w:tc>
        <w:tc>
          <w:tcPr>
            <w:tcW w:w="0" w:type="auto"/>
            <w:hideMark/>
          </w:tcPr>
          <w:p w14:paraId="68792D49" w14:textId="77777777" w:rsidR="005A172D" w:rsidRPr="005A172D" w:rsidRDefault="005A172D" w:rsidP="005A172D">
            <w:pPr>
              <w:spacing w:line="360" w:lineRule="auto"/>
              <w:ind w:right="79"/>
              <w:jc w:val="both"/>
              <w:rPr>
                <w:sz w:val="24"/>
                <w:szCs w:val="24"/>
                <w:lang w:val="en-IN"/>
              </w:rPr>
            </w:pPr>
            <w:r w:rsidRPr="005A172D">
              <w:rPr>
                <w:sz w:val="24"/>
                <w:szCs w:val="24"/>
                <w:lang w:val="en-IN"/>
              </w:rPr>
              <w:t xml:space="preserve">Handles CSV upload, validation, and </w:t>
            </w:r>
            <w:proofErr w:type="spellStart"/>
            <w:r w:rsidRPr="005A172D">
              <w:rPr>
                <w:sz w:val="24"/>
                <w:szCs w:val="24"/>
                <w:lang w:val="en-IN"/>
              </w:rPr>
              <w:t>DataFrame</w:t>
            </w:r>
            <w:proofErr w:type="spellEnd"/>
            <w:r w:rsidRPr="005A172D">
              <w:rPr>
                <w:sz w:val="24"/>
                <w:szCs w:val="24"/>
                <w:lang w:val="en-IN"/>
              </w:rPr>
              <w:t xml:space="preserve"> creation</w:t>
            </w:r>
          </w:p>
        </w:tc>
      </w:tr>
      <w:tr w:rsidR="005A172D" w:rsidRPr="005A172D" w14:paraId="08F6A474" w14:textId="77777777" w:rsidTr="005B0532">
        <w:tc>
          <w:tcPr>
            <w:tcW w:w="0" w:type="auto"/>
            <w:hideMark/>
          </w:tcPr>
          <w:p w14:paraId="1070948A" w14:textId="77777777" w:rsidR="005A172D" w:rsidRPr="005A172D" w:rsidRDefault="005A172D" w:rsidP="005A172D">
            <w:pPr>
              <w:spacing w:line="360" w:lineRule="auto"/>
              <w:ind w:right="79"/>
              <w:jc w:val="both"/>
              <w:rPr>
                <w:sz w:val="24"/>
                <w:szCs w:val="24"/>
                <w:lang w:val="en-IN"/>
              </w:rPr>
            </w:pPr>
            <w:r w:rsidRPr="005A172D">
              <w:rPr>
                <w:sz w:val="24"/>
                <w:szCs w:val="24"/>
                <w:lang w:val="en-IN"/>
              </w:rPr>
              <w:t>Agent Orchestrator</w:t>
            </w:r>
          </w:p>
        </w:tc>
        <w:tc>
          <w:tcPr>
            <w:tcW w:w="0" w:type="auto"/>
            <w:hideMark/>
          </w:tcPr>
          <w:p w14:paraId="49FF2010" w14:textId="77777777" w:rsidR="005A172D" w:rsidRPr="005A172D" w:rsidRDefault="005A172D" w:rsidP="005A172D">
            <w:pPr>
              <w:spacing w:line="360" w:lineRule="auto"/>
              <w:ind w:right="79"/>
              <w:jc w:val="both"/>
              <w:rPr>
                <w:sz w:val="24"/>
                <w:szCs w:val="24"/>
                <w:lang w:val="en-IN"/>
              </w:rPr>
            </w:pPr>
            <w:r w:rsidRPr="005A172D">
              <w:rPr>
                <w:sz w:val="24"/>
                <w:szCs w:val="24"/>
                <w:lang w:val="en-IN"/>
              </w:rPr>
              <w:t>orchestrator.py</w:t>
            </w:r>
          </w:p>
        </w:tc>
        <w:tc>
          <w:tcPr>
            <w:tcW w:w="0" w:type="auto"/>
            <w:hideMark/>
          </w:tcPr>
          <w:p w14:paraId="5B7DECEA" w14:textId="77777777" w:rsidR="005A172D" w:rsidRPr="005A172D" w:rsidRDefault="005A172D" w:rsidP="005A172D">
            <w:pPr>
              <w:spacing w:line="360" w:lineRule="auto"/>
              <w:ind w:right="79"/>
              <w:jc w:val="both"/>
              <w:rPr>
                <w:sz w:val="24"/>
                <w:szCs w:val="24"/>
                <w:lang w:val="en-IN"/>
              </w:rPr>
            </w:pPr>
            <w:r w:rsidRPr="005A172D">
              <w:rPr>
                <w:sz w:val="24"/>
                <w:szCs w:val="24"/>
                <w:lang w:val="en-IN"/>
              </w:rPr>
              <w:t>Coordinates system flow and manages LLM communication</w:t>
            </w:r>
          </w:p>
        </w:tc>
      </w:tr>
      <w:tr w:rsidR="005A172D" w:rsidRPr="005A172D" w14:paraId="7A5BC8EB" w14:textId="77777777" w:rsidTr="005B0532">
        <w:tc>
          <w:tcPr>
            <w:tcW w:w="0" w:type="auto"/>
            <w:hideMark/>
          </w:tcPr>
          <w:p w14:paraId="790FA8A4" w14:textId="77777777" w:rsidR="005A172D" w:rsidRPr="005A172D" w:rsidRDefault="005A172D" w:rsidP="005A172D">
            <w:pPr>
              <w:spacing w:line="360" w:lineRule="auto"/>
              <w:ind w:right="79"/>
              <w:jc w:val="both"/>
              <w:rPr>
                <w:sz w:val="24"/>
                <w:szCs w:val="24"/>
                <w:lang w:val="en-IN"/>
              </w:rPr>
            </w:pPr>
            <w:r w:rsidRPr="005A172D">
              <w:rPr>
                <w:sz w:val="24"/>
                <w:szCs w:val="24"/>
                <w:lang w:val="en-IN"/>
              </w:rPr>
              <w:t>Analysis Tools</w:t>
            </w:r>
          </w:p>
        </w:tc>
        <w:tc>
          <w:tcPr>
            <w:tcW w:w="0" w:type="auto"/>
            <w:hideMark/>
          </w:tcPr>
          <w:p w14:paraId="68C585C0" w14:textId="77777777" w:rsidR="005A172D" w:rsidRPr="005A172D" w:rsidRDefault="005A172D" w:rsidP="005A172D">
            <w:pPr>
              <w:spacing w:line="360" w:lineRule="auto"/>
              <w:ind w:right="79"/>
              <w:jc w:val="both"/>
              <w:rPr>
                <w:sz w:val="24"/>
                <w:szCs w:val="24"/>
                <w:lang w:val="en-IN"/>
              </w:rPr>
            </w:pPr>
            <w:r w:rsidRPr="005A172D">
              <w:rPr>
                <w:sz w:val="24"/>
                <w:szCs w:val="24"/>
                <w:lang w:val="en-IN"/>
              </w:rPr>
              <w:t>analysis_tools.py</w:t>
            </w:r>
          </w:p>
        </w:tc>
        <w:tc>
          <w:tcPr>
            <w:tcW w:w="0" w:type="auto"/>
            <w:hideMark/>
          </w:tcPr>
          <w:p w14:paraId="7CA8FF6C" w14:textId="77777777" w:rsidR="005A172D" w:rsidRPr="005A172D" w:rsidRDefault="005A172D" w:rsidP="005A172D">
            <w:pPr>
              <w:spacing w:line="360" w:lineRule="auto"/>
              <w:ind w:right="79"/>
              <w:jc w:val="both"/>
              <w:rPr>
                <w:sz w:val="24"/>
                <w:szCs w:val="24"/>
                <w:lang w:val="en-IN"/>
              </w:rPr>
            </w:pPr>
            <w:r w:rsidRPr="005A172D">
              <w:rPr>
                <w:sz w:val="24"/>
                <w:szCs w:val="24"/>
                <w:lang w:val="en-IN"/>
              </w:rPr>
              <w:t>Performs statistical analysis, correlations, and trends</w:t>
            </w:r>
          </w:p>
        </w:tc>
      </w:tr>
      <w:tr w:rsidR="005A172D" w:rsidRPr="005A172D" w14:paraId="2171BE2A" w14:textId="77777777" w:rsidTr="005B0532">
        <w:tc>
          <w:tcPr>
            <w:tcW w:w="0" w:type="auto"/>
            <w:hideMark/>
          </w:tcPr>
          <w:p w14:paraId="2E37D4C9" w14:textId="77777777" w:rsidR="005A172D" w:rsidRPr="005A172D" w:rsidRDefault="005A172D" w:rsidP="005A172D">
            <w:pPr>
              <w:spacing w:line="360" w:lineRule="auto"/>
              <w:ind w:right="79"/>
              <w:jc w:val="both"/>
              <w:rPr>
                <w:sz w:val="24"/>
                <w:szCs w:val="24"/>
                <w:lang w:val="en-IN"/>
              </w:rPr>
            </w:pPr>
            <w:r w:rsidRPr="005A172D">
              <w:rPr>
                <w:sz w:val="24"/>
                <w:szCs w:val="24"/>
                <w:lang w:val="en-IN"/>
              </w:rPr>
              <w:t>Quality Tools</w:t>
            </w:r>
          </w:p>
        </w:tc>
        <w:tc>
          <w:tcPr>
            <w:tcW w:w="0" w:type="auto"/>
            <w:hideMark/>
          </w:tcPr>
          <w:p w14:paraId="2EEAEEC6" w14:textId="77777777" w:rsidR="005A172D" w:rsidRPr="005A172D" w:rsidRDefault="005A172D" w:rsidP="005A172D">
            <w:pPr>
              <w:spacing w:line="360" w:lineRule="auto"/>
              <w:ind w:right="79"/>
              <w:jc w:val="both"/>
              <w:rPr>
                <w:sz w:val="24"/>
                <w:szCs w:val="24"/>
                <w:lang w:val="en-IN"/>
              </w:rPr>
            </w:pPr>
            <w:r w:rsidRPr="005A172D">
              <w:rPr>
                <w:sz w:val="24"/>
                <w:szCs w:val="24"/>
                <w:lang w:val="en-IN"/>
              </w:rPr>
              <w:t>quality_tools.py</w:t>
            </w:r>
          </w:p>
        </w:tc>
        <w:tc>
          <w:tcPr>
            <w:tcW w:w="0" w:type="auto"/>
            <w:hideMark/>
          </w:tcPr>
          <w:p w14:paraId="05D6EDE9" w14:textId="77777777" w:rsidR="005A172D" w:rsidRPr="005A172D" w:rsidRDefault="005A172D" w:rsidP="005A172D">
            <w:pPr>
              <w:spacing w:line="360" w:lineRule="auto"/>
              <w:ind w:right="79"/>
              <w:jc w:val="both"/>
              <w:rPr>
                <w:sz w:val="24"/>
                <w:szCs w:val="24"/>
                <w:lang w:val="en-IN"/>
              </w:rPr>
            </w:pPr>
            <w:r w:rsidRPr="005A172D">
              <w:rPr>
                <w:sz w:val="24"/>
                <w:szCs w:val="24"/>
                <w:lang w:val="en-IN"/>
              </w:rPr>
              <w:t>Detects missing values, duplicates, and outliers</w:t>
            </w:r>
          </w:p>
        </w:tc>
      </w:tr>
      <w:tr w:rsidR="005A172D" w:rsidRPr="005A172D" w14:paraId="79475CB0" w14:textId="77777777" w:rsidTr="005B0532">
        <w:tc>
          <w:tcPr>
            <w:tcW w:w="0" w:type="auto"/>
            <w:hideMark/>
          </w:tcPr>
          <w:p w14:paraId="239925C7" w14:textId="77777777" w:rsidR="005A172D" w:rsidRPr="005A172D" w:rsidRDefault="005A172D" w:rsidP="005A172D">
            <w:pPr>
              <w:spacing w:line="360" w:lineRule="auto"/>
              <w:ind w:right="79"/>
              <w:jc w:val="both"/>
              <w:rPr>
                <w:sz w:val="24"/>
                <w:szCs w:val="24"/>
                <w:lang w:val="en-IN"/>
              </w:rPr>
            </w:pPr>
            <w:r w:rsidRPr="005A172D">
              <w:rPr>
                <w:sz w:val="24"/>
                <w:szCs w:val="24"/>
                <w:lang w:val="en-IN"/>
              </w:rPr>
              <w:t>Visualization</w:t>
            </w:r>
          </w:p>
        </w:tc>
        <w:tc>
          <w:tcPr>
            <w:tcW w:w="0" w:type="auto"/>
            <w:hideMark/>
          </w:tcPr>
          <w:p w14:paraId="454B18F0" w14:textId="77777777" w:rsidR="005A172D" w:rsidRPr="005A172D" w:rsidRDefault="005A172D" w:rsidP="005A172D">
            <w:pPr>
              <w:spacing w:line="360" w:lineRule="auto"/>
              <w:ind w:right="79"/>
              <w:jc w:val="both"/>
              <w:rPr>
                <w:sz w:val="24"/>
                <w:szCs w:val="24"/>
                <w:lang w:val="en-IN"/>
              </w:rPr>
            </w:pPr>
            <w:r w:rsidRPr="005A172D">
              <w:rPr>
                <w:sz w:val="24"/>
                <w:szCs w:val="24"/>
                <w:lang w:val="en-IN"/>
              </w:rPr>
              <w:t>app.py (functions)</w:t>
            </w:r>
          </w:p>
        </w:tc>
        <w:tc>
          <w:tcPr>
            <w:tcW w:w="0" w:type="auto"/>
            <w:hideMark/>
          </w:tcPr>
          <w:p w14:paraId="6D087A43" w14:textId="77777777" w:rsidR="005A172D" w:rsidRPr="005A172D" w:rsidRDefault="005A172D" w:rsidP="005A172D">
            <w:pPr>
              <w:spacing w:line="360" w:lineRule="auto"/>
              <w:ind w:right="79"/>
              <w:jc w:val="both"/>
              <w:rPr>
                <w:sz w:val="24"/>
                <w:szCs w:val="24"/>
                <w:lang w:val="en-IN"/>
              </w:rPr>
            </w:pPr>
            <w:r w:rsidRPr="005A172D">
              <w:rPr>
                <w:sz w:val="24"/>
                <w:szCs w:val="24"/>
                <w:lang w:val="en-IN"/>
              </w:rPr>
              <w:t>Generates automatic and custom charts</w:t>
            </w:r>
          </w:p>
        </w:tc>
      </w:tr>
      <w:tr w:rsidR="005A172D" w:rsidRPr="005A172D" w14:paraId="37873203" w14:textId="77777777" w:rsidTr="005B0532">
        <w:tc>
          <w:tcPr>
            <w:tcW w:w="0" w:type="auto"/>
            <w:hideMark/>
          </w:tcPr>
          <w:p w14:paraId="41BBD1FC" w14:textId="77777777" w:rsidR="005A172D" w:rsidRPr="005A172D" w:rsidRDefault="005A172D" w:rsidP="005A172D">
            <w:pPr>
              <w:spacing w:line="360" w:lineRule="auto"/>
              <w:ind w:right="79"/>
              <w:jc w:val="both"/>
              <w:rPr>
                <w:sz w:val="24"/>
                <w:szCs w:val="24"/>
                <w:lang w:val="en-IN"/>
              </w:rPr>
            </w:pPr>
            <w:r w:rsidRPr="005A172D">
              <w:rPr>
                <w:sz w:val="24"/>
                <w:szCs w:val="24"/>
                <w:lang w:val="en-IN"/>
              </w:rPr>
              <w:t>Report Generator</w:t>
            </w:r>
          </w:p>
        </w:tc>
        <w:tc>
          <w:tcPr>
            <w:tcW w:w="0" w:type="auto"/>
            <w:hideMark/>
          </w:tcPr>
          <w:p w14:paraId="5D7388BC" w14:textId="77777777" w:rsidR="005A172D" w:rsidRPr="005A172D" w:rsidRDefault="005A172D" w:rsidP="005A172D">
            <w:pPr>
              <w:spacing w:line="360" w:lineRule="auto"/>
              <w:ind w:right="79"/>
              <w:jc w:val="both"/>
              <w:rPr>
                <w:sz w:val="24"/>
                <w:szCs w:val="24"/>
                <w:lang w:val="en-IN"/>
              </w:rPr>
            </w:pPr>
            <w:r w:rsidRPr="005A172D">
              <w:rPr>
                <w:sz w:val="24"/>
                <w:szCs w:val="24"/>
                <w:lang w:val="en-IN"/>
              </w:rPr>
              <w:t>report_generator.py</w:t>
            </w:r>
          </w:p>
        </w:tc>
        <w:tc>
          <w:tcPr>
            <w:tcW w:w="0" w:type="auto"/>
            <w:hideMark/>
          </w:tcPr>
          <w:p w14:paraId="34518C7C" w14:textId="77777777" w:rsidR="005A172D" w:rsidRPr="005A172D" w:rsidRDefault="005A172D" w:rsidP="005A172D">
            <w:pPr>
              <w:spacing w:line="360" w:lineRule="auto"/>
              <w:ind w:right="79"/>
              <w:jc w:val="both"/>
              <w:rPr>
                <w:sz w:val="24"/>
                <w:szCs w:val="24"/>
                <w:lang w:val="en-IN"/>
              </w:rPr>
            </w:pPr>
            <w:r w:rsidRPr="005A172D">
              <w:rPr>
                <w:sz w:val="24"/>
                <w:szCs w:val="24"/>
                <w:lang w:val="en-IN"/>
              </w:rPr>
              <w:t>Exports reports in PDF, Excel, and JSON formats</w:t>
            </w:r>
          </w:p>
        </w:tc>
      </w:tr>
      <w:tr w:rsidR="005A172D" w:rsidRPr="005A172D" w14:paraId="62327884" w14:textId="77777777" w:rsidTr="005B0532">
        <w:tc>
          <w:tcPr>
            <w:tcW w:w="0" w:type="auto"/>
            <w:hideMark/>
          </w:tcPr>
          <w:p w14:paraId="58966312" w14:textId="77777777" w:rsidR="005A172D" w:rsidRPr="005A172D" w:rsidRDefault="005A172D" w:rsidP="005A172D">
            <w:pPr>
              <w:spacing w:line="360" w:lineRule="auto"/>
              <w:ind w:right="79"/>
              <w:jc w:val="both"/>
              <w:rPr>
                <w:sz w:val="24"/>
                <w:szCs w:val="24"/>
                <w:lang w:val="en-IN"/>
              </w:rPr>
            </w:pPr>
            <w:r w:rsidRPr="005A172D">
              <w:rPr>
                <w:sz w:val="24"/>
                <w:szCs w:val="24"/>
                <w:lang w:val="en-IN"/>
              </w:rPr>
              <w:t>User Interface</w:t>
            </w:r>
          </w:p>
        </w:tc>
        <w:tc>
          <w:tcPr>
            <w:tcW w:w="0" w:type="auto"/>
            <w:hideMark/>
          </w:tcPr>
          <w:p w14:paraId="1C639C68" w14:textId="77777777" w:rsidR="005A172D" w:rsidRPr="005A172D" w:rsidRDefault="005A172D" w:rsidP="005A172D">
            <w:pPr>
              <w:spacing w:line="360" w:lineRule="auto"/>
              <w:ind w:right="79"/>
              <w:jc w:val="both"/>
              <w:rPr>
                <w:sz w:val="24"/>
                <w:szCs w:val="24"/>
                <w:lang w:val="en-IN"/>
              </w:rPr>
            </w:pPr>
            <w:r w:rsidRPr="005A172D">
              <w:rPr>
                <w:sz w:val="24"/>
                <w:szCs w:val="24"/>
                <w:lang w:val="en-IN"/>
              </w:rPr>
              <w:t>app.py + static/</w:t>
            </w:r>
          </w:p>
        </w:tc>
        <w:tc>
          <w:tcPr>
            <w:tcW w:w="0" w:type="auto"/>
            <w:hideMark/>
          </w:tcPr>
          <w:p w14:paraId="347406B7" w14:textId="77777777" w:rsidR="005A172D" w:rsidRPr="005A172D" w:rsidRDefault="005A172D" w:rsidP="005A172D">
            <w:pPr>
              <w:spacing w:line="360" w:lineRule="auto"/>
              <w:ind w:right="79"/>
              <w:jc w:val="both"/>
              <w:rPr>
                <w:sz w:val="24"/>
                <w:szCs w:val="24"/>
                <w:lang w:val="en-IN"/>
              </w:rPr>
            </w:pPr>
            <w:r w:rsidRPr="005A172D">
              <w:rPr>
                <w:sz w:val="24"/>
                <w:szCs w:val="24"/>
                <w:lang w:val="en-IN"/>
              </w:rPr>
              <w:t xml:space="preserve">Implements </w:t>
            </w:r>
            <w:proofErr w:type="spellStart"/>
            <w:r w:rsidRPr="005A172D">
              <w:rPr>
                <w:sz w:val="24"/>
                <w:szCs w:val="24"/>
                <w:lang w:val="en-IN"/>
              </w:rPr>
              <w:t>Streamlit</w:t>
            </w:r>
            <w:proofErr w:type="spellEnd"/>
            <w:r w:rsidRPr="005A172D">
              <w:rPr>
                <w:sz w:val="24"/>
                <w:szCs w:val="24"/>
                <w:lang w:val="en-IN"/>
              </w:rPr>
              <w:t xml:space="preserve"> UI with custom styling</w:t>
            </w:r>
          </w:p>
        </w:tc>
      </w:tr>
    </w:tbl>
    <w:p w14:paraId="7981ADC5" w14:textId="77777777" w:rsidR="00FF3FDD" w:rsidRPr="00FF3FDD" w:rsidRDefault="00FF3FDD" w:rsidP="00B7493F">
      <w:pPr>
        <w:spacing w:line="360" w:lineRule="auto"/>
        <w:ind w:right="79"/>
        <w:jc w:val="both"/>
        <w:rPr>
          <w:sz w:val="24"/>
          <w:szCs w:val="24"/>
          <w:lang w:val="en-IN"/>
        </w:rPr>
      </w:pPr>
    </w:p>
    <w:p w14:paraId="7EF45DCB" w14:textId="1817625F"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4.1: Module Description and Responsibilities</w:t>
      </w:r>
      <w:r>
        <w:rPr>
          <w:sz w:val="24"/>
          <w:szCs w:val="24"/>
          <w:lang w:val="en-IN"/>
        </w:rPr>
        <w:t xml:space="preserve"> </w:t>
      </w:r>
    </w:p>
    <w:p w14:paraId="7FBF1F11" w14:textId="77777777" w:rsidR="00FF3FDD" w:rsidRPr="00FF3FDD" w:rsidRDefault="00FF3FDD" w:rsidP="00B7493F">
      <w:pPr>
        <w:spacing w:line="360" w:lineRule="auto"/>
        <w:ind w:right="79"/>
        <w:jc w:val="both"/>
        <w:rPr>
          <w:sz w:val="24"/>
          <w:szCs w:val="24"/>
          <w:lang w:val="en-IN"/>
        </w:rPr>
      </w:pPr>
    </w:p>
    <w:p w14:paraId="1BB9606F" w14:textId="1757BD1F" w:rsidR="00FF3FDD" w:rsidRPr="005A172D" w:rsidRDefault="00FF3FDD" w:rsidP="00B7493F">
      <w:pPr>
        <w:spacing w:line="360" w:lineRule="auto"/>
        <w:ind w:right="79"/>
        <w:jc w:val="both"/>
        <w:rPr>
          <w:b/>
          <w:bCs/>
          <w:sz w:val="28"/>
          <w:szCs w:val="28"/>
          <w:lang w:val="en-IN"/>
        </w:rPr>
      </w:pPr>
      <w:r w:rsidRPr="005A172D">
        <w:rPr>
          <w:b/>
          <w:bCs/>
          <w:sz w:val="28"/>
          <w:szCs w:val="28"/>
          <w:lang w:val="en-IN"/>
        </w:rPr>
        <w:t>4.4 Technology Stack</w:t>
      </w:r>
      <w:r w:rsidR="00637EE9" w:rsidRPr="005A172D">
        <w:rPr>
          <w:b/>
          <w:bCs/>
          <w:sz w:val="28"/>
          <w:szCs w:val="28"/>
          <w:lang w:val="en-IN"/>
        </w:rPr>
        <w:t xml:space="preserve">  </w:t>
      </w:r>
    </w:p>
    <w:p w14:paraId="21D6ED3B" w14:textId="77777777" w:rsidR="005B0532" w:rsidRDefault="00FF3FDD" w:rsidP="00B7493F">
      <w:pPr>
        <w:spacing w:line="360" w:lineRule="auto"/>
        <w:ind w:right="79"/>
        <w:jc w:val="both"/>
        <w:rPr>
          <w:sz w:val="24"/>
          <w:szCs w:val="24"/>
          <w:lang w:val="en-IN"/>
        </w:rPr>
      </w:pPr>
      <w:r w:rsidRPr="00FF3FDD">
        <w:rPr>
          <w:sz w:val="24"/>
          <w:szCs w:val="24"/>
          <w:lang w:val="en-IN"/>
        </w:rPr>
        <w:t xml:space="preserve">The technology stack for this project has been carefully selected based on multiple criteria including capability, community support, documentation quality, licensing terms, and compatibility with other components. Each technology choice contributes to the overall system </w:t>
      </w:r>
    </w:p>
    <w:p w14:paraId="37EFBF88" w14:textId="77777777" w:rsidR="005B0532" w:rsidRDefault="005B0532" w:rsidP="00B7493F">
      <w:pPr>
        <w:spacing w:line="360" w:lineRule="auto"/>
        <w:ind w:right="79"/>
        <w:jc w:val="both"/>
        <w:rPr>
          <w:sz w:val="24"/>
          <w:szCs w:val="24"/>
          <w:lang w:val="en-IN"/>
        </w:rPr>
      </w:pPr>
    </w:p>
    <w:p w14:paraId="4E98662C" w14:textId="77777777" w:rsidR="005B0532" w:rsidRDefault="005B0532" w:rsidP="00B7493F">
      <w:pPr>
        <w:spacing w:line="360" w:lineRule="auto"/>
        <w:ind w:right="79"/>
        <w:jc w:val="both"/>
        <w:rPr>
          <w:sz w:val="24"/>
          <w:szCs w:val="24"/>
          <w:lang w:val="en-IN"/>
        </w:rPr>
      </w:pPr>
    </w:p>
    <w:p w14:paraId="2A59CC66" w14:textId="77777777" w:rsidR="005B0532" w:rsidRDefault="005B0532" w:rsidP="00B7493F">
      <w:pPr>
        <w:spacing w:line="360" w:lineRule="auto"/>
        <w:ind w:right="79"/>
        <w:jc w:val="both"/>
        <w:rPr>
          <w:sz w:val="24"/>
          <w:szCs w:val="24"/>
          <w:lang w:val="en-IN"/>
        </w:rPr>
      </w:pPr>
    </w:p>
    <w:p w14:paraId="5F93DFC1" w14:textId="77777777" w:rsidR="005B0532" w:rsidRDefault="005B0532" w:rsidP="00B7493F">
      <w:pPr>
        <w:spacing w:line="360" w:lineRule="auto"/>
        <w:ind w:right="79"/>
        <w:jc w:val="both"/>
        <w:rPr>
          <w:sz w:val="24"/>
          <w:szCs w:val="24"/>
          <w:lang w:val="en-IN"/>
        </w:rPr>
      </w:pPr>
    </w:p>
    <w:p w14:paraId="31B544DD" w14:textId="520331A1" w:rsidR="00FF3FDD" w:rsidRPr="00FF3FDD" w:rsidRDefault="00FF3FDD" w:rsidP="00B7493F">
      <w:pPr>
        <w:spacing w:line="360" w:lineRule="auto"/>
        <w:ind w:right="79"/>
        <w:jc w:val="both"/>
        <w:rPr>
          <w:sz w:val="24"/>
          <w:szCs w:val="24"/>
          <w:lang w:val="en-IN"/>
        </w:rPr>
      </w:pPr>
      <w:r w:rsidRPr="00FF3FDD">
        <w:rPr>
          <w:sz w:val="24"/>
          <w:szCs w:val="24"/>
          <w:lang w:val="en-IN"/>
        </w:rPr>
        <w:t>effectiveness while maintaining the project's commitment to using free and open-source resources wherever possible.</w:t>
      </w:r>
    </w:p>
    <w:p w14:paraId="445BEA2F" w14:textId="77777777" w:rsidR="005B0532" w:rsidRDefault="005B0532" w:rsidP="00B7493F">
      <w:pPr>
        <w:spacing w:line="360" w:lineRule="auto"/>
        <w:ind w:right="79"/>
        <w:jc w:val="both"/>
        <w:rPr>
          <w:sz w:val="24"/>
          <w:szCs w:val="24"/>
          <w:lang w:val="en-IN"/>
        </w:rPr>
      </w:pPr>
    </w:p>
    <w:p w14:paraId="6BA1695C" w14:textId="46FBC907" w:rsidR="00FF3FDD" w:rsidRPr="005A172D" w:rsidRDefault="00FF3FDD" w:rsidP="00B7493F">
      <w:pPr>
        <w:spacing w:line="360" w:lineRule="auto"/>
        <w:ind w:right="79"/>
        <w:jc w:val="both"/>
        <w:rPr>
          <w:b/>
          <w:bCs/>
          <w:sz w:val="24"/>
          <w:szCs w:val="24"/>
          <w:lang w:val="en-IN"/>
        </w:rPr>
      </w:pPr>
      <w:r w:rsidRPr="005A172D">
        <w:rPr>
          <w:b/>
          <w:bCs/>
          <w:sz w:val="24"/>
          <w:szCs w:val="24"/>
          <w:lang w:val="en-IN"/>
        </w:rPr>
        <w:t>4.4.1 Programming Language and Runtime</w:t>
      </w:r>
      <w:r w:rsidR="00637EE9" w:rsidRPr="005A172D">
        <w:rPr>
          <w:b/>
          <w:bCs/>
          <w:sz w:val="24"/>
          <w:szCs w:val="24"/>
          <w:lang w:val="en-IN"/>
        </w:rPr>
        <w:t xml:space="preserve">  </w:t>
      </w:r>
    </w:p>
    <w:p w14:paraId="2A53CF3B" w14:textId="77777777" w:rsidR="00FF3FDD" w:rsidRPr="00FF3FDD" w:rsidRDefault="00FF3FDD" w:rsidP="00B7493F">
      <w:pPr>
        <w:spacing w:line="360" w:lineRule="auto"/>
        <w:ind w:right="79"/>
        <w:jc w:val="both"/>
        <w:rPr>
          <w:sz w:val="24"/>
          <w:szCs w:val="24"/>
          <w:lang w:val="en-IN"/>
        </w:rPr>
      </w:pPr>
      <w:r w:rsidRPr="00FF3FDD">
        <w:rPr>
          <w:sz w:val="24"/>
          <w:szCs w:val="24"/>
          <w:lang w:val="en-IN"/>
        </w:rPr>
        <w:t>Python 3.12 serves as the primary programming language for the entire project. Python was selected for its extensive ecosystem of data science libraries, simple syntax that facilitates rapid development, and strong community support for AI and machine learning applications. The choice of Python 3.12 specifically provides access to the latest language features and performance improvements while maintaining compatibility with all required libraries.</w:t>
      </w:r>
    </w:p>
    <w:p w14:paraId="6C41D7FB" w14:textId="77777777" w:rsidR="00FF3FDD" w:rsidRPr="00FF3FDD" w:rsidRDefault="00FF3FDD" w:rsidP="00B7493F">
      <w:pPr>
        <w:spacing w:line="360" w:lineRule="auto"/>
        <w:ind w:right="79"/>
        <w:jc w:val="both"/>
        <w:rPr>
          <w:sz w:val="24"/>
          <w:szCs w:val="24"/>
          <w:lang w:val="en-IN"/>
        </w:rPr>
      </w:pPr>
    </w:p>
    <w:p w14:paraId="04369FEB" w14:textId="5396423A" w:rsidR="00FF3FDD" w:rsidRPr="005A172D" w:rsidRDefault="00FF3FDD" w:rsidP="00B7493F">
      <w:pPr>
        <w:spacing w:line="360" w:lineRule="auto"/>
        <w:ind w:right="79"/>
        <w:jc w:val="both"/>
        <w:rPr>
          <w:b/>
          <w:bCs/>
          <w:sz w:val="24"/>
          <w:szCs w:val="24"/>
          <w:lang w:val="en-IN"/>
        </w:rPr>
      </w:pPr>
      <w:r w:rsidRPr="005A172D">
        <w:rPr>
          <w:b/>
          <w:bCs/>
          <w:sz w:val="24"/>
          <w:szCs w:val="24"/>
          <w:lang w:val="en-IN"/>
        </w:rPr>
        <w:t>4.4.2 Web Application Framework</w:t>
      </w:r>
      <w:r w:rsidR="00637EE9" w:rsidRPr="005A172D">
        <w:rPr>
          <w:b/>
          <w:bCs/>
          <w:sz w:val="24"/>
          <w:szCs w:val="24"/>
          <w:lang w:val="en-IN"/>
        </w:rPr>
        <w:t xml:space="preserve">  </w:t>
      </w:r>
    </w:p>
    <w:p w14:paraId="3EA1BF75" w14:textId="77777777" w:rsidR="00FF3FDD" w:rsidRPr="00FF3FDD" w:rsidRDefault="00FF3FDD" w:rsidP="00B7493F">
      <w:pPr>
        <w:spacing w:line="360" w:lineRule="auto"/>
        <w:ind w:right="79"/>
        <w:jc w:val="both"/>
        <w:rPr>
          <w:sz w:val="24"/>
          <w:szCs w:val="24"/>
          <w:lang w:val="en-IN"/>
        </w:rPr>
      </w:pPr>
      <w:proofErr w:type="spellStart"/>
      <w:r w:rsidRPr="00FF3FDD">
        <w:rPr>
          <w:sz w:val="24"/>
          <w:szCs w:val="24"/>
          <w:lang w:val="en-IN"/>
        </w:rPr>
        <w:t>Streamlit</w:t>
      </w:r>
      <w:proofErr w:type="spellEnd"/>
      <w:r w:rsidRPr="00FF3FDD">
        <w:rPr>
          <w:sz w:val="24"/>
          <w:szCs w:val="24"/>
          <w:lang w:val="en-IN"/>
        </w:rPr>
        <w:t xml:space="preserve"> version 1.28 or higher serves as the web application framework. </w:t>
      </w:r>
      <w:proofErr w:type="spellStart"/>
      <w:r w:rsidRPr="00FF3FDD">
        <w:rPr>
          <w:sz w:val="24"/>
          <w:szCs w:val="24"/>
          <w:lang w:val="en-IN"/>
        </w:rPr>
        <w:t>Streamlit</w:t>
      </w:r>
      <w:proofErr w:type="spellEnd"/>
      <w:r w:rsidRPr="00FF3FDD">
        <w:rPr>
          <w:sz w:val="24"/>
          <w:szCs w:val="24"/>
          <w:lang w:val="en-IN"/>
        </w:rPr>
        <w:t xml:space="preserve"> was chosen over alternatives like Flask or Django because it specifically targets data application development, providing built-in components for file uploads, chat interfaces, charts, and data tables. This specialization significantly reduces development time compared to general-purpose web frameworks that would require building these components from scratch.</w:t>
      </w:r>
    </w:p>
    <w:p w14:paraId="5E3AB11C" w14:textId="77777777" w:rsidR="00FF3FDD" w:rsidRPr="00FF3FDD" w:rsidRDefault="00FF3FDD" w:rsidP="00B7493F">
      <w:pPr>
        <w:spacing w:line="360" w:lineRule="auto"/>
        <w:ind w:right="79"/>
        <w:jc w:val="both"/>
        <w:rPr>
          <w:sz w:val="24"/>
          <w:szCs w:val="24"/>
          <w:lang w:val="en-IN"/>
        </w:rPr>
      </w:pPr>
    </w:p>
    <w:p w14:paraId="5C0FC87D" w14:textId="0F60EE18" w:rsidR="00FF3FDD" w:rsidRPr="005A172D" w:rsidRDefault="00637EE9" w:rsidP="00B7493F">
      <w:pPr>
        <w:spacing w:line="360" w:lineRule="auto"/>
        <w:ind w:right="79"/>
        <w:jc w:val="both"/>
        <w:rPr>
          <w:b/>
          <w:bCs/>
          <w:sz w:val="24"/>
          <w:szCs w:val="24"/>
          <w:lang w:val="en-IN"/>
        </w:rPr>
      </w:pPr>
      <w:r w:rsidRPr="005A172D">
        <w:rPr>
          <w:b/>
          <w:bCs/>
          <w:sz w:val="24"/>
          <w:szCs w:val="24"/>
          <w:lang w:val="en-IN"/>
        </w:rPr>
        <w:t xml:space="preserve"> </w:t>
      </w:r>
      <w:r w:rsidR="00FF3FDD" w:rsidRPr="005A172D">
        <w:rPr>
          <w:b/>
          <w:bCs/>
          <w:sz w:val="24"/>
          <w:szCs w:val="24"/>
          <w:lang w:val="en-IN"/>
        </w:rPr>
        <w:t>4.4.3 AI Framework and Model</w:t>
      </w:r>
      <w:r w:rsidRPr="005A172D">
        <w:rPr>
          <w:b/>
          <w:bCs/>
          <w:sz w:val="24"/>
          <w:szCs w:val="24"/>
          <w:lang w:val="en-IN"/>
        </w:rPr>
        <w:t xml:space="preserve">  </w:t>
      </w:r>
    </w:p>
    <w:p w14:paraId="648B3F92" w14:textId="77777777" w:rsidR="00FF3FDD" w:rsidRDefault="00FF3FDD" w:rsidP="00B7493F">
      <w:pPr>
        <w:spacing w:line="360" w:lineRule="auto"/>
        <w:ind w:right="79"/>
        <w:jc w:val="both"/>
        <w:rPr>
          <w:sz w:val="24"/>
          <w:szCs w:val="24"/>
          <w:lang w:val="en-IN"/>
        </w:rPr>
      </w:pPr>
      <w:proofErr w:type="spellStart"/>
      <w:r w:rsidRPr="00FF3FDD">
        <w:rPr>
          <w:sz w:val="24"/>
          <w:szCs w:val="24"/>
          <w:lang w:val="en-IN"/>
        </w:rPr>
        <w:t>LangChain</w:t>
      </w:r>
      <w:proofErr w:type="spellEnd"/>
      <w:r w:rsidRPr="00FF3FDD">
        <w:rPr>
          <w:sz w:val="24"/>
          <w:szCs w:val="24"/>
          <w:lang w:val="en-IN"/>
        </w:rPr>
        <w:t xml:space="preserve"> version 0.2.16 provides the AI agent framework, offering standardized abstractions for LLM interactions, prompt management, and conversation memory. The Google Gemini API, accessed through the </w:t>
      </w:r>
      <w:proofErr w:type="spellStart"/>
      <w:r w:rsidRPr="00FF3FDD">
        <w:rPr>
          <w:sz w:val="24"/>
          <w:szCs w:val="24"/>
          <w:lang w:val="en-IN"/>
        </w:rPr>
        <w:t>langchain</w:t>
      </w:r>
      <w:proofErr w:type="spellEnd"/>
      <w:r w:rsidRPr="00FF3FDD">
        <w:rPr>
          <w:sz w:val="24"/>
          <w:szCs w:val="24"/>
          <w:lang w:val="en-IN"/>
        </w:rPr>
        <w:t>-google-</w:t>
      </w:r>
      <w:proofErr w:type="spellStart"/>
      <w:r w:rsidRPr="00FF3FDD">
        <w:rPr>
          <w:sz w:val="24"/>
          <w:szCs w:val="24"/>
          <w:lang w:val="en-IN"/>
        </w:rPr>
        <w:t>genai</w:t>
      </w:r>
      <w:proofErr w:type="spellEnd"/>
      <w:r w:rsidRPr="00FF3FDD">
        <w:rPr>
          <w:sz w:val="24"/>
          <w:szCs w:val="24"/>
          <w:lang w:val="en-IN"/>
        </w:rPr>
        <w:t xml:space="preserve"> package version 1.0.10, serves as the underlying language model. Multiple Gemini model variants are supported including Gemini 2.5 Flash Lite for high-volume applications, Gemini 2.5 Flash for balanced performance, and Gemini 2.5 Pro for complex reasoning tasks.</w:t>
      </w:r>
    </w:p>
    <w:p w14:paraId="0E865BF2" w14:textId="77777777" w:rsidR="005A172D" w:rsidRDefault="005A172D" w:rsidP="00B7493F">
      <w:pPr>
        <w:spacing w:line="360" w:lineRule="auto"/>
        <w:ind w:right="79"/>
        <w:jc w:val="both"/>
        <w:rPr>
          <w:sz w:val="24"/>
          <w:szCs w:val="24"/>
          <w:lang w:val="en-IN"/>
        </w:rPr>
      </w:pPr>
    </w:p>
    <w:p w14:paraId="76BD2422" w14:textId="2F4DDE65" w:rsidR="00FF3FDD" w:rsidRPr="005A172D" w:rsidRDefault="00FF3FDD" w:rsidP="00B7493F">
      <w:pPr>
        <w:spacing w:line="360" w:lineRule="auto"/>
        <w:ind w:right="79"/>
        <w:jc w:val="both"/>
        <w:rPr>
          <w:b/>
          <w:bCs/>
          <w:sz w:val="24"/>
          <w:szCs w:val="24"/>
          <w:lang w:val="en-IN"/>
        </w:rPr>
      </w:pPr>
      <w:r w:rsidRPr="005A172D">
        <w:rPr>
          <w:b/>
          <w:bCs/>
          <w:sz w:val="24"/>
          <w:szCs w:val="24"/>
          <w:lang w:val="en-IN"/>
        </w:rPr>
        <w:t>4.4.4 Data Processing Libraries</w:t>
      </w:r>
      <w:r w:rsidR="00637EE9" w:rsidRPr="005A172D">
        <w:rPr>
          <w:b/>
          <w:bCs/>
          <w:sz w:val="24"/>
          <w:szCs w:val="24"/>
          <w:lang w:val="en-IN"/>
        </w:rPr>
        <w:t xml:space="preserve">  </w:t>
      </w:r>
    </w:p>
    <w:p w14:paraId="51202463"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Pandas version 2.0 or higher provides the primary data manipulation capabilities, offering </w:t>
      </w:r>
      <w:proofErr w:type="spellStart"/>
      <w:r w:rsidRPr="00FF3FDD">
        <w:rPr>
          <w:sz w:val="24"/>
          <w:szCs w:val="24"/>
          <w:lang w:val="en-IN"/>
        </w:rPr>
        <w:t>DataFrame</w:t>
      </w:r>
      <w:proofErr w:type="spellEnd"/>
      <w:r w:rsidRPr="00FF3FDD">
        <w:rPr>
          <w:sz w:val="24"/>
          <w:szCs w:val="24"/>
          <w:lang w:val="en-IN"/>
        </w:rPr>
        <w:t xml:space="preserve"> structures and methods for nearly all data processing operations. NumPy version 1.24 or higher supports numerical computing needs including mathematical operations, array manipulations, and statistical calculations. These libraries form the computational foundation upon which all analytical features are built.</w:t>
      </w:r>
    </w:p>
    <w:p w14:paraId="5920C381" w14:textId="77777777" w:rsidR="00FF3FDD" w:rsidRPr="00FF3FDD" w:rsidRDefault="00FF3FDD" w:rsidP="00B7493F">
      <w:pPr>
        <w:spacing w:line="360" w:lineRule="auto"/>
        <w:ind w:right="79"/>
        <w:jc w:val="both"/>
        <w:rPr>
          <w:sz w:val="24"/>
          <w:szCs w:val="24"/>
          <w:lang w:val="en-IN"/>
        </w:rPr>
      </w:pPr>
    </w:p>
    <w:p w14:paraId="027F1893" w14:textId="77777777" w:rsidR="005B0532" w:rsidRDefault="005B0532" w:rsidP="00B7493F">
      <w:pPr>
        <w:spacing w:line="360" w:lineRule="auto"/>
        <w:ind w:right="79"/>
        <w:jc w:val="both"/>
        <w:rPr>
          <w:b/>
          <w:bCs/>
          <w:sz w:val="24"/>
          <w:szCs w:val="24"/>
          <w:lang w:val="en-IN"/>
        </w:rPr>
      </w:pPr>
    </w:p>
    <w:p w14:paraId="4E4671CE" w14:textId="77777777" w:rsidR="005B0532" w:rsidRDefault="005B0532" w:rsidP="00B7493F">
      <w:pPr>
        <w:spacing w:line="360" w:lineRule="auto"/>
        <w:ind w:right="79"/>
        <w:jc w:val="both"/>
        <w:rPr>
          <w:b/>
          <w:bCs/>
          <w:sz w:val="24"/>
          <w:szCs w:val="24"/>
          <w:lang w:val="en-IN"/>
        </w:rPr>
      </w:pPr>
    </w:p>
    <w:p w14:paraId="64B5B80D" w14:textId="60DE6145" w:rsidR="00FF3FDD" w:rsidRPr="005A172D" w:rsidRDefault="00FF3FDD" w:rsidP="00B7493F">
      <w:pPr>
        <w:spacing w:line="360" w:lineRule="auto"/>
        <w:ind w:right="79"/>
        <w:jc w:val="both"/>
        <w:rPr>
          <w:b/>
          <w:bCs/>
          <w:sz w:val="24"/>
          <w:szCs w:val="24"/>
          <w:lang w:val="en-IN"/>
        </w:rPr>
      </w:pPr>
      <w:r w:rsidRPr="005A172D">
        <w:rPr>
          <w:b/>
          <w:bCs/>
          <w:sz w:val="24"/>
          <w:szCs w:val="24"/>
          <w:lang w:val="en-IN"/>
        </w:rPr>
        <w:t>4.4.5 Visualization Library</w:t>
      </w:r>
      <w:r w:rsidR="00637EE9" w:rsidRPr="005A172D">
        <w:rPr>
          <w:b/>
          <w:bCs/>
          <w:sz w:val="24"/>
          <w:szCs w:val="24"/>
          <w:lang w:val="en-IN"/>
        </w:rPr>
        <w:t xml:space="preserve">  </w:t>
      </w:r>
    </w:p>
    <w:p w14:paraId="2A62BDD0"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Plotly version 5.18 or higher generates interactive visualizations. Plotly was selected over alternatives like Matplotlib or Seaborn because its interactive features (zoom, pan, hover tooltips) provide superior user experience for web applications. Plotly charts integrate seamlessly with </w:t>
      </w:r>
      <w:proofErr w:type="spellStart"/>
      <w:r w:rsidRPr="00FF3FDD">
        <w:rPr>
          <w:sz w:val="24"/>
          <w:szCs w:val="24"/>
          <w:lang w:val="en-IN"/>
        </w:rPr>
        <w:t>Streamlit</w:t>
      </w:r>
      <w:proofErr w:type="spellEnd"/>
      <w:r w:rsidRPr="00FF3FDD">
        <w:rPr>
          <w:sz w:val="24"/>
          <w:szCs w:val="24"/>
          <w:lang w:val="en-IN"/>
        </w:rPr>
        <w:t xml:space="preserve"> through dedicated components and support export to static images via the </w:t>
      </w:r>
      <w:proofErr w:type="spellStart"/>
      <w:r w:rsidRPr="00FF3FDD">
        <w:rPr>
          <w:sz w:val="24"/>
          <w:szCs w:val="24"/>
          <w:lang w:val="en-IN"/>
        </w:rPr>
        <w:t>Kaleido</w:t>
      </w:r>
      <w:proofErr w:type="spellEnd"/>
      <w:r w:rsidRPr="00FF3FDD">
        <w:rPr>
          <w:sz w:val="24"/>
          <w:szCs w:val="24"/>
          <w:lang w:val="en-IN"/>
        </w:rPr>
        <w:t xml:space="preserve"> backend.</w:t>
      </w:r>
    </w:p>
    <w:p w14:paraId="2918AE67" w14:textId="77777777" w:rsidR="00FF3FDD" w:rsidRPr="00FF3FDD" w:rsidRDefault="00FF3FDD" w:rsidP="00B7493F">
      <w:pPr>
        <w:spacing w:line="360" w:lineRule="auto"/>
        <w:ind w:right="79"/>
        <w:jc w:val="both"/>
        <w:rPr>
          <w:sz w:val="24"/>
          <w:szCs w:val="24"/>
          <w:lang w:val="en-IN"/>
        </w:rPr>
      </w:pPr>
    </w:p>
    <w:p w14:paraId="74D086BE" w14:textId="246F0489" w:rsidR="00FF3FDD" w:rsidRPr="005A172D" w:rsidRDefault="00FF3FDD" w:rsidP="00B7493F">
      <w:pPr>
        <w:spacing w:line="360" w:lineRule="auto"/>
        <w:ind w:right="79"/>
        <w:jc w:val="both"/>
        <w:rPr>
          <w:b/>
          <w:bCs/>
          <w:sz w:val="24"/>
          <w:szCs w:val="24"/>
          <w:lang w:val="en-IN"/>
        </w:rPr>
      </w:pPr>
      <w:r w:rsidRPr="005A172D">
        <w:rPr>
          <w:b/>
          <w:bCs/>
          <w:sz w:val="24"/>
          <w:szCs w:val="24"/>
          <w:lang w:val="en-IN"/>
        </w:rPr>
        <w:t>4.4.6 Report Generation Libraries</w:t>
      </w:r>
      <w:r w:rsidR="00637EE9" w:rsidRPr="005A172D">
        <w:rPr>
          <w:b/>
          <w:bCs/>
          <w:sz w:val="24"/>
          <w:szCs w:val="24"/>
          <w:lang w:val="en-IN"/>
        </w:rPr>
        <w:t xml:space="preserve">  </w:t>
      </w:r>
    </w:p>
    <w:p w14:paraId="7ECE1B9C"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FPDF2 version 2.8 or higher handles PDF generation, providing programmatic creation of multi-page documents with text formatting, image embedding, and table support. </w:t>
      </w:r>
      <w:proofErr w:type="spellStart"/>
      <w:r w:rsidRPr="00FF3FDD">
        <w:rPr>
          <w:sz w:val="24"/>
          <w:szCs w:val="24"/>
          <w:lang w:val="en-IN"/>
        </w:rPr>
        <w:t>OpenPyXL</w:t>
      </w:r>
      <w:proofErr w:type="spellEnd"/>
      <w:r w:rsidRPr="00FF3FDD">
        <w:rPr>
          <w:sz w:val="24"/>
          <w:szCs w:val="24"/>
          <w:lang w:val="en-IN"/>
        </w:rPr>
        <w:t xml:space="preserve"> version 3.1 or higher manages Excel file creation, supporting multi-sheet workbooks with formatting. </w:t>
      </w:r>
      <w:proofErr w:type="spellStart"/>
      <w:r w:rsidRPr="00FF3FDD">
        <w:rPr>
          <w:sz w:val="24"/>
          <w:szCs w:val="24"/>
          <w:lang w:val="en-IN"/>
        </w:rPr>
        <w:t>Kaleido</w:t>
      </w:r>
      <w:proofErr w:type="spellEnd"/>
      <w:r w:rsidRPr="00FF3FDD">
        <w:rPr>
          <w:sz w:val="24"/>
          <w:szCs w:val="24"/>
          <w:lang w:val="en-IN"/>
        </w:rPr>
        <w:t xml:space="preserve"> version 0.2.1 enables static image export from Plotly charts, essential for embedding visualizations in PDF reports.</w:t>
      </w:r>
    </w:p>
    <w:p w14:paraId="440621CA" w14:textId="77777777" w:rsidR="00FF3FDD" w:rsidRPr="00FF3FDD" w:rsidRDefault="00FF3FDD" w:rsidP="00B7493F">
      <w:pPr>
        <w:spacing w:line="360" w:lineRule="auto"/>
        <w:ind w:right="79"/>
        <w:jc w:val="both"/>
        <w:rPr>
          <w:sz w:val="24"/>
          <w:szCs w:val="24"/>
          <w:lang w:val="en-IN"/>
        </w:rPr>
      </w:pPr>
    </w:p>
    <w:p w14:paraId="6C75A02C" w14:textId="73B80228" w:rsidR="00FF3FDD" w:rsidRPr="005A172D" w:rsidRDefault="00FF3FDD" w:rsidP="00B7493F">
      <w:pPr>
        <w:spacing w:line="360" w:lineRule="auto"/>
        <w:ind w:right="79"/>
        <w:jc w:val="both"/>
        <w:rPr>
          <w:b/>
          <w:bCs/>
          <w:sz w:val="24"/>
          <w:szCs w:val="24"/>
          <w:lang w:val="en-IN"/>
        </w:rPr>
      </w:pPr>
      <w:r w:rsidRPr="005A172D">
        <w:rPr>
          <w:b/>
          <w:bCs/>
          <w:sz w:val="24"/>
          <w:szCs w:val="24"/>
          <w:lang w:val="en-IN"/>
        </w:rPr>
        <w:t>4.4.7 Styling and Interactivity</w:t>
      </w:r>
      <w:r w:rsidR="00637EE9" w:rsidRPr="005A172D">
        <w:rPr>
          <w:b/>
          <w:bCs/>
          <w:sz w:val="24"/>
          <w:szCs w:val="24"/>
          <w:lang w:val="en-IN"/>
        </w:rPr>
        <w:t xml:space="preserve">  </w:t>
      </w:r>
    </w:p>
    <w:p w14:paraId="4280D04C" w14:textId="01B40E60" w:rsidR="005A172D" w:rsidRDefault="00FF3FDD" w:rsidP="00B7493F">
      <w:pPr>
        <w:spacing w:line="360" w:lineRule="auto"/>
        <w:ind w:right="79"/>
        <w:jc w:val="both"/>
        <w:rPr>
          <w:sz w:val="24"/>
          <w:szCs w:val="24"/>
          <w:lang w:val="en-IN"/>
        </w:rPr>
      </w:pPr>
      <w:r w:rsidRPr="00FF3FDD">
        <w:rPr>
          <w:sz w:val="24"/>
          <w:szCs w:val="24"/>
          <w:lang w:val="en-IN"/>
        </w:rPr>
        <w:t xml:space="preserve">CSS3 provides comprehensive styling capabilities through external stylesheet files loaded by the </w:t>
      </w:r>
      <w:proofErr w:type="spellStart"/>
      <w:r w:rsidRPr="00FF3FDD">
        <w:rPr>
          <w:sz w:val="24"/>
          <w:szCs w:val="24"/>
          <w:lang w:val="en-IN"/>
        </w:rPr>
        <w:t>Streamlit</w:t>
      </w:r>
      <w:proofErr w:type="spellEnd"/>
      <w:r w:rsidRPr="00FF3FDD">
        <w:rPr>
          <w:sz w:val="24"/>
          <w:szCs w:val="24"/>
          <w:lang w:val="en-IN"/>
        </w:rPr>
        <w:t xml:space="preserve"> application. JavaScript ES6 supports client-side interactivity for features like clipboard operations and toast notifications. These web technologies enable a professional appearance and enhanced user experience beyond </w:t>
      </w:r>
      <w:proofErr w:type="spellStart"/>
      <w:r w:rsidRPr="00FF3FDD">
        <w:rPr>
          <w:sz w:val="24"/>
          <w:szCs w:val="24"/>
          <w:lang w:val="en-IN"/>
        </w:rPr>
        <w:t>Streamlit's</w:t>
      </w:r>
      <w:proofErr w:type="spellEnd"/>
      <w:r w:rsidRPr="00FF3FDD">
        <w:rPr>
          <w:sz w:val="24"/>
          <w:szCs w:val="24"/>
          <w:lang w:val="en-IN"/>
        </w:rPr>
        <w:t xml:space="preserve"> default capabilities.</w:t>
      </w:r>
    </w:p>
    <w:p w14:paraId="3043665D" w14:textId="77777777" w:rsidR="005B0532" w:rsidRPr="00FF3FDD" w:rsidRDefault="005B0532"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2622"/>
        <w:gridCol w:w="1782"/>
        <w:gridCol w:w="1202"/>
        <w:gridCol w:w="3188"/>
      </w:tblGrid>
      <w:tr w:rsidR="005A172D" w:rsidRPr="005A172D" w14:paraId="088FAF74" w14:textId="77777777" w:rsidTr="005B0532">
        <w:tc>
          <w:tcPr>
            <w:tcW w:w="0" w:type="auto"/>
            <w:hideMark/>
          </w:tcPr>
          <w:p w14:paraId="283861BD"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Component</w:t>
            </w:r>
          </w:p>
        </w:tc>
        <w:tc>
          <w:tcPr>
            <w:tcW w:w="0" w:type="auto"/>
            <w:hideMark/>
          </w:tcPr>
          <w:p w14:paraId="160A47A2"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Technology</w:t>
            </w:r>
          </w:p>
        </w:tc>
        <w:tc>
          <w:tcPr>
            <w:tcW w:w="0" w:type="auto"/>
            <w:hideMark/>
          </w:tcPr>
          <w:p w14:paraId="236ADFA1"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Version</w:t>
            </w:r>
          </w:p>
        </w:tc>
        <w:tc>
          <w:tcPr>
            <w:tcW w:w="0" w:type="auto"/>
            <w:hideMark/>
          </w:tcPr>
          <w:p w14:paraId="5611EBCB" w14:textId="77777777" w:rsidR="005A172D" w:rsidRPr="005A172D" w:rsidRDefault="005A172D" w:rsidP="005A172D">
            <w:pPr>
              <w:spacing w:line="360" w:lineRule="auto"/>
              <w:ind w:right="79"/>
              <w:jc w:val="both"/>
              <w:rPr>
                <w:b/>
                <w:bCs/>
                <w:sz w:val="24"/>
                <w:szCs w:val="24"/>
                <w:lang w:val="en-IN"/>
              </w:rPr>
            </w:pPr>
            <w:r w:rsidRPr="005A172D">
              <w:rPr>
                <w:b/>
                <w:bCs/>
                <w:sz w:val="24"/>
                <w:szCs w:val="24"/>
                <w:lang w:val="en-IN"/>
              </w:rPr>
              <w:t>Purpose</w:t>
            </w:r>
          </w:p>
        </w:tc>
      </w:tr>
      <w:tr w:rsidR="005A172D" w:rsidRPr="005A172D" w14:paraId="3D15614E" w14:textId="77777777" w:rsidTr="005B0532">
        <w:tc>
          <w:tcPr>
            <w:tcW w:w="0" w:type="auto"/>
            <w:hideMark/>
          </w:tcPr>
          <w:p w14:paraId="0B4AAD6A" w14:textId="77777777" w:rsidR="005A172D" w:rsidRPr="005A172D" w:rsidRDefault="005A172D" w:rsidP="005A172D">
            <w:pPr>
              <w:spacing w:line="360" w:lineRule="auto"/>
              <w:ind w:right="79"/>
              <w:jc w:val="both"/>
              <w:rPr>
                <w:sz w:val="24"/>
                <w:szCs w:val="24"/>
                <w:lang w:val="en-IN"/>
              </w:rPr>
            </w:pPr>
            <w:r w:rsidRPr="005A172D">
              <w:rPr>
                <w:sz w:val="24"/>
                <w:szCs w:val="24"/>
                <w:lang w:val="en-IN"/>
              </w:rPr>
              <w:t>Programming Language</w:t>
            </w:r>
          </w:p>
        </w:tc>
        <w:tc>
          <w:tcPr>
            <w:tcW w:w="0" w:type="auto"/>
            <w:hideMark/>
          </w:tcPr>
          <w:p w14:paraId="4AEB7ECB" w14:textId="77777777" w:rsidR="005A172D" w:rsidRPr="005A172D" w:rsidRDefault="005A172D" w:rsidP="005A172D">
            <w:pPr>
              <w:spacing w:line="360" w:lineRule="auto"/>
              <w:ind w:right="79"/>
              <w:jc w:val="both"/>
              <w:rPr>
                <w:sz w:val="24"/>
                <w:szCs w:val="24"/>
                <w:lang w:val="en-IN"/>
              </w:rPr>
            </w:pPr>
            <w:r w:rsidRPr="005A172D">
              <w:rPr>
                <w:sz w:val="24"/>
                <w:szCs w:val="24"/>
                <w:lang w:val="en-IN"/>
              </w:rPr>
              <w:t>Python</w:t>
            </w:r>
          </w:p>
        </w:tc>
        <w:tc>
          <w:tcPr>
            <w:tcW w:w="0" w:type="auto"/>
            <w:hideMark/>
          </w:tcPr>
          <w:p w14:paraId="476C0FEE" w14:textId="77777777" w:rsidR="005A172D" w:rsidRPr="005A172D" w:rsidRDefault="005A172D" w:rsidP="005A172D">
            <w:pPr>
              <w:spacing w:line="360" w:lineRule="auto"/>
              <w:ind w:right="79"/>
              <w:jc w:val="both"/>
              <w:rPr>
                <w:sz w:val="24"/>
                <w:szCs w:val="24"/>
                <w:lang w:val="en-IN"/>
              </w:rPr>
            </w:pPr>
            <w:r w:rsidRPr="005A172D">
              <w:rPr>
                <w:sz w:val="24"/>
                <w:szCs w:val="24"/>
                <w:lang w:val="en-IN"/>
              </w:rPr>
              <w:t>3.12.x</w:t>
            </w:r>
          </w:p>
        </w:tc>
        <w:tc>
          <w:tcPr>
            <w:tcW w:w="0" w:type="auto"/>
            <w:hideMark/>
          </w:tcPr>
          <w:p w14:paraId="17AC03AA" w14:textId="77777777" w:rsidR="005A172D" w:rsidRPr="005A172D" w:rsidRDefault="005A172D" w:rsidP="005A172D">
            <w:pPr>
              <w:spacing w:line="360" w:lineRule="auto"/>
              <w:ind w:right="79"/>
              <w:jc w:val="both"/>
              <w:rPr>
                <w:sz w:val="24"/>
                <w:szCs w:val="24"/>
                <w:lang w:val="en-IN"/>
              </w:rPr>
            </w:pPr>
            <w:r w:rsidRPr="005A172D">
              <w:rPr>
                <w:sz w:val="24"/>
                <w:szCs w:val="24"/>
                <w:lang w:val="en-IN"/>
              </w:rPr>
              <w:t>Core application development</w:t>
            </w:r>
          </w:p>
        </w:tc>
      </w:tr>
      <w:tr w:rsidR="005A172D" w:rsidRPr="005A172D" w14:paraId="4E340224" w14:textId="77777777" w:rsidTr="005B0532">
        <w:tc>
          <w:tcPr>
            <w:tcW w:w="0" w:type="auto"/>
            <w:hideMark/>
          </w:tcPr>
          <w:p w14:paraId="7842D14A" w14:textId="77777777" w:rsidR="005A172D" w:rsidRPr="005A172D" w:rsidRDefault="005A172D" w:rsidP="005A172D">
            <w:pPr>
              <w:spacing w:line="360" w:lineRule="auto"/>
              <w:ind w:right="79"/>
              <w:jc w:val="both"/>
              <w:rPr>
                <w:sz w:val="24"/>
                <w:szCs w:val="24"/>
                <w:lang w:val="en-IN"/>
              </w:rPr>
            </w:pPr>
            <w:r w:rsidRPr="005A172D">
              <w:rPr>
                <w:sz w:val="24"/>
                <w:szCs w:val="24"/>
                <w:lang w:val="en-IN"/>
              </w:rPr>
              <w:t>Web Framework</w:t>
            </w:r>
          </w:p>
        </w:tc>
        <w:tc>
          <w:tcPr>
            <w:tcW w:w="0" w:type="auto"/>
            <w:hideMark/>
          </w:tcPr>
          <w:p w14:paraId="3663E990" w14:textId="77777777" w:rsidR="005A172D" w:rsidRPr="005A172D" w:rsidRDefault="005A172D" w:rsidP="005A172D">
            <w:pPr>
              <w:spacing w:line="360" w:lineRule="auto"/>
              <w:ind w:right="79"/>
              <w:jc w:val="both"/>
              <w:rPr>
                <w:sz w:val="24"/>
                <w:szCs w:val="24"/>
                <w:lang w:val="en-IN"/>
              </w:rPr>
            </w:pPr>
            <w:proofErr w:type="spellStart"/>
            <w:r w:rsidRPr="005A172D">
              <w:rPr>
                <w:sz w:val="24"/>
                <w:szCs w:val="24"/>
                <w:lang w:val="en-IN"/>
              </w:rPr>
              <w:t>Streamlit</w:t>
            </w:r>
            <w:proofErr w:type="spellEnd"/>
          </w:p>
        </w:tc>
        <w:tc>
          <w:tcPr>
            <w:tcW w:w="0" w:type="auto"/>
            <w:hideMark/>
          </w:tcPr>
          <w:p w14:paraId="3203FF86" w14:textId="77777777" w:rsidR="005A172D" w:rsidRPr="005A172D" w:rsidRDefault="005A172D" w:rsidP="005A172D">
            <w:pPr>
              <w:spacing w:line="360" w:lineRule="auto"/>
              <w:ind w:right="79"/>
              <w:jc w:val="both"/>
              <w:rPr>
                <w:sz w:val="24"/>
                <w:szCs w:val="24"/>
                <w:lang w:val="en-IN"/>
              </w:rPr>
            </w:pPr>
            <w:r w:rsidRPr="005A172D">
              <w:rPr>
                <w:sz w:val="24"/>
                <w:szCs w:val="24"/>
                <w:lang w:val="en-IN"/>
              </w:rPr>
              <w:t>1.28+</w:t>
            </w:r>
          </w:p>
        </w:tc>
        <w:tc>
          <w:tcPr>
            <w:tcW w:w="0" w:type="auto"/>
            <w:hideMark/>
          </w:tcPr>
          <w:p w14:paraId="5E6E72B9" w14:textId="77777777" w:rsidR="005A172D" w:rsidRPr="005A172D" w:rsidRDefault="005A172D" w:rsidP="005A172D">
            <w:pPr>
              <w:spacing w:line="360" w:lineRule="auto"/>
              <w:ind w:right="79"/>
              <w:jc w:val="both"/>
              <w:rPr>
                <w:sz w:val="24"/>
                <w:szCs w:val="24"/>
                <w:lang w:val="en-IN"/>
              </w:rPr>
            </w:pPr>
            <w:r w:rsidRPr="005A172D">
              <w:rPr>
                <w:sz w:val="24"/>
                <w:szCs w:val="24"/>
                <w:lang w:val="en-IN"/>
              </w:rPr>
              <w:t>User interface development</w:t>
            </w:r>
          </w:p>
        </w:tc>
      </w:tr>
      <w:tr w:rsidR="005A172D" w:rsidRPr="005A172D" w14:paraId="36A3CED4" w14:textId="77777777" w:rsidTr="005B0532">
        <w:tc>
          <w:tcPr>
            <w:tcW w:w="0" w:type="auto"/>
            <w:hideMark/>
          </w:tcPr>
          <w:p w14:paraId="3C42FE3D" w14:textId="77777777" w:rsidR="005A172D" w:rsidRPr="005A172D" w:rsidRDefault="005A172D" w:rsidP="005A172D">
            <w:pPr>
              <w:spacing w:line="360" w:lineRule="auto"/>
              <w:ind w:right="79"/>
              <w:jc w:val="both"/>
              <w:rPr>
                <w:sz w:val="24"/>
                <w:szCs w:val="24"/>
                <w:lang w:val="en-IN"/>
              </w:rPr>
            </w:pPr>
            <w:r w:rsidRPr="005A172D">
              <w:rPr>
                <w:sz w:val="24"/>
                <w:szCs w:val="24"/>
                <w:lang w:val="en-IN"/>
              </w:rPr>
              <w:t>AI Framework</w:t>
            </w:r>
          </w:p>
        </w:tc>
        <w:tc>
          <w:tcPr>
            <w:tcW w:w="0" w:type="auto"/>
            <w:hideMark/>
          </w:tcPr>
          <w:p w14:paraId="712037DC" w14:textId="77777777" w:rsidR="005A172D" w:rsidRPr="005A172D" w:rsidRDefault="005A172D" w:rsidP="005A172D">
            <w:pPr>
              <w:spacing w:line="360" w:lineRule="auto"/>
              <w:ind w:right="79"/>
              <w:jc w:val="both"/>
              <w:rPr>
                <w:sz w:val="24"/>
                <w:szCs w:val="24"/>
                <w:lang w:val="en-IN"/>
              </w:rPr>
            </w:pPr>
            <w:proofErr w:type="spellStart"/>
            <w:r w:rsidRPr="005A172D">
              <w:rPr>
                <w:sz w:val="24"/>
                <w:szCs w:val="24"/>
                <w:lang w:val="en-IN"/>
              </w:rPr>
              <w:t>LangChain</w:t>
            </w:r>
            <w:proofErr w:type="spellEnd"/>
          </w:p>
        </w:tc>
        <w:tc>
          <w:tcPr>
            <w:tcW w:w="0" w:type="auto"/>
            <w:hideMark/>
          </w:tcPr>
          <w:p w14:paraId="7C0BDA9F" w14:textId="77777777" w:rsidR="005A172D" w:rsidRPr="005A172D" w:rsidRDefault="005A172D" w:rsidP="005A172D">
            <w:pPr>
              <w:spacing w:line="360" w:lineRule="auto"/>
              <w:ind w:right="79"/>
              <w:jc w:val="both"/>
              <w:rPr>
                <w:sz w:val="24"/>
                <w:szCs w:val="24"/>
                <w:lang w:val="en-IN"/>
              </w:rPr>
            </w:pPr>
            <w:r w:rsidRPr="005A172D">
              <w:rPr>
                <w:sz w:val="24"/>
                <w:szCs w:val="24"/>
                <w:lang w:val="en-IN"/>
              </w:rPr>
              <w:t>0.2.16</w:t>
            </w:r>
          </w:p>
        </w:tc>
        <w:tc>
          <w:tcPr>
            <w:tcW w:w="0" w:type="auto"/>
            <w:hideMark/>
          </w:tcPr>
          <w:p w14:paraId="6DCEEE95" w14:textId="77777777" w:rsidR="005A172D" w:rsidRPr="005A172D" w:rsidRDefault="005A172D" w:rsidP="005A172D">
            <w:pPr>
              <w:spacing w:line="360" w:lineRule="auto"/>
              <w:ind w:right="79"/>
              <w:jc w:val="both"/>
              <w:rPr>
                <w:sz w:val="24"/>
                <w:szCs w:val="24"/>
                <w:lang w:val="en-IN"/>
              </w:rPr>
            </w:pPr>
            <w:r w:rsidRPr="005A172D">
              <w:rPr>
                <w:sz w:val="24"/>
                <w:szCs w:val="24"/>
                <w:lang w:val="en-IN"/>
              </w:rPr>
              <w:t>Agent orchestration</w:t>
            </w:r>
          </w:p>
        </w:tc>
      </w:tr>
      <w:tr w:rsidR="005A172D" w:rsidRPr="005A172D" w14:paraId="54F33773" w14:textId="77777777" w:rsidTr="005B0532">
        <w:tc>
          <w:tcPr>
            <w:tcW w:w="0" w:type="auto"/>
            <w:hideMark/>
          </w:tcPr>
          <w:p w14:paraId="454268DE" w14:textId="77777777" w:rsidR="005A172D" w:rsidRPr="005A172D" w:rsidRDefault="005A172D" w:rsidP="005A172D">
            <w:pPr>
              <w:spacing w:line="360" w:lineRule="auto"/>
              <w:ind w:right="79"/>
              <w:jc w:val="both"/>
              <w:rPr>
                <w:sz w:val="24"/>
                <w:szCs w:val="24"/>
                <w:lang w:val="en-IN"/>
              </w:rPr>
            </w:pPr>
            <w:r w:rsidRPr="005A172D">
              <w:rPr>
                <w:sz w:val="24"/>
                <w:szCs w:val="24"/>
                <w:lang w:val="en-IN"/>
              </w:rPr>
              <w:t>LLM Provider</w:t>
            </w:r>
          </w:p>
        </w:tc>
        <w:tc>
          <w:tcPr>
            <w:tcW w:w="0" w:type="auto"/>
            <w:hideMark/>
          </w:tcPr>
          <w:p w14:paraId="1FBDDBED" w14:textId="77777777" w:rsidR="005A172D" w:rsidRPr="005A172D" w:rsidRDefault="005A172D" w:rsidP="005A172D">
            <w:pPr>
              <w:spacing w:line="360" w:lineRule="auto"/>
              <w:ind w:right="79"/>
              <w:jc w:val="both"/>
              <w:rPr>
                <w:sz w:val="24"/>
                <w:szCs w:val="24"/>
                <w:lang w:val="en-IN"/>
              </w:rPr>
            </w:pPr>
            <w:r w:rsidRPr="005A172D">
              <w:rPr>
                <w:sz w:val="24"/>
                <w:szCs w:val="24"/>
                <w:lang w:val="en-IN"/>
              </w:rPr>
              <w:t>Google Gemini</w:t>
            </w:r>
          </w:p>
        </w:tc>
        <w:tc>
          <w:tcPr>
            <w:tcW w:w="0" w:type="auto"/>
            <w:hideMark/>
          </w:tcPr>
          <w:p w14:paraId="51AACD51" w14:textId="77777777" w:rsidR="005A172D" w:rsidRPr="005A172D" w:rsidRDefault="005A172D" w:rsidP="005A172D">
            <w:pPr>
              <w:spacing w:line="360" w:lineRule="auto"/>
              <w:ind w:right="79"/>
              <w:jc w:val="both"/>
              <w:rPr>
                <w:sz w:val="24"/>
                <w:szCs w:val="24"/>
                <w:lang w:val="en-IN"/>
              </w:rPr>
            </w:pPr>
            <w:r w:rsidRPr="005A172D">
              <w:rPr>
                <w:sz w:val="24"/>
                <w:szCs w:val="24"/>
                <w:lang w:val="en-IN"/>
              </w:rPr>
              <w:t>2.5 series</w:t>
            </w:r>
          </w:p>
        </w:tc>
        <w:tc>
          <w:tcPr>
            <w:tcW w:w="0" w:type="auto"/>
            <w:hideMark/>
          </w:tcPr>
          <w:p w14:paraId="20937B70" w14:textId="77777777" w:rsidR="005A172D" w:rsidRPr="005A172D" w:rsidRDefault="005A172D" w:rsidP="005A172D">
            <w:pPr>
              <w:spacing w:line="360" w:lineRule="auto"/>
              <w:ind w:right="79"/>
              <w:jc w:val="both"/>
              <w:rPr>
                <w:sz w:val="24"/>
                <w:szCs w:val="24"/>
                <w:lang w:val="en-IN"/>
              </w:rPr>
            </w:pPr>
            <w:r w:rsidRPr="005A172D">
              <w:rPr>
                <w:sz w:val="24"/>
                <w:szCs w:val="24"/>
                <w:lang w:val="en-IN"/>
              </w:rPr>
              <w:t>Natural language processing</w:t>
            </w:r>
          </w:p>
        </w:tc>
      </w:tr>
      <w:tr w:rsidR="005A172D" w:rsidRPr="005A172D" w14:paraId="783C9F8A" w14:textId="77777777" w:rsidTr="005B0532">
        <w:tc>
          <w:tcPr>
            <w:tcW w:w="0" w:type="auto"/>
            <w:hideMark/>
          </w:tcPr>
          <w:p w14:paraId="11A326B9" w14:textId="77777777" w:rsidR="005A172D" w:rsidRPr="005A172D" w:rsidRDefault="005A172D" w:rsidP="005A172D">
            <w:pPr>
              <w:spacing w:line="360" w:lineRule="auto"/>
              <w:ind w:right="79"/>
              <w:jc w:val="both"/>
              <w:rPr>
                <w:sz w:val="24"/>
                <w:szCs w:val="24"/>
                <w:lang w:val="en-IN"/>
              </w:rPr>
            </w:pPr>
            <w:r w:rsidRPr="005A172D">
              <w:rPr>
                <w:sz w:val="24"/>
                <w:szCs w:val="24"/>
                <w:lang w:val="en-IN"/>
              </w:rPr>
              <w:t>Data Processing</w:t>
            </w:r>
          </w:p>
        </w:tc>
        <w:tc>
          <w:tcPr>
            <w:tcW w:w="0" w:type="auto"/>
            <w:hideMark/>
          </w:tcPr>
          <w:p w14:paraId="3B1148EB" w14:textId="77777777" w:rsidR="005A172D" w:rsidRPr="005A172D" w:rsidRDefault="005A172D" w:rsidP="005A172D">
            <w:pPr>
              <w:spacing w:line="360" w:lineRule="auto"/>
              <w:ind w:right="79"/>
              <w:jc w:val="both"/>
              <w:rPr>
                <w:sz w:val="24"/>
                <w:szCs w:val="24"/>
                <w:lang w:val="en-IN"/>
              </w:rPr>
            </w:pPr>
            <w:r w:rsidRPr="005A172D">
              <w:rPr>
                <w:sz w:val="24"/>
                <w:szCs w:val="24"/>
                <w:lang w:val="en-IN"/>
              </w:rPr>
              <w:t>Pandas</w:t>
            </w:r>
          </w:p>
        </w:tc>
        <w:tc>
          <w:tcPr>
            <w:tcW w:w="0" w:type="auto"/>
            <w:hideMark/>
          </w:tcPr>
          <w:p w14:paraId="212744AD" w14:textId="77777777" w:rsidR="005A172D" w:rsidRPr="005A172D" w:rsidRDefault="005A172D" w:rsidP="005A172D">
            <w:pPr>
              <w:spacing w:line="360" w:lineRule="auto"/>
              <w:ind w:right="79"/>
              <w:jc w:val="both"/>
              <w:rPr>
                <w:sz w:val="24"/>
                <w:szCs w:val="24"/>
                <w:lang w:val="en-IN"/>
              </w:rPr>
            </w:pPr>
            <w:r w:rsidRPr="005A172D">
              <w:rPr>
                <w:sz w:val="24"/>
                <w:szCs w:val="24"/>
                <w:lang w:val="en-IN"/>
              </w:rPr>
              <w:t>2.0+</w:t>
            </w:r>
          </w:p>
        </w:tc>
        <w:tc>
          <w:tcPr>
            <w:tcW w:w="0" w:type="auto"/>
            <w:hideMark/>
          </w:tcPr>
          <w:p w14:paraId="7A826A80" w14:textId="77777777" w:rsidR="005A172D" w:rsidRPr="005A172D" w:rsidRDefault="005A172D" w:rsidP="005A172D">
            <w:pPr>
              <w:spacing w:line="360" w:lineRule="auto"/>
              <w:ind w:right="79"/>
              <w:jc w:val="both"/>
              <w:rPr>
                <w:sz w:val="24"/>
                <w:szCs w:val="24"/>
                <w:lang w:val="en-IN"/>
              </w:rPr>
            </w:pPr>
            <w:proofErr w:type="spellStart"/>
            <w:r w:rsidRPr="005A172D">
              <w:rPr>
                <w:sz w:val="24"/>
                <w:szCs w:val="24"/>
                <w:lang w:val="en-IN"/>
              </w:rPr>
              <w:t>DataFrame</w:t>
            </w:r>
            <w:proofErr w:type="spellEnd"/>
            <w:r w:rsidRPr="005A172D">
              <w:rPr>
                <w:sz w:val="24"/>
                <w:szCs w:val="24"/>
                <w:lang w:val="en-IN"/>
              </w:rPr>
              <w:t xml:space="preserve"> operations</w:t>
            </w:r>
          </w:p>
        </w:tc>
      </w:tr>
      <w:tr w:rsidR="005A172D" w:rsidRPr="005A172D" w14:paraId="5ABBE103" w14:textId="77777777" w:rsidTr="005B0532">
        <w:tc>
          <w:tcPr>
            <w:tcW w:w="0" w:type="auto"/>
            <w:hideMark/>
          </w:tcPr>
          <w:p w14:paraId="48C178D4" w14:textId="77777777" w:rsidR="005A172D" w:rsidRPr="005A172D" w:rsidRDefault="005A172D" w:rsidP="005A172D">
            <w:pPr>
              <w:spacing w:line="360" w:lineRule="auto"/>
              <w:ind w:right="79"/>
              <w:jc w:val="both"/>
              <w:rPr>
                <w:sz w:val="24"/>
                <w:szCs w:val="24"/>
                <w:lang w:val="en-IN"/>
              </w:rPr>
            </w:pPr>
            <w:r w:rsidRPr="005A172D">
              <w:rPr>
                <w:sz w:val="24"/>
                <w:szCs w:val="24"/>
                <w:lang w:val="en-IN"/>
              </w:rPr>
              <w:t>Numerical Computing</w:t>
            </w:r>
          </w:p>
        </w:tc>
        <w:tc>
          <w:tcPr>
            <w:tcW w:w="0" w:type="auto"/>
            <w:hideMark/>
          </w:tcPr>
          <w:p w14:paraId="4145350E" w14:textId="77777777" w:rsidR="005A172D" w:rsidRPr="005A172D" w:rsidRDefault="005A172D" w:rsidP="005A172D">
            <w:pPr>
              <w:spacing w:line="360" w:lineRule="auto"/>
              <w:ind w:right="79"/>
              <w:jc w:val="both"/>
              <w:rPr>
                <w:sz w:val="24"/>
                <w:szCs w:val="24"/>
                <w:lang w:val="en-IN"/>
              </w:rPr>
            </w:pPr>
            <w:r w:rsidRPr="005A172D">
              <w:rPr>
                <w:sz w:val="24"/>
                <w:szCs w:val="24"/>
                <w:lang w:val="en-IN"/>
              </w:rPr>
              <w:t>NumPy</w:t>
            </w:r>
          </w:p>
        </w:tc>
        <w:tc>
          <w:tcPr>
            <w:tcW w:w="0" w:type="auto"/>
            <w:hideMark/>
          </w:tcPr>
          <w:p w14:paraId="17114456" w14:textId="77777777" w:rsidR="005A172D" w:rsidRPr="005A172D" w:rsidRDefault="005A172D" w:rsidP="005A172D">
            <w:pPr>
              <w:spacing w:line="360" w:lineRule="auto"/>
              <w:ind w:right="79"/>
              <w:jc w:val="both"/>
              <w:rPr>
                <w:sz w:val="24"/>
                <w:szCs w:val="24"/>
                <w:lang w:val="en-IN"/>
              </w:rPr>
            </w:pPr>
            <w:r w:rsidRPr="005A172D">
              <w:rPr>
                <w:sz w:val="24"/>
                <w:szCs w:val="24"/>
                <w:lang w:val="en-IN"/>
              </w:rPr>
              <w:t>1.24+</w:t>
            </w:r>
          </w:p>
        </w:tc>
        <w:tc>
          <w:tcPr>
            <w:tcW w:w="0" w:type="auto"/>
            <w:hideMark/>
          </w:tcPr>
          <w:p w14:paraId="0C776073" w14:textId="77777777" w:rsidR="005A172D" w:rsidRPr="005A172D" w:rsidRDefault="005A172D" w:rsidP="005A172D">
            <w:pPr>
              <w:spacing w:line="360" w:lineRule="auto"/>
              <w:ind w:right="79"/>
              <w:jc w:val="both"/>
              <w:rPr>
                <w:sz w:val="24"/>
                <w:szCs w:val="24"/>
                <w:lang w:val="en-IN"/>
              </w:rPr>
            </w:pPr>
            <w:r w:rsidRPr="005A172D">
              <w:rPr>
                <w:sz w:val="24"/>
                <w:szCs w:val="24"/>
                <w:lang w:val="en-IN"/>
              </w:rPr>
              <w:t>Mathematical computations</w:t>
            </w:r>
          </w:p>
        </w:tc>
      </w:tr>
      <w:tr w:rsidR="005A172D" w:rsidRPr="005A172D" w14:paraId="0BD554CB" w14:textId="77777777" w:rsidTr="005B0532">
        <w:tc>
          <w:tcPr>
            <w:tcW w:w="0" w:type="auto"/>
            <w:hideMark/>
          </w:tcPr>
          <w:p w14:paraId="74B403A2" w14:textId="77777777" w:rsidR="005A172D" w:rsidRPr="005A172D" w:rsidRDefault="005A172D" w:rsidP="005A172D">
            <w:pPr>
              <w:spacing w:line="360" w:lineRule="auto"/>
              <w:ind w:right="79"/>
              <w:jc w:val="both"/>
              <w:rPr>
                <w:sz w:val="24"/>
                <w:szCs w:val="24"/>
                <w:lang w:val="en-IN"/>
              </w:rPr>
            </w:pPr>
            <w:r w:rsidRPr="005A172D">
              <w:rPr>
                <w:sz w:val="24"/>
                <w:szCs w:val="24"/>
                <w:lang w:val="en-IN"/>
              </w:rPr>
              <w:t>Visualization</w:t>
            </w:r>
          </w:p>
        </w:tc>
        <w:tc>
          <w:tcPr>
            <w:tcW w:w="0" w:type="auto"/>
            <w:hideMark/>
          </w:tcPr>
          <w:p w14:paraId="38FC4BFF" w14:textId="77777777" w:rsidR="005A172D" w:rsidRPr="005A172D" w:rsidRDefault="005A172D" w:rsidP="005A172D">
            <w:pPr>
              <w:spacing w:line="360" w:lineRule="auto"/>
              <w:ind w:right="79"/>
              <w:jc w:val="both"/>
              <w:rPr>
                <w:sz w:val="24"/>
                <w:szCs w:val="24"/>
                <w:lang w:val="en-IN"/>
              </w:rPr>
            </w:pPr>
            <w:r w:rsidRPr="005A172D">
              <w:rPr>
                <w:sz w:val="24"/>
                <w:szCs w:val="24"/>
                <w:lang w:val="en-IN"/>
              </w:rPr>
              <w:t>Plotly</w:t>
            </w:r>
          </w:p>
        </w:tc>
        <w:tc>
          <w:tcPr>
            <w:tcW w:w="0" w:type="auto"/>
            <w:hideMark/>
          </w:tcPr>
          <w:p w14:paraId="41FC5013" w14:textId="77777777" w:rsidR="005A172D" w:rsidRPr="005A172D" w:rsidRDefault="005A172D" w:rsidP="005A172D">
            <w:pPr>
              <w:spacing w:line="360" w:lineRule="auto"/>
              <w:ind w:right="79"/>
              <w:jc w:val="both"/>
              <w:rPr>
                <w:sz w:val="24"/>
                <w:szCs w:val="24"/>
                <w:lang w:val="en-IN"/>
              </w:rPr>
            </w:pPr>
            <w:r w:rsidRPr="005A172D">
              <w:rPr>
                <w:sz w:val="24"/>
                <w:szCs w:val="24"/>
                <w:lang w:val="en-IN"/>
              </w:rPr>
              <w:t>5.18+</w:t>
            </w:r>
          </w:p>
        </w:tc>
        <w:tc>
          <w:tcPr>
            <w:tcW w:w="0" w:type="auto"/>
            <w:hideMark/>
          </w:tcPr>
          <w:p w14:paraId="0798CBF6" w14:textId="77777777" w:rsidR="005A172D" w:rsidRPr="005A172D" w:rsidRDefault="005A172D" w:rsidP="005A172D">
            <w:pPr>
              <w:spacing w:line="360" w:lineRule="auto"/>
              <w:ind w:right="79"/>
              <w:jc w:val="both"/>
              <w:rPr>
                <w:sz w:val="24"/>
                <w:szCs w:val="24"/>
                <w:lang w:val="en-IN"/>
              </w:rPr>
            </w:pPr>
            <w:r w:rsidRPr="005A172D">
              <w:rPr>
                <w:sz w:val="24"/>
                <w:szCs w:val="24"/>
                <w:lang w:val="en-IN"/>
              </w:rPr>
              <w:t>Interactive data visualization</w:t>
            </w:r>
          </w:p>
        </w:tc>
      </w:tr>
      <w:tr w:rsidR="005A172D" w:rsidRPr="005A172D" w14:paraId="3FA6BFCD" w14:textId="77777777" w:rsidTr="005B0532">
        <w:tc>
          <w:tcPr>
            <w:tcW w:w="0" w:type="auto"/>
            <w:hideMark/>
          </w:tcPr>
          <w:p w14:paraId="12229A9C" w14:textId="77777777" w:rsidR="005A172D" w:rsidRPr="005A172D" w:rsidRDefault="005A172D" w:rsidP="005A172D">
            <w:pPr>
              <w:spacing w:line="360" w:lineRule="auto"/>
              <w:ind w:right="79"/>
              <w:jc w:val="both"/>
              <w:rPr>
                <w:sz w:val="24"/>
                <w:szCs w:val="24"/>
                <w:lang w:val="en-IN"/>
              </w:rPr>
            </w:pPr>
            <w:r w:rsidRPr="005A172D">
              <w:rPr>
                <w:sz w:val="24"/>
                <w:szCs w:val="24"/>
                <w:lang w:val="en-IN"/>
              </w:rPr>
              <w:t>PDF Generation</w:t>
            </w:r>
          </w:p>
        </w:tc>
        <w:tc>
          <w:tcPr>
            <w:tcW w:w="0" w:type="auto"/>
            <w:hideMark/>
          </w:tcPr>
          <w:p w14:paraId="54920240" w14:textId="77777777" w:rsidR="005A172D" w:rsidRPr="005A172D" w:rsidRDefault="005A172D" w:rsidP="005A172D">
            <w:pPr>
              <w:spacing w:line="360" w:lineRule="auto"/>
              <w:ind w:right="79"/>
              <w:jc w:val="both"/>
              <w:rPr>
                <w:sz w:val="24"/>
                <w:szCs w:val="24"/>
                <w:lang w:val="en-IN"/>
              </w:rPr>
            </w:pPr>
            <w:r w:rsidRPr="005A172D">
              <w:rPr>
                <w:sz w:val="24"/>
                <w:szCs w:val="24"/>
                <w:lang w:val="en-IN"/>
              </w:rPr>
              <w:t>FPDF2</w:t>
            </w:r>
          </w:p>
        </w:tc>
        <w:tc>
          <w:tcPr>
            <w:tcW w:w="0" w:type="auto"/>
            <w:hideMark/>
          </w:tcPr>
          <w:p w14:paraId="006D3835" w14:textId="77777777" w:rsidR="005A172D" w:rsidRPr="005A172D" w:rsidRDefault="005A172D" w:rsidP="005A172D">
            <w:pPr>
              <w:spacing w:line="360" w:lineRule="auto"/>
              <w:ind w:right="79"/>
              <w:jc w:val="both"/>
              <w:rPr>
                <w:sz w:val="24"/>
                <w:szCs w:val="24"/>
                <w:lang w:val="en-IN"/>
              </w:rPr>
            </w:pPr>
            <w:r w:rsidRPr="005A172D">
              <w:rPr>
                <w:sz w:val="24"/>
                <w:szCs w:val="24"/>
                <w:lang w:val="en-IN"/>
              </w:rPr>
              <w:t>2.8+</w:t>
            </w:r>
          </w:p>
        </w:tc>
        <w:tc>
          <w:tcPr>
            <w:tcW w:w="0" w:type="auto"/>
            <w:hideMark/>
          </w:tcPr>
          <w:p w14:paraId="7911EC64" w14:textId="77777777" w:rsidR="005A172D" w:rsidRPr="005A172D" w:rsidRDefault="005A172D" w:rsidP="005A172D">
            <w:pPr>
              <w:spacing w:line="360" w:lineRule="auto"/>
              <w:ind w:right="79"/>
              <w:jc w:val="both"/>
              <w:rPr>
                <w:sz w:val="24"/>
                <w:szCs w:val="24"/>
                <w:lang w:val="en-IN"/>
              </w:rPr>
            </w:pPr>
            <w:r w:rsidRPr="005A172D">
              <w:rPr>
                <w:sz w:val="24"/>
                <w:szCs w:val="24"/>
                <w:lang w:val="en-IN"/>
              </w:rPr>
              <w:t>Report generation</w:t>
            </w:r>
          </w:p>
        </w:tc>
      </w:tr>
      <w:tr w:rsidR="005A172D" w:rsidRPr="005A172D" w14:paraId="1A2993AA" w14:textId="77777777" w:rsidTr="005B0532">
        <w:tc>
          <w:tcPr>
            <w:tcW w:w="0" w:type="auto"/>
            <w:hideMark/>
          </w:tcPr>
          <w:p w14:paraId="7B18EA12" w14:textId="77777777" w:rsidR="005A172D" w:rsidRPr="005A172D" w:rsidRDefault="005A172D" w:rsidP="005A172D">
            <w:pPr>
              <w:spacing w:line="360" w:lineRule="auto"/>
              <w:ind w:right="79"/>
              <w:jc w:val="both"/>
              <w:rPr>
                <w:sz w:val="24"/>
                <w:szCs w:val="24"/>
                <w:lang w:val="en-IN"/>
              </w:rPr>
            </w:pPr>
            <w:r w:rsidRPr="005A172D">
              <w:rPr>
                <w:sz w:val="24"/>
                <w:szCs w:val="24"/>
                <w:lang w:val="en-IN"/>
              </w:rPr>
              <w:t>Excel Export</w:t>
            </w:r>
          </w:p>
        </w:tc>
        <w:tc>
          <w:tcPr>
            <w:tcW w:w="0" w:type="auto"/>
            <w:hideMark/>
          </w:tcPr>
          <w:p w14:paraId="05D8A323" w14:textId="77777777" w:rsidR="005A172D" w:rsidRPr="005A172D" w:rsidRDefault="005A172D" w:rsidP="005A172D">
            <w:pPr>
              <w:spacing w:line="360" w:lineRule="auto"/>
              <w:ind w:right="79"/>
              <w:jc w:val="both"/>
              <w:rPr>
                <w:sz w:val="24"/>
                <w:szCs w:val="24"/>
                <w:lang w:val="en-IN"/>
              </w:rPr>
            </w:pPr>
            <w:proofErr w:type="spellStart"/>
            <w:r w:rsidRPr="005A172D">
              <w:rPr>
                <w:sz w:val="24"/>
                <w:szCs w:val="24"/>
                <w:lang w:val="en-IN"/>
              </w:rPr>
              <w:t>OpenPyXL</w:t>
            </w:r>
            <w:proofErr w:type="spellEnd"/>
          </w:p>
        </w:tc>
        <w:tc>
          <w:tcPr>
            <w:tcW w:w="0" w:type="auto"/>
            <w:hideMark/>
          </w:tcPr>
          <w:p w14:paraId="62F72D16" w14:textId="77777777" w:rsidR="005A172D" w:rsidRPr="005A172D" w:rsidRDefault="005A172D" w:rsidP="005A172D">
            <w:pPr>
              <w:spacing w:line="360" w:lineRule="auto"/>
              <w:ind w:right="79"/>
              <w:jc w:val="both"/>
              <w:rPr>
                <w:sz w:val="24"/>
                <w:szCs w:val="24"/>
                <w:lang w:val="en-IN"/>
              </w:rPr>
            </w:pPr>
            <w:r w:rsidRPr="005A172D">
              <w:rPr>
                <w:sz w:val="24"/>
                <w:szCs w:val="24"/>
                <w:lang w:val="en-IN"/>
              </w:rPr>
              <w:t>3.1+</w:t>
            </w:r>
          </w:p>
        </w:tc>
        <w:tc>
          <w:tcPr>
            <w:tcW w:w="0" w:type="auto"/>
            <w:hideMark/>
          </w:tcPr>
          <w:p w14:paraId="3F8987BF" w14:textId="77777777" w:rsidR="005A172D" w:rsidRPr="005A172D" w:rsidRDefault="005A172D" w:rsidP="005A172D">
            <w:pPr>
              <w:spacing w:line="360" w:lineRule="auto"/>
              <w:ind w:right="79"/>
              <w:jc w:val="both"/>
              <w:rPr>
                <w:sz w:val="24"/>
                <w:szCs w:val="24"/>
                <w:lang w:val="en-IN"/>
              </w:rPr>
            </w:pPr>
            <w:r w:rsidRPr="005A172D">
              <w:rPr>
                <w:sz w:val="24"/>
                <w:szCs w:val="24"/>
                <w:lang w:val="en-IN"/>
              </w:rPr>
              <w:t>Excel file creation</w:t>
            </w:r>
          </w:p>
        </w:tc>
      </w:tr>
    </w:tbl>
    <w:p w14:paraId="50C1DA06" w14:textId="77777777" w:rsidR="001D67BA" w:rsidRDefault="001D67BA" w:rsidP="00B7493F">
      <w:pPr>
        <w:spacing w:line="360" w:lineRule="auto"/>
        <w:ind w:right="79"/>
        <w:jc w:val="both"/>
        <w:rPr>
          <w:sz w:val="24"/>
          <w:szCs w:val="24"/>
          <w:lang w:val="en-IN"/>
        </w:rPr>
      </w:pPr>
    </w:p>
    <w:p w14:paraId="282ADF0A" w14:textId="77777777" w:rsidR="001D67BA" w:rsidRDefault="001D67BA" w:rsidP="00B7493F">
      <w:pPr>
        <w:spacing w:line="360" w:lineRule="auto"/>
        <w:ind w:right="79"/>
        <w:jc w:val="both"/>
        <w:rPr>
          <w:sz w:val="24"/>
          <w:szCs w:val="24"/>
          <w:lang w:val="en-IN"/>
        </w:rPr>
      </w:pPr>
    </w:p>
    <w:p w14:paraId="1E22CA4F" w14:textId="77777777" w:rsidR="001D67BA" w:rsidRDefault="001D67BA" w:rsidP="00B7493F">
      <w:pPr>
        <w:spacing w:line="360" w:lineRule="auto"/>
        <w:ind w:right="79"/>
        <w:jc w:val="both"/>
        <w:rPr>
          <w:sz w:val="24"/>
          <w:szCs w:val="24"/>
          <w:lang w:val="en-IN"/>
        </w:rPr>
      </w:pPr>
    </w:p>
    <w:p w14:paraId="28702F0D" w14:textId="77777777" w:rsidR="001D67BA" w:rsidRDefault="001D67BA"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2697"/>
        <w:gridCol w:w="1837"/>
        <w:gridCol w:w="1149"/>
        <w:gridCol w:w="3607"/>
      </w:tblGrid>
      <w:tr w:rsidR="001D67BA" w:rsidRPr="005A172D" w14:paraId="07EA5771" w14:textId="77777777" w:rsidTr="00EB7E36">
        <w:tc>
          <w:tcPr>
            <w:tcW w:w="0" w:type="auto"/>
            <w:hideMark/>
          </w:tcPr>
          <w:p w14:paraId="3E5EAD17" w14:textId="77777777" w:rsidR="001D67BA" w:rsidRPr="005A172D" w:rsidRDefault="001D67BA" w:rsidP="00EB7E36">
            <w:pPr>
              <w:spacing w:line="360" w:lineRule="auto"/>
              <w:ind w:right="79"/>
              <w:jc w:val="both"/>
              <w:rPr>
                <w:sz w:val="24"/>
                <w:szCs w:val="24"/>
                <w:lang w:val="en-IN"/>
              </w:rPr>
            </w:pPr>
            <w:r w:rsidRPr="005A172D">
              <w:rPr>
                <w:sz w:val="24"/>
                <w:szCs w:val="24"/>
                <w:lang w:val="en-IN"/>
              </w:rPr>
              <w:t>Image Export</w:t>
            </w:r>
          </w:p>
        </w:tc>
        <w:tc>
          <w:tcPr>
            <w:tcW w:w="0" w:type="auto"/>
            <w:hideMark/>
          </w:tcPr>
          <w:p w14:paraId="512331B5" w14:textId="77777777" w:rsidR="001D67BA" w:rsidRPr="005A172D" w:rsidRDefault="001D67BA" w:rsidP="00EB7E36">
            <w:pPr>
              <w:spacing w:line="360" w:lineRule="auto"/>
              <w:ind w:right="79"/>
              <w:jc w:val="both"/>
              <w:rPr>
                <w:sz w:val="24"/>
                <w:szCs w:val="24"/>
                <w:lang w:val="en-IN"/>
              </w:rPr>
            </w:pPr>
            <w:proofErr w:type="spellStart"/>
            <w:r w:rsidRPr="005A172D">
              <w:rPr>
                <w:sz w:val="24"/>
                <w:szCs w:val="24"/>
                <w:lang w:val="en-IN"/>
              </w:rPr>
              <w:t>Kaleido</w:t>
            </w:r>
            <w:proofErr w:type="spellEnd"/>
          </w:p>
        </w:tc>
        <w:tc>
          <w:tcPr>
            <w:tcW w:w="0" w:type="auto"/>
            <w:hideMark/>
          </w:tcPr>
          <w:p w14:paraId="4E36CB3D" w14:textId="77777777" w:rsidR="001D67BA" w:rsidRPr="005A172D" w:rsidRDefault="001D67BA" w:rsidP="00EB7E36">
            <w:pPr>
              <w:spacing w:line="360" w:lineRule="auto"/>
              <w:ind w:right="79"/>
              <w:jc w:val="both"/>
              <w:rPr>
                <w:sz w:val="24"/>
                <w:szCs w:val="24"/>
                <w:lang w:val="en-IN"/>
              </w:rPr>
            </w:pPr>
            <w:r w:rsidRPr="005A172D">
              <w:rPr>
                <w:sz w:val="24"/>
                <w:szCs w:val="24"/>
                <w:lang w:val="en-IN"/>
              </w:rPr>
              <w:t>0.2.1</w:t>
            </w:r>
          </w:p>
        </w:tc>
        <w:tc>
          <w:tcPr>
            <w:tcW w:w="0" w:type="auto"/>
            <w:hideMark/>
          </w:tcPr>
          <w:p w14:paraId="271FBEE0" w14:textId="77777777" w:rsidR="001D67BA" w:rsidRPr="005A172D" w:rsidRDefault="001D67BA" w:rsidP="00EB7E36">
            <w:pPr>
              <w:spacing w:line="360" w:lineRule="auto"/>
              <w:ind w:right="79"/>
              <w:jc w:val="both"/>
              <w:rPr>
                <w:sz w:val="24"/>
                <w:szCs w:val="24"/>
                <w:lang w:val="en-IN"/>
              </w:rPr>
            </w:pPr>
            <w:r w:rsidRPr="005A172D">
              <w:rPr>
                <w:sz w:val="24"/>
                <w:szCs w:val="24"/>
                <w:lang w:val="en-IN"/>
              </w:rPr>
              <w:t>Static chart image export</w:t>
            </w:r>
          </w:p>
        </w:tc>
      </w:tr>
      <w:tr w:rsidR="001D67BA" w:rsidRPr="005A172D" w14:paraId="7D83411B" w14:textId="77777777" w:rsidTr="00EB7E36">
        <w:tc>
          <w:tcPr>
            <w:tcW w:w="0" w:type="auto"/>
            <w:hideMark/>
          </w:tcPr>
          <w:p w14:paraId="44294924" w14:textId="77777777" w:rsidR="001D67BA" w:rsidRPr="005A172D" w:rsidRDefault="001D67BA" w:rsidP="00EB7E36">
            <w:pPr>
              <w:spacing w:line="360" w:lineRule="auto"/>
              <w:ind w:right="79"/>
              <w:jc w:val="both"/>
              <w:rPr>
                <w:sz w:val="24"/>
                <w:szCs w:val="24"/>
                <w:lang w:val="en-IN"/>
              </w:rPr>
            </w:pPr>
            <w:r w:rsidRPr="005A172D">
              <w:rPr>
                <w:sz w:val="24"/>
                <w:szCs w:val="24"/>
                <w:lang w:val="en-IN"/>
              </w:rPr>
              <w:t>Environment Management</w:t>
            </w:r>
          </w:p>
        </w:tc>
        <w:tc>
          <w:tcPr>
            <w:tcW w:w="0" w:type="auto"/>
            <w:hideMark/>
          </w:tcPr>
          <w:p w14:paraId="7EE7C1AA" w14:textId="77777777" w:rsidR="001D67BA" w:rsidRPr="005A172D" w:rsidRDefault="001D67BA" w:rsidP="00EB7E36">
            <w:pPr>
              <w:spacing w:line="360" w:lineRule="auto"/>
              <w:ind w:right="79"/>
              <w:jc w:val="both"/>
              <w:rPr>
                <w:sz w:val="24"/>
                <w:szCs w:val="24"/>
                <w:lang w:val="en-IN"/>
              </w:rPr>
            </w:pPr>
            <w:r w:rsidRPr="005A172D">
              <w:rPr>
                <w:sz w:val="24"/>
                <w:szCs w:val="24"/>
                <w:lang w:val="en-IN"/>
              </w:rPr>
              <w:t>python-</w:t>
            </w:r>
            <w:proofErr w:type="spellStart"/>
            <w:r w:rsidRPr="005A172D">
              <w:rPr>
                <w:sz w:val="24"/>
                <w:szCs w:val="24"/>
                <w:lang w:val="en-IN"/>
              </w:rPr>
              <w:t>dotenv</w:t>
            </w:r>
            <w:proofErr w:type="spellEnd"/>
          </w:p>
        </w:tc>
        <w:tc>
          <w:tcPr>
            <w:tcW w:w="0" w:type="auto"/>
            <w:hideMark/>
          </w:tcPr>
          <w:p w14:paraId="1BFDA3ED" w14:textId="77777777" w:rsidR="001D67BA" w:rsidRPr="005A172D" w:rsidRDefault="001D67BA" w:rsidP="00EB7E36">
            <w:pPr>
              <w:spacing w:line="360" w:lineRule="auto"/>
              <w:ind w:right="79"/>
              <w:jc w:val="both"/>
              <w:rPr>
                <w:sz w:val="24"/>
                <w:szCs w:val="24"/>
                <w:lang w:val="en-IN"/>
              </w:rPr>
            </w:pPr>
            <w:r w:rsidRPr="005A172D">
              <w:rPr>
                <w:sz w:val="24"/>
                <w:szCs w:val="24"/>
                <w:lang w:val="en-IN"/>
              </w:rPr>
              <w:t>1.0+</w:t>
            </w:r>
          </w:p>
        </w:tc>
        <w:tc>
          <w:tcPr>
            <w:tcW w:w="0" w:type="auto"/>
            <w:hideMark/>
          </w:tcPr>
          <w:p w14:paraId="6C8676AA" w14:textId="77777777" w:rsidR="001D67BA" w:rsidRPr="005A172D" w:rsidRDefault="001D67BA" w:rsidP="00EB7E36">
            <w:pPr>
              <w:spacing w:line="360" w:lineRule="auto"/>
              <w:ind w:right="79"/>
              <w:jc w:val="both"/>
              <w:rPr>
                <w:sz w:val="24"/>
                <w:szCs w:val="24"/>
                <w:lang w:val="en-IN"/>
              </w:rPr>
            </w:pPr>
            <w:r w:rsidRPr="005A172D">
              <w:rPr>
                <w:sz w:val="24"/>
                <w:szCs w:val="24"/>
                <w:lang w:val="en-IN"/>
              </w:rPr>
              <w:t>Configuration and environment setup</w:t>
            </w:r>
          </w:p>
        </w:tc>
      </w:tr>
      <w:tr w:rsidR="001D67BA" w:rsidRPr="005A172D" w14:paraId="1279543A" w14:textId="77777777" w:rsidTr="00EB7E36">
        <w:tc>
          <w:tcPr>
            <w:tcW w:w="0" w:type="auto"/>
            <w:hideMark/>
          </w:tcPr>
          <w:p w14:paraId="2F6591A2" w14:textId="77777777" w:rsidR="001D67BA" w:rsidRPr="005A172D" w:rsidRDefault="001D67BA" w:rsidP="00EB7E36">
            <w:pPr>
              <w:spacing w:line="360" w:lineRule="auto"/>
              <w:ind w:right="79"/>
              <w:jc w:val="both"/>
              <w:rPr>
                <w:sz w:val="24"/>
                <w:szCs w:val="24"/>
                <w:lang w:val="en-IN"/>
              </w:rPr>
            </w:pPr>
            <w:r w:rsidRPr="005A172D">
              <w:rPr>
                <w:sz w:val="24"/>
                <w:szCs w:val="24"/>
                <w:lang w:val="en-IN"/>
              </w:rPr>
              <w:t>IDE</w:t>
            </w:r>
          </w:p>
        </w:tc>
        <w:tc>
          <w:tcPr>
            <w:tcW w:w="0" w:type="auto"/>
            <w:hideMark/>
          </w:tcPr>
          <w:p w14:paraId="6690D22F" w14:textId="77777777" w:rsidR="001D67BA" w:rsidRPr="005A172D" w:rsidRDefault="001D67BA" w:rsidP="00EB7E36">
            <w:pPr>
              <w:spacing w:line="360" w:lineRule="auto"/>
              <w:ind w:right="79"/>
              <w:jc w:val="both"/>
              <w:rPr>
                <w:sz w:val="24"/>
                <w:szCs w:val="24"/>
                <w:lang w:val="en-IN"/>
              </w:rPr>
            </w:pPr>
            <w:r w:rsidRPr="005A172D">
              <w:rPr>
                <w:sz w:val="24"/>
                <w:szCs w:val="24"/>
                <w:lang w:val="en-IN"/>
              </w:rPr>
              <w:t>VS Code</w:t>
            </w:r>
          </w:p>
        </w:tc>
        <w:tc>
          <w:tcPr>
            <w:tcW w:w="0" w:type="auto"/>
            <w:hideMark/>
          </w:tcPr>
          <w:p w14:paraId="5CDC4936" w14:textId="77777777" w:rsidR="001D67BA" w:rsidRPr="005A172D" w:rsidRDefault="001D67BA" w:rsidP="00EB7E36">
            <w:pPr>
              <w:spacing w:line="360" w:lineRule="auto"/>
              <w:ind w:right="79"/>
              <w:jc w:val="both"/>
              <w:rPr>
                <w:sz w:val="24"/>
                <w:szCs w:val="24"/>
                <w:lang w:val="en-IN"/>
              </w:rPr>
            </w:pPr>
            <w:r w:rsidRPr="005A172D">
              <w:rPr>
                <w:sz w:val="24"/>
                <w:szCs w:val="24"/>
                <w:lang w:val="en-IN"/>
              </w:rPr>
              <w:t>Latest</w:t>
            </w:r>
          </w:p>
        </w:tc>
        <w:tc>
          <w:tcPr>
            <w:tcW w:w="0" w:type="auto"/>
            <w:hideMark/>
          </w:tcPr>
          <w:p w14:paraId="09F18B4A" w14:textId="77777777" w:rsidR="001D67BA" w:rsidRPr="005A172D" w:rsidRDefault="001D67BA" w:rsidP="00EB7E36">
            <w:pPr>
              <w:spacing w:line="360" w:lineRule="auto"/>
              <w:ind w:right="79"/>
              <w:jc w:val="both"/>
              <w:rPr>
                <w:sz w:val="24"/>
                <w:szCs w:val="24"/>
                <w:lang w:val="en-IN"/>
              </w:rPr>
            </w:pPr>
            <w:r w:rsidRPr="005A172D">
              <w:rPr>
                <w:sz w:val="24"/>
                <w:szCs w:val="24"/>
                <w:lang w:val="en-IN"/>
              </w:rPr>
              <w:t>Development environment</w:t>
            </w:r>
          </w:p>
        </w:tc>
      </w:tr>
      <w:tr w:rsidR="001D67BA" w:rsidRPr="005A172D" w14:paraId="43F8549C" w14:textId="77777777" w:rsidTr="00EB7E36">
        <w:tc>
          <w:tcPr>
            <w:tcW w:w="0" w:type="auto"/>
            <w:hideMark/>
          </w:tcPr>
          <w:p w14:paraId="53A0ED57" w14:textId="77777777" w:rsidR="001D67BA" w:rsidRPr="005A172D" w:rsidRDefault="001D67BA" w:rsidP="00EB7E36">
            <w:pPr>
              <w:spacing w:line="360" w:lineRule="auto"/>
              <w:ind w:right="79"/>
              <w:jc w:val="both"/>
              <w:rPr>
                <w:sz w:val="24"/>
                <w:szCs w:val="24"/>
                <w:lang w:val="en-IN"/>
              </w:rPr>
            </w:pPr>
            <w:r w:rsidRPr="005A172D">
              <w:rPr>
                <w:sz w:val="24"/>
                <w:szCs w:val="24"/>
                <w:lang w:val="en-IN"/>
              </w:rPr>
              <w:t>Version Control</w:t>
            </w:r>
          </w:p>
        </w:tc>
        <w:tc>
          <w:tcPr>
            <w:tcW w:w="0" w:type="auto"/>
            <w:hideMark/>
          </w:tcPr>
          <w:p w14:paraId="5FBE0C41" w14:textId="77777777" w:rsidR="001D67BA" w:rsidRPr="005A172D" w:rsidRDefault="001D67BA" w:rsidP="00EB7E36">
            <w:pPr>
              <w:spacing w:line="360" w:lineRule="auto"/>
              <w:ind w:right="79"/>
              <w:jc w:val="both"/>
              <w:rPr>
                <w:sz w:val="24"/>
                <w:szCs w:val="24"/>
                <w:lang w:val="en-IN"/>
              </w:rPr>
            </w:pPr>
            <w:r w:rsidRPr="005A172D">
              <w:rPr>
                <w:sz w:val="24"/>
                <w:szCs w:val="24"/>
                <w:lang w:val="en-IN"/>
              </w:rPr>
              <w:t>Git</w:t>
            </w:r>
          </w:p>
        </w:tc>
        <w:tc>
          <w:tcPr>
            <w:tcW w:w="0" w:type="auto"/>
            <w:hideMark/>
          </w:tcPr>
          <w:p w14:paraId="18E8F7CD" w14:textId="77777777" w:rsidR="001D67BA" w:rsidRPr="005A172D" w:rsidRDefault="001D67BA" w:rsidP="00EB7E36">
            <w:pPr>
              <w:spacing w:line="360" w:lineRule="auto"/>
              <w:ind w:right="79"/>
              <w:jc w:val="both"/>
              <w:rPr>
                <w:sz w:val="24"/>
                <w:szCs w:val="24"/>
                <w:lang w:val="en-IN"/>
              </w:rPr>
            </w:pPr>
            <w:r w:rsidRPr="005A172D">
              <w:rPr>
                <w:sz w:val="24"/>
                <w:szCs w:val="24"/>
                <w:lang w:val="en-IN"/>
              </w:rPr>
              <w:t>2.40+</w:t>
            </w:r>
          </w:p>
        </w:tc>
        <w:tc>
          <w:tcPr>
            <w:tcW w:w="0" w:type="auto"/>
            <w:hideMark/>
          </w:tcPr>
          <w:p w14:paraId="3C773350" w14:textId="77777777" w:rsidR="001D67BA" w:rsidRPr="005A172D" w:rsidRDefault="001D67BA" w:rsidP="00EB7E36">
            <w:pPr>
              <w:spacing w:line="360" w:lineRule="auto"/>
              <w:ind w:right="79"/>
              <w:jc w:val="both"/>
              <w:rPr>
                <w:sz w:val="24"/>
                <w:szCs w:val="24"/>
                <w:lang w:val="en-IN"/>
              </w:rPr>
            </w:pPr>
            <w:r w:rsidRPr="005A172D">
              <w:rPr>
                <w:sz w:val="24"/>
                <w:szCs w:val="24"/>
                <w:lang w:val="en-IN"/>
              </w:rPr>
              <w:t>Source code management</w:t>
            </w:r>
          </w:p>
        </w:tc>
      </w:tr>
      <w:tr w:rsidR="001D67BA" w:rsidRPr="005A172D" w14:paraId="17BA1F77" w14:textId="77777777" w:rsidTr="00EB7E36">
        <w:tc>
          <w:tcPr>
            <w:tcW w:w="0" w:type="auto"/>
            <w:hideMark/>
          </w:tcPr>
          <w:p w14:paraId="28D2C8A1" w14:textId="77777777" w:rsidR="001D67BA" w:rsidRPr="005A172D" w:rsidRDefault="001D67BA" w:rsidP="00EB7E36">
            <w:pPr>
              <w:spacing w:line="360" w:lineRule="auto"/>
              <w:ind w:right="79"/>
              <w:jc w:val="both"/>
              <w:rPr>
                <w:sz w:val="24"/>
                <w:szCs w:val="24"/>
                <w:lang w:val="en-IN"/>
              </w:rPr>
            </w:pPr>
            <w:r w:rsidRPr="005A172D">
              <w:rPr>
                <w:sz w:val="24"/>
                <w:szCs w:val="24"/>
                <w:lang w:val="en-IN"/>
              </w:rPr>
              <w:t>Styling</w:t>
            </w:r>
          </w:p>
        </w:tc>
        <w:tc>
          <w:tcPr>
            <w:tcW w:w="0" w:type="auto"/>
            <w:hideMark/>
          </w:tcPr>
          <w:p w14:paraId="396787CE" w14:textId="77777777" w:rsidR="001D67BA" w:rsidRPr="005A172D" w:rsidRDefault="001D67BA" w:rsidP="00EB7E36">
            <w:pPr>
              <w:spacing w:line="360" w:lineRule="auto"/>
              <w:ind w:right="79"/>
              <w:jc w:val="both"/>
              <w:rPr>
                <w:sz w:val="24"/>
                <w:szCs w:val="24"/>
                <w:lang w:val="en-IN"/>
              </w:rPr>
            </w:pPr>
            <w:r w:rsidRPr="005A172D">
              <w:rPr>
                <w:sz w:val="24"/>
                <w:szCs w:val="24"/>
                <w:lang w:val="en-IN"/>
              </w:rPr>
              <w:t>CSS3</w:t>
            </w:r>
          </w:p>
        </w:tc>
        <w:tc>
          <w:tcPr>
            <w:tcW w:w="0" w:type="auto"/>
            <w:hideMark/>
          </w:tcPr>
          <w:p w14:paraId="53D1AFF8" w14:textId="77777777" w:rsidR="001D67BA" w:rsidRPr="005A172D" w:rsidRDefault="001D67BA" w:rsidP="00EB7E36">
            <w:pPr>
              <w:spacing w:line="360" w:lineRule="auto"/>
              <w:ind w:right="79"/>
              <w:jc w:val="both"/>
              <w:rPr>
                <w:sz w:val="24"/>
                <w:szCs w:val="24"/>
                <w:lang w:val="en-IN"/>
              </w:rPr>
            </w:pPr>
            <w:r w:rsidRPr="005A172D">
              <w:rPr>
                <w:sz w:val="24"/>
                <w:szCs w:val="24"/>
                <w:lang w:val="en-IN"/>
              </w:rPr>
              <w:t>Standard</w:t>
            </w:r>
          </w:p>
        </w:tc>
        <w:tc>
          <w:tcPr>
            <w:tcW w:w="0" w:type="auto"/>
            <w:hideMark/>
          </w:tcPr>
          <w:p w14:paraId="2E589789" w14:textId="77777777" w:rsidR="001D67BA" w:rsidRPr="005A172D" w:rsidRDefault="001D67BA" w:rsidP="00EB7E36">
            <w:pPr>
              <w:spacing w:line="360" w:lineRule="auto"/>
              <w:ind w:right="79"/>
              <w:jc w:val="both"/>
              <w:rPr>
                <w:sz w:val="24"/>
                <w:szCs w:val="24"/>
                <w:lang w:val="en-IN"/>
              </w:rPr>
            </w:pPr>
            <w:r w:rsidRPr="005A172D">
              <w:rPr>
                <w:sz w:val="24"/>
                <w:szCs w:val="24"/>
                <w:lang w:val="en-IN"/>
              </w:rPr>
              <w:t>UI customization</w:t>
            </w:r>
          </w:p>
        </w:tc>
      </w:tr>
      <w:tr w:rsidR="001D67BA" w:rsidRPr="005A172D" w14:paraId="63ECF6D2" w14:textId="77777777" w:rsidTr="00EB7E36">
        <w:tc>
          <w:tcPr>
            <w:tcW w:w="0" w:type="auto"/>
            <w:hideMark/>
          </w:tcPr>
          <w:p w14:paraId="5A55D0A6" w14:textId="77777777" w:rsidR="001D67BA" w:rsidRPr="005A172D" w:rsidRDefault="001D67BA" w:rsidP="00EB7E36">
            <w:pPr>
              <w:spacing w:line="360" w:lineRule="auto"/>
              <w:ind w:right="79"/>
              <w:jc w:val="both"/>
              <w:rPr>
                <w:sz w:val="24"/>
                <w:szCs w:val="24"/>
                <w:lang w:val="en-IN"/>
              </w:rPr>
            </w:pPr>
            <w:r w:rsidRPr="005A172D">
              <w:rPr>
                <w:sz w:val="24"/>
                <w:szCs w:val="24"/>
                <w:lang w:val="en-IN"/>
              </w:rPr>
              <w:t>Interactivity</w:t>
            </w:r>
          </w:p>
        </w:tc>
        <w:tc>
          <w:tcPr>
            <w:tcW w:w="0" w:type="auto"/>
            <w:hideMark/>
          </w:tcPr>
          <w:p w14:paraId="293267E4" w14:textId="77777777" w:rsidR="001D67BA" w:rsidRPr="005A172D" w:rsidRDefault="001D67BA" w:rsidP="00EB7E36">
            <w:pPr>
              <w:spacing w:line="360" w:lineRule="auto"/>
              <w:ind w:right="79"/>
              <w:jc w:val="both"/>
              <w:rPr>
                <w:sz w:val="24"/>
                <w:szCs w:val="24"/>
                <w:lang w:val="en-IN"/>
              </w:rPr>
            </w:pPr>
            <w:r w:rsidRPr="005A172D">
              <w:rPr>
                <w:sz w:val="24"/>
                <w:szCs w:val="24"/>
                <w:lang w:val="en-IN"/>
              </w:rPr>
              <w:t>JavaScript (ES6)</w:t>
            </w:r>
          </w:p>
        </w:tc>
        <w:tc>
          <w:tcPr>
            <w:tcW w:w="0" w:type="auto"/>
            <w:hideMark/>
          </w:tcPr>
          <w:p w14:paraId="0DC86BC6" w14:textId="77777777" w:rsidR="001D67BA" w:rsidRPr="005A172D" w:rsidRDefault="001D67BA" w:rsidP="00EB7E36">
            <w:pPr>
              <w:spacing w:line="360" w:lineRule="auto"/>
              <w:ind w:right="79"/>
              <w:jc w:val="both"/>
              <w:rPr>
                <w:sz w:val="24"/>
                <w:szCs w:val="24"/>
                <w:lang w:val="en-IN"/>
              </w:rPr>
            </w:pPr>
            <w:r w:rsidRPr="005A172D">
              <w:rPr>
                <w:sz w:val="24"/>
                <w:szCs w:val="24"/>
                <w:lang w:val="en-IN"/>
              </w:rPr>
              <w:t>Standard</w:t>
            </w:r>
          </w:p>
        </w:tc>
        <w:tc>
          <w:tcPr>
            <w:tcW w:w="0" w:type="auto"/>
            <w:hideMark/>
          </w:tcPr>
          <w:p w14:paraId="5CDB4B84" w14:textId="77777777" w:rsidR="001D67BA" w:rsidRPr="005A172D" w:rsidRDefault="001D67BA" w:rsidP="00EB7E36">
            <w:pPr>
              <w:spacing w:line="360" w:lineRule="auto"/>
              <w:ind w:right="79"/>
              <w:jc w:val="both"/>
              <w:rPr>
                <w:sz w:val="24"/>
                <w:szCs w:val="24"/>
                <w:lang w:val="en-IN"/>
              </w:rPr>
            </w:pPr>
            <w:r w:rsidRPr="005A172D">
              <w:rPr>
                <w:sz w:val="24"/>
                <w:szCs w:val="24"/>
                <w:lang w:val="en-IN"/>
              </w:rPr>
              <w:t>Client-side functionality</w:t>
            </w:r>
          </w:p>
        </w:tc>
      </w:tr>
    </w:tbl>
    <w:p w14:paraId="5CD76630" w14:textId="37B7FCF6"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4.2: Complete Technology Stack</w:t>
      </w:r>
      <w:r>
        <w:rPr>
          <w:sz w:val="24"/>
          <w:szCs w:val="24"/>
          <w:lang w:val="en-IN"/>
        </w:rPr>
        <w:t xml:space="preserve"> </w:t>
      </w:r>
    </w:p>
    <w:p w14:paraId="4E781D19" w14:textId="77777777" w:rsidR="00FF3FDD" w:rsidRPr="00FF3FDD" w:rsidRDefault="00FF3FDD" w:rsidP="00B7493F">
      <w:pPr>
        <w:spacing w:line="360" w:lineRule="auto"/>
        <w:ind w:right="79"/>
        <w:jc w:val="both"/>
        <w:rPr>
          <w:sz w:val="24"/>
          <w:szCs w:val="24"/>
          <w:lang w:val="en-IN"/>
        </w:rPr>
      </w:pPr>
    </w:p>
    <w:p w14:paraId="41963960" w14:textId="0E6DF247" w:rsidR="00FF3FDD" w:rsidRPr="005A172D" w:rsidRDefault="00FF3FDD" w:rsidP="00B7493F">
      <w:pPr>
        <w:spacing w:line="360" w:lineRule="auto"/>
        <w:ind w:right="79"/>
        <w:jc w:val="both"/>
        <w:rPr>
          <w:b/>
          <w:bCs/>
          <w:sz w:val="28"/>
          <w:szCs w:val="28"/>
          <w:lang w:val="en-IN"/>
        </w:rPr>
      </w:pPr>
      <w:r w:rsidRPr="005A172D">
        <w:rPr>
          <w:b/>
          <w:bCs/>
          <w:sz w:val="28"/>
          <w:szCs w:val="28"/>
          <w:lang w:val="en-IN"/>
        </w:rPr>
        <w:t>4.5 Project Structure</w:t>
      </w:r>
      <w:r w:rsidR="00637EE9" w:rsidRPr="005A172D">
        <w:rPr>
          <w:b/>
          <w:bCs/>
          <w:sz w:val="28"/>
          <w:szCs w:val="28"/>
          <w:lang w:val="en-IN"/>
        </w:rPr>
        <w:t xml:space="preserve">  </w:t>
      </w:r>
    </w:p>
    <w:p w14:paraId="3B23F550"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project follows a structured directory layout that separates concerns and facilitates navigation. The organization reflects both Python packaging conventions and the modular design principles guiding the project.</w:t>
      </w:r>
    </w:p>
    <w:p w14:paraId="6D86C4F1" w14:textId="77777777" w:rsidR="00FF3FDD" w:rsidRPr="00FF3FDD" w:rsidRDefault="00FF3FDD" w:rsidP="00B7493F">
      <w:pPr>
        <w:spacing w:line="360" w:lineRule="auto"/>
        <w:ind w:right="79"/>
        <w:jc w:val="both"/>
        <w:rPr>
          <w:sz w:val="24"/>
          <w:szCs w:val="24"/>
          <w:lang w:val="en-IN"/>
        </w:rPr>
      </w:pPr>
    </w:p>
    <w:p w14:paraId="78CBF67A" w14:textId="77777777" w:rsidR="005A172D" w:rsidRDefault="00FF3FDD" w:rsidP="00B7493F">
      <w:pPr>
        <w:spacing w:line="360" w:lineRule="auto"/>
        <w:ind w:right="79"/>
        <w:jc w:val="both"/>
        <w:rPr>
          <w:sz w:val="24"/>
          <w:szCs w:val="24"/>
          <w:lang w:val="en-IN"/>
        </w:rPr>
      </w:pPr>
      <w:r w:rsidRPr="00FF3FDD">
        <w:rPr>
          <w:sz w:val="24"/>
          <w:szCs w:val="24"/>
          <w:lang w:val="en-IN"/>
        </w:rPr>
        <w:t>The root directory contains the main application file (app.py), dependency specifications (requirements.txt), environment configuration (.env file for API keys, excluded from version control through .</w:t>
      </w:r>
      <w:proofErr w:type="spellStart"/>
      <w:r w:rsidRPr="00FF3FDD">
        <w:rPr>
          <w:sz w:val="24"/>
          <w:szCs w:val="24"/>
          <w:lang w:val="en-IN"/>
        </w:rPr>
        <w:t>gitignore</w:t>
      </w:r>
      <w:proofErr w:type="spellEnd"/>
      <w:r w:rsidRPr="00FF3FDD">
        <w:rPr>
          <w:sz w:val="24"/>
          <w:szCs w:val="24"/>
          <w:lang w:val="en-IN"/>
        </w:rPr>
        <w:t>), and documentation files. The agent directory contains the orchestrator class and prompt definitions. The tools directory houses specialized modules for data manipulation, analysis, quality assessment, and report generation. Static assets including custom CSS stylesheets and JavaScript files are organized under the static directory with separate</w:t>
      </w:r>
    </w:p>
    <w:p w14:paraId="663E4B4F" w14:textId="24BABB27" w:rsidR="00FF3FDD" w:rsidRPr="00FF3FDD" w:rsidRDefault="00FF3FDD" w:rsidP="00B7493F">
      <w:pPr>
        <w:spacing w:line="360" w:lineRule="auto"/>
        <w:ind w:right="79"/>
        <w:jc w:val="both"/>
        <w:rPr>
          <w:sz w:val="24"/>
          <w:szCs w:val="24"/>
          <w:lang w:val="en-IN"/>
        </w:rPr>
      </w:pPr>
      <w:r w:rsidRPr="00FF3FDD">
        <w:rPr>
          <w:sz w:val="24"/>
          <w:szCs w:val="24"/>
          <w:lang w:val="en-IN"/>
        </w:rPr>
        <w:t xml:space="preserve">subdirectories for </w:t>
      </w:r>
      <w:proofErr w:type="spellStart"/>
      <w:r w:rsidRPr="00FF3FDD">
        <w:rPr>
          <w:sz w:val="24"/>
          <w:szCs w:val="24"/>
          <w:lang w:val="en-IN"/>
        </w:rPr>
        <w:t>css</w:t>
      </w:r>
      <w:proofErr w:type="spellEnd"/>
      <w:r w:rsidRPr="00FF3FDD">
        <w:rPr>
          <w:sz w:val="24"/>
          <w:szCs w:val="24"/>
          <w:lang w:val="en-IN"/>
        </w:rPr>
        <w:t xml:space="preserve"> and </w:t>
      </w:r>
      <w:proofErr w:type="spellStart"/>
      <w:r w:rsidRPr="00FF3FDD">
        <w:rPr>
          <w:sz w:val="24"/>
          <w:szCs w:val="24"/>
          <w:lang w:val="en-IN"/>
        </w:rPr>
        <w:t>js</w:t>
      </w:r>
      <w:proofErr w:type="spellEnd"/>
      <w:r w:rsidRPr="00FF3FDD">
        <w:rPr>
          <w:sz w:val="24"/>
          <w:szCs w:val="24"/>
          <w:lang w:val="en-IN"/>
        </w:rPr>
        <w:t>. Sample datasets are stored in the data directory for testing and demonstration purposes.</w:t>
      </w:r>
    </w:p>
    <w:p w14:paraId="7EDBF5FB" w14:textId="77777777" w:rsidR="00FF3FDD" w:rsidRPr="00FF3FDD" w:rsidRDefault="00FF3FDD" w:rsidP="00B7493F">
      <w:pPr>
        <w:spacing w:line="360" w:lineRule="auto"/>
        <w:ind w:right="79"/>
        <w:jc w:val="both"/>
        <w:rPr>
          <w:sz w:val="24"/>
          <w:szCs w:val="24"/>
          <w:lang w:val="en-IN"/>
        </w:rPr>
      </w:pPr>
    </w:p>
    <w:p w14:paraId="577887A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structure supports modular development where individual components can be modified, tested, or replaced without affecting unrelated parts of the system. The clear organization also facilitates onboarding of future developers who can quickly understand the project layout and locate relevant files.</w:t>
      </w:r>
    </w:p>
    <w:p w14:paraId="45FA14D3" w14:textId="77777777" w:rsidR="00FF3FDD" w:rsidRDefault="00FF3FDD" w:rsidP="00B7493F">
      <w:pPr>
        <w:spacing w:line="360" w:lineRule="auto"/>
        <w:ind w:right="79"/>
        <w:jc w:val="both"/>
        <w:rPr>
          <w:sz w:val="24"/>
          <w:szCs w:val="24"/>
          <w:lang w:val="en-IN"/>
        </w:rPr>
      </w:pPr>
    </w:p>
    <w:p w14:paraId="6D93CB0B" w14:textId="77777777" w:rsidR="005B0532" w:rsidRDefault="005B0532" w:rsidP="00B7493F">
      <w:pPr>
        <w:spacing w:line="360" w:lineRule="auto"/>
        <w:ind w:right="79"/>
        <w:jc w:val="both"/>
        <w:rPr>
          <w:sz w:val="24"/>
          <w:szCs w:val="24"/>
          <w:lang w:val="en-IN"/>
        </w:rPr>
      </w:pPr>
    </w:p>
    <w:p w14:paraId="36E0081B" w14:textId="77777777" w:rsidR="005B0532" w:rsidRDefault="005B0532" w:rsidP="00B7493F">
      <w:pPr>
        <w:spacing w:line="360" w:lineRule="auto"/>
        <w:ind w:right="79"/>
        <w:jc w:val="both"/>
        <w:rPr>
          <w:sz w:val="24"/>
          <w:szCs w:val="24"/>
          <w:lang w:val="en-IN"/>
        </w:rPr>
      </w:pPr>
    </w:p>
    <w:p w14:paraId="6496DC2D" w14:textId="77777777" w:rsidR="005B0532" w:rsidRDefault="005B0532" w:rsidP="00B7493F">
      <w:pPr>
        <w:spacing w:line="360" w:lineRule="auto"/>
        <w:ind w:right="79"/>
        <w:jc w:val="both"/>
        <w:rPr>
          <w:sz w:val="24"/>
          <w:szCs w:val="24"/>
          <w:lang w:val="en-IN"/>
        </w:rPr>
      </w:pPr>
    </w:p>
    <w:p w14:paraId="5A3644E0" w14:textId="77777777" w:rsidR="005B0532" w:rsidRDefault="005B0532" w:rsidP="00B7493F">
      <w:pPr>
        <w:spacing w:line="360" w:lineRule="auto"/>
        <w:ind w:right="79"/>
        <w:jc w:val="both"/>
        <w:rPr>
          <w:sz w:val="24"/>
          <w:szCs w:val="24"/>
          <w:lang w:val="en-IN"/>
        </w:rPr>
      </w:pPr>
    </w:p>
    <w:p w14:paraId="1774F51A" w14:textId="77777777" w:rsidR="005B0532" w:rsidRPr="00FF3FDD" w:rsidRDefault="005B0532" w:rsidP="00B7493F">
      <w:pPr>
        <w:spacing w:line="360" w:lineRule="auto"/>
        <w:ind w:right="79"/>
        <w:jc w:val="both"/>
        <w:rPr>
          <w:sz w:val="24"/>
          <w:szCs w:val="24"/>
          <w:lang w:val="en-IN"/>
        </w:rPr>
      </w:pPr>
    </w:p>
    <w:p w14:paraId="0F8BBE19" w14:textId="68A225ED" w:rsidR="00FF3FDD" w:rsidRPr="00FF3FDD" w:rsidRDefault="005A172D" w:rsidP="00B7493F">
      <w:pPr>
        <w:spacing w:line="360" w:lineRule="auto"/>
        <w:ind w:right="79"/>
        <w:jc w:val="both"/>
        <w:rPr>
          <w:sz w:val="24"/>
          <w:szCs w:val="24"/>
          <w:lang w:val="en-IN"/>
        </w:rPr>
      </w:pPr>
      <w:r w:rsidRPr="005A172D">
        <w:rPr>
          <w:noProof/>
          <w:sz w:val="24"/>
          <w:szCs w:val="24"/>
          <w:lang w:val="en-IN"/>
        </w:rPr>
        <w:drawing>
          <wp:inline distT="0" distB="0" distL="0" distR="0" wp14:anchorId="2F95EF75" wp14:editId="43823696">
            <wp:extent cx="5905500" cy="3014345"/>
            <wp:effectExtent l="0" t="0" r="0" b="0"/>
            <wp:docPr id="1079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586" name=""/>
                    <pic:cNvPicPr/>
                  </pic:nvPicPr>
                  <pic:blipFill>
                    <a:blip r:embed="rId16"/>
                    <a:stretch>
                      <a:fillRect/>
                    </a:stretch>
                  </pic:blipFill>
                  <pic:spPr>
                    <a:xfrm>
                      <a:off x="0" y="0"/>
                      <a:ext cx="5905500" cy="3014345"/>
                    </a:xfrm>
                    <a:prstGeom prst="rect">
                      <a:avLst/>
                    </a:prstGeom>
                  </pic:spPr>
                </pic:pic>
              </a:graphicData>
            </a:graphic>
          </wp:inline>
        </w:drawing>
      </w:r>
    </w:p>
    <w:p w14:paraId="7F0889B6" w14:textId="5A540AF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4.4: Project Directory Structure</w:t>
      </w:r>
      <w:r>
        <w:rPr>
          <w:sz w:val="24"/>
          <w:szCs w:val="24"/>
          <w:lang w:val="en-IN"/>
        </w:rPr>
        <w:t xml:space="preserve"> </w:t>
      </w:r>
    </w:p>
    <w:p w14:paraId="10C9FDC6" w14:textId="77777777" w:rsidR="005A172D" w:rsidRDefault="005A172D" w:rsidP="00B7493F">
      <w:pPr>
        <w:spacing w:line="360" w:lineRule="auto"/>
        <w:ind w:right="79"/>
        <w:jc w:val="both"/>
        <w:rPr>
          <w:sz w:val="24"/>
          <w:szCs w:val="24"/>
          <w:lang w:val="en-IN"/>
        </w:rPr>
      </w:pPr>
    </w:p>
    <w:p w14:paraId="37B4BF3F" w14:textId="301945EF" w:rsidR="00FF3FDD" w:rsidRPr="005A172D" w:rsidRDefault="00FF3FDD" w:rsidP="00B7493F">
      <w:pPr>
        <w:spacing w:line="360" w:lineRule="auto"/>
        <w:ind w:right="79"/>
        <w:jc w:val="both"/>
        <w:rPr>
          <w:b/>
          <w:bCs/>
          <w:sz w:val="28"/>
          <w:szCs w:val="28"/>
          <w:lang w:val="en-IN"/>
        </w:rPr>
      </w:pPr>
      <w:r w:rsidRPr="005A172D">
        <w:rPr>
          <w:b/>
          <w:bCs/>
          <w:sz w:val="28"/>
          <w:szCs w:val="28"/>
          <w:lang w:val="en-IN"/>
        </w:rPr>
        <w:t>4.6 Implementation Details</w:t>
      </w:r>
      <w:r w:rsidR="00637EE9" w:rsidRPr="005A172D">
        <w:rPr>
          <w:b/>
          <w:bCs/>
          <w:sz w:val="28"/>
          <w:szCs w:val="28"/>
          <w:lang w:val="en-IN"/>
        </w:rPr>
        <w:t xml:space="preserve">  </w:t>
      </w:r>
    </w:p>
    <w:p w14:paraId="2C1998D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section presents the implementation details of key components, illustrating the coding patterns, architectural decisions, and integration strategies employed throughout the project.</w:t>
      </w:r>
    </w:p>
    <w:p w14:paraId="6D088E52" w14:textId="77777777" w:rsidR="00FF3FDD" w:rsidRPr="00FF3FDD" w:rsidRDefault="00FF3FDD" w:rsidP="00B7493F">
      <w:pPr>
        <w:spacing w:line="360" w:lineRule="auto"/>
        <w:ind w:right="79"/>
        <w:jc w:val="both"/>
        <w:rPr>
          <w:sz w:val="24"/>
          <w:szCs w:val="24"/>
          <w:lang w:val="en-IN"/>
        </w:rPr>
      </w:pPr>
    </w:p>
    <w:p w14:paraId="128987D0" w14:textId="1AA78824" w:rsidR="00FF3FDD" w:rsidRPr="005A172D" w:rsidRDefault="00FF3FDD" w:rsidP="00B7493F">
      <w:pPr>
        <w:spacing w:line="360" w:lineRule="auto"/>
        <w:ind w:right="79"/>
        <w:jc w:val="both"/>
        <w:rPr>
          <w:b/>
          <w:bCs/>
          <w:sz w:val="24"/>
          <w:szCs w:val="24"/>
          <w:lang w:val="en-IN"/>
        </w:rPr>
      </w:pPr>
      <w:r w:rsidRPr="005A172D">
        <w:rPr>
          <w:b/>
          <w:bCs/>
          <w:sz w:val="24"/>
          <w:szCs w:val="24"/>
          <w:lang w:val="en-IN"/>
        </w:rPr>
        <w:t>4.6.1 Main Application Implementation</w:t>
      </w:r>
      <w:r w:rsidR="00637EE9" w:rsidRPr="005A172D">
        <w:rPr>
          <w:b/>
          <w:bCs/>
          <w:sz w:val="24"/>
          <w:szCs w:val="24"/>
          <w:lang w:val="en-IN"/>
        </w:rPr>
        <w:t xml:space="preserve">  </w:t>
      </w:r>
    </w:p>
    <w:p w14:paraId="412C016B" w14:textId="77777777" w:rsidR="00FF3FDD" w:rsidRDefault="00FF3FDD" w:rsidP="00B7493F">
      <w:pPr>
        <w:spacing w:line="360" w:lineRule="auto"/>
        <w:ind w:right="79"/>
        <w:jc w:val="both"/>
        <w:rPr>
          <w:sz w:val="24"/>
          <w:szCs w:val="24"/>
          <w:lang w:val="en-IN"/>
        </w:rPr>
      </w:pPr>
      <w:r w:rsidRPr="00FF3FDD">
        <w:rPr>
          <w:sz w:val="24"/>
          <w:szCs w:val="24"/>
          <w:lang w:val="en-IN"/>
        </w:rPr>
        <w:t xml:space="preserve">The app.py file serves as the entry point and frontend controller for the entire application. The file initializes the </w:t>
      </w:r>
      <w:proofErr w:type="spellStart"/>
      <w:r w:rsidRPr="00FF3FDD">
        <w:rPr>
          <w:sz w:val="24"/>
          <w:szCs w:val="24"/>
          <w:lang w:val="en-IN"/>
        </w:rPr>
        <w:t>Streamlit</w:t>
      </w:r>
      <w:proofErr w:type="spellEnd"/>
      <w:r w:rsidRPr="00FF3FDD">
        <w:rPr>
          <w:sz w:val="24"/>
          <w:szCs w:val="24"/>
          <w:lang w:val="en-IN"/>
        </w:rPr>
        <w:t xml:space="preserve"> application with wide layout configuration to maximize screen utilization. External CSS and JavaScript assets are loaded through dedicated functions that read files from the static directory and inject their contents into the </w:t>
      </w:r>
      <w:proofErr w:type="spellStart"/>
      <w:r w:rsidRPr="00FF3FDD">
        <w:rPr>
          <w:sz w:val="24"/>
          <w:szCs w:val="24"/>
          <w:lang w:val="en-IN"/>
        </w:rPr>
        <w:t>Streamlit</w:t>
      </w:r>
      <w:proofErr w:type="spellEnd"/>
      <w:r w:rsidRPr="00FF3FDD">
        <w:rPr>
          <w:sz w:val="24"/>
          <w:szCs w:val="24"/>
          <w:lang w:val="en-IN"/>
        </w:rPr>
        <w:t xml:space="preserve"> interface.</w:t>
      </w:r>
    </w:p>
    <w:p w14:paraId="225FBE9D" w14:textId="77777777" w:rsidR="00FF3FDD" w:rsidRDefault="00FF3FDD" w:rsidP="00B7493F">
      <w:pPr>
        <w:spacing w:line="360" w:lineRule="auto"/>
        <w:ind w:right="79"/>
        <w:jc w:val="both"/>
        <w:rPr>
          <w:sz w:val="24"/>
          <w:szCs w:val="24"/>
          <w:lang w:val="en-IN"/>
        </w:rPr>
      </w:pPr>
      <w:r w:rsidRPr="00FF3FDD">
        <w:rPr>
          <w:sz w:val="24"/>
          <w:szCs w:val="24"/>
          <w:lang w:val="en-IN"/>
        </w:rPr>
        <w:t xml:space="preserve">Session state management is critical for maintaining application state across user interactions. The </w:t>
      </w:r>
      <w:proofErr w:type="spellStart"/>
      <w:r w:rsidRPr="00FF3FDD">
        <w:rPr>
          <w:sz w:val="24"/>
          <w:szCs w:val="24"/>
          <w:lang w:val="en-IN"/>
        </w:rPr>
        <w:t>initialize_session_state</w:t>
      </w:r>
      <w:proofErr w:type="spellEnd"/>
      <w:r w:rsidRPr="00FF3FDD">
        <w:rPr>
          <w:sz w:val="24"/>
          <w:szCs w:val="24"/>
          <w:lang w:val="en-IN"/>
        </w:rPr>
        <w:t xml:space="preserve"> function ensures that necessary variables including agent instance, chat history, data loading status, current </w:t>
      </w:r>
      <w:proofErr w:type="spellStart"/>
      <w:r w:rsidRPr="00FF3FDD">
        <w:rPr>
          <w:sz w:val="24"/>
          <w:szCs w:val="24"/>
          <w:lang w:val="en-IN"/>
        </w:rPr>
        <w:t>DataFrame</w:t>
      </w:r>
      <w:proofErr w:type="spellEnd"/>
      <w:r w:rsidRPr="00FF3FDD">
        <w:rPr>
          <w:sz w:val="24"/>
          <w:szCs w:val="24"/>
          <w:lang w:val="en-IN"/>
        </w:rPr>
        <w:t>, and analysis count are properly initialized when the application starts. The function also handles edge cases where state variables may not exist due to browser refreshes or session timeouts.</w:t>
      </w:r>
    </w:p>
    <w:p w14:paraId="0019871F" w14:textId="77777777" w:rsidR="001D67BA" w:rsidRPr="00FF3FDD" w:rsidRDefault="001D67BA" w:rsidP="00B7493F">
      <w:pPr>
        <w:spacing w:line="360" w:lineRule="auto"/>
        <w:ind w:right="79"/>
        <w:jc w:val="both"/>
        <w:rPr>
          <w:sz w:val="24"/>
          <w:szCs w:val="24"/>
          <w:lang w:val="en-IN"/>
        </w:rPr>
      </w:pPr>
    </w:p>
    <w:p w14:paraId="4E205D0F" w14:textId="77777777" w:rsidR="00FF3FDD" w:rsidRPr="00FF3FDD" w:rsidRDefault="00FF3FDD" w:rsidP="00B7493F">
      <w:pPr>
        <w:spacing w:line="360" w:lineRule="auto"/>
        <w:ind w:right="79"/>
        <w:jc w:val="both"/>
        <w:rPr>
          <w:sz w:val="24"/>
          <w:szCs w:val="24"/>
          <w:lang w:val="en-IN"/>
        </w:rPr>
      </w:pPr>
    </w:p>
    <w:p w14:paraId="79C9B2DF" w14:textId="77777777" w:rsidR="005B0532" w:rsidRDefault="005B0532" w:rsidP="00B7493F">
      <w:pPr>
        <w:spacing w:line="360" w:lineRule="auto"/>
        <w:ind w:right="79"/>
        <w:jc w:val="both"/>
        <w:rPr>
          <w:sz w:val="24"/>
          <w:szCs w:val="24"/>
          <w:lang w:val="en-IN"/>
        </w:rPr>
      </w:pPr>
    </w:p>
    <w:p w14:paraId="33BA7AD1" w14:textId="77777777" w:rsidR="005B0532" w:rsidRDefault="005B0532" w:rsidP="00B7493F">
      <w:pPr>
        <w:spacing w:line="360" w:lineRule="auto"/>
        <w:ind w:right="79"/>
        <w:jc w:val="both"/>
        <w:rPr>
          <w:sz w:val="24"/>
          <w:szCs w:val="24"/>
          <w:lang w:val="en-IN"/>
        </w:rPr>
      </w:pPr>
    </w:p>
    <w:p w14:paraId="557B97C0" w14:textId="77777777" w:rsidR="005B0532" w:rsidRDefault="005B0532" w:rsidP="00B7493F">
      <w:pPr>
        <w:spacing w:line="360" w:lineRule="auto"/>
        <w:ind w:right="79"/>
        <w:jc w:val="both"/>
        <w:rPr>
          <w:sz w:val="24"/>
          <w:szCs w:val="24"/>
          <w:lang w:val="en-IN"/>
        </w:rPr>
      </w:pPr>
    </w:p>
    <w:p w14:paraId="2B3E7197" w14:textId="77777777" w:rsidR="005B0532" w:rsidRDefault="005B0532" w:rsidP="00B7493F">
      <w:pPr>
        <w:spacing w:line="360" w:lineRule="auto"/>
        <w:ind w:right="79"/>
        <w:jc w:val="both"/>
        <w:rPr>
          <w:sz w:val="24"/>
          <w:szCs w:val="24"/>
          <w:lang w:val="en-IN"/>
        </w:rPr>
      </w:pPr>
    </w:p>
    <w:p w14:paraId="4A9EE1FD" w14:textId="0179730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w:t>
      </w:r>
      <w:proofErr w:type="spellStart"/>
      <w:r w:rsidRPr="00FF3FDD">
        <w:rPr>
          <w:sz w:val="24"/>
          <w:szCs w:val="24"/>
          <w:lang w:val="en-IN"/>
        </w:rPr>
        <w:t>run_quick_action</w:t>
      </w:r>
      <w:proofErr w:type="spellEnd"/>
      <w:r w:rsidRPr="00FF3FDD">
        <w:rPr>
          <w:sz w:val="24"/>
          <w:szCs w:val="24"/>
          <w:lang w:val="en-IN"/>
        </w:rPr>
        <w:t xml:space="preserve"> helper function encapsulates the common logic for executing predefined queries through sidebar buttons. This function validates that the agent and data are ready, adds the query to chat history, invokes the agent's chat method, and updates the user interface with results. The function eliminates code duplication across multiple sidebar buttons that all need to perform similar operations.</w:t>
      </w:r>
    </w:p>
    <w:p w14:paraId="4C508312" w14:textId="77777777" w:rsidR="00FF3FDD" w:rsidRPr="00FF3FDD" w:rsidRDefault="00FF3FDD" w:rsidP="00B7493F">
      <w:pPr>
        <w:spacing w:line="360" w:lineRule="auto"/>
        <w:ind w:right="79"/>
        <w:jc w:val="both"/>
        <w:rPr>
          <w:sz w:val="24"/>
          <w:szCs w:val="24"/>
          <w:lang w:val="en-IN"/>
        </w:rPr>
      </w:pPr>
    </w:p>
    <w:p w14:paraId="59DE363C" w14:textId="23376E81" w:rsidR="00FF3FDD" w:rsidRPr="005A172D" w:rsidRDefault="00FF3FDD" w:rsidP="00B7493F">
      <w:pPr>
        <w:spacing w:line="360" w:lineRule="auto"/>
        <w:ind w:right="79"/>
        <w:jc w:val="both"/>
        <w:rPr>
          <w:b/>
          <w:bCs/>
          <w:sz w:val="24"/>
          <w:szCs w:val="24"/>
          <w:lang w:val="en-IN"/>
        </w:rPr>
      </w:pPr>
      <w:r w:rsidRPr="005A172D">
        <w:rPr>
          <w:b/>
          <w:bCs/>
          <w:sz w:val="24"/>
          <w:szCs w:val="24"/>
          <w:lang w:val="en-IN"/>
        </w:rPr>
        <w:t>4.6.2 AI Agent Orchestrator Implementation</w:t>
      </w:r>
      <w:r w:rsidR="00637EE9" w:rsidRPr="005A172D">
        <w:rPr>
          <w:b/>
          <w:bCs/>
          <w:sz w:val="24"/>
          <w:szCs w:val="24"/>
          <w:lang w:val="en-IN"/>
        </w:rPr>
        <w:t xml:space="preserve">  </w:t>
      </w:r>
    </w:p>
    <w:p w14:paraId="3CD375A3"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w:t>
      </w:r>
      <w:proofErr w:type="spellStart"/>
      <w:r w:rsidRPr="00FF3FDD">
        <w:rPr>
          <w:sz w:val="24"/>
          <w:szCs w:val="24"/>
          <w:lang w:val="en-IN"/>
        </w:rPr>
        <w:t>DataAnalystAgent</w:t>
      </w:r>
      <w:proofErr w:type="spellEnd"/>
      <w:r w:rsidRPr="00FF3FDD">
        <w:rPr>
          <w:sz w:val="24"/>
          <w:szCs w:val="24"/>
          <w:lang w:val="en-IN"/>
        </w:rPr>
        <w:t xml:space="preserve"> class encapsulates all AI-related functionality within a clean, object-oriented interface. The constructor accepts an API key and model name, initializing the underlying LLM connection through </w:t>
      </w:r>
      <w:proofErr w:type="spellStart"/>
      <w:r w:rsidRPr="00FF3FDD">
        <w:rPr>
          <w:sz w:val="24"/>
          <w:szCs w:val="24"/>
          <w:lang w:val="en-IN"/>
        </w:rPr>
        <w:t>LangChain</w:t>
      </w:r>
      <w:proofErr w:type="spellEnd"/>
      <w:r w:rsidRPr="00FF3FDD">
        <w:rPr>
          <w:sz w:val="24"/>
          <w:szCs w:val="24"/>
          <w:lang w:val="en-IN"/>
        </w:rPr>
        <w:t>. The class maintains internal state including chat history list and current insights string for use across method invocations.</w:t>
      </w:r>
    </w:p>
    <w:p w14:paraId="1754BFE4" w14:textId="77777777" w:rsidR="00FF3FDD" w:rsidRPr="00FF3FDD" w:rsidRDefault="00FF3FDD" w:rsidP="00B7493F">
      <w:pPr>
        <w:spacing w:line="360" w:lineRule="auto"/>
        <w:ind w:right="79"/>
        <w:jc w:val="both"/>
        <w:rPr>
          <w:sz w:val="24"/>
          <w:szCs w:val="24"/>
          <w:lang w:val="en-IN"/>
        </w:rPr>
      </w:pPr>
    </w:p>
    <w:p w14:paraId="295240DB"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_</w:t>
      </w:r>
      <w:proofErr w:type="spellStart"/>
      <w:r w:rsidRPr="00FF3FDD">
        <w:rPr>
          <w:sz w:val="24"/>
          <w:szCs w:val="24"/>
          <w:lang w:val="en-IN"/>
        </w:rPr>
        <w:t>get_data_context</w:t>
      </w:r>
      <w:proofErr w:type="spellEnd"/>
      <w:r w:rsidRPr="00FF3FDD">
        <w:rPr>
          <w:sz w:val="24"/>
          <w:szCs w:val="24"/>
          <w:lang w:val="en-IN"/>
        </w:rPr>
        <w:t xml:space="preserve"> method represents a key implementation decision that simplified the project significantly compared to traditional tool-calling approaches. Rather than requiring the LLM to invoke separate tool functions through function calling protocols (which proved unreliable across </w:t>
      </w:r>
      <w:proofErr w:type="spellStart"/>
      <w:r w:rsidRPr="00FF3FDD">
        <w:rPr>
          <w:sz w:val="24"/>
          <w:szCs w:val="24"/>
          <w:lang w:val="en-IN"/>
        </w:rPr>
        <w:t>LangChain</w:t>
      </w:r>
      <w:proofErr w:type="spellEnd"/>
      <w:r w:rsidRPr="00FF3FDD">
        <w:rPr>
          <w:sz w:val="24"/>
          <w:szCs w:val="24"/>
          <w:lang w:val="en-IN"/>
        </w:rPr>
        <w:t xml:space="preserve"> versions), the method constructs a comprehensive text representation of the dataset including shape, column names, data types, missing value counts, sample rows, descriptive statistics, and categorical value counts. This complete context is appended to user queries before sending to the LLM, enabling accurate reasoning without complex tool orchestration.</w:t>
      </w:r>
    </w:p>
    <w:p w14:paraId="538EDFC8" w14:textId="77777777" w:rsidR="00FF3FDD" w:rsidRPr="00FF3FDD" w:rsidRDefault="00FF3FDD" w:rsidP="00B7493F">
      <w:pPr>
        <w:spacing w:line="360" w:lineRule="auto"/>
        <w:ind w:right="79"/>
        <w:jc w:val="both"/>
        <w:rPr>
          <w:sz w:val="24"/>
          <w:szCs w:val="24"/>
          <w:lang w:val="en-IN"/>
        </w:rPr>
      </w:pPr>
    </w:p>
    <w:p w14:paraId="7766C777" w14:textId="77777777" w:rsidR="00D15E4A" w:rsidRDefault="00FF3FDD" w:rsidP="00B7493F">
      <w:pPr>
        <w:spacing w:line="360" w:lineRule="auto"/>
        <w:ind w:right="79"/>
        <w:jc w:val="both"/>
        <w:rPr>
          <w:sz w:val="24"/>
          <w:szCs w:val="24"/>
          <w:lang w:val="en-IN"/>
        </w:rPr>
      </w:pPr>
      <w:r w:rsidRPr="00FF3FDD">
        <w:rPr>
          <w:sz w:val="24"/>
          <w:szCs w:val="24"/>
          <w:lang w:val="en-IN"/>
        </w:rPr>
        <w:t>The chat method implements the core conversational logic. It builds a message list containing recent conversation history (limited to the last six messages to manage prompt size), appends the current query enriched with data context, invokes the LLM, and stores the response in chat</w:t>
      </w:r>
    </w:p>
    <w:p w14:paraId="2B2BEDC6" w14:textId="1598817B" w:rsidR="00FF3FDD" w:rsidRPr="00FF3FDD" w:rsidRDefault="00FF3FDD" w:rsidP="00B7493F">
      <w:pPr>
        <w:spacing w:line="360" w:lineRule="auto"/>
        <w:ind w:right="79"/>
        <w:jc w:val="both"/>
        <w:rPr>
          <w:sz w:val="24"/>
          <w:szCs w:val="24"/>
          <w:lang w:val="en-IN"/>
        </w:rPr>
      </w:pPr>
      <w:r w:rsidRPr="00FF3FDD">
        <w:rPr>
          <w:sz w:val="24"/>
          <w:szCs w:val="24"/>
          <w:lang w:val="en-IN"/>
        </w:rPr>
        <w:t>history. Error handling ensures that API failures or quota issues produce informative error messages rather than crashing the application.</w:t>
      </w:r>
    </w:p>
    <w:p w14:paraId="4F4D90E8" w14:textId="77777777" w:rsidR="00FF3FDD" w:rsidRPr="00FF3FDD" w:rsidRDefault="00FF3FDD" w:rsidP="00B7493F">
      <w:pPr>
        <w:spacing w:line="360" w:lineRule="auto"/>
        <w:ind w:right="79"/>
        <w:jc w:val="both"/>
        <w:rPr>
          <w:sz w:val="24"/>
          <w:szCs w:val="24"/>
          <w:lang w:val="en-IN"/>
        </w:rPr>
      </w:pPr>
    </w:p>
    <w:p w14:paraId="051620C8" w14:textId="7E8BC793" w:rsidR="00FF3FDD" w:rsidRPr="00D15E4A" w:rsidRDefault="00FF3FDD" w:rsidP="00B7493F">
      <w:pPr>
        <w:spacing w:line="360" w:lineRule="auto"/>
        <w:ind w:right="79"/>
        <w:jc w:val="both"/>
        <w:rPr>
          <w:b/>
          <w:bCs/>
          <w:sz w:val="24"/>
          <w:szCs w:val="24"/>
          <w:lang w:val="en-IN"/>
        </w:rPr>
      </w:pPr>
      <w:r w:rsidRPr="00D15E4A">
        <w:rPr>
          <w:b/>
          <w:bCs/>
          <w:sz w:val="24"/>
          <w:szCs w:val="24"/>
          <w:lang w:val="en-IN"/>
        </w:rPr>
        <w:t>4.6.3 Custom Styling Implementation</w:t>
      </w:r>
      <w:r w:rsidR="00637EE9" w:rsidRPr="00D15E4A">
        <w:rPr>
          <w:b/>
          <w:bCs/>
          <w:sz w:val="24"/>
          <w:szCs w:val="24"/>
          <w:lang w:val="en-IN"/>
        </w:rPr>
        <w:t xml:space="preserve">  </w:t>
      </w:r>
    </w:p>
    <w:p w14:paraId="5F7868DA" w14:textId="77777777" w:rsidR="005B0532" w:rsidRDefault="00FF3FDD" w:rsidP="00B7493F">
      <w:pPr>
        <w:spacing w:line="360" w:lineRule="auto"/>
        <w:ind w:right="79"/>
        <w:jc w:val="both"/>
        <w:rPr>
          <w:sz w:val="24"/>
          <w:szCs w:val="24"/>
          <w:lang w:val="en-IN"/>
        </w:rPr>
      </w:pPr>
      <w:r w:rsidRPr="00FF3FDD">
        <w:rPr>
          <w:sz w:val="24"/>
          <w:szCs w:val="24"/>
          <w:lang w:val="en-IN"/>
        </w:rPr>
        <w:t xml:space="preserve">The styles.css file overrides </w:t>
      </w:r>
      <w:proofErr w:type="spellStart"/>
      <w:r w:rsidRPr="00FF3FDD">
        <w:rPr>
          <w:sz w:val="24"/>
          <w:szCs w:val="24"/>
          <w:lang w:val="en-IN"/>
        </w:rPr>
        <w:t>Streamlit's</w:t>
      </w:r>
      <w:proofErr w:type="spellEnd"/>
      <w:r w:rsidRPr="00FF3FDD">
        <w:rPr>
          <w:sz w:val="24"/>
          <w:szCs w:val="24"/>
          <w:lang w:val="en-IN"/>
        </w:rPr>
        <w:t xml:space="preserve"> default styling to create a professional light theme. The CSS implementation defines a comprehensive design system including a </w:t>
      </w:r>
      <w:proofErr w:type="spellStart"/>
      <w:r w:rsidRPr="00FF3FDD">
        <w:rPr>
          <w:sz w:val="24"/>
          <w:szCs w:val="24"/>
          <w:lang w:val="en-IN"/>
        </w:rPr>
        <w:t>color</w:t>
      </w:r>
      <w:proofErr w:type="spellEnd"/>
      <w:r w:rsidRPr="00FF3FDD">
        <w:rPr>
          <w:sz w:val="24"/>
          <w:szCs w:val="24"/>
          <w:lang w:val="en-IN"/>
        </w:rPr>
        <w:t xml:space="preserve"> palette using CSS custom properties, typography with consistent font sizing and spacing, custom chat bubble styles </w:t>
      </w:r>
    </w:p>
    <w:p w14:paraId="33CFF88E" w14:textId="77777777" w:rsidR="005B0532" w:rsidRDefault="005B0532" w:rsidP="00B7493F">
      <w:pPr>
        <w:spacing w:line="360" w:lineRule="auto"/>
        <w:ind w:right="79"/>
        <w:jc w:val="both"/>
        <w:rPr>
          <w:sz w:val="24"/>
          <w:szCs w:val="24"/>
          <w:lang w:val="en-IN"/>
        </w:rPr>
      </w:pPr>
    </w:p>
    <w:p w14:paraId="462CEEE4" w14:textId="77777777" w:rsidR="005B0532" w:rsidRDefault="005B0532" w:rsidP="00B7493F">
      <w:pPr>
        <w:spacing w:line="360" w:lineRule="auto"/>
        <w:ind w:right="79"/>
        <w:jc w:val="both"/>
        <w:rPr>
          <w:sz w:val="24"/>
          <w:szCs w:val="24"/>
          <w:lang w:val="en-IN"/>
        </w:rPr>
      </w:pPr>
    </w:p>
    <w:p w14:paraId="4F706588" w14:textId="77777777" w:rsidR="005B0532" w:rsidRDefault="005B0532" w:rsidP="00B7493F">
      <w:pPr>
        <w:spacing w:line="360" w:lineRule="auto"/>
        <w:ind w:right="79"/>
        <w:jc w:val="both"/>
        <w:rPr>
          <w:sz w:val="24"/>
          <w:szCs w:val="24"/>
          <w:lang w:val="en-IN"/>
        </w:rPr>
      </w:pPr>
    </w:p>
    <w:p w14:paraId="3CF447F0" w14:textId="44D58C33" w:rsidR="00FF3FDD" w:rsidRPr="00FF3FDD" w:rsidRDefault="00FF3FDD" w:rsidP="00B7493F">
      <w:pPr>
        <w:spacing w:line="360" w:lineRule="auto"/>
        <w:ind w:right="79"/>
        <w:jc w:val="both"/>
        <w:rPr>
          <w:sz w:val="24"/>
          <w:szCs w:val="24"/>
          <w:lang w:val="en-IN"/>
        </w:rPr>
      </w:pPr>
      <w:r w:rsidRPr="00FF3FDD">
        <w:rPr>
          <w:sz w:val="24"/>
          <w:szCs w:val="24"/>
          <w:lang w:val="en-IN"/>
        </w:rPr>
        <w:t>for user and AI messages, metric card designs with hover effects and shadow elevations, table styling with header formatting and row separators, button designs with gradient backgrounds and hover animations, and responsive scrollbar customizations.</w:t>
      </w:r>
    </w:p>
    <w:p w14:paraId="02788D45" w14:textId="77777777" w:rsidR="00FF3FDD" w:rsidRPr="00FF3FDD" w:rsidRDefault="00FF3FDD" w:rsidP="00B7493F">
      <w:pPr>
        <w:spacing w:line="360" w:lineRule="auto"/>
        <w:ind w:right="79"/>
        <w:jc w:val="both"/>
        <w:rPr>
          <w:sz w:val="24"/>
          <w:szCs w:val="24"/>
          <w:lang w:val="en-IN"/>
        </w:rPr>
      </w:pPr>
    </w:p>
    <w:p w14:paraId="65D043B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CSS uses modern features including flexbox for layout, CSS gradients for visual interest, transition properties for smooth animations, and box-shadow for depth perception. These features create an interface that feels modern and professional while maintaining excellent usability.</w:t>
      </w:r>
    </w:p>
    <w:p w14:paraId="01C1BCEA" w14:textId="77777777" w:rsidR="00FF3FDD" w:rsidRPr="00FF3FDD" w:rsidRDefault="00FF3FDD" w:rsidP="00B7493F">
      <w:pPr>
        <w:spacing w:line="360" w:lineRule="auto"/>
        <w:ind w:right="79"/>
        <w:jc w:val="both"/>
        <w:rPr>
          <w:sz w:val="24"/>
          <w:szCs w:val="24"/>
          <w:lang w:val="en-IN"/>
        </w:rPr>
      </w:pPr>
    </w:p>
    <w:p w14:paraId="419F3E05" w14:textId="0F22A1B0" w:rsidR="00FF3FDD" w:rsidRPr="00D15E4A" w:rsidRDefault="00FF3FDD" w:rsidP="00B7493F">
      <w:pPr>
        <w:spacing w:line="360" w:lineRule="auto"/>
        <w:ind w:right="79"/>
        <w:jc w:val="both"/>
        <w:rPr>
          <w:b/>
          <w:bCs/>
          <w:sz w:val="24"/>
          <w:szCs w:val="24"/>
          <w:lang w:val="en-IN"/>
        </w:rPr>
      </w:pPr>
      <w:r w:rsidRPr="00D15E4A">
        <w:rPr>
          <w:b/>
          <w:bCs/>
          <w:sz w:val="24"/>
          <w:szCs w:val="24"/>
          <w:lang w:val="en-IN"/>
        </w:rPr>
        <w:t>4.6.4 Auto Dashboard Implementation</w:t>
      </w:r>
      <w:r w:rsidR="00637EE9" w:rsidRPr="00D15E4A">
        <w:rPr>
          <w:b/>
          <w:bCs/>
          <w:sz w:val="24"/>
          <w:szCs w:val="24"/>
          <w:lang w:val="en-IN"/>
        </w:rPr>
        <w:t xml:space="preserve">  </w:t>
      </w:r>
    </w:p>
    <w:p w14:paraId="151B225A"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w:t>
      </w:r>
      <w:proofErr w:type="spellStart"/>
      <w:r w:rsidRPr="00FF3FDD">
        <w:rPr>
          <w:sz w:val="24"/>
          <w:szCs w:val="24"/>
          <w:lang w:val="en-IN"/>
        </w:rPr>
        <w:t>generate_auto_dashboard</w:t>
      </w:r>
      <w:proofErr w:type="spellEnd"/>
      <w:r w:rsidRPr="00FF3FDD">
        <w:rPr>
          <w:sz w:val="24"/>
          <w:szCs w:val="24"/>
          <w:lang w:val="en-IN"/>
        </w:rPr>
        <w:t xml:space="preserve"> function implements intelligent automatic chart selection. The function first identifies numeric and categorical columns through Pandas data type inspection. It then applies a series of rule-based decisions to generate appropriate visualizations. For example, correlation heatmaps are generated only when sufficient numeric columns exist, pie charts are limited to categorical columns with manageable cardinality, and scatter plots require multiple numeric variables for meaningful display.</w:t>
      </w:r>
    </w:p>
    <w:p w14:paraId="4D018394" w14:textId="77777777" w:rsidR="00FF3FDD" w:rsidRPr="00FF3FDD" w:rsidRDefault="00FF3FDD" w:rsidP="00B7493F">
      <w:pPr>
        <w:spacing w:line="360" w:lineRule="auto"/>
        <w:ind w:right="79"/>
        <w:jc w:val="both"/>
        <w:rPr>
          <w:sz w:val="24"/>
          <w:szCs w:val="24"/>
          <w:lang w:val="en-IN"/>
        </w:rPr>
      </w:pPr>
    </w:p>
    <w:p w14:paraId="4E219709"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rule-based approach was selected over potential LLM-based chart selection for several practical reasons. First, rule-based selection produces consistent, predictable results that users can rely on. Second, it operates instantly without API calls, providing immediate visual feedback. Third, it does not consume API quota for routine visualization generation. Fourth, the rules embody established data visualization best practices documented in academic and industry literature.</w:t>
      </w:r>
    </w:p>
    <w:p w14:paraId="18E08864" w14:textId="77777777" w:rsidR="005B0532" w:rsidRDefault="005B0532" w:rsidP="00B7493F">
      <w:pPr>
        <w:spacing w:line="360" w:lineRule="auto"/>
        <w:ind w:right="79"/>
        <w:jc w:val="both"/>
        <w:rPr>
          <w:b/>
          <w:bCs/>
          <w:sz w:val="24"/>
          <w:szCs w:val="24"/>
          <w:lang w:val="en-IN"/>
        </w:rPr>
      </w:pPr>
    </w:p>
    <w:p w14:paraId="19065342" w14:textId="25F3E68D" w:rsidR="00D15E4A" w:rsidRPr="00D15E4A" w:rsidRDefault="00FF3FDD" w:rsidP="00B7493F">
      <w:pPr>
        <w:spacing w:line="360" w:lineRule="auto"/>
        <w:ind w:right="79"/>
        <w:jc w:val="both"/>
        <w:rPr>
          <w:b/>
          <w:bCs/>
          <w:sz w:val="24"/>
          <w:szCs w:val="24"/>
          <w:lang w:val="en-IN"/>
        </w:rPr>
      </w:pPr>
      <w:r w:rsidRPr="00D15E4A">
        <w:rPr>
          <w:b/>
          <w:bCs/>
          <w:sz w:val="24"/>
          <w:szCs w:val="24"/>
          <w:lang w:val="en-IN"/>
        </w:rPr>
        <w:t>4.6.5 Data Quality Implementation</w:t>
      </w:r>
      <w:r w:rsidR="00637EE9" w:rsidRPr="00D15E4A">
        <w:rPr>
          <w:b/>
          <w:bCs/>
          <w:sz w:val="24"/>
          <w:szCs w:val="24"/>
          <w:lang w:val="en-IN"/>
        </w:rPr>
        <w:t xml:space="preserve">  </w:t>
      </w:r>
    </w:p>
    <w:p w14:paraId="7AF738F2" w14:textId="78DD1DA5" w:rsidR="00FF3FDD" w:rsidRDefault="00FF3FDD" w:rsidP="00B7493F">
      <w:pPr>
        <w:spacing w:line="360" w:lineRule="auto"/>
        <w:ind w:right="79"/>
        <w:jc w:val="both"/>
        <w:rPr>
          <w:sz w:val="24"/>
          <w:szCs w:val="24"/>
          <w:lang w:val="en-IN"/>
        </w:rPr>
      </w:pPr>
      <w:r w:rsidRPr="00FF3FDD">
        <w:rPr>
          <w:sz w:val="24"/>
          <w:szCs w:val="24"/>
          <w:lang w:val="en-IN"/>
        </w:rPr>
        <w:t>The quality_tools.py module implements comprehensive data integrity assessment. The IQR-based outlier detection calculates first and third quartiles for each numeric column, computes the interquartile range, and identifies values falling outside the standard threshold of 1.5 times the IQR from either quartile. This method was selected over alternatives like z-score detection because it makes no assumptions about data distribution and provides interpretable thresholds.</w:t>
      </w:r>
    </w:p>
    <w:p w14:paraId="58259716" w14:textId="77777777" w:rsidR="005B0532" w:rsidRDefault="005B0532" w:rsidP="00B7493F">
      <w:pPr>
        <w:spacing w:line="360" w:lineRule="auto"/>
        <w:ind w:right="79"/>
        <w:jc w:val="both"/>
        <w:rPr>
          <w:sz w:val="24"/>
          <w:szCs w:val="24"/>
          <w:lang w:val="en-IN"/>
        </w:rPr>
      </w:pPr>
    </w:p>
    <w:p w14:paraId="772A3EA8" w14:textId="77777777" w:rsidR="005B0532" w:rsidRDefault="005B0532" w:rsidP="00B7493F">
      <w:pPr>
        <w:spacing w:line="360" w:lineRule="auto"/>
        <w:ind w:right="79"/>
        <w:jc w:val="both"/>
        <w:rPr>
          <w:sz w:val="24"/>
          <w:szCs w:val="24"/>
          <w:lang w:val="en-IN"/>
        </w:rPr>
      </w:pPr>
    </w:p>
    <w:p w14:paraId="231A476A" w14:textId="77777777" w:rsidR="005B0532" w:rsidRDefault="005B0532" w:rsidP="00B7493F">
      <w:pPr>
        <w:spacing w:line="360" w:lineRule="auto"/>
        <w:ind w:right="79"/>
        <w:jc w:val="both"/>
        <w:rPr>
          <w:sz w:val="24"/>
          <w:szCs w:val="24"/>
          <w:lang w:val="en-IN"/>
        </w:rPr>
      </w:pPr>
    </w:p>
    <w:p w14:paraId="22189136" w14:textId="77777777" w:rsidR="005B0532" w:rsidRDefault="005B0532" w:rsidP="00B7493F">
      <w:pPr>
        <w:spacing w:line="360" w:lineRule="auto"/>
        <w:ind w:right="79"/>
        <w:jc w:val="both"/>
        <w:rPr>
          <w:sz w:val="24"/>
          <w:szCs w:val="24"/>
          <w:lang w:val="en-IN"/>
        </w:rPr>
      </w:pPr>
    </w:p>
    <w:p w14:paraId="22DFB6CF" w14:textId="77777777" w:rsidR="005B0532" w:rsidRPr="00FF3FDD" w:rsidRDefault="005B0532" w:rsidP="00B7493F">
      <w:pPr>
        <w:spacing w:line="360" w:lineRule="auto"/>
        <w:ind w:right="79"/>
        <w:jc w:val="both"/>
        <w:rPr>
          <w:sz w:val="24"/>
          <w:szCs w:val="24"/>
          <w:lang w:val="en-IN"/>
        </w:rPr>
      </w:pPr>
    </w:p>
    <w:p w14:paraId="7950A5DB"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output formatting uses Markdown syntax that renders properly in the </w:t>
      </w:r>
      <w:proofErr w:type="spellStart"/>
      <w:r w:rsidRPr="00FF3FDD">
        <w:rPr>
          <w:sz w:val="24"/>
          <w:szCs w:val="24"/>
          <w:lang w:val="en-IN"/>
        </w:rPr>
        <w:t>Streamlit</w:t>
      </w:r>
      <w:proofErr w:type="spellEnd"/>
      <w:r w:rsidRPr="00FF3FDD">
        <w:rPr>
          <w:sz w:val="24"/>
          <w:szCs w:val="24"/>
          <w:lang w:val="en-IN"/>
        </w:rPr>
        <w:t xml:space="preserve"> interface, providing structured information with headers, bullet points, and emphasized text. The custom CSS styling defined in app.py transforms this Markdown output into visually distinct cards for each section, with color-coded borders indicating the nature of each finding.</w:t>
      </w:r>
    </w:p>
    <w:p w14:paraId="25F7ABD6" w14:textId="77777777" w:rsidR="00FF3FDD" w:rsidRPr="00FF3FDD" w:rsidRDefault="00FF3FDD" w:rsidP="00B7493F">
      <w:pPr>
        <w:spacing w:line="360" w:lineRule="auto"/>
        <w:ind w:right="79"/>
        <w:jc w:val="both"/>
        <w:rPr>
          <w:sz w:val="24"/>
          <w:szCs w:val="24"/>
          <w:lang w:val="en-IN"/>
        </w:rPr>
      </w:pPr>
    </w:p>
    <w:p w14:paraId="67E1A62F" w14:textId="5A9F434B" w:rsidR="00FF3FDD" w:rsidRPr="00D15E4A" w:rsidRDefault="00FF3FDD" w:rsidP="00B7493F">
      <w:pPr>
        <w:spacing w:line="360" w:lineRule="auto"/>
        <w:ind w:right="79"/>
        <w:jc w:val="both"/>
        <w:rPr>
          <w:b/>
          <w:bCs/>
          <w:sz w:val="28"/>
          <w:szCs w:val="28"/>
          <w:lang w:val="en-IN"/>
        </w:rPr>
      </w:pPr>
      <w:r w:rsidRPr="00D15E4A">
        <w:rPr>
          <w:b/>
          <w:bCs/>
          <w:sz w:val="28"/>
          <w:szCs w:val="28"/>
          <w:lang w:val="en-IN"/>
        </w:rPr>
        <w:t>4.7 Working of the System</w:t>
      </w:r>
      <w:r w:rsidR="00637EE9" w:rsidRPr="00D15E4A">
        <w:rPr>
          <w:b/>
          <w:bCs/>
          <w:sz w:val="28"/>
          <w:szCs w:val="28"/>
          <w:lang w:val="en-IN"/>
        </w:rPr>
        <w:t xml:space="preserve">  </w:t>
      </w:r>
    </w:p>
    <w:p w14:paraId="56B1558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operational workflow of the system proceeds through a well-defined sequence of steps that guide users from initial access through completed analysis.</w:t>
      </w:r>
    </w:p>
    <w:p w14:paraId="6C2B10EE" w14:textId="77777777" w:rsidR="00FF3FDD" w:rsidRPr="00FF3FDD" w:rsidRDefault="00FF3FDD" w:rsidP="00B7493F">
      <w:pPr>
        <w:spacing w:line="360" w:lineRule="auto"/>
        <w:ind w:right="79"/>
        <w:jc w:val="both"/>
        <w:rPr>
          <w:sz w:val="24"/>
          <w:szCs w:val="24"/>
          <w:lang w:val="en-IN"/>
        </w:rPr>
      </w:pPr>
    </w:p>
    <w:p w14:paraId="4B356216"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user accesses the web application by navigating to the deployment URL in any modern browser. Upon loading, the application presents the welcome interface with a sidebar for configuration. The user enters their Google Gemini API key in the sidebar input field. They select an appropriate AI model variant from the dropdown menu, with the Flash Lite model recommended for typical usage due to its </w:t>
      </w:r>
      <w:proofErr w:type="spellStart"/>
      <w:r w:rsidRPr="00FF3FDD">
        <w:rPr>
          <w:sz w:val="24"/>
          <w:szCs w:val="24"/>
          <w:lang w:val="en-IN"/>
        </w:rPr>
        <w:t>favorable</w:t>
      </w:r>
      <w:proofErr w:type="spellEnd"/>
      <w:r w:rsidRPr="00FF3FDD">
        <w:rPr>
          <w:sz w:val="24"/>
          <w:szCs w:val="24"/>
          <w:lang w:val="en-IN"/>
        </w:rPr>
        <w:t xml:space="preserve"> speed and quota characteristics. The user clicks the Initialize Agent button, which establishes the connection to the Gemini API and confirms readiness through a success message.</w:t>
      </w:r>
    </w:p>
    <w:p w14:paraId="5A00C7EC" w14:textId="77777777" w:rsidR="00FF3FDD" w:rsidRPr="00FF3FDD" w:rsidRDefault="00FF3FDD" w:rsidP="00B7493F">
      <w:pPr>
        <w:spacing w:line="360" w:lineRule="auto"/>
        <w:ind w:right="79"/>
        <w:jc w:val="both"/>
        <w:rPr>
          <w:sz w:val="24"/>
          <w:szCs w:val="24"/>
          <w:lang w:val="en-IN"/>
        </w:rPr>
      </w:pPr>
    </w:p>
    <w:p w14:paraId="6B029215" w14:textId="77777777" w:rsidR="00FF3FDD" w:rsidRDefault="00FF3FDD" w:rsidP="00B7493F">
      <w:pPr>
        <w:spacing w:line="360" w:lineRule="auto"/>
        <w:ind w:right="79"/>
        <w:jc w:val="both"/>
        <w:rPr>
          <w:sz w:val="24"/>
          <w:szCs w:val="24"/>
          <w:lang w:val="en-IN"/>
        </w:rPr>
      </w:pPr>
      <w:r w:rsidRPr="00FF3FDD">
        <w:rPr>
          <w:sz w:val="24"/>
          <w:szCs w:val="24"/>
          <w:lang w:val="en-IN"/>
        </w:rPr>
        <w:t xml:space="preserve">The user uploads a CSV file through the dedicated file uploader component. The Data Ingestion Module loads the file into a Pandas </w:t>
      </w:r>
      <w:proofErr w:type="spellStart"/>
      <w:r w:rsidRPr="00FF3FDD">
        <w:rPr>
          <w:sz w:val="24"/>
          <w:szCs w:val="24"/>
          <w:lang w:val="en-IN"/>
        </w:rPr>
        <w:t>DataFrame</w:t>
      </w:r>
      <w:proofErr w:type="spellEnd"/>
      <w:r w:rsidRPr="00FF3FDD">
        <w:rPr>
          <w:sz w:val="24"/>
          <w:szCs w:val="24"/>
          <w:lang w:val="en-IN"/>
        </w:rPr>
        <w:t xml:space="preserve">, performs initial profiling including shape verification and column identification, and stores the </w:t>
      </w:r>
      <w:proofErr w:type="spellStart"/>
      <w:r w:rsidRPr="00FF3FDD">
        <w:rPr>
          <w:sz w:val="24"/>
          <w:szCs w:val="24"/>
          <w:lang w:val="en-IN"/>
        </w:rPr>
        <w:t>DataFrame</w:t>
      </w:r>
      <w:proofErr w:type="spellEnd"/>
      <w:r w:rsidRPr="00FF3FDD">
        <w:rPr>
          <w:sz w:val="24"/>
          <w:szCs w:val="24"/>
          <w:lang w:val="en-IN"/>
        </w:rPr>
        <w:t xml:space="preserve"> in the global memory store accessible to all modules. Confirmation appears showing the dataset dimensions and column names.</w:t>
      </w:r>
    </w:p>
    <w:p w14:paraId="50E2E867" w14:textId="77777777" w:rsidR="005B0532" w:rsidRDefault="005B0532" w:rsidP="00B7493F">
      <w:pPr>
        <w:spacing w:line="360" w:lineRule="auto"/>
        <w:ind w:right="79"/>
        <w:jc w:val="both"/>
        <w:rPr>
          <w:sz w:val="24"/>
          <w:szCs w:val="24"/>
          <w:lang w:val="en-IN"/>
        </w:rPr>
      </w:pPr>
    </w:p>
    <w:p w14:paraId="2AD038BC" w14:textId="7B74F4DE" w:rsidR="00FF3FDD" w:rsidRPr="00FF3FDD" w:rsidRDefault="00FF3FDD" w:rsidP="00B7493F">
      <w:pPr>
        <w:spacing w:line="360" w:lineRule="auto"/>
        <w:ind w:right="79"/>
        <w:jc w:val="both"/>
        <w:rPr>
          <w:sz w:val="24"/>
          <w:szCs w:val="24"/>
          <w:lang w:val="en-IN"/>
        </w:rPr>
      </w:pPr>
      <w:r w:rsidRPr="00FF3FDD">
        <w:rPr>
          <w:sz w:val="24"/>
          <w:szCs w:val="24"/>
          <w:lang w:val="en-IN"/>
        </w:rPr>
        <w:t>The user then interacts with the system through natural language queries entered in the chat interface. For each query, the Orchestrator retrieves the current dataset context, constructs a comprehensive prompt incorporating the data information, sends the request to the Gemini LLM, receives the analytical response, and displays it in a styled chat bubble. Simultaneously, the user can switch between tabs to access the Auto Dashboard for visual overview, the Data Quality tab for integrity reports, and the Custom Charts tab for manual visualization creation.</w:t>
      </w:r>
    </w:p>
    <w:p w14:paraId="111D5A51" w14:textId="77777777" w:rsidR="00FF3FDD" w:rsidRDefault="00FF3FDD" w:rsidP="00B7493F">
      <w:pPr>
        <w:spacing w:line="360" w:lineRule="auto"/>
        <w:ind w:right="79"/>
        <w:jc w:val="both"/>
        <w:rPr>
          <w:sz w:val="24"/>
          <w:szCs w:val="24"/>
          <w:lang w:val="en-IN"/>
        </w:rPr>
      </w:pPr>
    </w:p>
    <w:p w14:paraId="44E8B691" w14:textId="77777777" w:rsidR="005B0532" w:rsidRDefault="005B0532" w:rsidP="00B7493F">
      <w:pPr>
        <w:spacing w:line="360" w:lineRule="auto"/>
        <w:ind w:right="79"/>
        <w:jc w:val="both"/>
        <w:rPr>
          <w:sz w:val="24"/>
          <w:szCs w:val="24"/>
          <w:lang w:val="en-IN"/>
        </w:rPr>
      </w:pPr>
    </w:p>
    <w:p w14:paraId="490B62AA" w14:textId="77777777" w:rsidR="005B0532" w:rsidRDefault="005B0532" w:rsidP="00B7493F">
      <w:pPr>
        <w:spacing w:line="360" w:lineRule="auto"/>
        <w:ind w:right="79"/>
        <w:jc w:val="both"/>
        <w:rPr>
          <w:sz w:val="24"/>
          <w:szCs w:val="24"/>
          <w:lang w:val="en-IN"/>
        </w:rPr>
      </w:pPr>
    </w:p>
    <w:p w14:paraId="0658A785" w14:textId="77777777" w:rsidR="005B0532" w:rsidRDefault="005B0532" w:rsidP="00B7493F">
      <w:pPr>
        <w:spacing w:line="360" w:lineRule="auto"/>
        <w:ind w:right="79"/>
        <w:jc w:val="both"/>
        <w:rPr>
          <w:sz w:val="24"/>
          <w:szCs w:val="24"/>
          <w:lang w:val="en-IN"/>
        </w:rPr>
      </w:pPr>
    </w:p>
    <w:p w14:paraId="53E36FA9" w14:textId="77777777" w:rsidR="005B0532" w:rsidRPr="00FF3FDD" w:rsidRDefault="005B0532" w:rsidP="00B7493F">
      <w:pPr>
        <w:spacing w:line="360" w:lineRule="auto"/>
        <w:ind w:right="79"/>
        <w:jc w:val="both"/>
        <w:rPr>
          <w:sz w:val="24"/>
          <w:szCs w:val="24"/>
          <w:lang w:val="en-IN"/>
        </w:rPr>
      </w:pPr>
    </w:p>
    <w:p w14:paraId="2E1E9CFC" w14:textId="77777777" w:rsidR="00FF3FDD" w:rsidRPr="00FF3FDD" w:rsidRDefault="00FF3FDD" w:rsidP="00B7493F">
      <w:pPr>
        <w:spacing w:line="360" w:lineRule="auto"/>
        <w:ind w:right="79"/>
        <w:jc w:val="both"/>
        <w:rPr>
          <w:sz w:val="24"/>
          <w:szCs w:val="24"/>
          <w:lang w:val="en-IN"/>
        </w:rPr>
      </w:pPr>
      <w:r w:rsidRPr="00FF3FDD">
        <w:rPr>
          <w:sz w:val="24"/>
          <w:szCs w:val="24"/>
          <w:lang w:val="en-IN"/>
        </w:rPr>
        <w:t>Quick Action buttons in the sidebar provide one-click access to common analytical operations including data summary generation, correlation finding, outlier detection, smart insights generation, and statistical analysis. These buttons execute predefined queries that demonstrate system capabilities and provide immediate value to new users exploring the application.</w:t>
      </w:r>
    </w:p>
    <w:p w14:paraId="677934EE" w14:textId="77777777" w:rsidR="00FF3FDD" w:rsidRPr="00FF3FDD" w:rsidRDefault="00FF3FDD" w:rsidP="00B7493F">
      <w:pPr>
        <w:spacing w:line="360" w:lineRule="auto"/>
        <w:ind w:right="79"/>
        <w:jc w:val="both"/>
        <w:rPr>
          <w:sz w:val="24"/>
          <w:szCs w:val="24"/>
          <w:lang w:val="en-IN"/>
        </w:rPr>
      </w:pPr>
    </w:p>
    <w:p w14:paraId="2FF06FF2" w14:textId="77777777" w:rsidR="00FF3FDD" w:rsidRPr="00FF3FDD" w:rsidRDefault="00FF3FDD" w:rsidP="00B7493F">
      <w:pPr>
        <w:spacing w:line="360" w:lineRule="auto"/>
        <w:ind w:right="79"/>
        <w:jc w:val="both"/>
        <w:rPr>
          <w:sz w:val="24"/>
          <w:szCs w:val="24"/>
          <w:lang w:val="en-IN"/>
        </w:rPr>
      </w:pPr>
      <w:r w:rsidRPr="00FF3FDD">
        <w:rPr>
          <w:sz w:val="24"/>
          <w:szCs w:val="24"/>
          <w:lang w:val="en-IN"/>
        </w:rPr>
        <w:t>When ready to share or document findings, users access the export options in the sidebar to download analysis reports in PDF, Excel, or JSON formats. The Report Generator Module compiles the current analysis state into the requested format and triggers a browser download.</w:t>
      </w:r>
    </w:p>
    <w:p w14:paraId="36035674" w14:textId="77777777" w:rsidR="00FF3FDD" w:rsidRPr="00FF3FDD" w:rsidRDefault="00FF3FDD" w:rsidP="00B7493F">
      <w:pPr>
        <w:spacing w:line="360" w:lineRule="auto"/>
        <w:ind w:right="79"/>
        <w:jc w:val="both"/>
        <w:rPr>
          <w:sz w:val="24"/>
          <w:szCs w:val="24"/>
          <w:lang w:val="en-IN"/>
        </w:rPr>
      </w:pPr>
    </w:p>
    <w:p w14:paraId="39187B2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Throughout the session, the system maintains conversation context, enabling natural follow-up questions that build upon previous analyses. The suggested questions feature dynamically generates relevant follow-up queries based on the dataset structure, helping users explore deeper analytical dimensions they might not have considered initially.</w:t>
      </w:r>
    </w:p>
    <w:p w14:paraId="7B3A61C8" w14:textId="77777777" w:rsidR="00FF3FDD" w:rsidRPr="00FF3FDD" w:rsidRDefault="00FF3FDD" w:rsidP="00B7493F">
      <w:pPr>
        <w:spacing w:line="360" w:lineRule="auto"/>
        <w:ind w:right="79"/>
        <w:jc w:val="both"/>
        <w:rPr>
          <w:sz w:val="24"/>
          <w:szCs w:val="24"/>
          <w:lang w:val="en-IN"/>
        </w:rPr>
      </w:pPr>
    </w:p>
    <w:p w14:paraId="0C0603AB" w14:textId="77777777" w:rsidR="00FF3FDD" w:rsidRPr="00FF3FDD" w:rsidRDefault="00FF3FDD" w:rsidP="00B7493F">
      <w:pPr>
        <w:spacing w:line="360" w:lineRule="auto"/>
        <w:ind w:right="79"/>
        <w:jc w:val="both"/>
        <w:rPr>
          <w:sz w:val="24"/>
          <w:szCs w:val="24"/>
          <w:lang w:val="en-IN"/>
        </w:rPr>
      </w:pPr>
    </w:p>
    <w:p w14:paraId="693D473E" w14:textId="77777777" w:rsidR="00D15E4A" w:rsidRDefault="00D15E4A" w:rsidP="00B7493F">
      <w:pPr>
        <w:spacing w:line="360" w:lineRule="auto"/>
        <w:ind w:right="79"/>
        <w:jc w:val="both"/>
        <w:rPr>
          <w:b/>
          <w:bCs/>
          <w:sz w:val="40"/>
          <w:szCs w:val="40"/>
          <w:lang w:val="en-IN"/>
        </w:rPr>
      </w:pPr>
    </w:p>
    <w:p w14:paraId="1416A82D" w14:textId="77777777" w:rsidR="00D15E4A" w:rsidRDefault="00D15E4A" w:rsidP="00B7493F">
      <w:pPr>
        <w:spacing w:line="360" w:lineRule="auto"/>
        <w:ind w:right="79"/>
        <w:jc w:val="both"/>
        <w:rPr>
          <w:b/>
          <w:bCs/>
          <w:sz w:val="40"/>
          <w:szCs w:val="40"/>
          <w:lang w:val="en-IN"/>
        </w:rPr>
      </w:pPr>
    </w:p>
    <w:p w14:paraId="2A98338D" w14:textId="77777777" w:rsidR="00D15E4A" w:rsidRDefault="00D15E4A" w:rsidP="00B7493F">
      <w:pPr>
        <w:spacing w:line="360" w:lineRule="auto"/>
        <w:ind w:right="79"/>
        <w:jc w:val="both"/>
        <w:rPr>
          <w:b/>
          <w:bCs/>
          <w:sz w:val="40"/>
          <w:szCs w:val="40"/>
          <w:lang w:val="en-IN"/>
        </w:rPr>
      </w:pPr>
    </w:p>
    <w:p w14:paraId="5CB0FE6A" w14:textId="77777777" w:rsidR="00D15E4A" w:rsidRDefault="00D15E4A" w:rsidP="00B7493F">
      <w:pPr>
        <w:spacing w:line="360" w:lineRule="auto"/>
        <w:ind w:right="79"/>
        <w:jc w:val="both"/>
        <w:rPr>
          <w:b/>
          <w:bCs/>
          <w:sz w:val="40"/>
          <w:szCs w:val="40"/>
          <w:lang w:val="en-IN"/>
        </w:rPr>
      </w:pPr>
    </w:p>
    <w:p w14:paraId="3122F1A3" w14:textId="77777777" w:rsidR="00D15E4A" w:rsidRDefault="00D15E4A" w:rsidP="00B7493F">
      <w:pPr>
        <w:spacing w:line="360" w:lineRule="auto"/>
        <w:ind w:right="79"/>
        <w:jc w:val="both"/>
        <w:rPr>
          <w:b/>
          <w:bCs/>
          <w:sz w:val="40"/>
          <w:szCs w:val="40"/>
          <w:lang w:val="en-IN"/>
        </w:rPr>
      </w:pPr>
    </w:p>
    <w:p w14:paraId="2E6BFB2D" w14:textId="77777777" w:rsidR="00D15E4A" w:rsidRDefault="00D15E4A" w:rsidP="00B7493F">
      <w:pPr>
        <w:spacing w:line="360" w:lineRule="auto"/>
        <w:ind w:right="79"/>
        <w:jc w:val="both"/>
        <w:rPr>
          <w:b/>
          <w:bCs/>
          <w:sz w:val="40"/>
          <w:szCs w:val="40"/>
          <w:lang w:val="en-IN"/>
        </w:rPr>
      </w:pPr>
    </w:p>
    <w:p w14:paraId="45D43C68" w14:textId="77777777" w:rsidR="00D15E4A" w:rsidRDefault="00D15E4A" w:rsidP="00B7493F">
      <w:pPr>
        <w:spacing w:line="360" w:lineRule="auto"/>
        <w:ind w:right="79"/>
        <w:jc w:val="both"/>
        <w:rPr>
          <w:b/>
          <w:bCs/>
          <w:sz w:val="40"/>
          <w:szCs w:val="40"/>
          <w:lang w:val="en-IN"/>
        </w:rPr>
      </w:pPr>
    </w:p>
    <w:p w14:paraId="3CD370B1" w14:textId="77777777" w:rsidR="005B0532" w:rsidRDefault="005B0532" w:rsidP="00B7493F">
      <w:pPr>
        <w:spacing w:line="360" w:lineRule="auto"/>
        <w:ind w:right="79"/>
        <w:jc w:val="both"/>
        <w:rPr>
          <w:b/>
          <w:bCs/>
          <w:sz w:val="40"/>
          <w:szCs w:val="40"/>
          <w:lang w:val="en-IN"/>
        </w:rPr>
      </w:pPr>
    </w:p>
    <w:p w14:paraId="39002D08" w14:textId="77777777" w:rsidR="005B0532" w:rsidRDefault="005B0532" w:rsidP="00B7493F">
      <w:pPr>
        <w:spacing w:line="360" w:lineRule="auto"/>
        <w:ind w:right="79"/>
        <w:jc w:val="both"/>
        <w:rPr>
          <w:b/>
          <w:bCs/>
          <w:sz w:val="40"/>
          <w:szCs w:val="40"/>
          <w:lang w:val="en-IN"/>
        </w:rPr>
      </w:pPr>
    </w:p>
    <w:p w14:paraId="792BF048" w14:textId="77777777" w:rsidR="005B0532" w:rsidRDefault="005B0532" w:rsidP="00B7493F">
      <w:pPr>
        <w:spacing w:line="360" w:lineRule="auto"/>
        <w:ind w:right="79"/>
        <w:jc w:val="both"/>
        <w:rPr>
          <w:b/>
          <w:bCs/>
          <w:sz w:val="40"/>
          <w:szCs w:val="40"/>
          <w:lang w:val="en-IN"/>
        </w:rPr>
      </w:pPr>
    </w:p>
    <w:p w14:paraId="1D4AFA1B" w14:textId="77777777" w:rsidR="005B0532" w:rsidRDefault="005B0532" w:rsidP="00B7493F">
      <w:pPr>
        <w:spacing w:line="360" w:lineRule="auto"/>
        <w:ind w:right="79"/>
        <w:jc w:val="both"/>
        <w:rPr>
          <w:b/>
          <w:bCs/>
          <w:sz w:val="40"/>
          <w:szCs w:val="40"/>
          <w:lang w:val="en-IN"/>
        </w:rPr>
      </w:pPr>
    </w:p>
    <w:p w14:paraId="4C761503" w14:textId="77777777" w:rsidR="005B0532" w:rsidRDefault="005B0532" w:rsidP="00B7493F">
      <w:pPr>
        <w:spacing w:line="360" w:lineRule="auto"/>
        <w:ind w:right="79"/>
        <w:jc w:val="both"/>
        <w:rPr>
          <w:b/>
          <w:bCs/>
          <w:sz w:val="40"/>
          <w:szCs w:val="40"/>
          <w:lang w:val="en-IN"/>
        </w:rPr>
      </w:pPr>
    </w:p>
    <w:p w14:paraId="0912E3E6" w14:textId="60698DE9" w:rsidR="00D15E4A" w:rsidRDefault="00FF3FDD" w:rsidP="00B7493F">
      <w:pPr>
        <w:spacing w:line="360" w:lineRule="auto"/>
        <w:ind w:right="79"/>
        <w:jc w:val="both"/>
        <w:rPr>
          <w:b/>
          <w:bCs/>
          <w:sz w:val="40"/>
          <w:szCs w:val="40"/>
          <w:lang w:val="en-IN"/>
        </w:rPr>
      </w:pPr>
      <w:r w:rsidRPr="00D15E4A">
        <w:rPr>
          <w:b/>
          <w:bCs/>
          <w:sz w:val="40"/>
          <w:szCs w:val="40"/>
          <w:lang w:val="en-IN"/>
        </w:rPr>
        <w:t>Chapter-5</w:t>
      </w:r>
      <w:r w:rsidR="00637EE9" w:rsidRPr="00D15E4A">
        <w:rPr>
          <w:b/>
          <w:bCs/>
          <w:sz w:val="40"/>
          <w:szCs w:val="40"/>
          <w:lang w:val="en-IN"/>
        </w:rPr>
        <w:t xml:space="preserve">  </w:t>
      </w:r>
    </w:p>
    <w:p w14:paraId="44125B1E" w14:textId="27A53C9C" w:rsidR="00FF3FDD" w:rsidRPr="00D15E4A" w:rsidRDefault="00FF3FDD" w:rsidP="00B7493F">
      <w:pPr>
        <w:spacing w:line="360" w:lineRule="auto"/>
        <w:ind w:right="79"/>
        <w:jc w:val="both"/>
        <w:rPr>
          <w:b/>
          <w:bCs/>
          <w:sz w:val="40"/>
          <w:szCs w:val="40"/>
          <w:lang w:val="en-IN"/>
        </w:rPr>
      </w:pPr>
      <w:r w:rsidRPr="00D15E4A">
        <w:rPr>
          <w:b/>
          <w:bCs/>
          <w:sz w:val="40"/>
          <w:szCs w:val="40"/>
          <w:lang w:val="en-IN"/>
        </w:rPr>
        <w:t>RESULTS AND DISCUSSIONS</w:t>
      </w:r>
      <w:r w:rsidR="00637EE9" w:rsidRPr="00D15E4A">
        <w:rPr>
          <w:b/>
          <w:bCs/>
          <w:sz w:val="40"/>
          <w:szCs w:val="40"/>
          <w:lang w:val="en-IN"/>
        </w:rPr>
        <w:t xml:space="preserve">  </w:t>
      </w:r>
    </w:p>
    <w:p w14:paraId="0F3E79E0" w14:textId="77777777" w:rsidR="00FF3FDD" w:rsidRPr="00FF3FDD" w:rsidRDefault="00FF3FDD" w:rsidP="00B7493F">
      <w:pPr>
        <w:spacing w:line="360" w:lineRule="auto"/>
        <w:ind w:right="79"/>
        <w:jc w:val="both"/>
        <w:rPr>
          <w:sz w:val="24"/>
          <w:szCs w:val="24"/>
          <w:lang w:val="en-IN"/>
        </w:rPr>
      </w:pPr>
    </w:p>
    <w:p w14:paraId="6AD63008"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This chapter presents the results obtained from implementing the AI-Powered Data Analyst Agent and discusses observations, performance metrics, and insights derived from extensive testing on diverse datasets. The chapter showcases the working application through annotated screenshots, </w:t>
      </w:r>
      <w:proofErr w:type="spellStart"/>
      <w:r w:rsidRPr="00FF3FDD">
        <w:rPr>
          <w:sz w:val="24"/>
          <w:szCs w:val="24"/>
          <w:lang w:val="en-IN"/>
        </w:rPr>
        <w:t>analyzes</w:t>
      </w:r>
      <w:proofErr w:type="spellEnd"/>
      <w:r w:rsidRPr="00FF3FDD">
        <w:rPr>
          <w:sz w:val="24"/>
          <w:szCs w:val="24"/>
          <w:lang w:val="en-IN"/>
        </w:rPr>
        <w:t xml:space="preserve"> system performance across multiple dimensions, presents testing outcomes on various dataset types, and discusses the implications of the achieved results in relation to the project objectives defined in earlier chapters.</w:t>
      </w:r>
    </w:p>
    <w:p w14:paraId="35FDA2CF" w14:textId="77777777" w:rsidR="00FF3FDD" w:rsidRPr="00FF3FDD" w:rsidRDefault="00FF3FDD" w:rsidP="00B7493F">
      <w:pPr>
        <w:spacing w:line="360" w:lineRule="auto"/>
        <w:ind w:right="79"/>
        <w:jc w:val="both"/>
        <w:rPr>
          <w:sz w:val="24"/>
          <w:szCs w:val="24"/>
          <w:lang w:val="en-IN"/>
        </w:rPr>
      </w:pPr>
    </w:p>
    <w:p w14:paraId="5E5BBB6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results presented demonstrate that the project has successfully achieved its primary objectives of creating an accessible, intelligent, and comprehensive data analysis platform. The system effectively addresses the identified problems of technical barriers, fragmented workflows, and lack of intelligent assistance that motivated this work.</w:t>
      </w:r>
    </w:p>
    <w:p w14:paraId="0032822C" w14:textId="77777777" w:rsidR="00FF3FDD" w:rsidRPr="00FF3FDD" w:rsidRDefault="00FF3FDD" w:rsidP="00B7493F">
      <w:pPr>
        <w:spacing w:line="360" w:lineRule="auto"/>
        <w:ind w:right="79"/>
        <w:jc w:val="both"/>
        <w:rPr>
          <w:sz w:val="24"/>
          <w:szCs w:val="24"/>
          <w:lang w:val="en-IN"/>
        </w:rPr>
      </w:pPr>
    </w:p>
    <w:p w14:paraId="71E5DF6F" w14:textId="777176F2" w:rsidR="00FF3FDD" w:rsidRPr="00D15E4A" w:rsidRDefault="00FF3FDD" w:rsidP="00B7493F">
      <w:pPr>
        <w:spacing w:line="360" w:lineRule="auto"/>
        <w:ind w:right="79"/>
        <w:jc w:val="both"/>
        <w:rPr>
          <w:b/>
          <w:bCs/>
          <w:sz w:val="28"/>
          <w:szCs w:val="28"/>
          <w:lang w:val="en-IN"/>
        </w:rPr>
      </w:pPr>
      <w:r w:rsidRPr="00D15E4A">
        <w:rPr>
          <w:b/>
          <w:bCs/>
          <w:sz w:val="28"/>
          <w:szCs w:val="28"/>
          <w:lang w:val="en-IN"/>
        </w:rPr>
        <w:t>5.1 Application Interface Results</w:t>
      </w:r>
      <w:r w:rsidR="00637EE9" w:rsidRPr="00D15E4A">
        <w:rPr>
          <w:b/>
          <w:bCs/>
          <w:sz w:val="28"/>
          <w:szCs w:val="28"/>
          <w:lang w:val="en-IN"/>
        </w:rPr>
        <w:t xml:space="preserve">  </w:t>
      </w:r>
    </w:p>
    <w:p w14:paraId="1AB9AA5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application interface successfully delivers a professional, intuitive, and aesthetically pleasing user experience that meets the design objectives established during the planning phase. The light-themed design with carefully selected cyan accents creates a modern appearance suitable for extended analytical sessions without causing visual fatigue. The tabbed navigation effectively organizes different functional areas, allowing users to access various capabilities without cluttering the primary interface.</w:t>
      </w:r>
    </w:p>
    <w:p w14:paraId="5FC7F583" w14:textId="77777777" w:rsidR="00FF3FDD" w:rsidRPr="00FF3FDD" w:rsidRDefault="00FF3FDD" w:rsidP="00B7493F">
      <w:pPr>
        <w:spacing w:line="360" w:lineRule="auto"/>
        <w:ind w:right="79"/>
        <w:jc w:val="both"/>
        <w:rPr>
          <w:sz w:val="24"/>
          <w:szCs w:val="24"/>
          <w:lang w:val="en-IN"/>
        </w:rPr>
      </w:pPr>
    </w:p>
    <w:p w14:paraId="68BE661A" w14:textId="0316911C" w:rsidR="00FF3FDD" w:rsidRPr="00D15E4A" w:rsidRDefault="004F2BF2" w:rsidP="00B7493F">
      <w:pPr>
        <w:spacing w:line="360" w:lineRule="auto"/>
        <w:ind w:right="79"/>
        <w:jc w:val="both"/>
        <w:rPr>
          <w:b/>
          <w:bCs/>
          <w:sz w:val="24"/>
          <w:szCs w:val="24"/>
          <w:lang w:val="en-IN"/>
        </w:rPr>
      </w:pPr>
      <w:r w:rsidRPr="00D15E4A">
        <w:rPr>
          <w:b/>
          <w:bCs/>
          <w:sz w:val="24"/>
          <w:szCs w:val="24"/>
          <w:lang w:val="en-IN"/>
        </w:rPr>
        <w:t xml:space="preserve"> </w:t>
      </w:r>
      <w:r w:rsidR="00FF3FDD" w:rsidRPr="00D15E4A">
        <w:rPr>
          <w:b/>
          <w:bCs/>
          <w:sz w:val="24"/>
          <w:szCs w:val="24"/>
          <w:lang w:val="en-IN"/>
        </w:rPr>
        <w:t>5.1.1 Welcome Screen and Initial Setup</w:t>
      </w:r>
      <w:r w:rsidR="00637EE9" w:rsidRPr="00D15E4A">
        <w:rPr>
          <w:b/>
          <w:bCs/>
          <w:sz w:val="24"/>
          <w:szCs w:val="24"/>
          <w:lang w:val="en-IN"/>
        </w:rPr>
        <w:t xml:space="preserve">  </w:t>
      </w:r>
    </w:p>
    <w:p w14:paraId="6B5FEABB" w14:textId="77777777" w:rsidR="00FF3FDD" w:rsidRDefault="00FF3FDD" w:rsidP="00B7493F">
      <w:pPr>
        <w:spacing w:line="360" w:lineRule="auto"/>
        <w:ind w:right="79"/>
        <w:jc w:val="both"/>
        <w:rPr>
          <w:sz w:val="24"/>
          <w:szCs w:val="24"/>
          <w:lang w:val="en-IN"/>
        </w:rPr>
      </w:pPr>
      <w:r w:rsidRPr="00FF3FDD">
        <w:rPr>
          <w:sz w:val="24"/>
          <w:szCs w:val="24"/>
          <w:lang w:val="en-IN"/>
        </w:rPr>
        <w:t>The welcome screen serves as the entry point for new users, providing clear guidance on getting started with the application. The sidebar prominently displays the API key input field with an appropriate password type to mask sensitive credentials. A direct link to Google AI Studio enables users to obtain free API keys quickly. The main content area features a welcoming layout with information about the project capabilities, encouraging users to proceed with confidence.</w:t>
      </w:r>
    </w:p>
    <w:p w14:paraId="36BB3F9A" w14:textId="77777777" w:rsidR="00D15E4A" w:rsidRDefault="00D15E4A" w:rsidP="00B7493F">
      <w:pPr>
        <w:spacing w:line="360" w:lineRule="auto"/>
        <w:ind w:right="79"/>
        <w:jc w:val="both"/>
        <w:rPr>
          <w:sz w:val="24"/>
          <w:szCs w:val="24"/>
          <w:lang w:val="en-IN"/>
        </w:rPr>
      </w:pPr>
    </w:p>
    <w:p w14:paraId="12D37D8F" w14:textId="77777777" w:rsidR="00D15E4A" w:rsidRPr="00FF3FDD" w:rsidRDefault="00D15E4A" w:rsidP="00B7493F">
      <w:pPr>
        <w:spacing w:line="360" w:lineRule="auto"/>
        <w:ind w:right="79"/>
        <w:jc w:val="both"/>
        <w:rPr>
          <w:sz w:val="24"/>
          <w:szCs w:val="24"/>
          <w:lang w:val="en-IN"/>
        </w:rPr>
      </w:pPr>
    </w:p>
    <w:p w14:paraId="59BCE85D" w14:textId="77777777" w:rsidR="00FF3FDD" w:rsidRPr="00FF3FDD" w:rsidRDefault="00FF3FDD" w:rsidP="00B7493F">
      <w:pPr>
        <w:spacing w:line="360" w:lineRule="auto"/>
        <w:ind w:right="79"/>
        <w:jc w:val="both"/>
        <w:rPr>
          <w:sz w:val="24"/>
          <w:szCs w:val="24"/>
          <w:lang w:val="en-IN"/>
        </w:rPr>
      </w:pPr>
    </w:p>
    <w:p w14:paraId="3F2B2F4C" w14:textId="77777777" w:rsidR="00FF3FDD" w:rsidRPr="00FF3FDD" w:rsidRDefault="00FF3FDD" w:rsidP="00B7493F">
      <w:pPr>
        <w:spacing w:line="360" w:lineRule="auto"/>
        <w:ind w:right="79"/>
        <w:jc w:val="both"/>
        <w:rPr>
          <w:sz w:val="24"/>
          <w:szCs w:val="24"/>
          <w:lang w:val="en-IN"/>
        </w:rPr>
      </w:pPr>
      <w:r w:rsidRPr="00FF3FDD">
        <w:rPr>
          <w:sz w:val="24"/>
          <w:szCs w:val="24"/>
          <w:lang w:val="en-IN"/>
        </w:rPr>
        <w:t>When users have not yet entered an API key, the application displays a comprehensive welcome message including the project title, brief description of capabilities, and visual elements that establish the professional tone of the application. This thoughtful approach to the empty state prevents users from encountering a blank or confusing interface during their first interaction.</w:t>
      </w:r>
    </w:p>
    <w:p w14:paraId="76C24595" w14:textId="77777777" w:rsidR="00FF3FDD" w:rsidRPr="00FF3FDD" w:rsidRDefault="00FF3FDD" w:rsidP="00B7493F">
      <w:pPr>
        <w:spacing w:line="360" w:lineRule="auto"/>
        <w:ind w:right="79"/>
        <w:jc w:val="both"/>
        <w:rPr>
          <w:sz w:val="24"/>
          <w:szCs w:val="24"/>
          <w:lang w:val="en-IN"/>
        </w:rPr>
      </w:pPr>
    </w:p>
    <w:p w14:paraId="58B5A418" w14:textId="16AD2BE1"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0C7918E7" wp14:editId="23980796">
            <wp:extent cx="5905500" cy="2788285"/>
            <wp:effectExtent l="0" t="0" r="0" b="0"/>
            <wp:docPr id="47545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3279" name=""/>
                    <pic:cNvPicPr/>
                  </pic:nvPicPr>
                  <pic:blipFill>
                    <a:blip r:embed="rId17"/>
                    <a:stretch>
                      <a:fillRect/>
                    </a:stretch>
                  </pic:blipFill>
                  <pic:spPr>
                    <a:xfrm>
                      <a:off x="0" y="0"/>
                      <a:ext cx="5905500" cy="2788285"/>
                    </a:xfrm>
                    <a:prstGeom prst="rect">
                      <a:avLst/>
                    </a:prstGeom>
                  </pic:spPr>
                </pic:pic>
              </a:graphicData>
            </a:graphic>
          </wp:inline>
        </w:drawing>
      </w:r>
    </w:p>
    <w:p w14:paraId="4B651851" w14:textId="21A18C78"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5.1: Application Welcome Screen with API Key Input Interface</w:t>
      </w:r>
      <w:r>
        <w:rPr>
          <w:sz w:val="24"/>
          <w:szCs w:val="24"/>
          <w:lang w:val="en-IN"/>
        </w:rPr>
        <w:t xml:space="preserve"> </w:t>
      </w:r>
    </w:p>
    <w:p w14:paraId="0062AEFA" w14:textId="77777777" w:rsidR="00FF3FDD" w:rsidRPr="00FF3FDD" w:rsidRDefault="00FF3FDD" w:rsidP="00B7493F">
      <w:pPr>
        <w:spacing w:line="360" w:lineRule="auto"/>
        <w:ind w:right="79"/>
        <w:jc w:val="both"/>
        <w:rPr>
          <w:sz w:val="24"/>
          <w:szCs w:val="24"/>
          <w:lang w:val="en-IN"/>
        </w:rPr>
      </w:pPr>
    </w:p>
    <w:p w14:paraId="65C95473" w14:textId="1C8561D9" w:rsidR="00FF3FDD" w:rsidRPr="00D15E4A" w:rsidRDefault="00FF3FDD" w:rsidP="00B7493F">
      <w:pPr>
        <w:spacing w:line="360" w:lineRule="auto"/>
        <w:ind w:right="79"/>
        <w:jc w:val="both"/>
        <w:rPr>
          <w:b/>
          <w:bCs/>
          <w:sz w:val="24"/>
          <w:szCs w:val="24"/>
          <w:lang w:val="en-IN"/>
        </w:rPr>
      </w:pPr>
      <w:r w:rsidRPr="00D15E4A">
        <w:rPr>
          <w:b/>
          <w:bCs/>
          <w:sz w:val="24"/>
          <w:szCs w:val="24"/>
          <w:lang w:val="en-IN"/>
        </w:rPr>
        <w:t>5.1.2 Data Upload and Preview</w:t>
      </w:r>
      <w:r w:rsidR="00637EE9" w:rsidRPr="00D15E4A">
        <w:rPr>
          <w:b/>
          <w:bCs/>
          <w:sz w:val="24"/>
          <w:szCs w:val="24"/>
          <w:lang w:val="en-IN"/>
        </w:rPr>
        <w:t xml:space="preserve">  </w:t>
      </w:r>
    </w:p>
    <w:p w14:paraId="77B9A347" w14:textId="77777777" w:rsidR="00FF3FDD" w:rsidRPr="00FF3FDD" w:rsidRDefault="00FF3FDD" w:rsidP="00B7493F">
      <w:pPr>
        <w:spacing w:line="360" w:lineRule="auto"/>
        <w:ind w:right="79"/>
        <w:jc w:val="both"/>
        <w:rPr>
          <w:sz w:val="24"/>
          <w:szCs w:val="24"/>
          <w:lang w:val="en-IN"/>
        </w:rPr>
      </w:pPr>
      <w:r w:rsidRPr="00FF3FDD">
        <w:rPr>
          <w:sz w:val="24"/>
          <w:szCs w:val="24"/>
          <w:lang w:val="en-IN"/>
        </w:rPr>
        <w:t>After successful agent initialization, the data upload interface becomes available. The file uploader component accepts CSV files through both click-to-browse and drag-and-drop interactions, providing flexibility for different user preferences. Upon successful upload, the application immediately displays confirmation along with key dataset characteristics including the number of rows, number of columns, and complete column listing.</w:t>
      </w:r>
    </w:p>
    <w:p w14:paraId="27B9E364" w14:textId="77777777" w:rsidR="00FF3FDD" w:rsidRPr="00FF3FDD" w:rsidRDefault="00FF3FDD" w:rsidP="00B7493F">
      <w:pPr>
        <w:spacing w:line="360" w:lineRule="auto"/>
        <w:ind w:right="79"/>
        <w:jc w:val="both"/>
        <w:rPr>
          <w:sz w:val="24"/>
          <w:szCs w:val="24"/>
          <w:lang w:val="en-IN"/>
        </w:rPr>
      </w:pPr>
    </w:p>
    <w:p w14:paraId="5B81F5B6" w14:textId="44078963" w:rsidR="00FF3FDD" w:rsidRDefault="00FF3FDD" w:rsidP="00B7493F">
      <w:pPr>
        <w:spacing w:line="360" w:lineRule="auto"/>
        <w:ind w:right="79"/>
        <w:jc w:val="both"/>
        <w:rPr>
          <w:sz w:val="24"/>
          <w:szCs w:val="24"/>
          <w:lang w:val="en-IN"/>
        </w:rPr>
      </w:pPr>
      <w:r w:rsidRPr="00FF3FDD">
        <w:rPr>
          <w:sz w:val="24"/>
          <w:szCs w:val="24"/>
          <w:lang w:val="en-IN"/>
        </w:rPr>
        <w:t>The data preview section in the right panel presents the first ten rows of the uploaded dataset in a clean, scrollable table format. This immediate visual feedback helps users verify that their data has been loaded correctly and provides a foundation for formulating analytical queries based on the actual data structure.</w:t>
      </w:r>
    </w:p>
    <w:p w14:paraId="1B760A83" w14:textId="77777777" w:rsidR="00D15E4A" w:rsidRDefault="00D15E4A" w:rsidP="00B7493F">
      <w:pPr>
        <w:spacing w:line="360" w:lineRule="auto"/>
        <w:ind w:right="79"/>
        <w:jc w:val="both"/>
        <w:rPr>
          <w:sz w:val="24"/>
          <w:szCs w:val="24"/>
          <w:lang w:val="en-IN"/>
        </w:rPr>
      </w:pPr>
    </w:p>
    <w:p w14:paraId="6D3CDBB1" w14:textId="77777777" w:rsidR="00D15E4A" w:rsidRDefault="00D15E4A" w:rsidP="00B7493F">
      <w:pPr>
        <w:spacing w:line="360" w:lineRule="auto"/>
        <w:ind w:right="79"/>
        <w:jc w:val="both"/>
        <w:rPr>
          <w:sz w:val="24"/>
          <w:szCs w:val="24"/>
          <w:lang w:val="en-IN"/>
        </w:rPr>
      </w:pPr>
    </w:p>
    <w:p w14:paraId="6A1C728B" w14:textId="77777777" w:rsidR="00D15E4A" w:rsidRDefault="00D15E4A" w:rsidP="00B7493F">
      <w:pPr>
        <w:spacing w:line="360" w:lineRule="auto"/>
        <w:ind w:right="79"/>
        <w:jc w:val="both"/>
        <w:rPr>
          <w:sz w:val="24"/>
          <w:szCs w:val="24"/>
          <w:lang w:val="en-IN"/>
        </w:rPr>
      </w:pPr>
    </w:p>
    <w:p w14:paraId="5974D5B1" w14:textId="77777777" w:rsidR="00D15E4A" w:rsidRDefault="00D15E4A" w:rsidP="00B7493F">
      <w:pPr>
        <w:spacing w:line="360" w:lineRule="auto"/>
        <w:ind w:right="79"/>
        <w:jc w:val="both"/>
        <w:rPr>
          <w:sz w:val="24"/>
          <w:szCs w:val="24"/>
          <w:lang w:val="en-IN"/>
        </w:rPr>
      </w:pPr>
    </w:p>
    <w:p w14:paraId="3A4BABDD" w14:textId="77777777" w:rsidR="00D15E4A" w:rsidRDefault="00D15E4A" w:rsidP="00B7493F">
      <w:pPr>
        <w:spacing w:line="360" w:lineRule="auto"/>
        <w:ind w:right="79"/>
        <w:jc w:val="both"/>
        <w:rPr>
          <w:sz w:val="24"/>
          <w:szCs w:val="24"/>
          <w:lang w:val="en-IN"/>
        </w:rPr>
      </w:pPr>
    </w:p>
    <w:p w14:paraId="02011D8C" w14:textId="77777777" w:rsidR="00D15E4A" w:rsidRPr="00FF3FDD" w:rsidRDefault="00D15E4A" w:rsidP="00B7493F">
      <w:pPr>
        <w:spacing w:line="360" w:lineRule="auto"/>
        <w:ind w:right="79"/>
        <w:jc w:val="both"/>
        <w:rPr>
          <w:sz w:val="24"/>
          <w:szCs w:val="24"/>
          <w:lang w:val="en-IN"/>
        </w:rPr>
      </w:pPr>
    </w:p>
    <w:p w14:paraId="07373B6A" w14:textId="24D407D6"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753D53D0" wp14:editId="45DD84C3">
            <wp:extent cx="5905500" cy="2787650"/>
            <wp:effectExtent l="0" t="0" r="0" b="0"/>
            <wp:docPr id="208226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745" name=""/>
                    <pic:cNvPicPr/>
                  </pic:nvPicPr>
                  <pic:blipFill>
                    <a:blip r:embed="rId18"/>
                    <a:stretch>
                      <a:fillRect/>
                    </a:stretch>
                  </pic:blipFill>
                  <pic:spPr>
                    <a:xfrm>
                      <a:off x="0" y="0"/>
                      <a:ext cx="5905500" cy="2787650"/>
                    </a:xfrm>
                    <a:prstGeom prst="rect">
                      <a:avLst/>
                    </a:prstGeom>
                  </pic:spPr>
                </pic:pic>
              </a:graphicData>
            </a:graphic>
          </wp:inline>
        </w:drawing>
      </w:r>
    </w:p>
    <w:p w14:paraId="6CEF13F7" w14:textId="4EB9BCD3"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5.2: CSV Upload Interface with Dataset Preview</w:t>
      </w:r>
      <w:r>
        <w:rPr>
          <w:sz w:val="24"/>
          <w:szCs w:val="24"/>
          <w:lang w:val="en-IN"/>
        </w:rPr>
        <w:t xml:space="preserve"> </w:t>
      </w:r>
    </w:p>
    <w:p w14:paraId="2ADDEF5B" w14:textId="77777777" w:rsidR="00FF3FDD" w:rsidRPr="00FF3FDD" w:rsidRDefault="00FF3FDD" w:rsidP="00B7493F">
      <w:pPr>
        <w:spacing w:line="360" w:lineRule="auto"/>
        <w:ind w:right="79"/>
        <w:jc w:val="both"/>
        <w:rPr>
          <w:sz w:val="24"/>
          <w:szCs w:val="24"/>
          <w:lang w:val="en-IN"/>
        </w:rPr>
      </w:pPr>
    </w:p>
    <w:p w14:paraId="32159CD1" w14:textId="7E0574D4" w:rsidR="00FF3FDD" w:rsidRPr="00D15E4A" w:rsidRDefault="00FF3FDD" w:rsidP="00B7493F">
      <w:pPr>
        <w:spacing w:line="360" w:lineRule="auto"/>
        <w:ind w:right="79"/>
        <w:jc w:val="both"/>
        <w:rPr>
          <w:b/>
          <w:bCs/>
          <w:sz w:val="24"/>
          <w:szCs w:val="24"/>
          <w:lang w:val="en-IN"/>
        </w:rPr>
      </w:pPr>
      <w:r w:rsidRPr="00D15E4A">
        <w:rPr>
          <w:b/>
          <w:bCs/>
          <w:sz w:val="24"/>
          <w:szCs w:val="24"/>
          <w:lang w:val="en-IN"/>
        </w:rPr>
        <w:t>5.1.3 Chat Interface with AI Responses</w:t>
      </w:r>
      <w:r w:rsidR="00637EE9" w:rsidRPr="00D15E4A">
        <w:rPr>
          <w:b/>
          <w:bCs/>
          <w:sz w:val="24"/>
          <w:szCs w:val="24"/>
          <w:lang w:val="en-IN"/>
        </w:rPr>
        <w:t xml:space="preserve">  </w:t>
      </w:r>
    </w:p>
    <w:p w14:paraId="022DDA0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chat interface represents the primary interaction mechanism for users to query their data using natural language. User messages appear on the right side of the chat area in dark-themed bubbles, while AI responses appear on the left side in distinctive cyan-bordered bubbles. This visual differentiation makes conversation threads easy to follow even during extended analytical sessions.</w:t>
      </w:r>
    </w:p>
    <w:p w14:paraId="341187FF" w14:textId="77777777" w:rsidR="00FF3FDD" w:rsidRPr="00FF3FDD" w:rsidRDefault="00FF3FDD" w:rsidP="00B7493F">
      <w:pPr>
        <w:spacing w:line="360" w:lineRule="auto"/>
        <w:ind w:right="79"/>
        <w:jc w:val="both"/>
        <w:rPr>
          <w:sz w:val="24"/>
          <w:szCs w:val="24"/>
          <w:lang w:val="en-IN"/>
        </w:rPr>
      </w:pPr>
    </w:p>
    <w:p w14:paraId="1F9B127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AI responses demonstrate impressive analytical capability, providing structured answers that include relevant statistics, observed patterns, recommendations, and contextual interpretations. Responses utilize Markdown formatting features including bullet points, numbered lists, bold text for emphasis, and code-style formatting for column names, creating outputs that are both informative and visually organized.</w:t>
      </w:r>
    </w:p>
    <w:p w14:paraId="1B210F84" w14:textId="77777777" w:rsidR="00FF3FDD" w:rsidRDefault="00FF3FDD" w:rsidP="00B7493F">
      <w:pPr>
        <w:spacing w:line="360" w:lineRule="auto"/>
        <w:ind w:right="79"/>
        <w:jc w:val="both"/>
        <w:rPr>
          <w:sz w:val="24"/>
          <w:szCs w:val="24"/>
          <w:lang w:val="en-IN"/>
        </w:rPr>
      </w:pPr>
    </w:p>
    <w:p w14:paraId="031A6E7F" w14:textId="77777777" w:rsidR="00D15E4A" w:rsidRDefault="00D15E4A" w:rsidP="00B7493F">
      <w:pPr>
        <w:spacing w:line="360" w:lineRule="auto"/>
        <w:ind w:right="79"/>
        <w:jc w:val="both"/>
        <w:rPr>
          <w:sz w:val="24"/>
          <w:szCs w:val="24"/>
          <w:lang w:val="en-IN"/>
        </w:rPr>
      </w:pPr>
    </w:p>
    <w:p w14:paraId="2E5E3CFD" w14:textId="77777777" w:rsidR="00D15E4A" w:rsidRDefault="00D15E4A" w:rsidP="00B7493F">
      <w:pPr>
        <w:spacing w:line="360" w:lineRule="auto"/>
        <w:ind w:right="79"/>
        <w:jc w:val="both"/>
        <w:rPr>
          <w:sz w:val="24"/>
          <w:szCs w:val="24"/>
          <w:lang w:val="en-IN"/>
        </w:rPr>
      </w:pPr>
    </w:p>
    <w:p w14:paraId="43656F77" w14:textId="77777777" w:rsidR="00D15E4A" w:rsidRDefault="00D15E4A" w:rsidP="00B7493F">
      <w:pPr>
        <w:spacing w:line="360" w:lineRule="auto"/>
        <w:ind w:right="79"/>
        <w:jc w:val="both"/>
        <w:rPr>
          <w:sz w:val="24"/>
          <w:szCs w:val="24"/>
          <w:lang w:val="en-IN"/>
        </w:rPr>
      </w:pPr>
    </w:p>
    <w:p w14:paraId="22CEB251" w14:textId="77777777" w:rsidR="00D15E4A" w:rsidRDefault="00D15E4A" w:rsidP="00B7493F">
      <w:pPr>
        <w:spacing w:line="360" w:lineRule="auto"/>
        <w:ind w:right="79"/>
        <w:jc w:val="both"/>
        <w:rPr>
          <w:sz w:val="24"/>
          <w:szCs w:val="24"/>
          <w:lang w:val="en-IN"/>
        </w:rPr>
      </w:pPr>
    </w:p>
    <w:p w14:paraId="5F48289B" w14:textId="77777777" w:rsidR="00D15E4A" w:rsidRDefault="00D15E4A" w:rsidP="00B7493F">
      <w:pPr>
        <w:spacing w:line="360" w:lineRule="auto"/>
        <w:ind w:right="79"/>
        <w:jc w:val="both"/>
        <w:rPr>
          <w:sz w:val="24"/>
          <w:szCs w:val="24"/>
          <w:lang w:val="en-IN"/>
        </w:rPr>
      </w:pPr>
    </w:p>
    <w:p w14:paraId="40692310" w14:textId="77777777" w:rsidR="00D15E4A" w:rsidRDefault="00D15E4A" w:rsidP="00B7493F">
      <w:pPr>
        <w:spacing w:line="360" w:lineRule="auto"/>
        <w:ind w:right="79"/>
        <w:jc w:val="both"/>
        <w:rPr>
          <w:sz w:val="24"/>
          <w:szCs w:val="24"/>
          <w:lang w:val="en-IN"/>
        </w:rPr>
      </w:pPr>
    </w:p>
    <w:p w14:paraId="7F95CB8C" w14:textId="77777777" w:rsidR="00D15E4A" w:rsidRDefault="00D15E4A" w:rsidP="00B7493F">
      <w:pPr>
        <w:spacing w:line="360" w:lineRule="auto"/>
        <w:ind w:right="79"/>
        <w:jc w:val="both"/>
        <w:rPr>
          <w:sz w:val="24"/>
          <w:szCs w:val="24"/>
          <w:lang w:val="en-IN"/>
        </w:rPr>
      </w:pPr>
    </w:p>
    <w:p w14:paraId="37E023AF" w14:textId="77777777" w:rsidR="00D15E4A" w:rsidRPr="00FF3FDD" w:rsidRDefault="00D15E4A" w:rsidP="00B7493F">
      <w:pPr>
        <w:spacing w:line="360" w:lineRule="auto"/>
        <w:ind w:right="79"/>
        <w:jc w:val="both"/>
        <w:rPr>
          <w:sz w:val="24"/>
          <w:szCs w:val="24"/>
          <w:lang w:val="en-IN"/>
        </w:rPr>
      </w:pPr>
    </w:p>
    <w:p w14:paraId="31E57916" w14:textId="64DE2C46"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3A5566E7" wp14:editId="2C587B22">
            <wp:extent cx="5905500" cy="2781300"/>
            <wp:effectExtent l="0" t="0" r="0" b="0"/>
            <wp:docPr id="14685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1401" name=""/>
                    <pic:cNvPicPr/>
                  </pic:nvPicPr>
                  <pic:blipFill>
                    <a:blip r:embed="rId19"/>
                    <a:stretch>
                      <a:fillRect/>
                    </a:stretch>
                  </pic:blipFill>
                  <pic:spPr>
                    <a:xfrm>
                      <a:off x="0" y="0"/>
                      <a:ext cx="5905500" cy="2781300"/>
                    </a:xfrm>
                    <a:prstGeom prst="rect">
                      <a:avLst/>
                    </a:prstGeom>
                  </pic:spPr>
                </pic:pic>
              </a:graphicData>
            </a:graphic>
          </wp:inline>
        </w:drawing>
      </w:r>
    </w:p>
    <w:p w14:paraId="4B630D45" w14:textId="6FA124DA"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5.3: Chat Interface Demonstrating Natural Language Query and AI Response</w:t>
      </w:r>
      <w:r>
        <w:rPr>
          <w:sz w:val="24"/>
          <w:szCs w:val="24"/>
          <w:lang w:val="en-IN"/>
        </w:rPr>
        <w:t xml:space="preserve"> </w:t>
      </w:r>
    </w:p>
    <w:p w14:paraId="3200E676" w14:textId="77777777" w:rsidR="00FF3FDD" w:rsidRPr="00FF3FDD" w:rsidRDefault="00FF3FDD" w:rsidP="00B7493F">
      <w:pPr>
        <w:spacing w:line="360" w:lineRule="auto"/>
        <w:ind w:right="79"/>
        <w:jc w:val="both"/>
        <w:rPr>
          <w:sz w:val="24"/>
          <w:szCs w:val="24"/>
          <w:lang w:val="en-IN"/>
        </w:rPr>
      </w:pPr>
    </w:p>
    <w:p w14:paraId="00AD7510" w14:textId="3A327ED8" w:rsidR="00FF3FDD" w:rsidRPr="00D15E4A" w:rsidRDefault="00FF3FDD" w:rsidP="00B7493F">
      <w:pPr>
        <w:spacing w:line="360" w:lineRule="auto"/>
        <w:ind w:right="79"/>
        <w:jc w:val="both"/>
        <w:rPr>
          <w:b/>
          <w:bCs/>
          <w:sz w:val="24"/>
          <w:szCs w:val="24"/>
          <w:lang w:val="en-IN"/>
        </w:rPr>
      </w:pPr>
      <w:r w:rsidRPr="00D15E4A">
        <w:rPr>
          <w:b/>
          <w:bCs/>
          <w:sz w:val="24"/>
          <w:szCs w:val="24"/>
          <w:lang w:val="en-IN"/>
        </w:rPr>
        <w:t>5.1.4 Auto-Generated Dashboard</w:t>
      </w:r>
      <w:r w:rsidR="00637EE9" w:rsidRPr="00D15E4A">
        <w:rPr>
          <w:b/>
          <w:bCs/>
          <w:sz w:val="24"/>
          <w:szCs w:val="24"/>
          <w:lang w:val="en-IN"/>
        </w:rPr>
        <w:t xml:space="preserve">  </w:t>
      </w:r>
    </w:p>
    <w:p w14:paraId="1970A3C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Auto Dashboard tab provides immediate visual insights without requiring users to specify chart parameters. Upon switching to this tab, the system automatically generates a comprehensive set of visualizations based on the characteristics of the loaded dataset. The dashboard typically includes correlation heatmaps for understanding variable relationships, distribution histograms for examining value spreads, bar charts for categorical breakdowns, box plots for outlier identification, pie charts for proportion analysis, and scatter plots for exploring bivariate relationships.</w:t>
      </w:r>
    </w:p>
    <w:p w14:paraId="1148EA22" w14:textId="77777777" w:rsidR="00FF3FDD" w:rsidRPr="00FF3FDD" w:rsidRDefault="00FF3FDD" w:rsidP="00B7493F">
      <w:pPr>
        <w:spacing w:line="360" w:lineRule="auto"/>
        <w:ind w:right="79"/>
        <w:jc w:val="both"/>
        <w:rPr>
          <w:sz w:val="24"/>
          <w:szCs w:val="24"/>
          <w:lang w:val="en-IN"/>
        </w:rPr>
      </w:pPr>
    </w:p>
    <w:p w14:paraId="354AE698" w14:textId="77777777" w:rsidR="00FF3FDD" w:rsidRPr="00FF3FDD" w:rsidRDefault="00FF3FDD" w:rsidP="00B7493F">
      <w:pPr>
        <w:spacing w:line="360" w:lineRule="auto"/>
        <w:ind w:right="79"/>
        <w:jc w:val="both"/>
        <w:rPr>
          <w:sz w:val="24"/>
          <w:szCs w:val="24"/>
          <w:lang w:val="en-IN"/>
        </w:rPr>
      </w:pPr>
      <w:r w:rsidRPr="00FF3FDD">
        <w:rPr>
          <w:sz w:val="24"/>
          <w:szCs w:val="24"/>
          <w:lang w:val="en-IN"/>
        </w:rPr>
        <w:t>Each visualization uses the Plotly library, providing interactive features including hover tooltips that reveal exact values, zoom and pan capabilities for detailed exploration, and download options for saving charts as images. The intelligent chart selection logic ensures that only meaningful visualizations are generated, avoiding charts that would not effectively represent the underlying data structure.</w:t>
      </w:r>
    </w:p>
    <w:p w14:paraId="157D14F3" w14:textId="77777777" w:rsidR="00FF3FDD" w:rsidRDefault="00FF3FDD" w:rsidP="00B7493F">
      <w:pPr>
        <w:spacing w:line="360" w:lineRule="auto"/>
        <w:ind w:right="79"/>
        <w:jc w:val="both"/>
        <w:rPr>
          <w:sz w:val="24"/>
          <w:szCs w:val="24"/>
          <w:lang w:val="en-IN"/>
        </w:rPr>
      </w:pPr>
    </w:p>
    <w:p w14:paraId="5FCDA672" w14:textId="77777777" w:rsidR="00D15E4A" w:rsidRDefault="00D15E4A" w:rsidP="00B7493F">
      <w:pPr>
        <w:spacing w:line="360" w:lineRule="auto"/>
        <w:ind w:right="79"/>
        <w:jc w:val="both"/>
        <w:rPr>
          <w:sz w:val="24"/>
          <w:szCs w:val="24"/>
          <w:lang w:val="en-IN"/>
        </w:rPr>
      </w:pPr>
    </w:p>
    <w:p w14:paraId="4DDFE7FD" w14:textId="77777777" w:rsidR="00D15E4A" w:rsidRDefault="00D15E4A" w:rsidP="00B7493F">
      <w:pPr>
        <w:spacing w:line="360" w:lineRule="auto"/>
        <w:ind w:right="79"/>
        <w:jc w:val="both"/>
        <w:rPr>
          <w:sz w:val="24"/>
          <w:szCs w:val="24"/>
          <w:lang w:val="en-IN"/>
        </w:rPr>
      </w:pPr>
    </w:p>
    <w:p w14:paraId="537EAF6B" w14:textId="77777777" w:rsidR="00D15E4A" w:rsidRDefault="00D15E4A" w:rsidP="00B7493F">
      <w:pPr>
        <w:spacing w:line="360" w:lineRule="auto"/>
        <w:ind w:right="79"/>
        <w:jc w:val="both"/>
        <w:rPr>
          <w:sz w:val="24"/>
          <w:szCs w:val="24"/>
          <w:lang w:val="en-IN"/>
        </w:rPr>
      </w:pPr>
    </w:p>
    <w:p w14:paraId="653E5464" w14:textId="77777777" w:rsidR="00D15E4A" w:rsidRDefault="00D15E4A" w:rsidP="00B7493F">
      <w:pPr>
        <w:spacing w:line="360" w:lineRule="auto"/>
        <w:ind w:right="79"/>
        <w:jc w:val="both"/>
        <w:rPr>
          <w:sz w:val="24"/>
          <w:szCs w:val="24"/>
          <w:lang w:val="en-IN"/>
        </w:rPr>
      </w:pPr>
    </w:p>
    <w:p w14:paraId="45D65F0D" w14:textId="77777777" w:rsidR="00D15E4A" w:rsidRDefault="00D15E4A" w:rsidP="00B7493F">
      <w:pPr>
        <w:spacing w:line="360" w:lineRule="auto"/>
        <w:ind w:right="79"/>
        <w:jc w:val="both"/>
        <w:rPr>
          <w:sz w:val="24"/>
          <w:szCs w:val="24"/>
          <w:lang w:val="en-IN"/>
        </w:rPr>
      </w:pPr>
    </w:p>
    <w:p w14:paraId="196F7952" w14:textId="77777777" w:rsidR="00D15E4A" w:rsidRPr="00FF3FDD" w:rsidRDefault="00D15E4A" w:rsidP="00B7493F">
      <w:pPr>
        <w:spacing w:line="360" w:lineRule="auto"/>
        <w:ind w:right="79"/>
        <w:jc w:val="both"/>
        <w:rPr>
          <w:sz w:val="24"/>
          <w:szCs w:val="24"/>
          <w:lang w:val="en-IN"/>
        </w:rPr>
      </w:pPr>
    </w:p>
    <w:p w14:paraId="69326BC1" w14:textId="37B4E6C9"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32067A46" wp14:editId="7ADC7664">
            <wp:extent cx="5905500" cy="2763520"/>
            <wp:effectExtent l="0" t="0" r="0" b="0"/>
            <wp:docPr id="15808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95947" name=""/>
                    <pic:cNvPicPr/>
                  </pic:nvPicPr>
                  <pic:blipFill>
                    <a:blip r:embed="rId20"/>
                    <a:stretch>
                      <a:fillRect/>
                    </a:stretch>
                  </pic:blipFill>
                  <pic:spPr>
                    <a:xfrm>
                      <a:off x="0" y="0"/>
                      <a:ext cx="5905500" cy="2763520"/>
                    </a:xfrm>
                    <a:prstGeom prst="rect">
                      <a:avLst/>
                    </a:prstGeom>
                  </pic:spPr>
                </pic:pic>
              </a:graphicData>
            </a:graphic>
          </wp:inline>
        </w:drawing>
      </w:r>
    </w:p>
    <w:p w14:paraId="4E5CB057" w14:textId="139C67C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5.4: Auto-Generated Dashboard with Multiple Visualizations</w:t>
      </w:r>
      <w:r>
        <w:rPr>
          <w:sz w:val="24"/>
          <w:szCs w:val="24"/>
          <w:lang w:val="en-IN"/>
        </w:rPr>
        <w:t xml:space="preserve"> </w:t>
      </w:r>
    </w:p>
    <w:p w14:paraId="54E5E2A7" w14:textId="77777777" w:rsidR="00FF3FDD" w:rsidRPr="00FF3FDD" w:rsidRDefault="00FF3FDD" w:rsidP="00B7493F">
      <w:pPr>
        <w:spacing w:line="360" w:lineRule="auto"/>
        <w:ind w:right="79"/>
        <w:jc w:val="both"/>
        <w:rPr>
          <w:sz w:val="24"/>
          <w:szCs w:val="24"/>
          <w:lang w:val="en-IN"/>
        </w:rPr>
      </w:pPr>
    </w:p>
    <w:p w14:paraId="1946B330" w14:textId="0CED26B2" w:rsidR="00FF3FDD" w:rsidRPr="00D15E4A" w:rsidRDefault="00FF3FDD" w:rsidP="00B7493F">
      <w:pPr>
        <w:spacing w:line="360" w:lineRule="auto"/>
        <w:ind w:right="79"/>
        <w:jc w:val="both"/>
        <w:rPr>
          <w:b/>
          <w:bCs/>
          <w:sz w:val="24"/>
          <w:szCs w:val="24"/>
          <w:lang w:val="en-IN"/>
        </w:rPr>
      </w:pPr>
      <w:r w:rsidRPr="00D15E4A">
        <w:rPr>
          <w:b/>
          <w:bCs/>
          <w:sz w:val="24"/>
          <w:szCs w:val="24"/>
          <w:lang w:val="en-IN"/>
        </w:rPr>
        <w:t>5.1.5 Comprehensive Data Quality Report</w:t>
      </w:r>
      <w:r w:rsidR="00637EE9" w:rsidRPr="00D15E4A">
        <w:rPr>
          <w:b/>
          <w:bCs/>
          <w:sz w:val="24"/>
          <w:szCs w:val="24"/>
          <w:lang w:val="en-IN"/>
        </w:rPr>
        <w:t xml:space="preserve">  </w:t>
      </w:r>
    </w:p>
    <w:p w14:paraId="485505F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Data Quality tab presents a structured assessment of dataset integrity through visually distinct cards. Each card focuses on a specific aspect of data quality, with color-coded left borders providing immediate visual indication of the report category. The blue-bordered card displays missing value information, the yellow-bordered card shows duplicate row counts, the red-bordered card highlights outlier findings, the purple-bordered card lists data type information, the green-bordered card shows memory usage statistics, and the cyan-bordered card provides actionable recommendations.</w:t>
      </w:r>
    </w:p>
    <w:p w14:paraId="00D394AE" w14:textId="77777777" w:rsidR="00FF3FDD" w:rsidRPr="00FF3FDD" w:rsidRDefault="00FF3FDD" w:rsidP="00B7493F">
      <w:pPr>
        <w:spacing w:line="360" w:lineRule="auto"/>
        <w:ind w:right="79"/>
        <w:jc w:val="both"/>
        <w:rPr>
          <w:sz w:val="24"/>
          <w:szCs w:val="24"/>
          <w:lang w:val="en-IN"/>
        </w:rPr>
      </w:pPr>
    </w:p>
    <w:p w14:paraId="4FFB7B8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card-based design transforms what could be a dense statistical report into an easily scannable visual summary that helps users quickly identify data quality issues requiring attention. The recommendations section is particularly valuable as it translates raw findings into specific actions users can take to improve their data quality.</w:t>
      </w:r>
    </w:p>
    <w:p w14:paraId="7DBFADBB" w14:textId="77777777" w:rsidR="00FF3FDD" w:rsidRDefault="00FF3FDD" w:rsidP="00B7493F">
      <w:pPr>
        <w:spacing w:line="360" w:lineRule="auto"/>
        <w:ind w:right="79"/>
        <w:jc w:val="both"/>
        <w:rPr>
          <w:sz w:val="24"/>
          <w:szCs w:val="24"/>
          <w:lang w:val="en-IN"/>
        </w:rPr>
      </w:pPr>
    </w:p>
    <w:p w14:paraId="30D8E77F" w14:textId="77777777" w:rsidR="00D15E4A" w:rsidRDefault="00D15E4A" w:rsidP="00B7493F">
      <w:pPr>
        <w:spacing w:line="360" w:lineRule="auto"/>
        <w:ind w:right="79"/>
        <w:jc w:val="both"/>
        <w:rPr>
          <w:sz w:val="24"/>
          <w:szCs w:val="24"/>
          <w:lang w:val="en-IN"/>
        </w:rPr>
      </w:pPr>
    </w:p>
    <w:p w14:paraId="06674B9C" w14:textId="77777777" w:rsidR="00D15E4A" w:rsidRDefault="00D15E4A" w:rsidP="00B7493F">
      <w:pPr>
        <w:spacing w:line="360" w:lineRule="auto"/>
        <w:ind w:right="79"/>
        <w:jc w:val="both"/>
        <w:rPr>
          <w:sz w:val="24"/>
          <w:szCs w:val="24"/>
          <w:lang w:val="en-IN"/>
        </w:rPr>
      </w:pPr>
    </w:p>
    <w:p w14:paraId="10065156" w14:textId="77777777" w:rsidR="00D15E4A" w:rsidRDefault="00D15E4A" w:rsidP="00B7493F">
      <w:pPr>
        <w:spacing w:line="360" w:lineRule="auto"/>
        <w:ind w:right="79"/>
        <w:jc w:val="both"/>
        <w:rPr>
          <w:sz w:val="24"/>
          <w:szCs w:val="24"/>
          <w:lang w:val="en-IN"/>
        </w:rPr>
      </w:pPr>
    </w:p>
    <w:p w14:paraId="6BA5F098" w14:textId="77777777" w:rsidR="00D15E4A" w:rsidRDefault="00D15E4A" w:rsidP="00B7493F">
      <w:pPr>
        <w:spacing w:line="360" w:lineRule="auto"/>
        <w:ind w:right="79"/>
        <w:jc w:val="both"/>
        <w:rPr>
          <w:sz w:val="24"/>
          <w:szCs w:val="24"/>
          <w:lang w:val="en-IN"/>
        </w:rPr>
      </w:pPr>
    </w:p>
    <w:p w14:paraId="5B3CFD4B" w14:textId="77777777" w:rsidR="00D15E4A" w:rsidRDefault="00D15E4A" w:rsidP="00B7493F">
      <w:pPr>
        <w:spacing w:line="360" w:lineRule="auto"/>
        <w:ind w:right="79"/>
        <w:jc w:val="both"/>
        <w:rPr>
          <w:sz w:val="24"/>
          <w:szCs w:val="24"/>
          <w:lang w:val="en-IN"/>
        </w:rPr>
      </w:pPr>
    </w:p>
    <w:p w14:paraId="72A9C061" w14:textId="77777777" w:rsidR="00D15E4A" w:rsidRDefault="00D15E4A" w:rsidP="00B7493F">
      <w:pPr>
        <w:spacing w:line="360" w:lineRule="auto"/>
        <w:ind w:right="79"/>
        <w:jc w:val="both"/>
        <w:rPr>
          <w:sz w:val="24"/>
          <w:szCs w:val="24"/>
          <w:lang w:val="en-IN"/>
        </w:rPr>
      </w:pPr>
    </w:p>
    <w:p w14:paraId="2023D7C6" w14:textId="77777777" w:rsidR="00D15E4A" w:rsidRPr="00FF3FDD" w:rsidRDefault="00D15E4A" w:rsidP="00B7493F">
      <w:pPr>
        <w:spacing w:line="360" w:lineRule="auto"/>
        <w:ind w:right="79"/>
        <w:jc w:val="both"/>
        <w:rPr>
          <w:sz w:val="24"/>
          <w:szCs w:val="24"/>
          <w:lang w:val="en-IN"/>
        </w:rPr>
      </w:pPr>
    </w:p>
    <w:p w14:paraId="7CA8B11E" w14:textId="2636DCFA"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21C830BF" wp14:editId="5CA2AB56">
            <wp:extent cx="5905500" cy="2787015"/>
            <wp:effectExtent l="0" t="0" r="0" b="0"/>
            <wp:docPr id="14743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3972" name=""/>
                    <pic:cNvPicPr/>
                  </pic:nvPicPr>
                  <pic:blipFill>
                    <a:blip r:embed="rId21"/>
                    <a:stretch>
                      <a:fillRect/>
                    </a:stretch>
                  </pic:blipFill>
                  <pic:spPr>
                    <a:xfrm>
                      <a:off x="0" y="0"/>
                      <a:ext cx="5905500" cy="2787015"/>
                    </a:xfrm>
                    <a:prstGeom prst="rect">
                      <a:avLst/>
                    </a:prstGeom>
                  </pic:spPr>
                </pic:pic>
              </a:graphicData>
            </a:graphic>
          </wp:inline>
        </w:drawing>
      </w:r>
      <w:r w:rsidR="00637EE9">
        <w:rPr>
          <w:sz w:val="24"/>
          <w:szCs w:val="24"/>
          <w:lang w:val="en-IN"/>
        </w:rPr>
        <w:t xml:space="preserve"> </w:t>
      </w:r>
      <w:r w:rsidR="00FF3FDD" w:rsidRPr="00FF3FDD">
        <w:rPr>
          <w:sz w:val="24"/>
          <w:szCs w:val="24"/>
          <w:lang w:val="en-IN"/>
        </w:rPr>
        <w:t>Figure 5.5: Comprehensive Data Quality Report with Color-Coded Cards</w:t>
      </w:r>
      <w:r w:rsidR="00637EE9">
        <w:rPr>
          <w:sz w:val="24"/>
          <w:szCs w:val="24"/>
          <w:lang w:val="en-IN"/>
        </w:rPr>
        <w:t xml:space="preserve"> </w:t>
      </w:r>
    </w:p>
    <w:p w14:paraId="6E9FBDDD" w14:textId="77777777" w:rsidR="00FF3FDD" w:rsidRPr="00FF3FDD" w:rsidRDefault="00FF3FDD" w:rsidP="00B7493F">
      <w:pPr>
        <w:spacing w:line="360" w:lineRule="auto"/>
        <w:ind w:right="79"/>
        <w:jc w:val="both"/>
        <w:rPr>
          <w:sz w:val="24"/>
          <w:szCs w:val="24"/>
          <w:lang w:val="en-IN"/>
        </w:rPr>
      </w:pPr>
    </w:p>
    <w:p w14:paraId="1C214803" w14:textId="61B59435" w:rsidR="00FF3FDD" w:rsidRPr="00D15E4A" w:rsidRDefault="00FF3FDD" w:rsidP="00B7493F">
      <w:pPr>
        <w:spacing w:line="360" w:lineRule="auto"/>
        <w:ind w:right="79"/>
        <w:jc w:val="both"/>
        <w:rPr>
          <w:b/>
          <w:bCs/>
          <w:sz w:val="24"/>
          <w:szCs w:val="24"/>
          <w:lang w:val="en-IN"/>
        </w:rPr>
      </w:pPr>
      <w:r w:rsidRPr="00D15E4A">
        <w:rPr>
          <w:b/>
          <w:bCs/>
          <w:sz w:val="24"/>
          <w:szCs w:val="24"/>
          <w:lang w:val="en-IN"/>
        </w:rPr>
        <w:t>5.1.6 Custom Chart Creation Interface</w:t>
      </w:r>
      <w:r w:rsidR="00637EE9" w:rsidRPr="00D15E4A">
        <w:rPr>
          <w:b/>
          <w:bCs/>
          <w:sz w:val="24"/>
          <w:szCs w:val="24"/>
          <w:lang w:val="en-IN"/>
        </w:rPr>
        <w:t xml:space="preserve">  </w:t>
      </w:r>
    </w:p>
    <w:p w14:paraId="43D44B58"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Custom Charts tab empowers users to create specific visualizations tailored to their analytical needs. The interface provides dropdown menus for chart type selection (bar, line, scatter, histogram, box, pie), X-axis variable selection, Y-axis variable selection where applicable, and optional grouping variable selection for </w:t>
      </w:r>
      <w:proofErr w:type="spellStart"/>
      <w:r w:rsidRPr="00FF3FDD">
        <w:rPr>
          <w:sz w:val="24"/>
          <w:szCs w:val="24"/>
          <w:lang w:val="en-IN"/>
        </w:rPr>
        <w:t>color</w:t>
      </w:r>
      <w:proofErr w:type="spellEnd"/>
      <w:r w:rsidRPr="00FF3FDD">
        <w:rPr>
          <w:sz w:val="24"/>
          <w:szCs w:val="24"/>
          <w:lang w:val="en-IN"/>
        </w:rPr>
        <w:t xml:space="preserve"> coding or category separation.</w:t>
      </w:r>
    </w:p>
    <w:p w14:paraId="425B5369" w14:textId="77777777" w:rsidR="00FF3FDD" w:rsidRPr="00FF3FDD" w:rsidRDefault="00FF3FDD" w:rsidP="00B7493F">
      <w:pPr>
        <w:spacing w:line="360" w:lineRule="auto"/>
        <w:ind w:right="79"/>
        <w:jc w:val="both"/>
        <w:rPr>
          <w:sz w:val="24"/>
          <w:szCs w:val="24"/>
          <w:lang w:val="en-IN"/>
        </w:rPr>
      </w:pPr>
    </w:p>
    <w:p w14:paraId="449BBC9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flexibility enables users to explore specific relationships or patterns that may not appear in the auto-generated dashboard. The combination of automatic dashboard generation for general overview and custom chart creation for targeted exploration provides a comprehensive visualization solution that serves both novice users wanting immediate insights and advanced users with specific analytical questions.</w:t>
      </w:r>
    </w:p>
    <w:p w14:paraId="259F81DE" w14:textId="77777777" w:rsidR="00FF3FDD" w:rsidRDefault="00FF3FDD" w:rsidP="00B7493F">
      <w:pPr>
        <w:spacing w:line="360" w:lineRule="auto"/>
        <w:ind w:right="79"/>
        <w:jc w:val="both"/>
        <w:rPr>
          <w:sz w:val="24"/>
          <w:szCs w:val="24"/>
          <w:lang w:val="en-IN"/>
        </w:rPr>
      </w:pPr>
    </w:p>
    <w:p w14:paraId="24699302" w14:textId="77777777" w:rsidR="00CC632A" w:rsidRDefault="00CC632A" w:rsidP="00B7493F">
      <w:pPr>
        <w:spacing w:line="360" w:lineRule="auto"/>
        <w:ind w:right="79"/>
        <w:jc w:val="both"/>
        <w:rPr>
          <w:sz w:val="24"/>
          <w:szCs w:val="24"/>
          <w:lang w:val="en-IN"/>
        </w:rPr>
      </w:pPr>
    </w:p>
    <w:p w14:paraId="134FDB05" w14:textId="77777777" w:rsidR="00CC632A" w:rsidRDefault="00CC632A" w:rsidP="00B7493F">
      <w:pPr>
        <w:spacing w:line="360" w:lineRule="auto"/>
        <w:ind w:right="79"/>
        <w:jc w:val="both"/>
        <w:rPr>
          <w:sz w:val="24"/>
          <w:szCs w:val="24"/>
          <w:lang w:val="en-IN"/>
        </w:rPr>
      </w:pPr>
    </w:p>
    <w:p w14:paraId="74B34EC8" w14:textId="77777777" w:rsidR="00CC632A" w:rsidRDefault="00CC632A" w:rsidP="00B7493F">
      <w:pPr>
        <w:spacing w:line="360" w:lineRule="auto"/>
        <w:ind w:right="79"/>
        <w:jc w:val="both"/>
        <w:rPr>
          <w:sz w:val="24"/>
          <w:szCs w:val="24"/>
          <w:lang w:val="en-IN"/>
        </w:rPr>
      </w:pPr>
    </w:p>
    <w:p w14:paraId="0E9ED82C" w14:textId="77777777" w:rsidR="00CC632A" w:rsidRDefault="00CC632A" w:rsidP="00B7493F">
      <w:pPr>
        <w:spacing w:line="360" w:lineRule="auto"/>
        <w:ind w:right="79"/>
        <w:jc w:val="both"/>
        <w:rPr>
          <w:sz w:val="24"/>
          <w:szCs w:val="24"/>
          <w:lang w:val="en-IN"/>
        </w:rPr>
      </w:pPr>
    </w:p>
    <w:p w14:paraId="36193B8D" w14:textId="77777777" w:rsidR="00CC632A" w:rsidRDefault="00CC632A" w:rsidP="00B7493F">
      <w:pPr>
        <w:spacing w:line="360" w:lineRule="auto"/>
        <w:ind w:right="79"/>
        <w:jc w:val="both"/>
        <w:rPr>
          <w:sz w:val="24"/>
          <w:szCs w:val="24"/>
          <w:lang w:val="en-IN"/>
        </w:rPr>
      </w:pPr>
    </w:p>
    <w:p w14:paraId="1D1F667E" w14:textId="77777777" w:rsidR="00CC632A" w:rsidRDefault="00CC632A" w:rsidP="00B7493F">
      <w:pPr>
        <w:spacing w:line="360" w:lineRule="auto"/>
        <w:ind w:right="79"/>
        <w:jc w:val="both"/>
        <w:rPr>
          <w:sz w:val="24"/>
          <w:szCs w:val="24"/>
          <w:lang w:val="en-IN"/>
        </w:rPr>
      </w:pPr>
    </w:p>
    <w:p w14:paraId="4DC4D2DA" w14:textId="77777777" w:rsidR="00CC632A" w:rsidRDefault="00CC632A" w:rsidP="00B7493F">
      <w:pPr>
        <w:spacing w:line="360" w:lineRule="auto"/>
        <w:ind w:right="79"/>
        <w:jc w:val="both"/>
        <w:rPr>
          <w:sz w:val="24"/>
          <w:szCs w:val="24"/>
          <w:lang w:val="en-IN"/>
        </w:rPr>
      </w:pPr>
    </w:p>
    <w:p w14:paraId="48AC00A8" w14:textId="77777777" w:rsidR="00CC632A" w:rsidRDefault="00CC632A" w:rsidP="00B7493F">
      <w:pPr>
        <w:spacing w:line="360" w:lineRule="auto"/>
        <w:ind w:right="79"/>
        <w:jc w:val="both"/>
        <w:rPr>
          <w:sz w:val="24"/>
          <w:szCs w:val="24"/>
          <w:lang w:val="en-IN"/>
        </w:rPr>
      </w:pPr>
    </w:p>
    <w:p w14:paraId="2955BA85" w14:textId="77777777" w:rsidR="00CC632A" w:rsidRPr="00FF3FDD" w:rsidRDefault="00CC632A" w:rsidP="00B7493F">
      <w:pPr>
        <w:spacing w:line="360" w:lineRule="auto"/>
        <w:ind w:right="79"/>
        <w:jc w:val="both"/>
        <w:rPr>
          <w:sz w:val="24"/>
          <w:szCs w:val="24"/>
          <w:lang w:val="en-IN"/>
        </w:rPr>
      </w:pPr>
    </w:p>
    <w:p w14:paraId="5C133B82" w14:textId="55A099BA" w:rsidR="00FF3FDD" w:rsidRPr="00FF3FDD" w:rsidRDefault="00CC632A" w:rsidP="00B7493F">
      <w:pPr>
        <w:spacing w:line="360" w:lineRule="auto"/>
        <w:ind w:right="79"/>
        <w:jc w:val="both"/>
        <w:rPr>
          <w:sz w:val="24"/>
          <w:szCs w:val="24"/>
          <w:lang w:val="en-IN"/>
        </w:rPr>
      </w:pPr>
      <w:r w:rsidRPr="00CC632A">
        <w:rPr>
          <w:rFonts w:ascii="Segoe UI Emoji" w:hAnsi="Segoe UI Emoji" w:cs="Segoe UI Emoji"/>
          <w:noProof/>
          <w:sz w:val="24"/>
          <w:szCs w:val="24"/>
          <w:lang w:val="en-IN"/>
        </w:rPr>
        <w:drawing>
          <wp:inline distT="0" distB="0" distL="0" distR="0" wp14:anchorId="0D3651B6" wp14:editId="4E6F91FC">
            <wp:extent cx="5905500" cy="2800985"/>
            <wp:effectExtent l="0" t="0" r="0" b="0"/>
            <wp:docPr id="20424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05392" name=""/>
                    <pic:cNvPicPr/>
                  </pic:nvPicPr>
                  <pic:blipFill>
                    <a:blip r:embed="rId22"/>
                    <a:stretch>
                      <a:fillRect/>
                    </a:stretch>
                  </pic:blipFill>
                  <pic:spPr>
                    <a:xfrm>
                      <a:off x="0" y="0"/>
                      <a:ext cx="5905500" cy="2800985"/>
                    </a:xfrm>
                    <a:prstGeom prst="rect">
                      <a:avLst/>
                    </a:prstGeom>
                  </pic:spPr>
                </pic:pic>
              </a:graphicData>
            </a:graphic>
          </wp:inline>
        </w:drawing>
      </w:r>
    </w:p>
    <w:p w14:paraId="68DEC7A9" w14:textId="4395404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5.6: Custom Chart Creation Interface with User-Selected Parameters</w:t>
      </w:r>
      <w:r>
        <w:rPr>
          <w:sz w:val="24"/>
          <w:szCs w:val="24"/>
          <w:lang w:val="en-IN"/>
        </w:rPr>
        <w:t xml:space="preserve"> </w:t>
      </w:r>
    </w:p>
    <w:p w14:paraId="459E8BA4" w14:textId="77777777" w:rsidR="00FF3FDD" w:rsidRPr="00FF3FDD" w:rsidRDefault="00FF3FDD" w:rsidP="00B7493F">
      <w:pPr>
        <w:spacing w:line="360" w:lineRule="auto"/>
        <w:ind w:right="79"/>
        <w:jc w:val="both"/>
        <w:rPr>
          <w:sz w:val="24"/>
          <w:szCs w:val="24"/>
          <w:lang w:val="en-IN"/>
        </w:rPr>
      </w:pPr>
    </w:p>
    <w:p w14:paraId="1E48CCE2" w14:textId="77777777" w:rsidR="00CC632A" w:rsidRDefault="00CC632A" w:rsidP="00B7493F">
      <w:pPr>
        <w:spacing w:line="360" w:lineRule="auto"/>
        <w:ind w:right="79"/>
        <w:jc w:val="both"/>
        <w:rPr>
          <w:sz w:val="24"/>
          <w:szCs w:val="24"/>
          <w:lang w:val="en-IN"/>
        </w:rPr>
      </w:pPr>
    </w:p>
    <w:p w14:paraId="334E8054" w14:textId="69E8C0C2" w:rsidR="00FF3FDD" w:rsidRPr="00CC632A" w:rsidRDefault="00FF3FDD" w:rsidP="00B7493F">
      <w:pPr>
        <w:spacing w:line="360" w:lineRule="auto"/>
        <w:ind w:right="79"/>
        <w:jc w:val="both"/>
        <w:rPr>
          <w:b/>
          <w:bCs/>
          <w:sz w:val="28"/>
          <w:szCs w:val="28"/>
          <w:lang w:val="en-IN"/>
        </w:rPr>
      </w:pPr>
      <w:r w:rsidRPr="00CC632A">
        <w:rPr>
          <w:b/>
          <w:bCs/>
          <w:sz w:val="28"/>
          <w:szCs w:val="28"/>
          <w:lang w:val="en-IN"/>
        </w:rPr>
        <w:t>5.2 Performance Analysis</w:t>
      </w:r>
      <w:r w:rsidR="00637EE9" w:rsidRPr="00CC632A">
        <w:rPr>
          <w:b/>
          <w:bCs/>
          <w:sz w:val="28"/>
          <w:szCs w:val="28"/>
          <w:lang w:val="en-IN"/>
        </w:rPr>
        <w:t xml:space="preserve">  </w:t>
      </w:r>
    </w:p>
    <w:p w14:paraId="659DE530" w14:textId="77777777" w:rsidR="00FF3FDD" w:rsidRPr="00FF3FDD" w:rsidRDefault="00FF3FDD" w:rsidP="00B7493F">
      <w:pPr>
        <w:spacing w:line="360" w:lineRule="auto"/>
        <w:ind w:right="79"/>
        <w:jc w:val="both"/>
        <w:rPr>
          <w:sz w:val="24"/>
          <w:szCs w:val="24"/>
          <w:lang w:val="en-IN"/>
        </w:rPr>
      </w:pPr>
      <w:r w:rsidRPr="00FF3FDD">
        <w:rPr>
          <w:sz w:val="24"/>
          <w:szCs w:val="24"/>
          <w:lang w:val="en-IN"/>
        </w:rPr>
        <w:t>Comprehensive testing was conducted on multiple datasets of varying sizes and characteristics to evaluate system performance across realistic usage scenarios. Performance metrics were measured for query response time, memory usage, and accuracy of analytical results.</w:t>
      </w:r>
    </w:p>
    <w:p w14:paraId="7CA07365" w14:textId="77777777" w:rsidR="00CC632A" w:rsidRDefault="00CC632A" w:rsidP="00B7493F">
      <w:pPr>
        <w:spacing w:line="360" w:lineRule="auto"/>
        <w:ind w:right="79"/>
        <w:jc w:val="both"/>
        <w:rPr>
          <w:sz w:val="24"/>
          <w:szCs w:val="24"/>
          <w:lang w:val="en-IN"/>
        </w:rPr>
      </w:pPr>
    </w:p>
    <w:p w14:paraId="29A0572B" w14:textId="3277EEFD" w:rsidR="00FF3FDD" w:rsidRPr="00CC632A" w:rsidRDefault="00FF3FDD" w:rsidP="00B7493F">
      <w:pPr>
        <w:spacing w:line="360" w:lineRule="auto"/>
        <w:ind w:right="79"/>
        <w:jc w:val="both"/>
        <w:rPr>
          <w:b/>
          <w:bCs/>
          <w:sz w:val="24"/>
          <w:szCs w:val="24"/>
          <w:lang w:val="en-IN"/>
        </w:rPr>
      </w:pPr>
      <w:r w:rsidRPr="00CC632A">
        <w:rPr>
          <w:b/>
          <w:bCs/>
          <w:sz w:val="24"/>
          <w:szCs w:val="24"/>
          <w:lang w:val="en-IN"/>
        </w:rPr>
        <w:t>5.2.1 Response Time Measurements</w:t>
      </w:r>
      <w:r w:rsidR="00637EE9" w:rsidRPr="00CC632A">
        <w:rPr>
          <w:b/>
          <w:bCs/>
          <w:sz w:val="24"/>
          <w:szCs w:val="24"/>
          <w:lang w:val="en-IN"/>
        </w:rPr>
        <w:t xml:space="preserve">  </w:t>
      </w:r>
    </w:p>
    <w:p w14:paraId="073CCC04" w14:textId="77777777" w:rsidR="00FF3FDD" w:rsidRDefault="00FF3FDD" w:rsidP="00B7493F">
      <w:pPr>
        <w:spacing w:line="360" w:lineRule="auto"/>
        <w:ind w:right="79"/>
        <w:jc w:val="both"/>
        <w:rPr>
          <w:sz w:val="24"/>
          <w:szCs w:val="24"/>
          <w:lang w:val="en-IN"/>
        </w:rPr>
      </w:pPr>
      <w:r w:rsidRPr="00FF3FDD">
        <w:rPr>
          <w:sz w:val="24"/>
          <w:szCs w:val="24"/>
          <w:lang w:val="en-IN"/>
        </w:rPr>
        <w:t>Response time measurements were collected across different operations to provide insight into system responsiveness from the user perspective. The results demonstrate that the system meets the performance objectives established during the planning phase.</w:t>
      </w:r>
    </w:p>
    <w:p w14:paraId="7ADCA083" w14:textId="77777777" w:rsidR="00CC632A" w:rsidRDefault="00CC632A" w:rsidP="00B7493F">
      <w:pPr>
        <w:spacing w:line="360" w:lineRule="auto"/>
        <w:ind w:right="79"/>
        <w:jc w:val="both"/>
        <w:rPr>
          <w:sz w:val="24"/>
          <w:szCs w:val="24"/>
          <w:lang w:val="en-IN"/>
        </w:rPr>
      </w:pPr>
    </w:p>
    <w:p w14:paraId="07877799" w14:textId="77777777" w:rsidR="00CC632A" w:rsidRDefault="00CC632A" w:rsidP="00B7493F">
      <w:pPr>
        <w:spacing w:line="360" w:lineRule="auto"/>
        <w:ind w:right="79"/>
        <w:jc w:val="both"/>
        <w:rPr>
          <w:sz w:val="24"/>
          <w:szCs w:val="24"/>
          <w:lang w:val="en-IN"/>
        </w:rPr>
      </w:pPr>
    </w:p>
    <w:p w14:paraId="757184E1" w14:textId="77777777" w:rsidR="00CC632A" w:rsidRDefault="00CC632A" w:rsidP="00B7493F">
      <w:pPr>
        <w:spacing w:line="360" w:lineRule="auto"/>
        <w:ind w:right="79"/>
        <w:jc w:val="both"/>
        <w:rPr>
          <w:sz w:val="24"/>
          <w:szCs w:val="24"/>
          <w:lang w:val="en-IN"/>
        </w:rPr>
      </w:pPr>
    </w:p>
    <w:p w14:paraId="67AC338B" w14:textId="77777777" w:rsidR="00CC632A" w:rsidRDefault="00CC632A" w:rsidP="00B7493F">
      <w:pPr>
        <w:spacing w:line="360" w:lineRule="auto"/>
        <w:ind w:right="79"/>
        <w:jc w:val="both"/>
        <w:rPr>
          <w:sz w:val="24"/>
          <w:szCs w:val="24"/>
          <w:lang w:val="en-IN"/>
        </w:rPr>
      </w:pPr>
    </w:p>
    <w:p w14:paraId="0BA30ECE" w14:textId="77777777" w:rsidR="00CC632A" w:rsidRDefault="00CC632A" w:rsidP="00B7493F">
      <w:pPr>
        <w:spacing w:line="360" w:lineRule="auto"/>
        <w:ind w:right="79"/>
        <w:jc w:val="both"/>
        <w:rPr>
          <w:sz w:val="24"/>
          <w:szCs w:val="24"/>
          <w:lang w:val="en-IN"/>
        </w:rPr>
      </w:pPr>
    </w:p>
    <w:p w14:paraId="686AB16E" w14:textId="77777777" w:rsidR="00CC632A" w:rsidRDefault="00CC632A" w:rsidP="00B7493F">
      <w:pPr>
        <w:spacing w:line="360" w:lineRule="auto"/>
        <w:ind w:right="79"/>
        <w:jc w:val="both"/>
        <w:rPr>
          <w:sz w:val="24"/>
          <w:szCs w:val="24"/>
          <w:lang w:val="en-IN"/>
        </w:rPr>
      </w:pPr>
    </w:p>
    <w:p w14:paraId="223EDD7A" w14:textId="77777777" w:rsidR="00CC632A" w:rsidRDefault="00CC632A" w:rsidP="00B7493F">
      <w:pPr>
        <w:spacing w:line="360" w:lineRule="auto"/>
        <w:ind w:right="79"/>
        <w:jc w:val="both"/>
        <w:rPr>
          <w:sz w:val="24"/>
          <w:szCs w:val="24"/>
          <w:lang w:val="en-IN"/>
        </w:rPr>
      </w:pPr>
    </w:p>
    <w:p w14:paraId="43323E3B" w14:textId="77777777" w:rsidR="00CC632A" w:rsidRDefault="00CC632A" w:rsidP="00B7493F">
      <w:pPr>
        <w:spacing w:line="360" w:lineRule="auto"/>
        <w:ind w:right="79"/>
        <w:jc w:val="both"/>
        <w:rPr>
          <w:sz w:val="24"/>
          <w:szCs w:val="24"/>
          <w:lang w:val="en-IN"/>
        </w:rPr>
      </w:pPr>
    </w:p>
    <w:p w14:paraId="47885DD1" w14:textId="77777777" w:rsidR="00CC632A" w:rsidRPr="00FF3FDD" w:rsidRDefault="00CC632A" w:rsidP="00B7493F">
      <w:pPr>
        <w:spacing w:line="360" w:lineRule="auto"/>
        <w:ind w:right="79"/>
        <w:jc w:val="both"/>
        <w:rPr>
          <w:sz w:val="24"/>
          <w:szCs w:val="24"/>
          <w:lang w:val="en-IN"/>
        </w:rPr>
      </w:pPr>
    </w:p>
    <w:p w14:paraId="426B5C31" w14:textId="77777777" w:rsidR="00FF3FDD" w:rsidRPr="00FF3FDD" w:rsidRDefault="00FF3FDD"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3602"/>
        <w:gridCol w:w="1742"/>
        <w:gridCol w:w="2381"/>
      </w:tblGrid>
      <w:tr w:rsidR="00CC632A" w:rsidRPr="00CC632A" w14:paraId="7E946B85" w14:textId="77777777" w:rsidTr="005B0532">
        <w:tc>
          <w:tcPr>
            <w:tcW w:w="0" w:type="auto"/>
            <w:hideMark/>
          </w:tcPr>
          <w:p w14:paraId="4E3B9A77"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Operation</w:t>
            </w:r>
          </w:p>
        </w:tc>
        <w:tc>
          <w:tcPr>
            <w:tcW w:w="0" w:type="auto"/>
            <w:hideMark/>
          </w:tcPr>
          <w:p w14:paraId="5FA1A5B7"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Average Time</w:t>
            </w:r>
          </w:p>
        </w:tc>
        <w:tc>
          <w:tcPr>
            <w:tcW w:w="0" w:type="auto"/>
            <w:hideMark/>
          </w:tcPr>
          <w:p w14:paraId="575F5032"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Performance Rating</w:t>
            </w:r>
          </w:p>
        </w:tc>
      </w:tr>
      <w:tr w:rsidR="00CC632A" w:rsidRPr="00CC632A" w14:paraId="6BC392BF" w14:textId="77777777" w:rsidTr="005B0532">
        <w:tc>
          <w:tcPr>
            <w:tcW w:w="0" w:type="auto"/>
            <w:hideMark/>
          </w:tcPr>
          <w:p w14:paraId="1EEDD9F6" w14:textId="77777777" w:rsidR="00CC632A" w:rsidRPr="00CC632A" w:rsidRDefault="00CC632A" w:rsidP="00CC632A">
            <w:pPr>
              <w:spacing w:line="360" w:lineRule="auto"/>
              <w:ind w:right="79"/>
              <w:jc w:val="both"/>
              <w:rPr>
                <w:sz w:val="24"/>
                <w:szCs w:val="24"/>
                <w:lang w:val="en-IN"/>
              </w:rPr>
            </w:pPr>
            <w:r w:rsidRPr="00CC632A">
              <w:rPr>
                <w:sz w:val="24"/>
                <w:szCs w:val="24"/>
                <w:lang w:val="en-IN"/>
              </w:rPr>
              <w:t>File Upload (10,000 rows)</w:t>
            </w:r>
          </w:p>
        </w:tc>
        <w:tc>
          <w:tcPr>
            <w:tcW w:w="0" w:type="auto"/>
            <w:hideMark/>
          </w:tcPr>
          <w:p w14:paraId="25CF6399"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2 seconds</w:t>
            </w:r>
          </w:p>
        </w:tc>
        <w:tc>
          <w:tcPr>
            <w:tcW w:w="0" w:type="auto"/>
            <w:hideMark/>
          </w:tcPr>
          <w:p w14:paraId="202CA506"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5929C97C" w14:textId="77777777" w:rsidTr="005B0532">
        <w:tc>
          <w:tcPr>
            <w:tcW w:w="0" w:type="auto"/>
            <w:hideMark/>
          </w:tcPr>
          <w:p w14:paraId="48E192BC" w14:textId="77777777" w:rsidR="00CC632A" w:rsidRPr="00CC632A" w:rsidRDefault="00CC632A" w:rsidP="00CC632A">
            <w:pPr>
              <w:spacing w:line="360" w:lineRule="auto"/>
              <w:ind w:right="79"/>
              <w:jc w:val="both"/>
              <w:rPr>
                <w:sz w:val="24"/>
                <w:szCs w:val="24"/>
                <w:lang w:val="en-IN"/>
              </w:rPr>
            </w:pPr>
            <w:r w:rsidRPr="00CC632A">
              <w:rPr>
                <w:sz w:val="24"/>
                <w:szCs w:val="24"/>
                <w:lang w:val="en-IN"/>
              </w:rPr>
              <w:t>Statistics Generation</w:t>
            </w:r>
          </w:p>
        </w:tc>
        <w:tc>
          <w:tcPr>
            <w:tcW w:w="0" w:type="auto"/>
            <w:hideMark/>
          </w:tcPr>
          <w:p w14:paraId="10C71F20"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1 second</w:t>
            </w:r>
          </w:p>
        </w:tc>
        <w:tc>
          <w:tcPr>
            <w:tcW w:w="0" w:type="auto"/>
            <w:hideMark/>
          </w:tcPr>
          <w:p w14:paraId="4201C686"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7AC52AB4" w14:textId="77777777" w:rsidTr="005B0532">
        <w:tc>
          <w:tcPr>
            <w:tcW w:w="0" w:type="auto"/>
            <w:hideMark/>
          </w:tcPr>
          <w:p w14:paraId="33238CD7" w14:textId="77777777" w:rsidR="00CC632A" w:rsidRPr="00CC632A" w:rsidRDefault="00CC632A" w:rsidP="00CC632A">
            <w:pPr>
              <w:spacing w:line="360" w:lineRule="auto"/>
              <w:ind w:right="79"/>
              <w:jc w:val="both"/>
              <w:rPr>
                <w:sz w:val="24"/>
                <w:szCs w:val="24"/>
                <w:lang w:val="en-IN"/>
              </w:rPr>
            </w:pPr>
            <w:r w:rsidRPr="00CC632A">
              <w:rPr>
                <w:sz w:val="24"/>
                <w:szCs w:val="24"/>
                <w:lang w:val="en-IN"/>
              </w:rPr>
              <w:t>Correlation Analysis</w:t>
            </w:r>
          </w:p>
        </w:tc>
        <w:tc>
          <w:tcPr>
            <w:tcW w:w="0" w:type="auto"/>
            <w:hideMark/>
          </w:tcPr>
          <w:p w14:paraId="75DED211"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1 second</w:t>
            </w:r>
          </w:p>
        </w:tc>
        <w:tc>
          <w:tcPr>
            <w:tcW w:w="0" w:type="auto"/>
            <w:hideMark/>
          </w:tcPr>
          <w:p w14:paraId="002DDEB3"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2E93A50A" w14:textId="77777777" w:rsidTr="005B0532">
        <w:tc>
          <w:tcPr>
            <w:tcW w:w="0" w:type="auto"/>
            <w:hideMark/>
          </w:tcPr>
          <w:p w14:paraId="790425A3" w14:textId="77777777" w:rsidR="00CC632A" w:rsidRPr="00CC632A" w:rsidRDefault="00CC632A" w:rsidP="00CC632A">
            <w:pPr>
              <w:spacing w:line="360" w:lineRule="auto"/>
              <w:ind w:right="79"/>
              <w:jc w:val="both"/>
              <w:rPr>
                <w:sz w:val="24"/>
                <w:szCs w:val="24"/>
                <w:lang w:val="en-IN"/>
              </w:rPr>
            </w:pPr>
            <w:r w:rsidRPr="00CC632A">
              <w:rPr>
                <w:sz w:val="24"/>
                <w:szCs w:val="24"/>
                <w:lang w:val="en-IN"/>
              </w:rPr>
              <w:t>Outlier Detection</w:t>
            </w:r>
          </w:p>
        </w:tc>
        <w:tc>
          <w:tcPr>
            <w:tcW w:w="0" w:type="auto"/>
            <w:hideMark/>
          </w:tcPr>
          <w:p w14:paraId="2F24DC2C"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2 seconds</w:t>
            </w:r>
          </w:p>
        </w:tc>
        <w:tc>
          <w:tcPr>
            <w:tcW w:w="0" w:type="auto"/>
            <w:hideMark/>
          </w:tcPr>
          <w:p w14:paraId="341F4480"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68B82EB5" w14:textId="77777777" w:rsidTr="005B0532">
        <w:tc>
          <w:tcPr>
            <w:tcW w:w="0" w:type="auto"/>
            <w:hideMark/>
          </w:tcPr>
          <w:p w14:paraId="712F2F7F" w14:textId="77777777" w:rsidR="00CC632A" w:rsidRPr="00CC632A" w:rsidRDefault="00CC632A" w:rsidP="00CC632A">
            <w:pPr>
              <w:spacing w:line="360" w:lineRule="auto"/>
              <w:ind w:right="79"/>
              <w:jc w:val="both"/>
              <w:rPr>
                <w:sz w:val="24"/>
                <w:szCs w:val="24"/>
                <w:lang w:val="en-IN"/>
              </w:rPr>
            </w:pPr>
            <w:r w:rsidRPr="00CC632A">
              <w:rPr>
                <w:sz w:val="24"/>
                <w:szCs w:val="24"/>
                <w:lang w:val="en-IN"/>
              </w:rPr>
              <w:t>Chat Response (Flash Lite Model)</w:t>
            </w:r>
          </w:p>
        </w:tc>
        <w:tc>
          <w:tcPr>
            <w:tcW w:w="0" w:type="auto"/>
            <w:hideMark/>
          </w:tcPr>
          <w:p w14:paraId="3A3E0430" w14:textId="77777777" w:rsidR="00CC632A" w:rsidRPr="00CC632A" w:rsidRDefault="00CC632A" w:rsidP="00CC632A">
            <w:pPr>
              <w:spacing w:line="360" w:lineRule="auto"/>
              <w:ind w:right="79"/>
              <w:jc w:val="both"/>
              <w:rPr>
                <w:sz w:val="24"/>
                <w:szCs w:val="24"/>
                <w:lang w:val="en-IN"/>
              </w:rPr>
            </w:pPr>
            <w:r w:rsidRPr="00CC632A">
              <w:rPr>
                <w:sz w:val="24"/>
                <w:szCs w:val="24"/>
                <w:lang w:val="en-IN"/>
              </w:rPr>
              <w:t>3 – 7 seconds</w:t>
            </w:r>
          </w:p>
        </w:tc>
        <w:tc>
          <w:tcPr>
            <w:tcW w:w="0" w:type="auto"/>
            <w:hideMark/>
          </w:tcPr>
          <w:p w14:paraId="78337263" w14:textId="77777777" w:rsidR="00CC632A" w:rsidRPr="00CC632A" w:rsidRDefault="00CC632A" w:rsidP="00CC632A">
            <w:pPr>
              <w:spacing w:line="360" w:lineRule="auto"/>
              <w:ind w:right="79"/>
              <w:jc w:val="both"/>
              <w:rPr>
                <w:sz w:val="24"/>
                <w:szCs w:val="24"/>
                <w:lang w:val="en-IN"/>
              </w:rPr>
            </w:pPr>
            <w:r w:rsidRPr="00CC632A">
              <w:rPr>
                <w:sz w:val="24"/>
                <w:szCs w:val="24"/>
                <w:lang w:val="en-IN"/>
              </w:rPr>
              <w:t>Good</w:t>
            </w:r>
          </w:p>
        </w:tc>
      </w:tr>
      <w:tr w:rsidR="00CC632A" w:rsidRPr="00CC632A" w14:paraId="61AC5A0C" w14:textId="77777777" w:rsidTr="005B0532">
        <w:tc>
          <w:tcPr>
            <w:tcW w:w="0" w:type="auto"/>
            <w:hideMark/>
          </w:tcPr>
          <w:p w14:paraId="7CE4C193" w14:textId="77777777" w:rsidR="00CC632A" w:rsidRPr="00CC632A" w:rsidRDefault="00CC632A" w:rsidP="00CC632A">
            <w:pPr>
              <w:spacing w:line="360" w:lineRule="auto"/>
              <w:ind w:right="79"/>
              <w:jc w:val="both"/>
              <w:rPr>
                <w:sz w:val="24"/>
                <w:szCs w:val="24"/>
                <w:lang w:val="en-IN"/>
              </w:rPr>
            </w:pPr>
            <w:r w:rsidRPr="00CC632A">
              <w:rPr>
                <w:sz w:val="24"/>
                <w:szCs w:val="24"/>
                <w:lang w:val="en-IN"/>
              </w:rPr>
              <w:t>Chat Response (Pro Model)</w:t>
            </w:r>
          </w:p>
        </w:tc>
        <w:tc>
          <w:tcPr>
            <w:tcW w:w="0" w:type="auto"/>
            <w:hideMark/>
          </w:tcPr>
          <w:p w14:paraId="6EE30CDA" w14:textId="77777777" w:rsidR="00CC632A" w:rsidRPr="00CC632A" w:rsidRDefault="00CC632A" w:rsidP="00CC632A">
            <w:pPr>
              <w:spacing w:line="360" w:lineRule="auto"/>
              <w:ind w:right="79"/>
              <w:jc w:val="both"/>
              <w:rPr>
                <w:sz w:val="24"/>
                <w:szCs w:val="24"/>
                <w:lang w:val="en-IN"/>
              </w:rPr>
            </w:pPr>
            <w:r w:rsidRPr="00CC632A">
              <w:rPr>
                <w:sz w:val="24"/>
                <w:szCs w:val="24"/>
                <w:lang w:val="en-IN"/>
              </w:rPr>
              <w:t>8 – 15 seconds</w:t>
            </w:r>
          </w:p>
        </w:tc>
        <w:tc>
          <w:tcPr>
            <w:tcW w:w="0" w:type="auto"/>
            <w:hideMark/>
          </w:tcPr>
          <w:p w14:paraId="1770E921" w14:textId="77777777" w:rsidR="00CC632A" w:rsidRPr="00CC632A" w:rsidRDefault="00CC632A" w:rsidP="00CC632A">
            <w:pPr>
              <w:spacing w:line="360" w:lineRule="auto"/>
              <w:ind w:right="79"/>
              <w:jc w:val="both"/>
              <w:rPr>
                <w:sz w:val="24"/>
                <w:szCs w:val="24"/>
                <w:lang w:val="en-IN"/>
              </w:rPr>
            </w:pPr>
            <w:r w:rsidRPr="00CC632A">
              <w:rPr>
                <w:sz w:val="24"/>
                <w:szCs w:val="24"/>
                <w:lang w:val="en-IN"/>
              </w:rPr>
              <w:t>Acceptable</w:t>
            </w:r>
          </w:p>
        </w:tc>
      </w:tr>
      <w:tr w:rsidR="00CC632A" w:rsidRPr="00CC632A" w14:paraId="4501F79A" w14:textId="77777777" w:rsidTr="005B0532">
        <w:tc>
          <w:tcPr>
            <w:tcW w:w="0" w:type="auto"/>
            <w:hideMark/>
          </w:tcPr>
          <w:p w14:paraId="2C076E01" w14:textId="77777777" w:rsidR="00CC632A" w:rsidRPr="00CC632A" w:rsidRDefault="00CC632A" w:rsidP="00CC632A">
            <w:pPr>
              <w:spacing w:line="360" w:lineRule="auto"/>
              <w:ind w:right="79"/>
              <w:jc w:val="both"/>
              <w:rPr>
                <w:sz w:val="24"/>
                <w:szCs w:val="24"/>
                <w:lang w:val="en-IN"/>
              </w:rPr>
            </w:pPr>
            <w:r w:rsidRPr="00CC632A">
              <w:rPr>
                <w:sz w:val="24"/>
                <w:szCs w:val="24"/>
                <w:lang w:val="en-IN"/>
              </w:rPr>
              <w:t>PDF Report Generation</w:t>
            </w:r>
          </w:p>
        </w:tc>
        <w:tc>
          <w:tcPr>
            <w:tcW w:w="0" w:type="auto"/>
            <w:hideMark/>
          </w:tcPr>
          <w:p w14:paraId="3413E891" w14:textId="77777777" w:rsidR="00CC632A" w:rsidRPr="00CC632A" w:rsidRDefault="00CC632A" w:rsidP="00CC632A">
            <w:pPr>
              <w:spacing w:line="360" w:lineRule="auto"/>
              <w:ind w:right="79"/>
              <w:jc w:val="both"/>
              <w:rPr>
                <w:sz w:val="24"/>
                <w:szCs w:val="24"/>
                <w:lang w:val="en-IN"/>
              </w:rPr>
            </w:pPr>
            <w:r w:rsidRPr="00CC632A">
              <w:rPr>
                <w:sz w:val="24"/>
                <w:szCs w:val="24"/>
                <w:lang w:val="en-IN"/>
              </w:rPr>
              <w:t>5 – 10 seconds</w:t>
            </w:r>
          </w:p>
        </w:tc>
        <w:tc>
          <w:tcPr>
            <w:tcW w:w="0" w:type="auto"/>
            <w:hideMark/>
          </w:tcPr>
          <w:p w14:paraId="7ACDD219" w14:textId="77777777" w:rsidR="00CC632A" w:rsidRPr="00CC632A" w:rsidRDefault="00CC632A" w:rsidP="00CC632A">
            <w:pPr>
              <w:spacing w:line="360" w:lineRule="auto"/>
              <w:ind w:right="79"/>
              <w:jc w:val="both"/>
              <w:rPr>
                <w:sz w:val="24"/>
                <w:szCs w:val="24"/>
                <w:lang w:val="en-IN"/>
              </w:rPr>
            </w:pPr>
            <w:r w:rsidRPr="00CC632A">
              <w:rPr>
                <w:sz w:val="24"/>
                <w:szCs w:val="24"/>
                <w:lang w:val="en-IN"/>
              </w:rPr>
              <w:t>Good</w:t>
            </w:r>
          </w:p>
        </w:tc>
      </w:tr>
      <w:tr w:rsidR="00CC632A" w:rsidRPr="00CC632A" w14:paraId="5565C728" w14:textId="77777777" w:rsidTr="005B0532">
        <w:tc>
          <w:tcPr>
            <w:tcW w:w="0" w:type="auto"/>
            <w:hideMark/>
          </w:tcPr>
          <w:p w14:paraId="7784A5C9"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 Export</w:t>
            </w:r>
          </w:p>
        </w:tc>
        <w:tc>
          <w:tcPr>
            <w:tcW w:w="0" w:type="auto"/>
            <w:hideMark/>
          </w:tcPr>
          <w:p w14:paraId="36D8FDDE" w14:textId="77777777" w:rsidR="00CC632A" w:rsidRPr="00CC632A" w:rsidRDefault="00CC632A" w:rsidP="00CC632A">
            <w:pPr>
              <w:spacing w:line="360" w:lineRule="auto"/>
              <w:ind w:right="79"/>
              <w:jc w:val="both"/>
              <w:rPr>
                <w:sz w:val="24"/>
                <w:szCs w:val="24"/>
                <w:lang w:val="en-IN"/>
              </w:rPr>
            </w:pPr>
            <w:r w:rsidRPr="00CC632A">
              <w:rPr>
                <w:sz w:val="24"/>
                <w:szCs w:val="24"/>
                <w:lang w:val="en-IN"/>
              </w:rPr>
              <w:t>1 – 3 seconds</w:t>
            </w:r>
          </w:p>
        </w:tc>
        <w:tc>
          <w:tcPr>
            <w:tcW w:w="0" w:type="auto"/>
            <w:hideMark/>
          </w:tcPr>
          <w:p w14:paraId="3D8FEC37"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03C18DC9" w14:textId="77777777" w:rsidTr="005B0532">
        <w:tc>
          <w:tcPr>
            <w:tcW w:w="0" w:type="auto"/>
            <w:hideMark/>
          </w:tcPr>
          <w:p w14:paraId="3C9626D1" w14:textId="77777777" w:rsidR="00CC632A" w:rsidRPr="00CC632A" w:rsidRDefault="00CC632A" w:rsidP="00CC632A">
            <w:pPr>
              <w:spacing w:line="360" w:lineRule="auto"/>
              <w:ind w:right="79"/>
              <w:jc w:val="both"/>
              <w:rPr>
                <w:sz w:val="24"/>
                <w:szCs w:val="24"/>
                <w:lang w:val="en-IN"/>
              </w:rPr>
            </w:pPr>
            <w:r w:rsidRPr="00CC632A">
              <w:rPr>
                <w:sz w:val="24"/>
                <w:szCs w:val="24"/>
                <w:lang w:val="en-IN"/>
              </w:rPr>
              <w:t>Auto Dashboard Generation</w:t>
            </w:r>
          </w:p>
        </w:tc>
        <w:tc>
          <w:tcPr>
            <w:tcW w:w="0" w:type="auto"/>
            <w:hideMark/>
          </w:tcPr>
          <w:p w14:paraId="675BFF3C" w14:textId="77777777" w:rsidR="00CC632A" w:rsidRPr="00CC632A" w:rsidRDefault="00CC632A" w:rsidP="00CC632A">
            <w:pPr>
              <w:spacing w:line="360" w:lineRule="auto"/>
              <w:ind w:right="79"/>
              <w:jc w:val="both"/>
              <w:rPr>
                <w:sz w:val="24"/>
                <w:szCs w:val="24"/>
                <w:lang w:val="en-IN"/>
              </w:rPr>
            </w:pPr>
            <w:r w:rsidRPr="00CC632A">
              <w:rPr>
                <w:sz w:val="24"/>
                <w:szCs w:val="24"/>
                <w:lang w:val="en-IN"/>
              </w:rPr>
              <w:t>2 – 4 seconds</w:t>
            </w:r>
          </w:p>
        </w:tc>
        <w:tc>
          <w:tcPr>
            <w:tcW w:w="0" w:type="auto"/>
            <w:hideMark/>
          </w:tcPr>
          <w:p w14:paraId="4F5B7C6F"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bl>
    <w:p w14:paraId="6ABA52A9" w14:textId="77777777" w:rsidR="00FF3FDD" w:rsidRPr="00FF3FDD" w:rsidRDefault="00FF3FDD" w:rsidP="00B7493F">
      <w:pPr>
        <w:spacing w:line="360" w:lineRule="auto"/>
        <w:ind w:right="79"/>
        <w:jc w:val="both"/>
        <w:rPr>
          <w:sz w:val="24"/>
          <w:szCs w:val="24"/>
          <w:lang w:val="en-IN"/>
        </w:rPr>
      </w:pPr>
    </w:p>
    <w:p w14:paraId="0901FF08" w14:textId="365346E5"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5.1: Performance Metrics Across Operations</w:t>
      </w:r>
      <w:r>
        <w:rPr>
          <w:sz w:val="24"/>
          <w:szCs w:val="24"/>
          <w:lang w:val="en-IN"/>
        </w:rPr>
        <w:t xml:space="preserve"> </w:t>
      </w:r>
    </w:p>
    <w:p w14:paraId="2CA17D05" w14:textId="77777777" w:rsidR="00FF3FDD" w:rsidRPr="00FF3FDD" w:rsidRDefault="00FF3FDD" w:rsidP="00B7493F">
      <w:pPr>
        <w:spacing w:line="360" w:lineRule="auto"/>
        <w:ind w:right="79"/>
        <w:jc w:val="both"/>
        <w:rPr>
          <w:sz w:val="24"/>
          <w:szCs w:val="24"/>
          <w:lang w:val="en-IN"/>
        </w:rPr>
      </w:pPr>
    </w:p>
    <w:p w14:paraId="4A45FB9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response times indicate that local operations performed by Pandas and NumPy execute very quickly, while operations involving the Gemini API exhibit longer response times due to network latency and model inference time. The Flash Lite model provides the best balance between response time and quality for typical analytical queries, justifying its selection as the default model option.</w:t>
      </w:r>
    </w:p>
    <w:p w14:paraId="79D284DB" w14:textId="77777777" w:rsidR="00FF3FDD" w:rsidRPr="00FF3FDD" w:rsidRDefault="00FF3FDD" w:rsidP="00B7493F">
      <w:pPr>
        <w:spacing w:line="360" w:lineRule="auto"/>
        <w:ind w:right="79"/>
        <w:jc w:val="both"/>
        <w:rPr>
          <w:sz w:val="24"/>
          <w:szCs w:val="24"/>
          <w:lang w:val="en-IN"/>
        </w:rPr>
      </w:pPr>
    </w:p>
    <w:p w14:paraId="561115E5" w14:textId="4115A31A" w:rsidR="00FF3FDD" w:rsidRPr="00CC632A" w:rsidRDefault="00FF3FDD" w:rsidP="00B7493F">
      <w:pPr>
        <w:spacing w:line="360" w:lineRule="auto"/>
        <w:ind w:right="79"/>
        <w:jc w:val="both"/>
        <w:rPr>
          <w:b/>
          <w:bCs/>
          <w:sz w:val="24"/>
          <w:szCs w:val="24"/>
          <w:lang w:val="en-IN"/>
        </w:rPr>
      </w:pPr>
      <w:r w:rsidRPr="00CC632A">
        <w:rPr>
          <w:b/>
          <w:bCs/>
          <w:sz w:val="24"/>
          <w:szCs w:val="24"/>
          <w:lang w:val="en-IN"/>
        </w:rPr>
        <w:t>5.2.2 Memory Usage Analysis</w:t>
      </w:r>
      <w:r w:rsidR="00637EE9" w:rsidRPr="00CC632A">
        <w:rPr>
          <w:b/>
          <w:bCs/>
          <w:sz w:val="24"/>
          <w:szCs w:val="24"/>
          <w:lang w:val="en-IN"/>
        </w:rPr>
        <w:t xml:space="preserve">  </w:t>
      </w:r>
    </w:p>
    <w:p w14:paraId="6881DD09" w14:textId="77777777" w:rsidR="00FF3FDD" w:rsidRPr="00FF3FDD" w:rsidRDefault="00FF3FDD" w:rsidP="00B7493F">
      <w:pPr>
        <w:spacing w:line="360" w:lineRule="auto"/>
        <w:ind w:right="79"/>
        <w:jc w:val="both"/>
        <w:rPr>
          <w:sz w:val="24"/>
          <w:szCs w:val="24"/>
          <w:lang w:val="en-IN"/>
        </w:rPr>
      </w:pPr>
      <w:r w:rsidRPr="00FF3FDD">
        <w:rPr>
          <w:sz w:val="24"/>
          <w:szCs w:val="24"/>
          <w:lang w:val="en-IN"/>
        </w:rPr>
        <w:t>Memory usage was monitored during operations on various dataset sizes to assess scalability and identify any potential memory leaks. The system maintains acceptable memory consumption across the tested range, with usage scaling approximately linearly with dataset size. For a typical 10,000 row dataset with 15 columns, peak memory consumption during analysis remained below 500 megabytes, well within the capabilities of consumer hardware with 4 gigabytes of RAM.</w:t>
      </w:r>
    </w:p>
    <w:p w14:paraId="5909A338" w14:textId="77777777" w:rsidR="00FF3FDD" w:rsidRPr="00FF3FDD" w:rsidRDefault="00FF3FDD" w:rsidP="00B7493F">
      <w:pPr>
        <w:spacing w:line="360" w:lineRule="auto"/>
        <w:ind w:right="79"/>
        <w:jc w:val="both"/>
        <w:rPr>
          <w:sz w:val="24"/>
          <w:szCs w:val="24"/>
          <w:lang w:val="en-IN"/>
        </w:rPr>
      </w:pPr>
    </w:p>
    <w:p w14:paraId="61C78C55" w14:textId="77777777" w:rsidR="00FF3FDD" w:rsidRDefault="00FF3FDD" w:rsidP="00B7493F">
      <w:pPr>
        <w:spacing w:line="360" w:lineRule="auto"/>
        <w:ind w:right="79"/>
        <w:jc w:val="both"/>
        <w:rPr>
          <w:sz w:val="24"/>
          <w:szCs w:val="24"/>
          <w:lang w:val="en-IN"/>
        </w:rPr>
      </w:pPr>
      <w:r w:rsidRPr="00FF3FDD">
        <w:rPr>
          <w:sz w:val="24"/>
          <w:szCs w:val="24"/>
          <w:lang w:val="en-IN"/>
        </w:rPr>
        <w:t>Larger datasets approaching the 50,000 row limit consume proportionally more memory but remain manageable on systems with 8 gigabytes of RAM. Memory usage returns to baseline levels after operations complete, indicating no significant memory leaks in the implementation.</w:t>
      </w:r>
    </w:p>
    <w:p w14:paraId="1BBBAD20" w14:textId="77777777" w:rsidR="00CC632A" w:rsidRDefault="00CC632A" w:rsidP="00B7493F">
      <w:pPr>
        <w:spacing w:line="360" w:lineRule="auto"/>
        <w:ind w:right="79"/>
        <w:jc w:val="both"/>
        <w:rPr>
          <w:sz w:val="24"/>
          <w:szCs w:val="24"/>
          <w:lang w:val="en-IN"/>
        </w:rPr>
      </w:pPr>
    </w:p>
    <w:p w14:paraId="75927E7D" w14:textId="77777777" w:rsidR="00CC632A" w:rsidRDefault="00CC632A" w:rsidP="00B7493F">
      <w:pPr>
        <w:spacing w:line="360" w:lineRule="auto"/>
        <w:ind w:right="79"/>
        <w:jc w:val="both"/>
        <w:rPr>
          <w:sz w:val="24"/>
          <w:szCs w:val="24"/>
          <w:lang w:val="en-IN"/>
        </w:rPr>
      </w:pPr>
    </w:p>
    <w:p w14:paraId="2228106D" w14:textId="77777777" w:rsidR="00CC632A" w:rsidRPr="00FF3FDD" w:rsidRDefault="00CC632A" w:rsidP="00B7493F">
      <w:pPr>
        <w:spacing w:line="360" w:lineRule="auto"/>
        <w:ind w:right="79"/>
        <w:jc w:val="both"/>
        <w:rPr>
          <w:sz w:val="24"/>
          <w:szCs w:val="24"/>
          <w:lang w:val="en-IN"/>
        </w:rPr>
      </w:pPr>
    </w:p>
    <w:p w14:paraId="3F5F95C9" w14:textId="77777777" w:rsidR="00FF3FDD" w:rsidRPr="00FF3FDD" w:rsidRDefault="00FF3FDD" w:rsidP="00B7493F">
      <w:pPr>
        <w:spacing w:line="360" w:lineRule="auto"/>
        <w:ind w:right="79"/>
        <w:jc w:val="both"/>
        <w:rPr>
          <w:sz w:val="24"/>
          <w:szCs w:val="24"/>
          <w:lang w:val="en-IN"/>
        </w:rPr>
      </w:pPr>
    </w:p>
    <w:p w14:paraId="57790C2C" w14:textId="1AEE4BCA" w:rsidR="00FF3FDD" w:rsidRPr="00CC632A" w:rsidRDefault="00FF3FDD" w:rsidP="00B7493F">
      <w:pPr>
        <w:spacing w:line="360" w:lineRule="auto"/>
        <w:ind w:right="79"/>
        <w:jc w:val="both"/>
        <w:rPr>
          <w:b/>
          <w:bCs/>
          <w:sz w:val="24"/>
          <w:szCs w:val="24"/>
          <w:lang w:val="en-IN"/>
        </w:rPr>
      </w:pPr>
      <w:r w:rsidRPr="00CC632A">
        <w:rPr>
          <w:b/>
          <w:bCs/>
          <w:sz w:val="24"/>
          <w:szCs w:val="24"/>
          <w:lang w:val="en-IN"/>
        </w:rPr>
        <w:t>5.2.3 Export Performance</w:t>
      </w:r>
      <w:r w:rsidR="00637EE9" w:rsidRPr="00CC632A">
        <w:rPr>
          <w:b/>
          <w:bCs/>
          <w:sz w:val="24"/>
          <w:szCs w:val="24"/>
          <w:lang w:val="en-IN"/>
        </w:rPr>
        <w:t xml:space="preserve">  </w:t>
      </w:r>
    </w:p>
    <w:p w14:paraId="59D4D816"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PDF report generation exhibits the longest export time due to the need to render charts as static images using </w:t>
      </w:r>
      <w:proofErr w:type="spellStart"/>
      <w:r w:rsidRPr="00FF3FDD">
        <w:rPr>
          <w:sz w:val="24"/>
          <w:szCs w:val="24"/>
          <w:lang w:val="en-IN"/>
        </w:rPr>
        <w:t>Kaleido</w:t>
      </w:r>
      <w:proofErr w:type="spellEnd"/>
      <w:r w:rsidRPr="00FF3FDD">
        <w:rPr>
          <w:sz w:val="24"/>
          <w:szCs w:val="24"/>
          <w:lang w:val="en-IN"/>
        </w:rPr>
        <w:t xml:space="preserve"> and assemble multi-page documents using FPDF2. Despite the longer generation time, the resulting PDF reports provide professional-quality documents suitable for sharing with stakeholders. Excel exports complete much more quickly as they involve straightforward data serialization without image rendering. JSON exports are nearly instantaneous, providing a lightweight option for programmatic data exchange.</w:t>
      </w:r>
    </w:p>
    <w:p w14:paraId="5572B79B" w14:textId="77777777" w:rsidR="00FF3FDD" w:rsidRPr="00FF3FDD" w:rsidRDefault="00FF3FDD" w:rsidP="00B7493F">
      <w:pPr>
        <w:spacing w:line="360" w:lineRule="auto"/>
        <w:ind w:right="79"/>
        <w:jc w:val="both"/>
        <w:rPr>
          <w:sz w:val="24"/>
          <w:szCs w:val="24"/>
          <w:lang w:val="en-IN"/>
        </w:rPr>
      </w:pPr>
    </w:p>
    <w:p w14:paraId="05A94388" w14:textId="65421FDD" w:rsidR="00FF3FDD" w:rsidRPr="00CC632A" w:rsidRDefault="00FF3FDD" w:rsidP="00B7493F">
      <w:pPr>
        <w:spacing w:line="360" w:lineRule="auto"/>
        <w:ind w:right="79"/>
        <w:jc w:val="both"/>
        <w:rPr>
          <w:b/>
          <w:bCs/>
          <w:sz w:val="28"/>
          <w:szCs w:val="28"/>
          <w:lang w:val="en-IN"/>
        </w:rPr>
      </w:pPr>
      <w:r w:rsidRPr="00CC632A">
        <w:rPr>
          <w:b/>
          <w:bCs/>
          <w:sz w:val="28"/>
          <w:szCs w:val="28"/>
          <w:lang w:val="en-IN"/>
        </w:rPr>
        <w:t>5.3 Dataset Testing Results</w:t>
      </w:r>
      <w:r w:rsidR="00637EE9" w:rsidRPr="00CC632A">
        <w:rPr>
          <w:b/>
          <w:bCs/>
          <w:sz w:val="28"/>
          <w:szCs w:val="28"/>
          <w:lang w:val="en-IN"/>
        </w:rPr>
        <w:t xml:space="preserve">  </w:t>
      </w:r>
    </w:p>
    <w:p w14:paraId="4990670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system was tested with various datasets from different domains to validate its versatility and robustness across diverse data characteristics. The testing covered datasets representing healthcare, business, scientific, and demographic domains, ensuring that the system performs well across realistic use cases.</w:t>
      </w:r>
    </w:p>
    <w:p w14:paraId="43CCB72E" w14:textId="77777777" w:rsidR="00FF3FDD" w:rsidRPr="00FF3FDD" w:rsidRDefault="00FF3FDD" w:rsidP="00B7493F">
      <w:pPr>
        <w:spacing w:line="360" w:lineRule="auto"/>
        <w:ind w:right="79"/>
        <w:jc w:val="both"/>
        <w:rPr>
          <w:sz w:val="24"/>
          <w:szCs w:val="24"/>
          <w:lang w:val="en-IN"/>
        </w:rPr>
      </w:pPr>
    </w:p>
    <w:p w14:paraId="472D89D6" w14:textId="43252C7C" w:rsidR="00FF3FDD" w:rsidRPr="00CC632A" w:rsidRDefault="00FF3FDD" w:rsidP="00B7493F">
      <w:pPr>
        <w:spacing w:line="360" w:lineRule="auto"/>
        <w:ind w:right="79"/>
        <w:jc w:val="both"/>
        <w:rPr>
          <w:b/>
          <w:bCs/>
          <w:sz w:val="24"/>
          <w:szCs w:val="24"/>
          <w:lang w:val="en-IN"/>
        </w:rPr>
      </w:pPr>
      <w:r w:rsidRPr="00CC632A">
        <w:rPr>
          <w:b/>
          <w:bCs/>
          <w:sz w:val="24"/>
          <w:szCs w:val="24"/>
          <w:lang w:val="en-IN"/>
        </w:rPr>
        <w:t>5.3.1 Healthcare Datasets</w:t>
      </w:r>
      <w:r w:rsidR="00637EE9" w:rsidRPr="00CC632A">
        <w:rPr>
          <w:b/>
          <w:bCs/>
          <w:sz w:val="24"/>
          <w:szCs w:val="24"/>
          <w:lang w:val="en-IN"/>
        </w:rPr>
        <w:t xml:space="preserve">  </w:t>
      </w:r>
    </w:p>
    <w:p w14:paraId="390DA139"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Heart Disease dataset from the UCI Machine Learning Repository, containing 303 patient records with 14 attributes including age, sex, chest pain type, blood pressure, cholesterol levels, and target diagnosis, was used to validate medical data analysis capabilities. The system successfully identified important correlations including the relationship between age and resting blood pressure, between cholesterol levels and cardiovascular risk factors, and between exercise-induced angina and heart disease presence. Outlier detection identified several patients with unusual cholesterol values that warranted clinical attention.</w:t>
      </w:r>
    </w:p>
    <w:p w14:paraId="5AEED050" w14:textId="77777777" w:rsidR="00FF3FDD" w:rsidRPr="00FF3FDD" w:rsidRDefault="00FF3FDD" w:rsidP="00B7493F">
      <w:pPr>
        <w:spacing w:line="360" w:lineRule="auto"/>
        <w:ind w:right="79"/>
        <w:jc w:val="both"/>
        <w:rPr>
          <w:sz w:val="24"/>
          <w:szCs w:val="24"/>
          <w:lang w:val="en-IN"/>
        </w:rPr>
      </w:pPr>
    </w:p>
    <w:p w14:paraId="16BA6747"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Pima Indians Diabetes dataset, comprising 768 records with 9 attributes related to diabetes prediction, was </w:t>
      </w:r>
      <w:proofErr w:type="spellStart"/>
      <w:r w:rsidRPr="00FF3FDD">
        <w:rPr>
          <w:sz w:val="24"/>
          <w:szCs w:val="24"/>
          <w:lang w:val="en-IN"/>
        </w:rPr>
        <w:t>analyzed</w:t>
      </w:r>
      <w:proofErr w:type="spellEnd"/>
      <w:r w:rsidRPr="00FF3FDD">
        <w:rPr>
          <w:sz w:val="24"/>
          <w:szCs w:val="24"/>
          <w:lang w:val="en-IN"/>
        </w:rPr>
        <w:t xml:space="preserve"> to test handling of binary classification data. The system effectively identified strong correlations between glucose levels and diabetes outcomes, between body mass index and diabetes risk, and between age and various health metrics. The data quality report correctly identified zero values in physiological measurements (such as blood pressure and skin thickness) as potential data entry errors requiring attention.</w:t>
      </w:r>
    </w:p>
    <w:p w14:paraId="0818DCF2" w14:textId="77777777" w:rsidR="00FF3FDD" w:rsidRPr="00FF3FDD" w:rsidRDefault="00FF3FDD" w:rsidP="00B7493F">
      <w:pPr>
        <w:spacing w:line="360" w:lineRule="auto"/>
        <w:ind w:right="79"/>
        <w:jc w:val="both"/>
        <w:rPr>
          <w:sz w:val="24"/>
          <w:szCs w:val="24"/>
          <w:lang w:val="en-IN"/>
        </w:rPr>
      </w:pPr>
    </w:p>
    <w:p w14:paraId="3A427957" w14:textId="77777777" w:rsidR="00CC632A" w:rsidRDefault="00CC632A" w:rsidP="00B7493F">
      <w:pPr>
        <w:spacing w:line="360" w:lineRule="auto"/>
        <w:ind w:right="79"/>
        <w:jc w:val="both"/>
        <w:rPr>
          <w:sz w:val="24"/>
          <w:szCs w:val="24"/>
          <w:lang w:val="en-IN"/>
        </w:rPr>
      </w:pPr>
    </w:p>
    <w:p w14:paraId="647556CF" w14:textId="77777777" w:rsidR="00CC632A" w:rsidRDefault="00CC632A" w:rsidP="00B7493F">
      <w:pPr>
        <w:spacing w:line="360" w:lineRule="auto"/>
        <w:ind w:right="79"/>
        <w:jc w:val="both"/>
        <w:rPr>
          <w:sz w:val="24"/>
          <w:szCs w:val="24"/>
          <w:lang w:val="en-IN"/>
        </w:rPr>
      </w:pPr>
    </w:p>
    <w:p w14:paraId="285D92CE" w14:textId="77777777" w:rsidR="00CC632A" w:rsidRDefault="00CC632A" w:rsidP="00B7493F">
      <w:pPr>
        <w:spacing w:line="360" w:lineRule="auto"/>
        <w:ind w:right="79"/>
        <w:jc w:val="both"/>
        <w:rPr>
          <w:sz w:val="24"/>
          <w:szCs w:val="24"/>
          <w:lang w:val="en-IN"/>
        </w:rPr>
      </w:pPr>
    </w:p>
    <w:p w14:paraId="2A35C88F" w14:textId="77777777" w:rsidR="00CC632A" w:rsidRDefault="00CC632A" w:rsidP="00B7493F">
      <w:pPr>
        <w:spacing w:line="360" w:lineRule="auto"/>
        <w:ind w:right="79"/>
        <w:jc w:val="both"/>
        <w:rPr>
          <w:sz w:val="24"/>
          <w:szCs w:val="24"/>
          <w:lang w:val="en-IN"/>
        </w:rPr>
      </w:pPr>
    </w:p>
    <w:p w14:paraId="26C0D7EB" w14:textId="77777777" w:rsidR="001D67BA" w:rsidRDefault="001D67BA" w:rsidP="00B7493F">
      <w:pPr>
        <w:spacing w:line="360" w:lineRule="auto"/>
        <w:ind w:right="79"/>
        <w:jc w:val="both"/>
        <w:rPr>
          <w:b/>
          <w:bCs/>
          <w:sz w:val="24"/>
          <w:szCs w:val="24"/>
          <w:lang w:val="en-IN"/>
        </w:rPr>
      </w:pPr>
    </w:p>
    <w:p w14:paraId="1D184721" w14:textId="6E61532D" w:rsidR="00FF3FDD" w:rsidRPr="00CC632A" w:rsidRDefault="00FF3FDD" w:rsidP="00B7493F">
      <w:pPr>
        <w:spacing w:line="360" w:lineRule="auto"/>
        <w:ind w:right="79"/>
        <w:jc w:val="both"/>
        <w:rPr>
          <w:b/>
          <w:bCs/>
          <w:sz w:val="24"/>
          <w:szCs w:val="24"/>
          <w:lang w:val="en-IN"/>
        </w:rPr>
      </w:pPr>
      <w:r w:rsidRPr="00CC632A">
        <w:rPr>
          <w:b/>
          <w:bCs/>
          <w:sz w:val="24"/>
          <w:szCs w:val="24"/>
          <w:lang w:val="en-IN"/>
        </w:rPr>
        <w:t>5.3.2 Business Datasets</w:t>
      </w:r>
      <w:r w:rsidR="00637EE9" w:rsidRPr="00CC632A">
        <w:rPr>
          <w:b/>
          <w:bCs/>
          <w:sz w:val="24"/>
          <w:szCs w:val="24"/>
          <w:lang w:val="en-IN"/>
        </w:rPr>
        <w:t xml:space="preserve">  </w:t>
      </w:r>
    </w:p>
    <w:p w14:paraId="476D7722" w14:textId="77777777" w:rsidR="00FF3FDD" w:rsidRPr="00FF3FDD" w:rsidRDefault="00FF3FDD" w:rsidP="00B7493F">
      <w:pPr>
        <w:spacing w:line="360" w:lineRule="auto"/>
        <w:ind w:right="79"/>
        <w:jc w:val="both"/>
        <w:rPr>
          <w:sz w:val="24"/>
          <w:szCs w:val="24"/>
          <w:lang w:val="en-IN"/>
        </w:rPr>
      </w:pPr>
      <w:r w:rsidRPr="00FF3FDD">
        <w:rPr>
          <w:sz w:val="24"/>
          <w:szCs w:val="24"/>
          <w:lang w:val="en-IN"/>
        </w:rPr>
        <w:t>A synthetic sales dataset containing 10,000 transactions with 8 attributes including product category, region, sales amount, quantity, profit, and customer demographics was used to evaluate business analytics capabilities. The system generated meaningful insights about top-performing product categories, regional sales patterns, profit margin variations, and customer segment characteristics. The auto-generated dashboard provided immediate visual understanding of sales distributions and trends.</w:t>
      </w:r>
    </w:p>
    <w:p w14:paraId="4D802B64" w14:textId="77777777" w:rsidR="00FF3FDD" w:rsidRPr="00FF3FDD" w:rsidRDefault="00FF3FDD" w:rsidP="00B7493F">
      <w:pPr>
        <w:spacing w:line="360" w:lineRule="auto"/>
        <w:ind w:right="79"/>
        <w:jc w:val="both"/>
        <w:rPr>
          <w:sz w:val="24"/>
          <w:szCs w:val="24"/>
          <w:lang w:val="en-IN"/>
        </w:rPr>
      </w:pPr>
    </w:p>
    <w:p w14:paraId="490D8594"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A customer dataset with 5,000 records containing 12 attributes related to customer </w:t>
      </w:r>
      <w:proofErr w:type="spellStart"/>
      <w:r w:rsidRPr="00FF3FDD">
        <w:rPr>
          <w:sz w:val="24"/>
          <w:szCs w:val="24"/>
          <w:lang w:val="en-IN"/>
        </w:rPr>
        <w:t>behavior</w:t>
      </w:r>
      <w:proofErr w:type="spellEnd"/>
      <w:r w:rsidRPr="00FF3FDD">
        <w:rPr>
          <w:sz w:val="24"/>
          <w:szCs w:val="24"/>
          <w:lang w:val="en-IN"/>
        </w:rPr>
        <w:t xml:space="preserve">, demographics, and engagement metrics was </w:t>
      </w:r>
      <w:proofErr w:type="spellStart"/>
      <w:r w:rsidRPr="00FF3FDD">
        <w:rPr>
          <w:sz w:val="24"/>
          <w:szCs w:val="24"/>
          <w:lang w:val="en-IN"/>
        </w:rPr>
        <w:t>analyzed</w:t>
      </w:r>
      <w:proofErr w:type="spellEnd"/>
      <w:r w:rsidRPr="00FF3FDD">
        <w:rPr>
          <w:sz w:val="24"/>
          <w:szCs w:val="24"/>
          <w:lang w:val="en-IN"/>
        </w:rPr>
        <w:t xml:space="preserve"> to test customer analytics scenarios. The system successfully segmented customers by </w:t>
      </w:r>
      <w:proofErr w:type="spellStart"/>
      <w:r w:rsidRPr="00FF3FDD">
        <w:rPr>
          <w:sz w:val="24"/>
          <w:szCs w:val="24"/>
          <w:lang w:val="en-IN"/>
        </w:rPr>
        <w:t>behavior</w:t>
      </w:r>
      <w:proofErr w:type="spellEnd"/>
      <w:r w:rsidRPr="00FF3FDD">
        <w:rPr>
          <w:sz w:val="24"/>
          <w:szCs w:val="24"/>
          <w:lang w:val="en-IN"/>
        </w:rPr>
        <w:t xml:space="preserve"> patterns, identified high-value customer characteristics, and recommended retention strategies based on observed patterns.</w:t>
      </w:r>
    </w:p>
    <w:p w14:paraId="26CA47F9" w14:textId="77777777" w:rsidR="00FF3FDD" w:rsidRPr="00FF3FDD" w:rsidRDefault="00FF3FDD" w:rsidP="00B7493F">
      <w:pPr>
        <w:spacing w:line="360" w:lineRule="auto"/>
        <w:ind w:right="79"/>
        <w:jc w:val="both"/>
        <w:rPr>
          <w:sz w:val="24"/>
          <w:szCs w:val="24"/>
          <w:lang w:val="en-IN"/>
        </w:rPr>
      </w:pPr>
    </w:p>
    <w:p w14:paraId="2FB3B9D9" w14:textId="2663872F" w:rsidR="00FF3FDD" w:rsidRPr="00CC632A" w:rsidRDefault="004F2BF2" w:rsidP="00B7493F">
      <w:pPr>
        <w:spacing w:line="360" w:lineRule="auto"/>
        <w:ind w:right="79"/>
        <w:jc w:val="both"/>
        <w:rPr>
          <w:b/>
          <w:bCs/>
          <w:sz w:val="24"/>
          <w:szCs w:val="24"/>
          <w:lang w:val="en-IN"/>
        </w:rPr>
      </w:pPr>
      <w:r>
        <w:rPr>
          <w:sz w:val="24"/>
          <w:szCs w:val="24"/>
          <w:lang w:val="en-IN"/>
        </w:rPr>
        <w:t xml:space="preserve"> </w:t>
      </w:r>
      <w:r w:rsidR="00FF3FDD" w:rsidRPr="00CC632A">
        <w:rPr>
          <w:b/>
          <w:bCs/>
          <w:sz w:val="24"/>
          <w:szCs w:val="24"/>
          <w:lang w:val="en-IN"/>
        </w:rPr>
        <w:t>5.3.3 Classical Datasets</w:t>
      </w:r>
      <w:r w:rsidR="00637EE9" w:rsidRPr="00CC632A">
        <w:rPr>
          <w:b/>
          <w:bCs/>
          <w:sz w:val="24"/>
          <w:szCs w:val="24"/>
          <w:lang w:val="en-IN"/>
        </w:rPr>
        <w:t xml:space="preserve">  </w:t>
      </w:r>
    </w:p>
    <w:p w14:paraId="1CED819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classic Iris dataset, containing 150 records with measurements of three iris species, was tested to verify handling of small, well-structured datasets commonly used in machine learning education. The system correctly identified the natural clustering of species based on petal and sepal measurements and generated appropriate visualizations highlighting these patterns. This testing confirmed that the system handles small datasets with the same effectiveness as larger ones.</w:t>
      </w:r>
    </w:p>
    <w:p w14:paraId="5E923E52" w14:textId="77777777" w:rsidR="00FF3FDD" w:rsidRPr="00FF3FDD" w:rsidRDefault="00FF3FDD"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2442"/>
        <w:gridCol w:w="2666"/>
        <w:gridCol w:w="1615"/>
        <w:gridCol w:w="2381"/>
      </w:tblGrid>
      <w:tr w:rsidR="00CC632A" w:rsidRPr="00CC632A" w14:paraId="156E29D5" w14:textId="77777777" w:rsidTr="005B0532">
        <w:tc>
          <w:tcPr>
            <w:tcW w:w="0" w:type="auto"/>
            <w:hideMark/>
          </w:tcPr>
          <w:p w14:paraId="21DAFE39"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Dataset</w:t>
            </w:r>
          </w:p>
        </w:tc>
        <w:tc>
          <w:tcPr>
            <w:tcW w:w="0" w:type="auto"/>
            <w:hideMark/>
          </w:tcPr>
          <w:p w14:paraId="6957A23A"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Size (Rows × Columns)</w:t>
            </w:r>
          </w:p>
        </w:tc>
        <w:tc>
          <w:tcPr>
            <w:tcW w:w="0" w:type="auto"/>
            <w:hideMark/>
          </w:tcPr>
          <w:p w14:paraId="61F77CE2"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Domain</w:t>
            </w:r>
          </w:p>
        </w:tc>
        <w:tc>
          <w:tcPr>
            <w:tcW w:w="0" w:type="auto"/>
            <w:hideMark/>
          </w:tcPr>
          <w:p w14:paraId="6E7EE6EE"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Performance Rating</w:t>
            </w:r>
          </w:p>
        </w:tc>
      </w:tr>
      <w:tr w:rsidR="00CC632A" w:rsidRPr="00CC632A" w14:paraId="5B185A6E" w14:textId="77777777" w:rsidTr="005B0532">
        <w:tc>
          <w:tcPr>
            <w:tcW w:w="0" w:type="auto"/>
            <w:hideMark/>
          </w:tcPr>
          <w:p w14:paraId="3E477D1D" w14:textId="77777777" w:rsidR="00CC632A" w:rsidRPr="00CC632A" w:rsidRDefault="00CC632A" w:rsidP="00CC632A">
            <w:pPr>
              <w:spacing w:line="360" w:lineRule="auto"/>
              <w:ind w:right="79"/>
              <w:jc w:val="both"/>
              <w:rPr>
                <w:sz w:val="24"/>
                <w:szCs w:val="24"/>
                <w:lang w:val="en-IN"/>
              </w:rPr>
            </w:pPr>
            <w:r w:rsidRPr="00CC632A">
              <w:rPr>
                <w:sz w:val="24"/>
                <w:szCs w:val="24"/>
                <w:lang w:val="en-IN"/>
              </w:rPr>
              <w:t>Heart Disease (UCI)</w:t>
            </w:r>
          </w:p>
        </w:tc>
        <w:tc>
          <w:tcPr>
            <w:tcW w:w="0" w:type="auto"/>
            <w:hideMark/>
          </w:tcPr>
          <w:p w14:paraId="579785DE" w14:textId="77777777" w:rsidR="00CC632A" w:rsidRPr="00CC632A" w:rsidRDefault="00CC632A" w:rsidP="00CC632A">
            <w:pPr>
              <w:spacing w:line="360" w:lineRule="auto"/>
              <w:ind w:right="79"/>
              <w:jc w:val="both"/>
              <w:rPr>
                <w:sz w:val="24"/>
                <w:szCs w:val="24"/>
                <w:lang w:val="en-IN"/>
              </w:rPr>
            </w:pPr>
            <w:r w:rsidRPr="00CC632A">
              <w:rPr>
                <w:sz w:val="24"/>
                <w:szCs w:val="24"/>
                <w:lang w:val="en-IN"/>
              </w:rPr>
              <w:t>303 × 14</w:t>
            </w:r>
          </w:p>
        </w:tc>
        <w:tc>
          <w:tcPr>
            <w:tcW w:w="0" w:type="auto"/>
            <w:hideMark/>
          </w:tcPr>
          <w:p w14:paraId="6AF788A9" w14:textId="77777777" w:rsidR="00CC632A" w:rsidRPr="00CC632A" w:rsidRDefault="00CC632A" w:rsidP="00CC632A">
            <w:pPr>
              <w:spacing w:line="360" w:lineRule="auto"/>
              <w:ind w:right="79"/>
              <w:jc w:val="both"/>
              <w:rPr>
                <w:sz w:val="24"/>
                <w:szCs w:val="24"/>
                <w:lang w:val="en-IN"/>
              </w:rPr>
            </w:pPr>
            <w:r w:rsidRPr="00CC632A">
              <w:rPr>
                <w:sz w:val="24"/>
                <w:szCs w:val="24"/>
                <w:lang w:val="en-IN"/>
              </w:rPr>
              <w:t>Healthcare</w:t>
            </w:r>
          </w:p>
        </w:tc>
        <w:tc>
          <w:tcPr>
            <w:tcW w:w="0" w:type="auto"/>
            <w:hideMark/>
          </w:tcPr>
          <w:p w14:paraId="3542B4A1"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548361A2" w14:textId="77777777" w:rsidTr="005B0532">
        <w:tc>
          <w:tcPr>
            <w:tcW w:w="0" w:type="auto"/>
            <w:hideMark/>
          </w:tcPr>
          <w:p w14:paraId="505214E9" w14:textId="77777777" w:rsidR="00CC632A" w:rsidRPr="00CC632A" w:rsidRDefault="00CC632A" w:rsidP="00CC632A">
            <w:pPr>
              <w:spacing w:line="360" w:lineRule="auto"/>
              <w:ind w:right="79"/>
              <w:jc w:val="both"/>
              <w:rPr>
                <w:sz w:val="24"/>
                <w:szCs w:val="24"/>
                <w:lang w:val="en-IN"/>
              </w:rPr>
            </w:pPr>
            <w:r w:rsidRPr="00CC632A">
              <w:rPr>
                <w:sz w:val="24"/>
                <w:szCs w:val="24"/>
                <w:lang w:val="en-IN"/>
              </w:rPr>
              <w:t>Pima Diabetes</w:t>
            </w:r>
          </w:p>
        </w:tc>
        <w:tc>
          <w:tcPr>
            <w:tcW w:w="0" w:type="auto"/>
            <w:hideMark/>
          </w:tcPr>
          <w:p w14:paraId="77F91E82" w14:textId="77777777" w:rsidR="00CC632A" w:rsidRPr="00CC632A" w:rsidRDefault="00CC632A" w:rsidP="00CC632A">
            <w:pPr>
              <w:spacing w:line="360" w:lineRule="auto"/>
              <w:ind w:right="79"/>
              <w:jc w:val="both"/>
              <w:rPr>
                <w:sz w:val="24"/>
                <w:szCs w:val="24"/>
                <w:lang w:val="en-IN"/>
              </w:rPr>
            </w:pPr>
            <w:r w:rsidRPr="00CC632A">
              <w:rPr>
                <w:sz w:val="24"/>
                <w:szCs w:val="24"/>
                <w:lang w:val="en-IN"/>
              </w:rPr>
              <w:t>768 × 9</w:t>
            </w:r>
          </w:p>
        </w:tc>
        <w:tc>
          <w:tcPr>
            <w:tcW w:w="0" w:type="auto"/>
            <w:hideMark/>
          </w:tcPr>
          <w:p w14:paraId="2B1468B3" w14:textId="77777777" w:rsidR="00CC632A" w:rsidRPr="00CC632A" w:rsidRDefault="00CC632A" w:rsidP="00CC632A">
            <w:pPr>
              <w:spacing w:line="360" w:lineRule="auto"/>
              <w:ind w:right="79"/>
              <w:jc w:val="both"/>
              <w:rPr>
                <w:sz w:val="24"/>
                <w:szCs w:val="24"/>
                <w:lang w:val="en-IN"/>
              </w:rPr>
            </w:pPr>
            <w:r w:rsidRPr="00CC632A">
              <w:rPr>
                <w:sz w:val="24"/>
                <w:szCs w:val="24"/>
                <w:lang w:val="en-IN"/>
              </w:rPr>
              <w:t>Healthcare</w:t>
            </w:r>
          </w:p>
        </w:tc>
        <w:tc>
          <w:tcPr>
            <w:tcW w:w="0" w:type="auto"/>
            <w:hideMark/>
          </w:tcPr>
          <w:p w14:paraId="49015E17"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729DA2F8" w14:textId="77777777" w:rsidTr="005B0532">
        <w:tc>
          <w:tcPr>
            <w:tcW w:w="0" w:type="auto"/>
            <w:hideMark/>
          </w:tcPr>
          <w:p w14:paraId="4F45766B" w14:textId="77777777" w:rsidR="00CC632A" w:rsidRPr="00CC632A" w:rsidRDefault="00CC632A" w:rsidP="00CC632A">
            <w:pPr>
              <w:spacing w:line="360" w:lineRule="auto"/>
              <w:ind w:right="79"/>
              <w:jc w:val="both"/>
              <w:rPr>
                <w:sz w:val="24"/>
                <w:szCs w:val="24"/>
                <w:lang w:val="en-IN"/>
              </w:rPr>
            </w:pPr>
            <w:r w:rsidRPr="00CC632A">
              <w:rPr>
                <w:sz w:val="24"/>
                <w:szCs w:val="24"/>
                <w:lang w:val="en-IN"/>
              </w:rPr>
              <w:t>Sales Data (Synthetic)</w:t>
            </w:r>
          </w:p>
        </w:tc>
        <w:tc>
          <w:tcPr>
            <w:tcW w:w="0" w:type="auto"/>
            <w:hideMark/>
          </w:tcPr>
          <w:p w14:paraId="36DCB64C" w14:textId="77777777" w:rsidR="00CC632A" w:rsidRPr="00CC632A" w:rsidRDefault="00CC632A" w:rsidP="00CC632A">
            <w:pPr>
              <w:spacing w:line="360" w:lineRule="auto"/>
              <w:ind w:right="79"/>
              <w:jc w:val="both"/>
              <w:rPr>
                <w:sz w:val="24"/>
                <w:szCs w:val="24"/>
                <w:lang w:val="en-IN"/>
              </w:rPr>
            </w:pPr>
            <w:r w:rsidRPr="00CC632A">
              <w:rPr>
                <w:sz w:val="24"/>
                <w:szCs w:val="24"/>
                <w:lang w:val="en-IN"/>
              </w:rPr>
              <w:t>10,000 × 8</w:t>
            </w:r>
          </w:p>
        </w:tc>
        <w:tc>
          <w:tcPr>
            <w:tcW w:w="0" w:type="auto"/>
            <w:hideMark/>
          </w:tcPr>
          <w:p w14:paraId="4C4A49C4" w14:textId="77777777" w:rsidR="00CC632A" w:rsidRPr="00CC632A" w:rsidRDefault="00CC632A" w:rsidP="00CC632A">
            <w:pPr>
              <w:spacing w:line="360" w:lineRule="auto"/>
              <w:ind w:right="79"/>
              <w:jc w:val="both"/>
              <w:rPr>
                <w:sz w:val="24"/>
                <w:szCs w:val="24"/>
                <w:lang w:val="en-IN"/>
              </w:rPr>
            </w:pPr>
            <w:r w:rsidRPr="00CC632A">
              <w:rPr>
                <w:sz w:val="24"/>
                <w:szCs w:val="24"/>
                <w:lang w:val="en-IN"/>
              </w:rPr>
              <w:t>Business</w:t>
            </w:r>
          </w:p>
        </w:tc>
        <w:tc>
          <w:tcPr>
            <w:tcW w:w="0" w:type="auto"/>
            <w:hideMark/>
          </w:tcPr>
          <w:p w14:paraId="58FCBAF8"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004EC0FE" w14:textId="77777777" w:rsidTr="005B0532">
        <w:tc>
          <w:tcPr>
            <w:tcW w:w="0" w:type="auto"/>
            <w:hideMark/>
          </w:tcPr>
          <w:p w14:paraId="2481ECFF" w14:textId="77777777" w:rsidR="00CC632A" w:rsidRPr="00CC632A" w:rsidRDefault="00CC632A" w:rsidP="00CC632A">
            <w:pPr>
              <w:spacing w:line="360" w:lineRule="auto"/>
              <w:ind w:right="79"/>
              <w:jc w:val="both"/>
              <w:rPr>
                <w:sz w:val="24"/>
                <w:szCs w:val="24"/>
                <w:lang w:val="en-IN"/>
              </w:rPr>
            </w:pPr>
            <w:r w:rsidRPr="00CC632A">
              <w:rPr>
                <w:sz w:val="24"/>
                <w:szCs w:val="24"/>
                <w:lang w:val="en-IN"/>
              </w:rPr>
              <w:t>Customer Data</w:t>
            </w:r>
          </w:p>
        </w:tc>
        <w:tc>
          <w:tcPr>
            <w:tcW w:w="0" w:type="auto"/>
            <w:hideMark/>
          </w:tcPr>
          <w:p w14:paraId="276DB181" w14:textId="77777777" w:rsidR="00CC632A" w:rsidRPr="00CC632A" w:rsidRDefault="00CC632A" w:rsidP="00CC632A">
            <w:pPr>
              <w:spacing w:line="360" w:lineRule="auto"/>
              <w:ind w:right="79"/>
              <w:jc w:val="both"/>
              <w:rPr>
                <w:sz w:val="24"/>
                <w:szCs w:val="24"/>
                <w:lang w:val="en-IN"/>
              </w:rPr>
            </w:pPr>
            <w:r w:rsidRPr="00CC632A">
              <w:rPr>
                <w:sz w:val="24"/>
                <w:szCs w:val="24"/>
                <w:lang w:val="en-IN"/>
              </w:rPr>
              <w:t>5,000 × 12</w:t>
            </w:r>
          </w:p>
        </w:tc>
        <w:tc>
          <w:tcPr>
            <w:tcW w:w="0" w:type="auto"/>
            <w:hideMark/>
          </w:tcPr>
          <w:p w14:paraId="363F648D" w14:textId="77777777" w:rsidR="00CC632A" w:rsidRPr="00CC632A" w:rsidRDefault="00CC632A" w:rsidP="00CC632A">
            <w:pPr>
              <w:spacing w:line="360" w:lineRule="auto"/>
              <w:ind w:right="79"/>
              <w:jc w:val="both"/>
              <w:rPr>
                <w:sz w:val="24"/>
                <w:szCs w:val="24"/>
                <w:lang w:val="en-IN"/>
              </w:rPr>
            </w:pPr>
            <w:r w:rsidRPr="00CC632A">
              <w:rPr>
                <w:sz w:val="24"/>
                <w:szCs w:val="24"/>
                <w:lang w:val="en-IN"/>
              </w:rPr>
              <w:t>Business</w:t>
            </w:r>
          </w:p>
        </w:tc>
        <w:tc>
          <w:tcPr>
            <w:tcW w:w="0" w:type="auto"/>
            <w:hideMark/>
          </w:tcPr>
          <w:p w14:paraId="39014206"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2D3590F1" w14:textId="77777777" w:rsidTr="005B0532">
        <w:tc>
          <w:tcPr>
            <w:tcW w:w="0" w:type="auto"/>
            <w:hideMark/>
          </w:tcPr>
          <w:p w14:paraId="684E7775" w14:textId="77777777" w:rsidR="00CC632A" w:rsidRPr="00CC632A" w:rsidRDefault="00CC632A" w:rsidP="00CC632A">
            <w:pPr>
              <w:spacing w:line="360" w:lineRule="auto"/>
              <w:ind w:right="79"/>
              <w:jc w:val="both"/>
              <w:rPr>
                <w:sz w:val="24"/>
                <w:szCs w:val="24"/>
                <w:lang w:val="en-IN"/>
              </w:rPr>
            </w:pPr>
            <w:r w:rsidRPr="00CC632A">
              <w:rPr>
                <w:sz w:val="24"/>
                <w:szCs w:val="24"/>
                <w:lang w:val="en-IN"/>
              </w:rPr>
              <w:t>Iris</w:t>
            </w:r>
          </w:p>
        </w:tc>
        <w:tc>
          <w:tcPr>
            <w:tcW w:w="0" w:type="auto"/>
            <w:hideMark/>
          </w:tcPr>
          <w:p w14:paraId="2549C3A2" w14:textId="77777777" w:rsidR="00CC632A" w:rsidRPr="00CC632A" w:rsidRDefault="00CC632A" w:rsidP="00CC632A">
            <w:pPr>
              <w:spacing w:line="360" w:lineRule="auto"/>
              <w:ind w:right="79"/>
              <w:jc w:val="both"/>
              <w:rPr>
                <w:sz w:val="24"/>
                <w:szCs w:val="24"/>
                <w:lang w:val="en-IN"/>
              </w:rPr>
            </w:pPr>
            <w:r w:rsidRPr="00CC632A">
              <w:rPr>
                <w:sz w:val="24"/>
                <w:szCs w:val="24"/>
                <w:lang w:val="en-IN"/>
              </w:rPr>
              <w:t>150 × 5</w:t>
            </w:r>
          </w:p>
        </w:tc>
        <w:tc>
          <w:tcPr>
            <w:tcW w:w="0" w:type="auto"/>
            <w:hideMark/>
          </w:tcPr>
          <w:p w14:paraId="19E2F6F2" w14:textId="77777777" w:rsidR="00CC632A" w:rsidRPr="00CC632A" w:rsidRDefault="00CC632A" w:rsidP="00CC632A">
            <w:pPr>
              <w:spacing w:line="360" w:lineRule="auto"/>
              <w:ind w:right="79"/>
              <w:jc w:val="both"/>
              <w:rPr>
                <w:sz w:val="24"/>
                <w:szCs w:val="24"/>
                <w:lang w:val="en-IN"/>
              </w:rPr>
            </w:pPr>
            <w:r w:rsidRPr="00CC632A">
              <w:rPr>
                <w:sz w:val="24"/>
                <w:szCs w:val="24"/>
                <w:lang w:val="en-IN"/>
              </w:rPr>
              <w:t>Classification</w:t>
            </w:r>
          </w:p>
        </w:tc>
        <w:tc>
          <w:tcPr>
            <w:tcW w:w="0" w:type="auto"/>
            <w:hideMark/>
          </w:tcPr>
          <w:p w14:paraId="33285444"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bl>
    <w:p w14:paraId="378A6BAB" w14:textId="77777777" w:rsidR="00FF3FDD" w:rsidRPr="00FF3FDD" w:rsidRDefault="00FF3FDD" w:rsidP="00B7493F">
      <w:pPr>
        <w:spacing w:line="360" w:lineRule="auto"/>
        <w:ind w:right="79"/>
        <w:jc w:val="both"/>
        <w:rPr>
          <w:sz w:val="24"/>
          <w:szCs w:val="24"/>
          <w:lang w:val="en-IN"/>
        </w:rPr>
      </w:pPr>
    </w:p>
    <w:p w14:paraId="545163C0" w14:textId="1A946C31" w:rsid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5.2: Dataset Testing Results Across Multiple Domains</w:t>
      </w:r>
      <w:r>
        <w:rPr>
          <w:sz w:val="24"/>
          <w:szCs w:val="24"/>
          <w:lang w:val="en-IN"/>
        </w:rPr>
        <w:t xml:space="preserve"> </w:t>
      </w:r>
    </w:p>
    <w:p w14:paraId="1A6EE356" w14:textId="77777777" w:rsidR="00CC632A" w:rsidRDefault="00CC632A" w:rsidP="00B7493F">
      <w:pPr>
        <w:spacing w:line="360" w:lineRule="auto"/>
        <w:ind w:right="79"/>
        <w:jc w:val="both"/>
        <w:rPr>
          <w:sz w:val="24"/>
          <w:szCs w:val="24"/>
          <w:lang w:val="en-IN"/>
        </w:rPr>
      </w:pPr>
    </w:p>
    <w:p w14:paraId="1FF53539" w14:textId="77777777" w:rsidR="005B0532" w:rsidRDefault="005B0532" w:rsidP="00B7493F">
      <w:pPr>
        <w:spacing w:line="360" w:lineRule="auto"/>
        <w:ind w:right="79"/>
        <w:jc w:val="both"/>
        <w:rPr>
          <w:sz w:val="24"/>
          <w:szCs w:val="24"/>
          <w:lang w:val="en-IN"/>
        </w:rPr>
      </w:pPr>
    </w:p>
    <w:p w14:paraId="480DCD0D" w14:textId="77777777" w:rsidR="005B0532" w:rsidRDefault="005B0532" w:rsidP="00B7493F">
      <w:pPr>
        <w:spacing w:line="360" w:lineRule="auto"/>
        <w:ind w:right="79"/>
        <w:jc w:val="both"/>
        <w:rPr>
          <w:sz w:val="24"/>
          <w:szCs w:val="24"/>
          <w:lang w:val="en-IN"/>
        </w:rPr>
      </w:pPr>
    </w:p>
    <w:p w14:paraId="3D19C99A" w14:textId="77777777" w:rsidR="00CC632A" w:rsidRDefault="00CC632A" w:rsidP="00B7493F">
      <w:pPr>
        <w:spacing w:line="360" w:lineRule="auto"/>
        <w:ind w:right="79"/>
        <w:jc w:val="both"/>
        <w:rPr>
          <w:sz w:val="24"/>
          <w:szCs w:val="24"/>
          <w:lang w:val="en-IN"/>
        </w:rPr>
      </w:pPr>
    </w:p>
    <w:p w14:paraId="42D97F6C" w14:textId="77777777" w:rsidR="00CC632A" w:rsidRPr="00FF3FDD" w:rsidRDefault="00CC632A" w:rsidP="00B7493F">
      <w:pPr>
        <w:spacing w:line="360" w:lineRule="auto"/>
        <w:ind w:right="79"/>
        <w:jc w:val="both"/>
        <w:rPr>
          <w:sz w:val="24"/>
          <w:szCs w:val="24"/>
          <w:lang w:val="en-IN"/>
        </w:rPr>
      </w:pPr>
    </w:p>
    <w:p w14:paraId="516C946A" w14:textId="77777777" w:rsidR="00FF3FDD" w:rsidRPr="00FF3FDD" w:rsidRDefault="00FF3FDD" w:rsidP="00B7493F">
      <w:pPr>
        <w:spacing w:line="360" w:lineRule="auto"/>
        <w:ind w:right="79"/>
        <w:jc w:val="both"/>
        <w:rPr>
          <w:sz w:val="24"/>
          <w:szCs w:val="24"/>
          <w:lang w:val="en-IN"/>
        </w:rPr>
      </w:pPr>
    </w:p>
    <w:p w14:paraId="3EF3459B" w14:textId="119407F2" w:rsidR="00FF3FDD" w:rsidRPr="00C7751F" w:rsidRDefault="00FF3FDD" w:rsidP="00B7493F">
      <w:pPr>
        <w:spacing w:line="360" w:lineRule="auto"/>
        <w:ind w:right="79"/>
        <w:jc w:val="both"/>
        <w:rPr>
          <w:b/>
          <w:bCs/>
          <w:sz w:val="24"/>
          <w:szCs w:val="24"/>
          <w:lang w:val="en-IN"/>
        </w:rPr>
      </w:pPr>
      <w:r w:rsidRPr="00C7751F">
        <w:rPr>
          <w:b/>
          <w:bCs/>
          <w:sz w:val="24"/>
          <w:szCs w:val="24"/>
          <w:lang w:val="en-IN"/>
        </w:rPr>
        <w:t>5.3.4 PDF Report Export Demonstration</w:t>
      </w:r>
      <w:r w:rsidR="00637EE9" w:rsidRPr="00C7751F">
        <w:rPr>
          <w:b/>
          <w:bCs/>
          <w:sz w:val="24"/>
          <w:szCs w:val="24"/>
          <w:lang w:val="en-IN"/>
        </w:rPr>
        <w:t xml:space="preserve">  </w:t>
      </w:r>
    </w:p>
    <w:p w14:paraId="15C20EA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PDF export functionality was tested across multiple datasets to verify the quality and professionalism of generated reports. The exported PDFs include a structured layout with title page, dataset overview section, data quality assessment, smart insights, and embedded visualizations. The reports maintain consistent formatting across different dataset types, demonstrating the robustness of the report generation module.</w:t>
      </w:r>
    </w:p>
    <w:p w14:paraId="50B99B46" w14:textId="77777777" w:rsidR="00FF3FDD" w:rsidRPr="00FF3FDD" w:rsidRDefault="00FF3FDD" w:rsidP="00B7493F">
      <w:pPr>
        <w:spacing w:line="360" w:lineRule="auto"/>
        <w:ind w:right="79"/>
        <w:jc w:val="both"/>
        <w:rPr>
          <w:sz w:val="24"/>
          <w:szCs w:val="24"/>
          <w:lang w:val="en-IN"/>
        </w:rPr>
      </w:pPr>
    </w:p>
    <w:p w14:paraId="78E1A882" w14:textId="6BCD9B45" w:rsidR="00FF3FDD" w:rsidRPr="00FF3FDD" w:rsidRDefault="00CC632A" w:rsidP="00B7493F">
      <w:pPr>
        <w:spacing w:line="360" w:lineRule="auto"/>
        <w:ind w:right="79"/>
        <w:jc w:val="both"/>
        <w:rPr>
          <w:sz w:val="24"/>
          <w:szCs w:val="24"/>
          <w:lang w:val="en-IN"/>
        </w:rPr>
      </w:pPr>
      <w:r w:rsidRPr="00CC632A">
        <w:rPr>
          <w:rFonts w:ascii="Segoe UI Emoji" w:hAnsi="Segoe UI Emoji" w:cs="Segoe UI Emoji"/>
          <w:noProof/>
          <w:sz w:val="24"/>
          <w:szCs w:val="24"/>
          <w:lang w:val="en-IN"/>
        </w:rPr>
        <w:drawing>
          <wp:inline distT="0" distB="0" distL="0" distR="0" wp14:anchorId="49CA951C" wp14:editId="2E4D37D4">
            <wp:extent cx="5905500" cy="2844800"/>
            <wp:effectExtent l="0" t="0" r="0" b="0"/>
            <wp:docPr id="10662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8297" name=""/>
                    <pic:cNvPicPr/>
                  </pic:nvPicPr>
                  <pic:blipFill>
                    <a:blip r:embed="rId23"/>
                    <a:stretch>
                      <a:fillRect/>
                    </a:stretch>
                  </pic:blipFill>
                  <pic:spPr>
                    <a:xfrm>
                      <a:off x="0" y="0"/>
                      <a:ext cx="5905500" cy="2844800"/>
                    </a:xfrm>
                    <a:prstGeom prst="rect">
                      <a:avLst/>
                    </a:prstGeom>
                  </pic:spPr>
                </pic:pic>
              </a:graphicData>
            </a:graphic>
          </wp:inline>
        </w:drawing>
      </w:r>
    </w:p>
    <w:p w14:paraId="040A8A07" w14:textId="64DB426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5.7: Generated PDF Report Sample with Embedded Charts and Insights</w:t>
      </w:r>
      <w:r>
        <w:rPr>
          <w:sz w:val="24"/>
          <w:szCs w:val="24"/>
          <w:lang w:val="en-IN"/>
        </w:rPr>
        <w:t xml:space="preserve"> </w:t>
      </w:r>
    </w:p>
    <w:p w14:paraId="235DD954" w14:textId="77777777" w:rsidR="00FF3FDD" w:rsidRPr="00FF3FDD" w:rsidRDefault="00FF3FDD" w:rsidP="00B7493F">
      <w:pPr>
        <w:spacing w:line="360" w:lineRule="auto"/>
        <w:ind w:right="79"/>
        <w:jc w:val="both"/>
        <w:rPr>
          <w:sz w:val="24"/>
          <w:szCs w:val="24"/>
          <w:lang w:val="en-IN"/>
        </w:rPr>
      </w:pPr>
    </w:p>
    <w:p w14:paraId="002840FB" w14:textId="7EC49BB8" w:rsidR="00FF3FDD" w:rsidRPr="00CC632A" w:rsidRDefault="00FF3FDD" w:rsidP="00B7493F">
      <w:pPr>
        <w:spacing w:line="360" w:lineRule="auto"/>
        <w:ind w:right="79"/>
        <w:jc w:val="both"/>
        <w:rPr>
          <w:b/>
          <w:bCs/>
          <w:sz w:val="28"/>
          <w:szCs w:val="28"/>
          <w:lang w:val="en-IN"/>
        </w:rPr>
      </w:pPr>
      <w:r w:rsidRPr="00CC632A">
        <w:rPr>
          <w:b/>
          <w:bCs/>
          <w:sz w:val="28"/>
          <w:szCs w:val="28"/>
          <w:lang w:val="en-IN"/>
        </w:rPr>
        <w:t>5.4 Discussion of Results</w:t>
      </w:r>
      <w:r w:rsidR="00637EE9" w:rsidRPr="00CC632A">
        <w:rPr>
          <w:b/>
          <w:bCs/>
          <w:sz w:val="28"/>
          <w:szCs w:val="28"/>
          <w:lang w:val="en-IN"/>
        </w:rPr>
        <w:t xml:space="preserve">  </w:t>
      </w:r>
    </w:p>
    <w:p w14:paraId="23518E7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results presented in this chapter demonstrate that the AI Data Analyst Agent effectively achieves its design objectives across multiple dimensions. This section discusses the implications of the observed results and provides analytical commentary on system strengths, limitations, and overall effectiveness.</w:t>
      </w:r>
    </w:p>
    <w:p w14:paraId="0AD418D2" w14:textId="77777777" w:rsidR="00FF3FDD" w:rsidRPr="00FF3FDD" w:rsidRDefault="00FF3FDD" w:rsidP="00B7493F">
      <w:pPr>
        <w:spacing w:line="360" w:lineRule="auto"/>
        <w:ind w:right="79"/>
        <w:jc w:val="both"/>
        <w:rPr>
          <w:sz w:val="24"/>
          <w:szCs w:val="24"/>
          <w:lang w:val="en-IN"/>
        </w:rPr>
      </w:pPr>
    </w:p>
    <w:p w14:paraId="0996E832" w14:textId="51C6DF8D" w:rsidR="00FF3FDD" w:rsidRPr="00CC632A" w:rsidRDefault="00FF3FDD" w:rsidP="00B7493F">
      <w:pPr>
        <w:spacing w:line="360" w:lineRule="auto"/>
        <w:ind w:right="79"/>
        <w:jc w:val="both"/>
        <w:rPr>
          <w:b/>
          <w:bCs/>
          <w:sz w:val="24"/>
          <w:szCs w:val="24"/>
          <w:lang w:val="en-IN"/>
        </w:rPr>
      </w:pPr>
      <w:r w:rsidRPr="00CC632A">
        <w:rPr>
          <w:b/>
          <w:bCs/>
          <w:sz w:val="24"/>
          <w:szCs w:val="24"/>
          <w:lang w:val="en-IN"/>
        </w:rPr>
        <w:t>5.4.1 Achievement of Project Objectives</w:t>
      </w:r>
      <w:r w:rsidR="00637EE9" w:rsidRPr="00CC632A">
        <w:rPr>
          <w:b/>
          <w:bCs/>
          <w:sz w:val="24"/>
          <w:szCs w:val="24"/>
          <w:lang w:val="en-IN"/>
        </w:rPr>
        <w:t xml:space="preserve">  </w:t>
      </w:r>
    </w:p>
    <w:p w14:paraId="4DF3A1D0" w14:textId="77777777" w:rsidR="001D67BA" w:rsidRDefault="00FF3FDD" w:rsidP="00B7493F">
      <w:pPr>
        <w:spacing w:line="360" w:lineRule="auto"/>
        <w:ind w:right="79"/>
        <w:jc w:val="both"/>
        <w:rPr>
          <w:sz w:val="24"/>
          <w:szCs w:val="24"/>
          <w:lang w:val="en-IN"/>
        </w:rPr>
      </w:pPr>
      <w:r w:rsidRPr="00FF3FDD">
        <w:rPr>
          <w:sz w:val="24"/>
          <w:szCs w:val="24"/>
          <w:lang w:val="en-IN"/>
        </w:rPr>
        <w:t xml:space="preserve">The system successfully delivers on all primary objectives established in Chapter 3. Users without programming knowledge can perform comprehensive data analysis through natural </w:t>
      </w:r>
    </w:p>
    <w:p w14:paraId="357FA9C3" w14:textId="77777777" w:rsidR="001D67BA" w:rsidRDefault="001D67BA" w:rsidP="00B7493F">
      <w:pPr>
        <w:spacing w:line="360" w:lineRule="auto"/>
        <w:ind w:right="79"/>
        <w:jc w:val="both"/>
        <w:rPr>
          <w:sz w:val="24"/>
          <w:szCs w:val="24"/>
          <w:lang w:val="en-IN"/>
        </w:rPr>
      </w:pPr>
    </w:p>
    <w:p w14:paraId="0DC63AC9" w14:textId="77777777" w:rsidR="001D67BA" w:rsidRDefault="001D67BA" w:rsidP="00B7493F">
      <w:pPr>
        <w:spacing w:line="360" w:lineRule="auto"/>
        <w:ind w:right="79"/>
        <w:jc w:val="both"/>
        <w:rPr>
          <w:sz w:val="24"/>
          <w:szCs w:val="24"/>
          <w:lang w:val="en-IN"/>
        </w:rPr>
      </w:pPr>
    </w:p>
    <w:p w14:paraId="463E1791" w14:textId="77777777" w:rsidR="001D67BA" w:rsidRDefault="001D67BA" w:rsidP="00B7493F">
      <w:pPr>
        <w:spacing w:line="360" w:lineRule="auto"/>
        <w:ind w:right="79"/>
        <w:jc w:val="both"/>
        <w:rPr>
          <w:sz w:val="24"/>
          <w:szCs w:val="24"/>
          <w:lang w:val="en-IN"/>
        </w:rPr>
      </w:pPr>
    </w:p>
    <w:p w14:paraId="3C94CCF5" w14:textId="77777777" w:rsidR="001D67BA" w:rsidRDefault="001D67BA" w:rsidP="00B7493F">
      <w:pPr>
        <w:spacing w:line="360" w:lineRule="auto"/>
        <w:ind w:right="79"/>
        <w:jc w:val="both"/>
        <w:rPr>
          <w:sz w:val="24"/>
          <w:szCs w:val="24"/>
          <w:lang w:val="en-IN"/>
        </w:rPr>
      </w:pPr>
    </w:p>
    <w:p w14:paraId="6D2BFE0E" w14:textId="571ADCC8" w:rsidR="00CC632A" w:rsidRDefault="00FF3FDD" w:rsidP="00B7493F">
      <w:pPr>
        <w:spacing w:line="360" w:lineRule="auto"/>
        <w:ind w:right="79"/>
        <w:jc w:val="both"/>
        <w:rPr>
          <w:sz w:val="24"/>
          <w:szCs w:val="24"/>
          <w:lang w:val="en-IN"/>
        </w:rPr>
      </w:pPr>
      <w:r w:rsidRPr="00FF3FDD">
        <w:rPr>
          <w:sz w:val="24"/>
          <w:szCs w:val="24"/>
          <w:lang w:val="en-IN"/>
        </w:rPr>
        <w:t xml:space="preserve">language queries, validating the core hypothesis that conversational interfaces can democratize data analytics. Response times are within acceptable limits for interactive use, particularly with </w:t>
      </w:r>
    </w:p>
    <w:p w14:paraId="7D566CF9" w14:textId="06453D6B" w:rsidR="00FF3FDD" w:rsidRPr="00FF3FDD" w:rsidRDefault="00FF3FDD" w:rsidP="00B7493F">
      <w:pPr>
        <w:spacing w:line="360" w:lineRule="auto"/>
        <w:ind w:right="79"/>
        <w:jc w:val="both"/>
        <w:rPr>
          <w:sz w:val="24"/>
          <w:szCs w:val="24"/>
          <w:lang w:val="en-IN"/>
        </w:rPr>
      </w:pPr>
      <w:r w:rsidRPr="00FF3FDD">
        <w:rPr>
          <w:sz w:val="24"/>
          <w:szCs w:val="24"/>
          <w:lang w:val="en-IN"/>
        </w:rPr>
        <w:t>the Flash Lite model that balances speed and quality effectively. The auto-generated dashboards provide immediate visual insights, dramatically reducing the time required for exploratory data analysis from hours to minutes.</w:t>
      </w:r>
    </w:p>
    <w:p w14:paraId="779F901A" w14:textId="77777777" w:rsidR="00FF3FDD" w:rsidRPr="00FF3FDD" w:rsidRDefault="00FF3FDD" w:rsidP="00B7493F">
      <w:pPr>
        <w:spacing w:line="360" w:lineRule="auto"/>
        <w:ind w:right="79"/>
        <w:jc w:val="both"/>
        <w:rPr>
          <w:sz w:val="24"/>
          <w:szCs w:val="24"/>
          <w:lang w:val="en-IN"/>
        </w:rPr>
      </w:pPr>
    </w:p>
    <w:p w14:paraId="3F683B3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implementation of multi-format report export addresses the practical need for shareable analytical outputs, enabling users to communicate findings with stakeholders who may not have direct system access. The data quality reporting module provides crucial insights into dataset integrity, helping users make informed decisions about data preprocessing requirements before drawing analytical conclusions.</w:t>
      </w:r>
    </w:p>
    <w:p w14:paraId="311D0343" w14:textId="77777777" w:rsidR="00CC632A" w:rsidRPr="00CC632A" w:rsidRDefault="00CC632A" w:rsidP="00B7493F">
      <w:pPr>
        <w:spacing w:line="360" w:lineRule="auto"/>
        <w:ind w:right="79"/>
        <w:jc w:val="both"/>
        <w:rPr>
          <w:b/>
          <w:bCs/>
          <w:sz w:val="24"/>
          <w:szCs w:val="24"/>
          <w:lang w:val="en-IN"/>
        </w:rPr>
      </w:pPr>
    </w:p>
    <w:p w14:paraId="5F4790BC" w14:textId="4112EEAB" w:rsidR="00FF3FDD" w:rsidRPr="00CC632A" w:rsidRDefault="00FF3FDD" w:rsidP="00B7493F">
      <w:pPr>
        <w:spacing w:line="360" w:lineRule="auto"/>
        <w:ind w:right="79"/>
        <w:jc w:val="both"/>
        <w:rPr>
          <w:b/>
          <w:bCs/>
          <w:sz w:val="24"/>
          <w:szCs w:val="24"/>
          <w:lang w:val="en-IN"/>
        </w:rPr>
      </w:pPr>
      <w:r w:rsidRPr="00CC632A">
        <w:rPr>
          <w:b/>
          <w:bCs/>
          <w:sz w:val="24"/>
          <w:szCs w:val="24"/>
          <w:lang w:val="en-IN"/>
        </w:rPr>
        <w:t>5.4.2 System Strengths</w:t>
      </w:r>
      <w:r w:rsidR="00637EE9" w:rsidRPr="00CC632A">
        <w:rPr>
          <w:b/>
          <w:bCs/>
          <w:sz w:val="24"/>
          <w:szCs w:val="24"/>
          <w:lang w:val="en-IN"/>
        </w:rPr>
        <w:t xml:space="preserve">  </w:t>
      </w:r>
    </w:p>
    <w:p w14:paraId="578876BB" w14:textId="77777777" w:rsidR="00FF3FDD" w:rsidRPr="00FF3FDD" w:rsidRDefault="00FF3FDD" w:rsidP="00B7493F">
      <w:pPr>
        <w:spacing w:line="360" w:lineRule="auto"/>
        <w:ind w:right="79"/>
        <w:jc w:val="both"/>
        <w:rPr>
          <w:sz w:val="24"/>
          <w:szCs w:val="24"/>
          <w:lang w:val="en-IN"/>
        </w:rPr>
      </w:pPr>
      <w:r w:rsidRPr="00FF3FDD">
        <w:rPr>
          <w:sz w:val="24"/>
          <w:szCs w:val="24"/>
          <w:lang w:val="en-IN"/>
        </w:rPr>
        <w:t>Several strengths emerge from the testing results. First, the natural language interface effectively eliminates technical barriers for non-programmer users, allowing them to access analytical capabilities previously available only through programming. Second, the comprehensive feature set covering data loading, quality assessment, statistical analysis, visualization, and reporting provides an end-to-end analytical workflow within a single platform. Third, the modular architecture facilitates maintenance and future enhancement, supporting long-term system evolution. Fourth, the use of free and open-source technologies makes the system accessible to users with limited financial resources, addressing the cost barrier identified as a key problem.</w:t>
      </w:r>
    </w:p>
    <w:p w14:paraId="293FB622" w14:textId="77777777" w:rsidR="00FF3FDD" w:rsidRPr="00FF3FDD" w:rsidRDefault="00FF3FDD" w:rsidP="00B7493F">
      <w:pPr>
        <w:spacing w:line="360" w:lineRule="auto"/>
        <w:ind w:right="79"/>
        <w:jc w:val="both"/>
        <w:rPr>
          <w:sz w:val="24"/>
          <w:szCs w:val="24"/>
          <w:lang w:val="en-IN"/>
        </w:rPr>
      </w:pPr>
    </w:p>
    <w:p w14:paraId="4CA78A7D" w14:textId="4E8FA640" w:rsidR="00FF3FDD" w:rsidRPr="00CC632A" w:rsidRDefault="00FF3FDD" w:rsidP="00B7493F">
      <w:pPr>
        <w:spacing w:line="360" w:lineRule="auto"/>
        <w:ind w:right="79"/>
        <w:jc w:val="both"/>
        <w:rPr>
          <w:b/>
          <w:bCs/>
          <w:sz w:val="24"/>
          <w:szCs w:val="24"/>
          <w:lang w:val="en-IN"/>
        </w:rPr>
      </w:pPr>
      <w:r w:rsidRPr="00CC632A">
        <w:rPr>
          <w:b/>
          <w:bCs/>
          <w:sz w:val="24"/>
          <w:szCs w:val="24"/>
          <w:lang w:val="en-IN"/>
        </w:rPr>
        <w:t>5.4.3 Observed Limitations</w:t>
      </w:r>
      <w:r w:rsidR="00637EE9" w:rsidRPr="00CC632A">
        <w:rPr>
          <w:b/>
          <w:bCs/>
          <w:sz w:val="24"/>
          <w:szCs w:val="24"/>
          <w:lang w:val="en-IN"/>
        </w:rPr>
        <w:t xml:space="preserve">  </w:t>
      </w:r>
    </w:p>
    <w:p w14:paraId="5278ABC9" w14:textId="77777777" w:rsidR="00FF3FDD" w:rsidRPr="00FF3FDD" w:rsidRDefault="00FF3FDD" w:rsidP="00B7493F">
      <w:pPr>
        <w:spacing w:line="360" w:lineRule="auto"/>
        <w:ind w:right="79"/>
        <w:jc w:val="both"/>
        <w:rPr>
          <w:sz w:val="24"/>
          <w:szCs w:val="24"/>
          <w:lang w:val="en-IN"/>
        </w:rPr>
      </w:pPr>
      <w:r w:rsidRPr="00FF3FDD">
        <w:rPr>
          <w:sz w:val="24"/>
          <w:szCs w:val="24"/>
          <w:lang w:val="en-IN"/>
        </w:rPr>
        <w:t>Despite the overall success, certain limitations were observed during testing that warrant discussion. The system experiences occasional rate limiting from the free-tier Gemini API during intensive usage, which can interrupt analytical workflows during peak activity. This limitation is inherent to the free tier and can be mitigated through paid API plans for production deployments.</w:t>
      </w:r>
    </w:p>
    <w:p w14:paraId="7A6317B5" w14:textId="77777777" w:rsidR="00FF3FDD" w:rsidRPr="00FF3FDD" w:rsidRDefault="00FF3FDD" w:rsidP="00B7493F">
      <w:pPr>
        <w:spacing w:line="360" w:lineRule="auto"/>
        <w:ind w:right="79"/>
        <w:jc w:val="both"/>
        <w:rPr>
          <w:sz w:val="24"/>
          <w:szCs w:val="24"/>
          <w:lang w:val="en-IN"/>
        </w:rPr>
      </w:pPr>
    </w:p>
    <w:p w14:paraId="7618B67C" w14:textId="77777777" w:rsidR="001D67BA" w:rsidRDefault="00FF3FDD" w:rsidP="00B7493F">
      <w:pPr>
        <w:spacing w:line="360" w:lineRule="auto"/>
        <w:ind w:right="79"/>
        <w:jc w:val="both"/>
        <w:rPr>
          <w:sz w:val="24"/>
          <w:szCs w:val="24"/>
          <w:lang w:val="en-IN"/>
        </w:rPr>
      </w:pPr>
      <w:r w:rsidRPr="00FF3FDD">
        <w:rPr>
          <w:sz w:val="24"/>
          <w:szCs w:val="24"/>
          <w:lang w:val="en-IN"/>
        </w:rPr>
        <w:t xml:space="preserve">Performance degradation becomes noticeable for datasets exceeding 50,000 rows due to in-memory processing constraints. While this limit is sufficient for typical analytical scenarios, </w:t>
      </w:r>
    </w:p>
    <w:p w14:paraId="650B4BAC" w14:textId="77777777" w:rsidR="001D67BA" w:rsidRDefault="001D67BA" w:rsidP="00B7493F">
      <w:pPr>
        <w:spacing w:line="360" w:lineRule="auto"/>
        <w:ind w:right="79"/>
        <w:jc w:val="both"/>
        <w:rPr>
          <w:sz w:val="24"/>
          <w:szCs w:val="24"/>
          <w:lang w:val="en-IN"/>
        </w:rPr>
      </w:pPr>
    </w:p>
    <w:p w14:paraId="56071A59" w14:textId="77777777" w:rsidR="001D67BA" w:rsidRDefault="001D67BA" w:rsidP="00B7493F">
      <w:pPr>
        <w:spacing w:line="360" w:lineRule="auto"/>
        <w:ind w:right="79"/>
        <w:jc w:val="both"/>
        <w:rPr>
          <w:sz w:val="24"/>
          <w:szCs w:val="24"/>
          <w:lang w:val="en-IN"/>
        </w:rPr>
      </w:pPr>
    </w:p>
    <w:p w14:paraId="0825B085" w14:textId="77777777" w:rsidR="001D67BA" w:rsidRDefault="001D67BA" w:rsidP="00B7493F">
      <w:pPr>
        <w:spacing w:line="360" w:lineRule="auto"/>
        <w:ind w:right="79"/>
        <w:jc w:val="both"/>
        <w:rPr>
          <w:sz w:val="24"/>
          <w:szCs w:val="24"/>
          <w:lang w:val="en-IN"/>
        </w:rPr>
      </w:pPr>
    </w:p>
    <w:p w14:paraId="56F72478" w14:textId="77777777" w:rsidR="001D67BA" w:rsidRDefault="001D67BA" w:rsidP="00B7493F">
      <w:pPr>
        <w:spacing w:line="360" w:lineRule="auto"/>
        <w:ind w:right="79"/>
        <w:jc w:val="both"/>
        <w:rPr>
          <w:sz w:val="24"/>
          <w:szCs w:val="24"/>
          <w:lang w:val="en-IN"/>
        </w:rPr>
      </w:pPr>
    </w:p>
    <w:p w14:paraId="5DB662A1" w14:textId="28F1953E" w:rsidR="00CC632A" w:rsidRDefault="00FF3FDD" w:rsidP="00B7493F">
      <w:pPr>
        <w:spacing w:line="360" w:lineRule="auto"/>
        <w:ind w:right="79"/>
        <w:jc w:val="both"/>
        <w:rPr>
          <w:sz w:val="24"/>
          <w:szCs w:val="24"/>
          <w:lang w:val="en-IN"/>
        </w:rPr>
      </w:pPr>
      <w:r w:rsidRPr="00FF3FDD">
        <w:rPr>
          <w:sz w:val="24"/>
          <w:szCs w:val="24"/>
          <w:lang w:val="en-IN"/>
        </w:rPr>
        <w:t xml:space="preserve">organizations with larger datasets would require alternative architectures employing database backends or distributed processing frameworks. Future enhancements could implement </w:t>
      </w:r>
    </w:p>
    <w:p w14:paraId="469164DA" w14:textId="059CDF05" w:rsidR="00FF3FDD" w:rsidRPr="00FF3FDD" w:rsidRDefault="00FF3FDD" w:rsidP="00B7493F">
      <w:pPr>
        <w:spacing w:line="360" w:lineRule="auto"/>
        <w:ind w:right="79"/>
        <w:jc w:val="both"/>
        <w:rPr>
          <w:sz w:val="24"/>
          <w:szCs w:val="24"/>
          <w:lang w:val="en-IN"/>
        </w:rPr>
      </w:pPr>
      <w:r w:rsidRPr="00FF3FDD">
        <w:rPr>
          <w:sz w:val="24"/>
          <w:szCs w:val="24"/>
          <w:lang w:val="en-IN"/>
        </w:rPr>
        <w:t>intelligent sampling strategies that maintain analytical accuracy while managing memory consumption.</w:t>
      </w:r>
    </w:p>
    <w:p w14:paraId="52D6E0D3" w14:textId="77777777" w:rsidR="00FF3FDD" w:rsidRPr="00FF3FDD" w:rsidRDefault="00FF3FDD" w:rsidP="00B7493F">
      <w:pPr>
        <w:spacing w:line="360" w:lineRule="auto"/>
        <w:ind w:right="79"/>
        <w:jc w:val="both"/>
        <w:rPr>
          <w:sz w:val="24"/>
          <w:szCs w:val="24"/>
          <w:lang w:val="en-IN"/>
        </w:rPr>
      </w:pPr>
    </w:p>
    <w:p w14:paraId="187BF27F" w14:textId="77777777" w:rsidR="00FF3FDD" w:rsidRPr="00FF3FDD" w:rsidRDefault="00FF3FDD" w:rsidP="00B7493F">
      <w:pPr>
        <w:spacing w:line="360" w:lineRule="auto"/>
        <w:ind w:right="79"/>
        <w:jc w:val="both"/>
        <w:rPr>
          <w:sz w:val="24"/>
          <w:szCs w:val="24"/>
          <w:lang w:val="en-IN"/>
        </w:rPr>
      </w:pPr>
      <w:r w:rsidRPr="00FF3FDD">
        <w:rPr>
          <w:sz w:val="24"/>
          <w:szCs w:val="24"/>
          <w:lang w:val="en-IN"/>
        </w:rPr>
        <w:t>Dependency on internet connectivity for AI features limits offline usage, which may be problematic in environments with unreliable network access. Local LLM deployment could address this limitation in future versions, particularly important for organizations with strict data sovereignty requirements.</w:t>
      </w:r>
    </w:p>
    <w:p w14:paraId="66129E91" w14:textId="77777777" w:rsidR="00FF3FDD" w:rsidRPr="00FF3FDD" w:rsidRDefault="00FF3FDD" w:rsidP="00B7493F">
      <w:pPr>
        <w:spacing w:line="360" w:lineRule="auto"/>
        <w:ind w:right="79"/>
        <w:jc w:val="both"/>
        <w:rPr>
          <w:sz w:val="24"/>
          <w:szCs w:val="24"/>
          <w:lang w:val="en-IN"/>
        </w:rPr>
      </w:pPr>
    </w:p>
    <w:p w14:paraId="735A15D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analytical accuracy depends on the underlying LLM capabilities, which while impressive, are not infallible. Occasional hallucinations or misinterpretations of statistical concepts may occur, requiring users to maintain critical evaluation of AI-generated insights. This limitation is common to all current LLM-based systems and represents an ongoing research challenge in the field.</w:t>
      </w:r>
    </w:p>
    <w:p w14:paraId="62059C6B" w14:textId="77777777" w:rsidR="00FF3FDD" w:rsidRPr="00FF3FDD" w:rsidRDefault="00FF3FDD" w:rsidP="00B7493F">
      <w:pPr>
        <w:spacing w:line="360" w:lineRule="auto"/>
        <w:ind w:right="79"/>
        <w:jc w:val="both"/>
        <w:rPr>
          <w:sz w:val="24"/>
          <w:szCs w:val="24"/>
          <w:lang w:val="en-IN"/>
        </w:rPr>
      </w:pPr>
    </w:p>
    <w:p w14:paraId="41437A0F" w14:textId="6EEC0389" w:rsidR="00FF3FDD" w:rsidRPr="00CC632A" w:rsidRDefault="00FF3FDD" w:rsidP="00B7493F">
      <w:pPr>
        <w:spacing w:line="360" w:lineRule="auto"/>
        <w:ind w:right="79"/>
        <w:jc w:val="both"/>
        <w:rPr>
          <w:b/>
          <w:bCs/>
          <w:sz w:val="24"/>
          <w:szCs w:val="24"/>
          <w:lang w:val="en-IN"/>
        </w:rPr>
      </w:pPr>
      <w:r w:rsidRPr="00CC632A">
        <w:rPr>
          <w:b/>
          <w:bCs/>
          <w:sz w:val="24"/>
          <w:szCs w:val="24"/>
          <w:lang w:val="en-IN"/>
        </w:rPr>
        <w:t>5.4.4 Comparative Discussion</w:t>
      </w:r>
      <w:r w:rsidR="00637EE9" w:rsidRPr="00CC632A">
        <w:rPr>
          <w:b/>
          <w:bCs/>
          <w:sz w:val="24"/>
          <w:szCs w:val="24"/>
          <w:lang w:val="en-IN"/>
        </w:rPr>
        <w:t xml:space="preserve">  </w:t>
      </w:r>
    </w:p>
    <w:p w14:paraId="54AE6C09" w14:textId="77777777" w:rsidR="00FF3FDD" w:rsidRPr="00FF3FDD" w:rsidRDefault="00FF3FDD" w:rsidP="00B7493F">
      <w:pPr>
        <w:spacing w:line="360" w:lineRule="auto"/>
        <w:ind w:right="79"/>
        <w:jc w:val="both"/>
        <w:rPr>
          <w:sz w:val="24"/>
          <w:szCs w:val="24"/>
          <w:lang w:val="en-IN"/>
        </w:rPr>
      </w:pPr>
      <w:r w:rsidRPr="00FF3FDD">
        <w:rPr>
          <w:sz w:val="24"/>
          <w:szCs w:val="24"/>
          <w:lang w:val="en-IN"/>
        </w:rPr>
        <w:t>When compared to existing tools reviewed in Chapter 2, the proposed system offers several distinct advantages. Unlike Excel, the system provides intelligent assistance and handles statistical analysis with appropriate sophistication. Unlike R or Python-based tools, the system requires no programming knowledge from users. Unlike Tableau or Power BI, the system is completely free and supports natural language interaction. Unlike ChatGPT Code Interpreter, the system maintains persistent context within sessions and integrates specialized analytical tools. Unlike LIDA, the system provides comprehensive analytical workflows beyond visualization.</w:t>
      </w:r>
    </w:p>
    <w:p w14:paraId="42738643" w14:textId="77777777" w:rsidR="00FF3FDD" w:rsidRPr="00FF3FDD" w:rsidRDefault="00FF3FDD" w:rsidP="00B7493F">
      <w:pPr>
        <w:spacing w:line="360" w:lineRule="auto"/>
        <w:ind w:right="79"/>
        <w:jc w:val="both"/>
        <w:rPr>
          <w:sz w:val="24"/>
          <w:szCs w:val="24"/>
          <w:lang w:val="en-IN"/>
        </w:rPr>
      </w:pPr>
    </w:p>
    <w:p w14:paraId="64F28EE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These advantages position the proposed system as a unique offering in the analytical tools landscape, particularly suited for educational settings, small businesses, and individual researchers who require accessible yet capable analytical platforms.</w:t>
      </w:r>
    </w:p>
    <w:p w14:paraId="48604613" w14:textId="77777777" w:rsidR="00FF3FDD" w:rsidRPr="00FF3FDD" w:rsidRDefault="00FF3FDD" w:rsidP="00B7493F">
      <w:pPr>
        <w:spacing w:line="360" w:lineRule="auto"/>
        <w:ind w:right="79"/>
        <w:jc w:val="both"/>
        <w:rPr>
          <w:sz w:val="24"/>
          <w:szCs w:val="24"/>
          <w:lang w:val="en-IN"/>
        </w:rPr>
      </w:pPr>
    </w:p>
    <w:p w14:paraId="22D315E5" w14:textId="77777777" w:rsidR="001D67BA" w:rsidRDefault="001D67BA" w:rsidP="00B7493F">
      <w:pPr>
        <w:spacing w:line="360" w:lineRule="auto"/>
        <w:ind w:right="79"/>
        <w:jc w:val="both"/>
        <w:rPr>
          <w:b/>
          <w:bCs/>
          <w:sz w:val="24"/>
          <w:szCs w:val="24"/>
          <w:lang w:val="en-IN"/>
        </w:rPr>
      </w:pPr>
    </w:p>
    <w:p w14:paraId="516B07A2" w14:textId="77777777" w:rsidR="001D67BA" w:rsidRDefault="001D67BA" w:rsidP="00B7493F">
      <w:pPr>
        <w:spacing w:line="360" w:lineRule="auto"/>
        <w:ind w:right="79"/>
        <w:jc w:val="both"/>
        <w:rPr>
          <w:b/>
          <w:bCs/>
          <w:sz w:val="24"/>
          <w:szCs w:val="24"/>
          <w:lang w:val="en-IN"/>
        </w:rPr>
      </w:pPr>
    </w:p>
    <w:p w14:paraId="270FDA86" w14:textId="77777777" w:rsidR="001D67BA" w:rsidRDefault="001D67BA" w:rsidP="00B7493F">
      <w:pPr>
        <w:spacing w:line="360" w:lineRule="auto"/>
        <w:ind w:right="79"/>
        <w:jc w:val="both"/>
        <w:rPr>
          <w:b/>
          <w:bCs/>
          <w:sz w:val="24"/>
          <w:szCs w:val="24"/>
          <w:lang w:val="en-IN"/>
        </w:rPr>
      </w:pPr>
    </w:p>
    <w:p w14:paraId="5B1ACAAA" w14:textId="77777777" w:rsidR="001D67BA" w:rsidRDefault="001D67BA" w:rsidP="00B7493F">
      <w:pPr>
        <w:spacing w:line="360" w:lineRule="auto"/>
        <w:ind w:right="79"/>
        <w:jc w:val="both"/>
        <w:rPr>
          <w:b/>
          <w:bCs/>
          <w:sz w:val="24"/>
          <w:szCs w:val="24"/>
          <w:lang w:val="en-IN"/>
        </w:rPr>
      </w:pPr>
    </w:p>
    <w:p w14:paraId="30106349" w14:textId="77777777" w:rsidR="001D67BA" w:rsidRDefault="001D67BA" w:rsidP="00B7493F">
      <w:pPr>
        <w:spacing w:line="360" w:lineRule="auto"/>
        <w:ind w:right="79"/>
        <w:jc w:val="both"/>
        <w:rPr>
          <w:b/>
          <w:bCs/>
          <w:sz w:val="24"/>
          <w:szCs w:val="24"/>
          <w:lang w:val="en-IN"/>
        </w:rPr>
      </w:pPr>
    </w:p>
    <w:p w14:paraId="63EA3D93" w14:textId="2DDDC662" w:rsidR="00FF3FDD" w:rsidRPr="00CC632A" w:rsidRDefault="00FF3FDD" w:rsidP="00B7493F">
      <w:pPr>
        <w:spacing w:line="360" w:lineRule="auto"/>
        <w:ind w:right="79"/>
        <w:jc w:val="both"/>
        <w:rPr>
          <w:b/>
          <w:bCs/>
          <w:sz w:val="24"/>
          <w:szCs w:val="24"/>
          <w:lang w:val="en-IN"/>
        </w:rPr>
      </w:pPr>
      <w:r w:rsidRPr="00CC632A">
        <w:rPr>
          <w:b/>
          <w:bCs/>
          <w:sz w:val="24"/>
          <w:szCs w:val="24"/>
          <w:lang w:val="en-IN"/>
        </w:rPr>
        <w:t>5.4.5 User Experience Insights</w:t>
      </w:r>
      <w:r w:rsidR="00637EE9" w:rsidRPr="00CC632A">
        <w:rPr>
          <w:b/>
          <w:bCs/>
          <w:sz w:val="24"/>
          <w:szCs w:val="24"/>
          <w:lang w:val="en-IN"/>
        </w:rPr>
        <w:t xml:space="preserve">  </w:t>
      </w:r>
    </w:p>
    <w:p w14:paraId="7D2ACA05" w14:textId="77777777" w:rsidR="00CC632A" w:rsidRDefault="00FF3FDD" w:rsidP="00B7493F">
      <w:pPr>
        <w:spacing w:line="360" w:lineRule="auto"/>
        <w:ind w:right="79"/>
        <w:jc w:val="both"/>
        <w:rPr>
          <w:sz w:val="24"/>
          <w:szCs w:val="24"/>
          <w:lang w:val="en-IN"/>
        </w:rPr>
      </w:pPr>
      <w:r w:rsidRPr="00FF3FDD">
        <w:rPr>
          <w:sz w:val="24"/>
          <w:szCs w:val="24"/>
          <w:lang w:val="en-IN"/>
        </w:rPr>
        <w:t xml:space="preserve">Informal user testing with peers and faculty members provided valuable feedback on the user experience. Users particularly appreciated the immediate visual feedback through metric cards and the auto dashboard, the natural language interaction that eliminated the need to remember </w:t>
      </w:r>
    </w:p>
    <w:p w14:paraId="2C492405" w14:textId="53669860" w:rsidR="00FF3FDD" w:rsidRPr="00FF3FDD" w:rsidRDefault="00FF3FDD" w:rsidP="00B7493F">
      <w:pPr>
        <w:spacing w:line="360" w:lineRule="auto"/>
        <w:ind w:right="79"/>
        <w:jc w:val="both"/>
        <w:rPr>
          <w:sz w:val="24"/>
          <w:szCs w:val="24"/>
          <w:lang w:val="en-IN"/>
        </w:rPr>
      </w:pPr>
      <w:r w:rsidRPr="00FF3FDD">
        <w:rPr>
          <w:sz w:val="24"/>
          <w:szCs w:val="24"/>
          <w:lang w:val="en-IN"/>
        </w:rPr>
        <w:t>specific commands or syntax, the suggested follow-up questions that guided analytical exploration, and the professional appearance of the interface that inspired confidence in the system.</w:t>
      </w:r>
    </w:p>
    <w:p w14:paraId="0CF791B6" w14:textId="77777777" w:rsidR="00FF3FDD" w:rsidRPr="00FF3FDD" w:rsidRDefault="00FF3FDD" w:rsidP="00B7493F">
      <w:pPr>
        <w:spacing w:line="360" w:lineRule="auto"/>
        <w:ind w:right="79"/>
        <w:jc w:val="both"/>
        <w:rPr>
          <w:sz w:val="24"/>
          <w:szCs w:val="24"/>
          <w:lang w:val="en-IN"/>
        </w:rPr>
      </w:pPr>
    </w:p>
    <w:p w14:paraId="109DA7F2" w14:textId="77777777" w:rsidR="00FF3FDD" w:rsidRPr="00FF3FDD" w:rsidRDefault="00FF3FDD" w:rsidP="00B7493F">
      <w:pPr>
        <w:spacing w:line="360" w:lineRule="auto"/>
        <w:ind w:right="79"/>
        <w:jc w:val="both"/>
        <w:rPr>
          <w:sz w:val="24"/>
          <w:szCs w:val="24"/>
          <w:lang w:val="en-IN"/>
        </w:rPr>
      </w:pPr>
      <w:r w:rsidRPr="00FF3FDD">
        <w:rPr>
          <w:sz w:val="24"/>
          <w:szCs w:val="24"/>
          <w:lang w:val="en-IN"/>
        </w:rPr>
        <w:t>Suggestions for improvement included the desire for more chart customization options, requests for the ability to save analysis sessions for later resumption, and interest in collaborative features for team-based analysis. These suggestions inform the future scope discussion in Chapter 6.</w:t>
      </w:r>
    </w:p>
    <w:p w14:paraId="0B40A491" w14:textId="77777777" w:rsidR="00FF3FDD" w:rsidRDefault="00FF3FDD" w:rsidP="00B7493F">
      <w:pPr>
        <w:spacing w:line="360" w:lineRule="auto"/>
        <w:ind w:right="79"/>
        <w:jc w:val="both"/>
        <w:rPr>
          <w:sz w:val="24"/>
          <w:szCs w:val="24"/>
          <w:lang w:val="en-IN"/>
        </w:rPr>
      </w:pPr>
    </w:p>
    <w:p w14:paraId="70840101" w14:textId="77777777" w:rsidR="00CC632A" w:rsidRDefault="00CC632A" w:rsidP="00B7493F">
      <w:pPr>
        <w:spacing w:line="360" w:lineRule="auto"/>
        <w:ind w:right="79"/>
        <w:jc w:val="both"/>
        <w:rPr>
          <w:sz w:val="24"/>
          <w:szCs w:val="24"/>
          <w:lang w:val="en-IN"/>
        </w:rPr>
      </w:pPr>
    </w:p>
    <w:p w14:paraId="6BAA7D8B" w14:textId="77777777" w:rsidR="00CC632A" w:rsidRPr="00FF3FDD" w:rsidRDefault="00CC632A" w:rsidP="00B7493F">
      <w:pPr>
        <w:spacing w:line="360" w:lineRule="auto"/>
        <w:ind w:right="79"/>
        <w:jc w:val="both"/>
        <w:rPr>
          <w:sz w:val="24"/>
          <w:szCs w:val="24"/>
          <w:lang w:val="en-IN"/>
        </w:rPr>
      </w:pPr>
    </w:p>
    <w:p w14:paraId="2D427D02" w14:textId="77777777" w:rsidR="001D67BA" w:rsidRDefault="001D67BA" w:rsidP="00B7493F">
      <w:pPr>
        <w:spacing w:line="360" w:lineRule="auto"/>
        <w:ind w:right="79"/>
        <w:jc w:val="both"/>
        <w:rPr>
          <w:b/>
          <w:bCs/>
          <w:sz w:val="40"/>
          <w:szCs w:val="40"/>
          <w:lang w:val="en-IN"/>
        </w:rPr>
      </w:pPr>
    </w:p>
    <w:p w14:paraId="4571FAB1" w14:textId="77777777" w:rsidR="001D67BA" w:rsidRDefault="001D67BA" w:rsidP="00B7493F">
      <w:pPr>
        <w:spacing w:line="360" w:lineRule="auto"/>
        <w:ind w:right="79"/>
        <w:jc w:val="both"/>
        <w:rPr>
          <w:b/>
          <w:bCs/>
          <w:sz w:val="40"/>
          <w:szCs w:val="40"/>
          <w:lang w:val="en-IN"/>
        </w:rPr>
      </w:pPr>
    </w:p>
    <w:p w14:paraId="036198BC" w14:textId="77777777" w:rsidR="001D67BA" w:rsidRDefault="001D67BA" w:rsidP="00B7493F">
      <w:pPr>
        <w:spacing w:line="360" w:lineRule="auto"/>
        <w:ind w:right="79"/>
        <w:jc w:val="both"/>
        <w:rPr>
          <w:b/>
          <w:bCs/>
          <w:sz w:val="40"/>
          <w:szCs w:val="40"/>
          <w:lang w:val="en-IN"/>
        </w:rPr>
      </w:pPr>
    </w:p>
    <w:p w14:paraId="28D8C2E0" w14:textId="77777777" w:rsidR="001D67BA" w:rsidRDefault="001D67BA" w:rsidP="00B7493F">
      <w:pPr>
        <w:spacing w:line="360" w:lineRule="auto"/>
        <w:ind w:right="79"/>
        <w:jc w:val="both"/>
        <w:rPr>
          <w:b/>
          <w:bCs/>
          <w:sz w:val="40"/>
          <w:szCs w:val="40"/>
          <w:lang w:val="en-IN"/>
        </w:rPr>
      </w:pPr>
    </w:p>
    <w:p w14:paraId="35E80488" w14:textId="77777777" w:rsidR="001D67BA" w:rsidRDefault="001D67BA" w:rsidP="00B7493F">
      <w:pPr>
        <w:spacing w:line="360" w:lineRule="auto"/>
        <w:ind w:right="79"/>
        <w:jc w:val="both"/>
        <w:rPr>
          <w:b/>
          <w:bCs/>
          <w:sz w:val="40"/>
          <w:szCs w:val="40"/>
          <w:lang w:val="en-IN"/>
        </w:rPr>
      </w:pPr>
    </w:p>
    <w:p w14:paraId="00404798" w14:textId="77777777" w:rsidR="001D67BA" w:rsidRDefault="001D67BA" w:rsidP="00B7493F">
      <w:pPr>
        <w:spacing w:line="360" w:lineRule="auto"/>
        <w:ind w:right="79"/>
        <w:jc w:val="both"/>
        <w:rPr>
          <w:b/>
          <w:bCs/>
          <w:sz w:val="40"/>
          <w:szCs w:val="40"/>
          <w:lang w:val="en-IN"/>
        </w:rPr>
      </w:pPr>
    </w:p>
    <w:p w14:paraId="5D42B5BB" w14:textId="77777777" w:rsidR="001D67BA" w:rsidRDefault="001D67BA" w:rsidP="00B7493F">
      <w:pPr>
        <w:spacing w:line="360" w:lineRule="auto"/>
        <w:ind w:right="79"/>
        <w:jc w:val="both"/>
        <w:rPr>
          <w:b/>
          <w:bCs/>
          <w:sz w:val="40"/>
          <w:szCs w:val="40"/>
          <w:lang w:val="en-IN"/>
        </w:rPr>
      </w:pPr>
    </w:p>
    <w:p w14:paraId="0EA89766" w14:textId="77777777" w:rsidR="001D67BA" w:rsidRDefault="001D67BA" w:rsidP="00B7493F">
      <w:pPr>
        <w:spacing w:line="360" w:lineRule="auto"/>
        <w:ind w:right="79"/>
        <w:jc w:val="both"/>
        <w:rPr>
          <w:b/>
          <w:bCs/>
          <w:sz w:val="40"/>
          <w:szCs w:val="40"/>
          <w:lang w:val="en-IN"/>
        </w:rPr>
      </w:pPr>
    </w:p>
    <w:p w14:paraId="3D961933" w14:textId="77777777" w:rsidR="001D67BA" w:rsidRDefault="001D67BA" w:rsidP="00B7493F">
      <w:pPr>
        <w:spacing w:line="360" w:lineRule="auto"/>
        <w:ind w:right="79"/>
        <w:jc w:val="both"/>
        <w:rPr>
          <w:b/>
          <w:bCs/>
          <w:sz w:val="40"/>
          <w:szCs w:val="40"/>
          <w:lang w:val="en-IN"/>
        </w:rPr>
      </w:pPr>
    </w:p>
    <w:p w14:paraId="4FDCBFD1" w14:textId="77777777" w:rsidR="001D67BA" w:rsidRDefault="001D67BA" w:rsidP="00B7493F">
      <w:pPr>
        <w:spacing w:line="360" w:lineRule="auto"/>
        <w:ind w:right="79"/>
        <w:jc w:val="both"/>
        <w:rPr>
          <w:b/>
          <w:bCs/>
          <w:sz w:val="40"/>
          <w:szCs w:val="40"/>
          <w:lang w:val="en-IN"/>
        </w:rPr>
      </w:pPr>
    </w:p>
    <w:p w14:paraId="39F4E3F5" w14:textId="77777777" w:rsidR="001D67BA" w:rsidRDefault="001D67BA" w:rsidP="00B7493F">
      <w:pPr>
        <w:spacing w:line="360" w:lineRule="auto"/>
        <w:ind w:right="79"/>
        <w:jc w:val="both"/>
        <w:rPr>
          <w:b/>
          <w:bCs/>
          <w:sz w:val="40"/>
          <w:szCs w:val="40"/>
          <w:lang w:val="en-IN"/>
        </w:rPr>
      </w:pPr>
    </w:p>
    <w:p w14:paraId="0154BC2E" w14:textId="77777777" w:rsidR="001D67BA" w:rsidRDefault="001D67BA" w:rsidP="00B7493F">
      <w:pPr>
        <w:spacing w:line="360" w:lineRule="auto"/>
        <w:ind w:right="79"/>
        <w:jc w:val="both"/>
        <w:rPr>
          <w:b/>
          <w:bCs/>
          <w:sz w:val="40"/>
          <w:szCs w:val="40"/>
          <w:lang w:val="en-IN"/>
        </w:rPr>
      </w:pPr>
    </w:p>
    <w:p w14:paraId="18C6AC9D" w14:textId="02DA073F" w:rsidR="00FF3FDD" w:rsidRPr="00CC632A" w:rsidRDefault="00FF3FDD" w:rsidP="00B7493F">
      <w:pPr>
        <w:spacing w:line="360" w:lineRule="auto"/>
        <w:ind w:right="79"/>
        <w:jc w:val="both"/>
        <w:rPr>
          <w:b/>
          <w:bCs/>
          <w:sz w:val="40"/>
          <w:szCs w:val="40"/>
          <w:lang w:val="en-IN"/>
        </w:rPr>
      </w:pPr>
      <w:r w:rsidRPr="00CC632A">
        <w:rPr>
          <w:b/>
          <w:bCs/>
          <w:sz w:val="40"/>
          <w:szCs w:val="40"/>
          <w:lang w:val="en-IN"/>
        </w:rPr>
        <w:t>Chapter-6</w:t>
      </w:r>
      <w:r w:rsidR="00637EE9" w:rsidRPr="00CC632A">
        <w:rPr>
          <w:b/>
          <w:bCs/>
          <w:sz w:val="40"/>
          <w:szCs w:val="40"/>
          <w:lang w:val="en-IN"/>
        </w:rPr>
        <w:t xml:space="preserve">  </w:t>
      </w:r>
    </w:p>
    <w:p w14:paraId="18D8B670" w14:textId="1B2A435D" w:rsidR="00FF3FDD" w:rsidRPr="00CC632A" w:rsidRDefault="00FF3FDD" w:rsidP="00B7493F">
      <w:pPr>
        <w:spacing w:line="360" w:lineRule="auto"/>
        <w:ind w:right="79"/>
        <w:jc w:val="both"/>
        <w:rPr>
          <w:b/>
          <w:bCs/>
          <w:sz w:val="40"/>
          <w:szCs w:val="40"/>
          <w:lang w:val="en-IN"/>
        </w:rPr>
      </w:pPr>
      <w:r w:rsidRPr="00CC632A">
        <w:rPr>
          <w:b/>
          <w:bCs/>
          <w:sz w:val="40"/>
          <w:szCs w:val="40"/>
          <w:lang w:val="en-IN"/>
        </w:rPr>
        <w:t>CONCLUSION AND FUTURE SCOPE</w:t>
      </w:r>
      <w:r w:rsidR="00637EE9" w:rsidRPr="00CC632A">
        <w:rPr>
          <w:b/>
          <w:bCs/>
          <w:sz w:val="40"/>
          <w:szCs w:val="40"/>
          <w:lang w:val="en-IN"/>
        </w:rPr>
        <w:t xml:space="preserve">  </w:t>
      </w:r>
    </w:p>
    <w:p w14:paraId="4CDBB164" w14:textId="77777777" w:rsidR="00FF3FDD" w:rsidRPr="00FF3FDD" w:rsidRDefault="00FF3FDD" w:rsidP="00B7493F">
      <w:pPr>
        <w:spacing w:line="360" w:lineRule="auto"/>
        <w:ind w:right="79"/>
        <w:jc w:val="both"/>
        <w:rPr>
          <w:sz w:val="24"/>
          <w:szCs w:val="24"/>
          <w:lang w:val="en-IN"/>
        </w:rPr>
      </w:pPr>
    </w:p>
    <w:p w14:paraId="233126D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concluding chapter synthesizes the work undertaken throughout the project, presents the key findings and accomplishments, and outlines a comprehensive roadmap for future enhancements. The chapter reflects on the journey from initial concept to functional implementation, evaluates the achievement of project objectives, acknowledges learnings gained during development, and proposes specific directions for transforming this academic project into a production-ready solution suitable for commercial deployment.</w:t>
      </w:r>
    </w:p>
    <w:p w14:paraId="2FABD3F5" w14:textId="77777777" w:rsidR="00FF3FDD" w:rsidRPr="00FF3FDD" w:rsidRDefault="00FF3FDD" w:rsidP="00B7493F">
      <w:pPr>
        <w:spacing w:line="360" w:lineRule="auto"/>
        <w:ind w:right="79"/>
        <w:jc w:val="both"/>
        <w:rPr>
          <w:sz w:val="24"/>
          <w:szCs w:val="24"/>
          <w:lang w:val="en-IN"/>
        </w:rPr>
      </w:pPr>
    </w:p>
    <w:p w14:paraId="6DEF2D4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chapter is organized into two main sections. The first section presents the conclusion summarizing project accomplishments, key technical contributions, learning outcomes, and overall reflections on the project journey. The second section outlines the future scope, detailing specific enhancements, advanced features, and strategic directions that can extend the system's capabilities and impact.</w:t>
      </w:r>
    </w:p>
    <w:p w14:paraId="0BA8DD61" w14:textId="77777777" w:rsidR="00FF3FDD" w:rsidRPr="00FF3FDD" w:rsidRDefault="00FF3FDD" w:rsidP="00B7493F">
      <w:pPr>
        <w:spacing w:line="360" w:lineRule="auto"/>
        <w:ind w:right="79"/>
        <w:jc w:val="both"/>
        <w:rPr>
          <w:sz w:val="24"/>
          <w:szCs w:val="24"/>
          <w:lang w:val="en-IN"/>
        </w:rPr>
      </w:pPr>
    </w:p>
    <w:p w14:paraId="409EBE5E" w14:textId="254E365E" w:rsidR="00FF3FDD" w:rsidRPr="00CC632A" w:rsidRDefault="00FF3FDD" w:rsidP="00B7493F">
      <w:pPr>
        <w:spacing w:line="360" w:lineRule="auto"/>
        <w:ind w:right="79"/>
        <w:jc w:val="both"/>
        <w:rPr>
          <w:b/>
          <w:bCs/>
          <w:sz w:val="28"/>
          <w:szCs w:val="28"/>
          <w:lang w:val="en-IN"/>
        </w:rPr>
      </w:pPr>
      <w:r w:rsidRPr="00CC632A">
        <w:rPr>
          <w:b/>
          <w:bCs/>
          <w:sz w:val="28"/>
          <w:szCs w:val="28"/>
          <w:lang w:val="en-IN"/>
        </w:rPr>
        <w:t>6.1 Conclusion</w:t>
      </w:r>
      <w:r w:rsidR="00637EE9" w:rsidRPr="00CC632A">
        <w:rPr>
          <w:b/>
          <w:bCs/>
          <w:sz w:val="28"/>
          <w:szCs w:val="28"/>
          <w:lang w:val="en-IN"/>
        </w:rPr>
        <w:t xml:space="preserve">  </w:t>
      </w:r>
    </w:p>
    <w:p w14:paraId="410D4A83" w14:textId="77777777" w:rsidR="00CC632A" w:rsidRDefault="00FF3FDD" w:rsidP="00B7493F">
      <w:pPr>
        <w:spacing w:line="360" w:lineRule="auto"/>
        <w:ind w:right="79"/>
        <w:jc w:val="both"/>
        <w:rPr>
          <w:sz w:val="24"/>
          <w:szCs w:val="24"/>
          <w:lang w:val="en-IN"/>
        </w:rPr>
      </w:pPr>
      <w:r w:rsidRPr="00FF3FDD">
        <w:rPr>
          <w:sz w:val="24"/>
          <w:szCs w:val="24"/>
          <w:lang w:val="en-IN"/>
        </w:rPr>
        <w:t xml:space="preserve">This project successfully demonstrates the feasibility and practical utility of integrating Large Language Models with specialized analytical tools to create accessible data analysis platforms. The AI-Powered Data Analyst Agent achieves its primary objective of democratizing data </w:t>
      </w:r>
    </w:p>
    <w:p w14:paraId="24F9FDEF" w14:textId="342A758C" w:rsidR="00FF3FDD" w:rsidRPr="00FF3FDD" w:rsidRDefault="00FF3FDD" w:rsidP="00B7493F">
      <w:pPr>
        <w:spacing w:line="360" w:lineRule="auto"/>
        <w:ind w:right="79"/>
        <w:jc w:val="both"/>
        <w:rPr>
          <w:sz w:val="24"/>
          <w:szCs w:val="24"/>
          <w:lang w:val="en-IN"/>
        </w:rPr>
      </w:pPr>
      <w:r w:rsidRPr="00FF3FDD">
        <w:rPr>
          <w:sz w:val="24"/>
          <w:szCs w:val="24"/>
          <w:lang w:val="en-IN"/>
        </w:rPr>
        <w:t>analysis by enabling users without programming expertise to derive meaningful insights through natural language interactions, addressing a critical gap in the contemporary analytical tools landscape.</w:t>
      </w:r>
    </w:p>
    <w:p w14:paraId="258F6EE0" w14:textId="77777777" w:rsidR="00FF3FDD" w:rsidRPr="00FF3FDD" w:rsidRDefault="00FF3FDD" w:rsidP="00B7493F">
      <w:pPr>
        <w:spacing w:line="360" w:lineRule="auto"/>
        <w:ind w:right="79"/>
        <w:jc w:val="both"/>
        <w:rPr>
          <w:sz w:val="24"/>
          <w:szCs w:val="24"/>
          <w:lang w:val="en-IN"/>
        </w:rPr>
      </w:pPr>
    </w:p>
    <w:p w14:paraId="505CE709" w14:textId="3CB0CEF7" w:rsidR="00FF3FDD" w:rsidRPr="00CC632A" w:rsidRDefault="004F2BF2" w:rsidP="00B7493F">
      <w:pPr>
        <w:spacing w:line="360" w:lineRule="auto"/>
        <w:ind w:right="79"/>
        <w:jc w:val="both"/>
        <w:rPr>
          <w:b/>
          <w:bCs/>
          <w:sz w:val="24"/>
          <w:szCs w:val="24"/>
          <w:lang w:val="en-IN"/>
        </w:rPr>
      </w:pPr>
      <w:r>
        <w:rPr>
          <w:sz w:val="24"/>
          <w:szCs w:val="24"/>
          <w:lang w:val="en-IN"/>
        </w:rPr>
        <w:t xml:space="preserve">  </w:t>
      </w:r>
      <w:r w:rsidR="00FF3FDD" w:rsidRPr="00CC632A">
        <w:rPr>
          <w:b/>
          <w:bCs/>
          <w:sz w:val="24"/>
          <w:szCs w:val="24"/>
          <w:lang w:val="en-IN"/>
        </w:rPr>
        <w:t>6.1.1 Summary of Accomplishments</w:t>
      </w:r>
      <w:r w:rsidR="00637EE9" w:rsidRPr="00CC632A">
        <w:rPr>
          <w:b/>
          <w:bCs/>
          <w:sz w:val="24"/>
          <w:szCs w:val="24"/>
          <w:lang w:val="en-IN"/>
        </w:rPr>
        <w:t xml:space="preserve">  </w:t>
      </w:r>
    </w:p>
    <w:p w14:paraId="3735B832" w14:textId="77777777" w:rsidR="001D67BA" w:rsidRDefault="00FF3FDD" w:rsidP="00B7493F">
      <w:pPr>
        <w:spacing w:line="360" w:lineRule="auto"/>
        <w:ind w:right="79"/>
        <w:jc w:val="both"/>
        <w:rPr>
          <w:sz w:val="24"/>
          <w:szCs w:val="24"/>
          <w:lang w:val="en-IN"/>
        </w:rPr>
      </w:pPr>
      <w:r w:rsidRPr="00FF3FDD">
        <w:rPr>
          <w:sz w:val="24"/>
          <w:szCs w:val="24"/>
          <w:lang w:val="en-IN"/>
        </w:rPr>
        <w:t xml:space="preserve">The project has delivered a fully functional, professionally designed web application that successfully combines multiple advanced technologies into a cohesive analytical platform. Key accomplishments include the successful implementation of a modular agent architecture using </w:t>
      </w:r>
      <w:proofErr w:type="spellStart"/>
      <w:r w:rsidRPr="00FF3FDD">
        <w:rPr>
          <w:sz w:val="24"/>
          <w:szCs w:val="24"/>
          <w:lang w:val="en-IN"/>
        </w:rPr>
        <w:t>LangChain</w:t>
      </w:r>
      <w:proofErr w:type="spellEnd"/>
      <w:r w:rsidRPr="00FF3FDD">
        <w:rPr>
          <w:sz w:val="24"/>
          <w:szCs w:val="24"/>
          <w:lang w:val="en-IN"/>
        </w:rPr>
        <w:t xml:space="preserve"> framework and Google Gemini API, providing the foundation for intelligent data </w:t>
      </w:r>
    </w:p>
    <w:p w14:paraId="3E689073" w14:textId="77777777" w:rsidR="001D67BA" w:rsidRDefault="001D67BA" w:rsidP="00B7493F">
      <w:pPr>
        <w:spacing w:line="360" w:lineRule="auto"/>
        <w:ind w:right="79"/>
        <w:jc w:val="both"/>
        <w:rPr>
          <w:sz w:val="24"/>
          <w:szCs w:val="24"/>
          <w:lang w:val="en-IN"/>
        </w:rPr>
      </w:pPr>
    </w:p>
    <w:p w14:paraId="107C1A59" w14:textId="77777777" w:rsidR="001D67BA" w:rsidRDefault="001D67BA" w:rsidP="00B7493F">
      <w:pPr>
        <w:spacing w:line="360" w:lineRule="auto"/>
        <w:ind w:right="79"/>
        <w:jc w:val="both"/>
        <w:rPr>
          <w:sz w:val="24"/>
          <w:szCs w:val="24"/>
          <w:lang w:val="en-IN"/>
        </w:rPr>
      </w:pPr>
    </w:p>
    <w:p w14:paraId="474349C0" w14:textId="77777777" w:rsidR="001D67BA" w:rsidRDefault="001D67BA" w:rsidP="00B7493F">
      <w:pPr>
        <w:spacing w:line="360" w:lineRule="auto"/>
        <w:ind w:right="79"/>
        <w:jc w:val="both"/>
        <w:rPr>
          <w:sz w:val="24"/>
          <w:szCs w:val="24"/>
          <w:lang w:val="en-IN"/>
        </w:rPr>
      </w:pPr>
    </w:p>
    <w:p w14:paraId="17181A5D" w14:textId="040B7990" w:rsidR="00FF3FDD" w:rsidRPr="00FF3FDD" w:rsidRDefault="00FF3FDD" w:rsidP="00B7493F">
      <w:pPr>
        <w:spacing w:line="360" w:lineRule="auto"/>
        <w:ind w:right="79"/>
        <w:jc w:val="both"/>
        <w:rPr>
          <w:sz w:val="24"/>
          <w:szCs w:val="24"/>
          <w:lang w:val="en-IN"/>
        </w:rPr>
      </w:pPr>
      <w:r w:rsidRPr="00FF3FDD">
        <w:rPr>
          <w:sz w:val="24"/>
          <w:szCs w:val="24"/>
          <w:lang w:val="en-IN"/>
        </w:rPr>
        <w:t xml:space="preserve">analysis through conversational interactions. The development of a professional user interface with custom CSS styling and JavaScript enhancements creates an engaging user experience that exceeds the typical aesthetics of </w:t>
      </w:r>
      <w:proofErr w:type="spellStart"/>
      <w:r w:rsidRPr="00FF3FDD">
        <w:rPr>
          <w:sz w:val="24"/>
          <w:szCs w:val="24"/>
          <w:lang w:val="en-IN"/>
        </w:rPr>
        <w:t>Streamlit</w:t>
      </w:r>
      <w:proofErr w:type="spellEnd"/>
      <w:r w:rsidRPr="00FF3FDD">
        <w:rPr>
          <w:sz w:val="24"/>
          <w:szCs w:val="24"/>
          <w:lang w:val="en-IN"/>
        </w:rPr>
        <w:t xml:space="preserve"> applications.</w:t>
      </w:r>
    </w:p>
    <w:p w14:paraId="12B83050" w14:textId="77777777" w:rsidR="00FF3FDD" w:rsidRPr="00FF3FDD" w:rsidRDefault="00FF3FDD" w:rsidP="00B7493F">
      <w:pPr>
        <w:spacing w:line="360" w:lineRule="auto"/>
        <w:ind w:right="79"/>
        <w:jc w:val="both"/>
        <w:rPr>
          <w:sz w:val="24"/>
          <w:szCs w:val="24"/>
          <w:lang w:val="en-IN"/>
        </w:rPr>
      </w:pPr>
    </w:p>
    <w:p w14:paraId="3F222E5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integration of comprehensive analytical tools including descriptive statistics, Pearson correlation analysis, outlier detection using the Interquartile Range method, trend analysis, and group-based aggregation provides users with a complete analytical toolkit accessible through simple natural language queries. The implementation of automated visualization generation using Plotly supports six distinct chart types with intelligent selection based on data characteristics, ensuring that generated visualizations are meaningful and appropriate for the underlying data structure.</w:t>
      </w:r>
    </w:p>
    <w:p w14:paraId="1D580803" w14:textId="77777777" w:rsidR="00FF3FDD" w:rsidRPr="00FF3FDD" w:rsidRDefault="00FF3FDD" w:rsidP="00B7493F">
      <w:pPr>
        <w:spacing w:line="360" w:lineRule="auto"/>
        <w:ind w:right="79"/>
        <w:jc w:val="both"/>
        <w:rPr>
          <w:sz w:val="24"/>
          <w:szCs w:val="24"/>
          <w:lang w:val="en-IN"/>
        </w:rPr>
      </w:pPr>
    </w:p>
    <w:p w14:paraId="5538171B"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data quality reporting module provides crucial insights into dataset integrity through structured analysis of missing values, duplicate rows, outliers, data types, and memory usage, complete with actionable recommendations for data cleaning and preprocessing. The multi-format report export capability supporting PDF, Excel, and JSON formats addresses practical needs for sharing analytical outputs with diverse stakeholders, from technical team members who prefer JSON to executives who require polished PDF documents.</w:t>
      </w:r>
    </w:p>
    <w:p w14:paraId="63DB539A" w14:textId="77777777" w:rsidR="00FF3FDD" w:rsidRPr="00FF3FDD" w:rsidRDefault="00FF3FDD" w:rsidP="00B7493F">
      <w:pPr>
        <w:spacing w:line="360" w:lineRule="auto"/>
        <w:ind w:right="79"/>
        <w:jc w:val="both"/>
        <w:rPr>
          <w:sz w:val="24"/>
          <w:szCs w:val="24"/>
          <w:lang w:val="en-IN"/>
        </w:rPr>
      </w:pPr>
    </w:p>
    <w:p w14:paraId="43E19A9E" w14:textId="77777777" w:rsidR="00CC632A" w:rsidRDefault="00FF3FDD" w:rsidP="00B7493F">
      <w:pPr>
        <w:spacing w:line="360" w:lineRule="auto"/>
        <w:ind w:right="79"/>
        <w:jc w:val="both"/>
        <w:rPr>
          <w:sz w:val="24"/>
          <w:szCs w:val="24"/>
          <w:lang w:val="en-IN"/>
        </w:rPr>
      </w:pPr>
      <w:r w:rsidRPr="00FF3FDD">
        <w:rPr>
          <w:sz w:val="24"/>
          <w:szCs w:val="24"/>
          <w:lang w:val="en-IN"/>
        </w:rPr>
        <w:t xml:space="preserve">The system supports multiple Gemini model variants including Flash Lite, Flash, and Pro versions, providing users with flexibility to balance speed, quality, and API quota considerations based on their specific requirements. The conversation memory management ensures coherent </w:t>
      </w:r>
    </w:p>
    <w:p w14:paraId="70233141" w14:textId="7913F07E" w:rsidR="00FF3FDD" w:rsidRPr="00FF3FDD" w:rsidRDefault="00FF3FDD" w:rsidP="00B7493F">
      <w:pPr>
        <w:spacing w:line="360" w:lineRule="auto"/>
        <w:ind w:right="79"/>
        <w:jc w:val="both"/>
        <w:rPr>
          <w:sz w:val="24"/>
          <w:szCs w:val="24"/>
          <w:lang w:val="en-IN"/>
        </w:rPr>
      </w:pPr>
      <w:r w:rsidRPr="00FF3FDD">
        <w:rPr>
          <w:sz w:val="24"/>
          <w:szCs w:val="24"/>
          <w:lang w:val="en-IN"/>
        </w:rPr>
        <w:t>multi-turn interactions, enabling natural follow-up questions and progressive analytical exploration that mirror real-world analytical workflows.</w:t>
      </w:r>
    </w:p>
    <w:p w14:paraId="1125838D" w14:textId="77777777" w:rsidR="00FF3FDD" w:rsidRPr="00FF3FDD" w:rsidRDefault="00FF3FDD" w:rsidP="00B7493F">
      <w:pPr>
        <w:spacing w:line="360" w:lineRule="auto"/>
        <w:ind w:right="79"/>
        <w:jc w:val="both"/>
        <w:rPr>
          <w:sz w:val="24"/>
          <w:szCs w:val="24"/>
          <w:lang w:val="en-IN"/>
        </w:rPr>
      </w:pPr>
    </w:p>
    <w:p w14:paraId="62117851" w14:textId="0F77EEB6" w:rsidR="00FF3FDD" w:rsidRPr="00CC632A" w:rsidRDefault="00FF3FDD" w:rsidP="00B7493F">
      <w:pPr>
        <w:spacing w:line="360" w:lineRule="auto"/>
        <w:ind w:right="79"/>
        <w:jc w:val="both"/>
        <w:rPr>
          <w:b/>
          <w:bCs/>
          <w:sz w:val="24"/>
          <w:szCs w:val="24"/>
          <w:lang w:val="en-IN"/>
        </w:rPr>
      </w:pPr>
      <w:r w:rsidRPr="00CC632A">
        <w:rPr>
          <w:b/>
          <w:bCs/>
          <w:sz w:val="24"/>
          <w:szCs w:val="24"/>
          <w:lang w:val="en-IN"/>
        </w:rPr>
        <w:t>6.1.2 Technical Contributions</w:t>
      </w:r>
      <w:r w:rsidR="00637EE9" w:rsidRPr="00CC632A">
        <w:rPr>
          <w:b/>
          <w:bCs/>
          <w:sz w:val="24"/>
          <w:szCs w:val="24"/>
          <w:lang w:val="en-IN"/>
        </w:rPr>
        <w:t xml:space="preserve">  </w:t>
      </w:r>
    </w:p>
    <w:p w14:paraId="3FCBF88F" w14:textId="77777777" w:rsidR="001D67BA" w:rsidRDefault="00FF3FDD" w:rsidP="00B7493F">
      <w:pPr>
        <w:spacing w:line="360" w:lineRule="auto"/>
        <w:ind w:right="79"/>
        <w:jc w:val="both"/>
        <w:rPr>
          <w:sz w:val="24"/>
          <w:szCs w:val="24"/>
          <w:lang w:val="en-IN"/>
        </w:rPr>
      </w:pPr>
      <w:r w:rsidRPr="00FF3FDD">
        <w:rPr>
          <w:sz w:val="24"/>
          <w:szCs w:val="24"/>
          <w:lang w:val="en-IN"/>
        </w:rPr>
        <w:t xml:space="preserve">Beyond the implementation of standard features, the project introduces several technical contributions worth highlighting. The simplified prompt engineering approach that passes comprehensive data context with each query proves more reliable than complex tool-calling mechanisms, providing a practical alternative for developers building LLM-based applications. </w:t>
      </w:r>
    </w:p>
    <w:p w14:paraId="44A58031" w14:textId="77777777" w:rsidR="001D67BA" w:rsidRDefault="001D67BA" w:rsidP="00B7493F">
      <w:pPr>
        <w:spacing w:line="360" w:lineRule="auto"/>
        <w:ind w:right="79"/>
        <w:jc w:val="both"/>
        <w:rPr>
          <w:sz w:val="24"/>
          <w:szCs w:val="24"/>
          <w:lang w:val="en-IN"/>
        </w:rPr>
      </w:pPr>
    </w:p>
    <w:p w14:paraId="0358931A" w14:textId="77777777" w:rsidR="001D67BA" w:rsidRDefault="001D67BA" w:rsidP="00B7493F">
      <w:pPr>
        <w:spacing w:line="360" w:lineRule="auto"/>
        <w:ind w:right="79"/>
        <w:jc w:val="both"/>
        <w:rPr>
          <w:sz w:val="24"/>
          <w:szCs w:val="24"/>
          <w:lang w:val="en-IN"/>
        </w:rPr>
      </w:pPr>
    </w:p>
    <w:p w14:paraId="1A6C404E" w14:textId="77777777" w:rsidR="001D67BA" w:rsidRDefault="001D67BA" w:rsidP="00B7493F">
      <w:pPr>
        <w:spacing w:line="360" w:lineRule="auto"/>
        <w:ind w:right="79"/>
        <w:jc w:val="both"/>
        <w:rPr>
          <w:sz w:val="24"/>
          <w:szCs w:val="24"/>
          <w:lang w:val="en-IN"/>
        </w:rPr>
      </w:pPr>
    </w:p>
    <w:p w14:paraId="7BB33756" w14:textId="77777777" w:rsidR="001D67BA" w:rsidRDefault="001D67BA" w:rsidP="00B7493F">
      <w:pPr>
        <w:spacing w:line="360" w:lineRule="auto"/>
        <w:ind w:right="79"/>
        <w:jc w:val="both"/>
        <w:rPr>
          <w:sz w:val="24"/>
          <w:szCs w:val="24"/>
          <w:lang w:val="en-IN"/>
        </w:rPr>
      </w:pPr>
    </w:p>
    <w:p w14:paraId="5341A9CB" w14:textId="45EBA203" w:rsidR="00FF3FDD" w:rsidRPr="00FF3FDD" w:rsidRDefault="00FF3FDD" w:rsidP="00B7493F">
      <w:pPr>
        <w:spacing w:line="360" w:lineRule="auto"/>
        <w:ind w:right="79"/>
        <w:jc w:val="both"/>
        <w:rPr>
          <w:sz w:val="24"/>
          <w:szCs w:val="24"/>
          <w:lang w:val="en-IN"/>
        </w:rPr>
      </w:pPr>
      <w:r w:rsidRPr="00FF3FDD">
        <w:rPr>
          <w:sz w:val="24"/>
          <w:szCs w:val="24"/>
          <w:lang w:val="en-IN"/>
        </w:rPr>
        <w:t>The rule-based intelligent chart selection logic embodies established data visualization best practices, ensuring meaningful automated visualizations without requiring additional API calls.</w:t>
      </w:r>
    </w:p>
    <w:p w14:paraId="191BBFF1" w14:textId="77777777" w:rsidR="00FF3FDD" w:rsidRPr="00FF3FDD" w:rsidRDefault="00FF3FDD" w:rsidP="00B7493F">
      <w:pPr>
        <w:spacing w:line="360" w:lineRule="auto"/>
        <w:ind w:right="79"/>
        <w:jc w:val="both"/>
        <w:rPr>
          <w:sz w:val="24"/>
          <w:szCs w:val="24"/>
          <w:lang w:val="en-IN"/>
        </w:rPr>
      </w:pPr>
    </w:p>
    <w:p w14:paraId="589F494E"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modular architecture established through clear separation of concerns across multiple specialized files demonstrates software engineering best practices applied to AI agent development. The custom CSS implementation transforms </w:t>
      </w:r>
      <w:proofErr w:type="spellStart"/>
      <w:r w:rsidRPr="00FF3FDD">
        <w:rPr>
          <w:sz w:val="24"/>
          <w:szCs w:val="24"/>
          <w:lang w:val="en-IN"/>
        </w:rPr>
        <w:t>Streamlit's</w:t>
      </w:r>
      <w:proofErr w:type="spellEnd"/>
      <w:r w:rsidRPr="00FF3FDD">
        <w:rPr>
          <w:sz w:val="24"/>
          <w:szCs w:val="24"/>
          <w:lang w:val="en-IN"/>
        </w:rPr>
        <w:t xml:space="preserve"> default appearance into a professional interface comparable to commercial analytical platforms, demonstrating that open-source frameworks can deliver polished user experiences when combined with thoughtful design implementation.</w:t>
      </w:r>
    </w:p>
    <w:p w14:paraId="71CC1D7C" w14:textId="77777777" w:rsidR="00FF3FDD" w:rsidRPr="00FF3FDD" w:rsidRDefault="00FF3FDD" w:rsidP="00B7493F">
      <w:pPr>
        <w:spacing w:line="360" w:lineRule="auto"/>
        <w:ind w:right="79"/>
        <w:jc w:val="both"/>
        <w:rPr>
          <w:sz w:val="24"/>
          <w:szCs w:val="24"/>
          <w:lang w:val="en-IN"/>
        </w:rPr>
      </w:pPr>
    </w:p>
    <w:p w14:paraId="505CB166" w14:textId="2D3940F5" w:rsidR="00FF3FDD" w:rsidRPr="00CC632A" w:rsidRDefault="00FF3FDD" w:rsidP="00B7493F">
      <w:pPr>
        <w:spacing w:line="360" w:lineRule="auto"/>
        <w:ind w:right="79"/>
        <w:jc w:val="both"/>
        <w:rPr>
          <w:b/>
          <w:bCs/>
          <w:sz w:val="24"/>
          <w:szCs w:val="24"/>
          <w:lang w:val="en-IN"/>
        </w:rPr>
      </w:pPr>
      <w:r w:rsidRPr="00CC632A">
        <w:rPr>
          <w:b/>
          <w:bCs/>
          <w:sz w:val="24"/>
          <w:szCs w:val="24"/>
          <w:lang w:val="en-IN"/>
        </w:rPr>
        <w:t>6.1.3 Learning Outcomes</w:t>
      </w:r>
      <w:r w:rsidR="00637EE9" w:rsidRPr="00CC632A">
        <w:rPr>
          <w:b/>
          <w:bCs/>
          <w:sz w:val="24"/>
          <w:szCs w:val="24"/>
          <w:lang w:val="en-IN"/>
        </w:rPr>
        <w:t xml:space="preserve">  </w:t>
      </w:r>
    </w:p>
    <w:p w14:paraId="70853FBA" w14:textId="255ECDD0" w:rsidR="00CC632A" w:rsidRDefault="00FF3FDD" w:rsidP="00B7493F">
      <w:pPr>
        <w:spacing w:line="360" w:lineRule="auto"/>
        <w:ind w:right="79"/>
        <w:jc w:val="both"/>
        <w:rPr>
          <w:sz w:val="24"/>
          <w:szCs w:val="24"/>
          <w:lang w:val="en-IN"/>
        </w:rPr>
      </w:pPr>
      <w:r w:rsidRPr="00FF3FDD">
        <w:rPr>
          <w:sz w:val="24"/>
          <w:szCs w:val="24"/>
          <w:lang w:val="en-IN"/>
        </w:rPr>
        <w:t xml:space="preserve">The project has provided substantial learning opportunities across multiple technical and professional domains. Technical learnings include deep practical understanding of AI agent design principles and architectures, hands-on experience with Large Language Model integration through standardized frameworks, proficiency in modern Python development including object-oriented programming and modular design, comprehensive web development skills using </w:t>
      </w:r>
      <w:proofErr w:type="spellStart"/>
      <w:r w:rsidRPr="00FF3FDD">
        <w:rPr>
          <w:sz w:val="24"/>
          <w:szCs w:val="24"/>
          <w:lang w:val="en-IN"/>
        </w:rPr>
        <w:t>Streamlit</w:t>
      </w:r>
      <w:proofErr w:type="spellEnd"/>
      <w:r w:rsidRPr="00FF3FDD">
        <w:rPr>
          <w:sz w:val="24"/>
          <w:szCs w:val="24"/>
          <w:lang w:val="en-IN"/>
        </w:rPr>
        <w:t xml:space="preserve"> framework, advanced data manipulation capabilities using Pandas and NumPy libraries, interactive visualization development using Plotly, professional report generation using FPDF2 and </w:t>
      </w:r>
      <w:proofErr w:type="spellStart"/>
      <w:r w:rsidRPr="00FF3FDD">
        <w:rPr>
          <w:sz w:val="24"/>
          <w:szCs w:val="24"/>
          <w:lang w:val="en-IN"/>
        </w:rPr>
        <w:t>OpenPyXL</w:t>
      </w:r>
      <w:proofErr w:type="spellEnd"/>
      <w:r w:rsidRPr="00FF3FDD">
        <w:rPr>
          <w:sz w:val="24"/>
          <w:szCs w:val="24"/>
          <w:lang w:val="en-IN"/>
        </w:rPr>
        <w:t xml:space="preserve"> libraries, custom user interface development using CSS3 and JavaScript, version control practices using Git and GitHub, and software documentation practices including code comments and user guides.</w:t>
      </w:r>
    </w:p>
    <w:p w14:paraId="478C6A86" w14:textId="77777777" w:rsidR="001D67BA" w:rsidRPr="00FF3FDD" w:rsidRDefault="001D67BA" w:rsidP="00B7493F">
      <w:pPr>
        <w:spacing w:line="360" w:lineRule="auto"/>
        <w:ind w:right="79"/>
        <w:jc w:val="both"/>
        <w:rPr>
          <w:sz w:val="24"/>
          <w:szCs w:val="24"/>
          <w:lang w:val="en-IN"/>
        </w:rPr>
      </w:pPr>
    </w:p>
    <w:p w14:paraId="579948FF" w14:textId="77777777" w:rsidR="00FF3FDD" w:rsidRPr="00FF3FDD" w:rsidRDefault="00FF3FDD" w:rsidP="00B7493F">
      <w:pPr>
        <w:spacing w:line="360" w:lineRule="auto"/>
        <w:ind w:right="79"/>
        <w:jc w:val="both"/>
        <w:rPr>
          <w:sz w:val="24"/>
          <w:szCs w:val="24"/>
          <w:lang w:val="en-IN"/>
        </w:rPr>
      </w:pPr>
      <w:r w:rsidRPr="00FF3FDD">
        <w:rPr>
          <w:sz w:val="24"/>
          <w:szCs w:val="24"/>
          <w:lang w:val="en-IN"/>
        </w:rPr>
        <w:t>Professional learnings include project planning and time management across an extended development timeline, problem decomposition for tackling complex software development challenges, technical research skills through extensive literature review, technical writing skills demonstrated through comprehensive project documentation, and presentation skills developed through project demonstrations to peers and faculty.</w:t>
      </w:r>
    </w:p>
    <w:p w14:paraId="2E924883" w14:textId="77777777" w:rsidR="00FF3FDD" w:rsidRPr="00FF3FDD" w:rsidRDefault="00FF3FDD" w:rsidP="00B7493F">
      <w:pPr>
        <w:spacing w:line="360" w:lineRule="auto"/>
        <w:ind w:right="79"/>
        <w:jc w:val="both"/>
        <w:rPr>
          <w:sz w:val="24"/>
          <w:szCs w:val="24"/>
          <w:lang w:val="en-IN"/>
        </w:rPr>
      </w:pPr>
    </w:p>
    <w:p w14:paraId="4959540E" w14:textId="77777777" w:rsidR="001D67BA" w:rsidRDefault="00FF3FDD" w:rsidP="00B7493F">
      <w:pPr>
        <w:spacing w:line="360" w:lineRule="auto"/>
        <w:ind w:right="79"/>
        <w:jc w:val="both"/>
        <w:rPr>
          <w:sz w:val="24"/>
          <w:szCs w:val="24"/>
          <w:lang w:val="en-IN"/>
        </w:rPr>
      </w:pPr>
      <w:r w:rsidRPr="00FF3FDD">
        <w:rPr>
          <w:sz w:val="24"/>
          <w:szCs w:val="24"/>
          <w:lang w:val="en-IN"/>
        </w:rPr>
        <w:t>The project has also reinforced important principles of software development including the value of iterative development with regular testing, the importance of user-</w:t>
      </w:r>
      <w:proofErr w:type="spellStart"/>
      <w:r w:rsidRPr="00FF3FDD">
        <w:rPr>
          <w:sz w:val="24"/>
          <w:szCs w:val="24"/>
          <w:lang w:val="en-IN"/>
        </w:rPr>
        <w:t>centered</w:t>
      </w:r>
      <w:proofErr w:type="spellEnd"/>
      <w:r w:rsidRPr="00FF3FDD">
        <w:rPr>
          <w:sz w:val="24"/>
          <w:szCs w:val="24"/>
          <w:lang w:val="en-IN"/>
        </w:rPr>
        <w:t xml:space="preserve"> design in creating useful software, the benefit of modular architectures for maintainability and scalability, the </w:t>
      </w:r>
    </w:p>
    <w:p w14:paraId="5C7AC1BC" w14:textId="77777777" w:rsidR="001D67BA" w:rsidRDefault="001D67BA" w:rsidP="00B7493F">
      <w:pPr>
        <w:spacing w:line="360" w:lineRule="auto"/>
        <w:ind w:right="79"/>
        <w:jc w:val="both"/>
        <w:rPr>
          <w:sz w:val="24"/>
          <w:szCs w:val="24"/>
          <w:lang w:val="en-IN"/>
        </w:rPr>
      </w:pPr>
    </w:p>
    <w:p w14:paraId="4F1FF755" w14:textId="77777777" w:rsidR="001D67BA" w:rsidRDefault="001D67BA" w:rsidP="00B7493F">
      <w:pPr>
        <w:spacing w:line="360" w:lineRule="auto"/>
        <w:ind w:right="79"/>
        <w:jc w:val="both"/>
        <w:rPr>
          <w:sz w:val="24"/>
          <w:szCs w:val="24"/>
          <w:lang w:val="en-IN"/>
        </w:rPr>
      </w:pPr>
    </w:p>
    <w:p w14:paraId="43F7BCD3" w14:textId="77777777" w:rsidR="001D67BA" w:rsidRDefault="001D67BA" w:rsidP="00B7493F">
      <w:pPr>
        <w:spacing w:line="360" w:lineRule="auto"/>
        <w:ind w:right="79"/>
        <w:jc w:val="both"/>
        <w:rPr>
          <w:sz w:val="24"/>
          <w:szCs w:val="24"/>
          <w:lang w:val="en-IN"/>
        </w:rPr>
      </w:pPr>
    </w:p>
    <w:p w14:paraId="3CF49651" w14:textId="18605DB6" w:rsidR="00FF3FDD" w:rsidRPr="00FF3FDD" w:rsidRDefault="00FF3FDD" w:rsidP="00B7493F">
      <w:pPr>
        <w:spacing w:line="360" w:lineRule="auto"/>
        <w:ind w:right="79"/>
        <w:jc w:val="both"/>
        <w:rPr>
          <w:sz w:val="24"/>
          <w:szCs w:val="24"/>
          <w:lang w:val="en-IN"/>
        </w:rPr>
      </w:pPr>
      <w:r w:rsidRPr="00FF3FDD">
        <w:rPr>
          <w:sz w:val="24"/>
          <w:szCs w:val="24"/>
          <w:lang w:val="en-IN"/>
        </w:rPr>
        <w:t>necessity of thorough documentation for long-term project sustainability, and the advantages of using established frameworks and libraries over custom implementations.</w:t>
      </w:r>
    </w:p>
    <w:p w14:paraId="0E377B45" w14:textId="77777777" w:rsidR="00FF3FDD" w:rsidRPr="00FF3FDD" w:rsidRDefault="00FF3FDD" w:rsidP="00B7493F">
      <w:pPr>
        <w:spacing w:line="360" w:lineRule="auto"/>
        <w:ind w:right="79"/>
        <w:jc w:val="both"/>
        <w:rPr>
          <w:sz w:val="24"/>
          <w:szCs w:val="24"/>
          <w:lang w:val="en-IN"/>
        </w:rPr>
      </w:pPr>
    </w:p>
    <w:p w14:paraId="41218944" w14:textId="43C8F178" w:rsidR="00FF3FDD" w:rsidRPr="00CC632A" w:rsidRDefault="00FF3FDD" w:rsidP="00B7493F">
      <w:pPr>
        <w:spacing w:line="360" w:lineRule="auto"/>
        <w:ind w:right="79"/>
        <w:jc w:val="both"/>
        <w:rPr>
          <w:b/>
          <w:bCs/>
          <w:sz w:val="24"/>
          <w:szCs w:val="24"/>
          <w:lang w:val="en-IN"/>
        </w:rPr>
      </w:pPr>
      <w:r w:rsidRPr="00CC632A">
        <w:rPr>
          <w:b/>
          <w:bCs/>
          <w:sz w:val="24"/>
          <w:szCs w:val="24"/>
          <w:lang w:val="en-IN"/>
        </w:rPr>
        <w:t>6.1.4 Project Impact and Significance</w:t>
      </w:r>
      <w:r w:rsidR="00637EE9" w:rsidRPr="00CC632A">
        <w:rPr>
          <w:b/>
          <w:bCs/>
          <w:sz w:val="24"/>
          <w:szCs w:val="24"/>
          <w:lang w:val="en-IN"/>
        </w:rPr>
        <w:t xml:space="preserve">  </w:t>
      </w:r>
    </w:p>
    <w:p w14:paraId="3E9BC3E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completed project contributes meaningfully to the broader trend of democratizing artificial intelligence and data analytics. By demonstrating the practical viability of conversational analytics built entirely on free and open-source technologies, the project provides a template that other developers and researchers can adapt for similar challenges. The modular architecture and documented design patterns serve as reference material for educational purposes, supporting future students learning about AI agent development.</w:t>
      </w:r>
    </w:p>
    <w:p w14:paraId="78B858AD" w14:textId="77777777" w:rsidR="00FF3FDD" w:rsidRPr="00FF3FDD" w:rsidRDefault="00FF3FDD" w:rsidP="00B7493F">
      <w:pPr>
        <w:spacing w:line="360" w:lineRule="auto"/>
        <w:ind w:right="79"/>
        <w:jc w:val="both"/>
        <w:rPr>
          <w:sz w:val="24"/>
          <w:szCs w:val="24"/>
          <w:lang w:val="en-IN"/>
        </w:rPr>
      </w:pPr>
    </w:p>
    <w:p w14:paraId="532ECF2C"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For the developer, the project represents a significant milestone in technical maturity, demonstrating the ability to conceive, design, implement, document, and present a substantial software project. The skills developed and demonstrated through this project provide a strong foundation for future </w:t>
      </w:r>
      <w:proofErr w:type="spellStart"/>
      <w:r w:rsidRPr="00FF3FDD">
        <w:rPr>
          <w:sz w:val="24"/>
          <w:szCs w:val="24"/>
          <w:lang w:val="en-IN"/>
        </w:rPr>
        <w:t>endeavors</w:t>
      </w:r>
      <w:proofErr w:type="spellEnd"/>
      <w:r w:rsidRPr="00FF3FDD">
        <w:rPr>
          <w:sz w:val="24"/>
          <w:szCs w:val="24"/>
          <w:lang w:val="en-IN"/>
        </w:rPr>
        <w:t xml:space="preserve"> including industry employment, entrepreneurial ventures, or graduate-level academic research.</w:t>
      </w:r>
    </w:p>
    <w:p w14:paraId="45CE9B3C" w14:textId="77777777" w:rsidR="00FF3FDD" w:rsidRPr="00FF3FDD" w:rsidRDefault="00FF3FDD" w:rsidP="00B7493F">
      <w:pPr>
        <w:spacing w:line="360" w:lineRule="auto"/>
        <w:ind w:right="79"/>
        <w:jc w:val="both"/>
        <w:rPr>
          <w:sz w:val="24"/>
          <w:szCs w:val="24"/>
          <w:lang w:val="en-IN"/>
        </w:rPr>
      </w:pPr>
    </w:p>
    <w:p w14:paraId="29FBCB8A" w14:textId="438FAE43" w:rsidR="00FF3FDD" w:rsidRPr="00CC632A" w:rsidRDefault="00FF3FDD" w:rsidP="00B7493F">
      <w:pPr>
        <w:spacing w:line="360" w:lineRule="auto"/>
        <w:ind w:right="79"/>
        <w:jc w:val="both"/>
        <w:rPr>
          <w:b/>
          <w:bCs/>
          <w:sz w:val="24"/>
          <w:szCs w:val="24"/>
          <w:lang w:val="en-IN"/>
        </w:rPr>
      </w:pPr>
      <w:r w:rsidRPr="00CC632A">
        <w:rPr>
          <w:b/>
          <w:bCs/>
          <w:sz w:val="24"/>
          <w:szCs w:val="24"/>
          <w:lang w:val="en-IN"/>
        </w:rPr>
        <w:t>6.1.5 Reflection on Challenges Overcome</w:t>
      </w:r>
      <w:r w:rsidR="00637EE9" w:rsidRPr="00CC632A">
        <w:rPr>
          <w:b/>
          <w:bCs/>
          <w:sz w:val="24"/>
          <w:szCs w:val="24"/>
          <w:lang w:val="en-IN"/>
        </w:rPr>
        <w:t xml:space="preserve">  </w:t>
      </w:r>
    </w:p>
    <w:p w14:paraId="482937E7" w14:textId="77777777" w:rsidR="00CC632A" w:rsidRDefault="00FF3FDD" w:rsidP="00B7493F">
      <w:pPr>
        <w:spacing w:line="360" w:lineRule="auto"/>
        <w:ind w:right="79"/>
        <w:jc w:val="both"/>
        <w:rPr>
          <w:sz w:val="24"/>
          <w:szCs w:val="24"/>
          <w:lang w:val="en-IN"/>
        </w:rPr>
      </w:pPr>
      <w:r w:rsidRPr="00FF3FDD">
        <w:rPr>
          <w:sz w:val="24"/>
          <w:szCs w:val="24"/>
          <w:lang w:val="en-IN"/>
        </w:rPr>
        <w:t xml:space="preserve">The development journey involved numerous technical challenges that required creative problem-solving. Initial attempts to use </w:t>
      </w:r>
      <w:proofErr w:type="spellStart"/>
      <w:r w:rsidRPr="00FF3FDD">
        <w:rPr>
          <w:sz w:val="24"/>
          <w:szCs w:val="24"/>
          <w:lang w:val="en-IN"/>
        </w:rPr>
        <w:t>LangChain's</w:t>
      </w:r>
      <w:proofErr w:type="spellEnd"/>
      <w:r w:rsidRPr="00FF3FDD">
        <w:rPr>
          <w:sz w:val="24"/>
          <w:szCs w:val="24"/>
          <w:lang w:val="en-IN"/>
        </w:rPr>
        <w:t xml:space="preserve"> tool-calling mechanism encountered compatibility issues across different library versions, ultimately resolved by adopting the simpler context-passing approach that proved more reliable. API rate limiting from the free-tier Gemini </w:t>
      </w:r>
    </w:p>
    <w:p w14:paraId="3BBC31C5" w14:textId="37EA66DF" w:rsidR="00FF3FDD" w:rsidRPr="00FF3FDD" w:rsidRDefault="00FF3FDD" w:rsidP="00B7493F">
      <w:pPr>
        <w:spacing w:line="360" w:lineRule="auto"/>
        <w:ind w:right="79"/>
        <w:jc w:val="both"/>
        <w:rPr>
          <w:sz w:val="24"/>
          <w:szCs w:val="24"/>
          <w:lang w:val="en-IN"/>
        </w:rPr>
      </w:pPr>
      <w:r w:rsidRPr="00FF3FDD">
        <w:rPr>
          <w:sz w:val="24"/>
          <w:szCs w:val="24"/>
          <w:lang w:val="en-IN"/>
        </w:rPr>
        <w:t>service required implementation of error handling and user notifications. The transition from neon-themed dark UI to professional light-themed design required substantial CSS rework but resulted in significantly improved user experience.</w:t>
      </w:r>
    </w:p>
    <w:p w14:paraId="3DCE14BB" w14:textId="77777777" w:rsidR="00FF3FDD" w:rsidRPr="00FF3FDD" w:rsidRDefault="00FF3FDD" w:rsidP="00B7493F">
      <w:pPr>
        <w:spacing w:line="360" w:lineRule="auto"/>
        <w:ind w:right="79"/>
        <w:jc w:val="both"/>
        <w:rPr>
          <w:sz w:val="24"/>
          <w:szCs w:val="24"/>
          <w:lang w:val="en-IN"/>
        </w:rPr>
      </w:pPr>
    </w:p>
    <w:p w14:paraId="25FE0C52" w14:textId="77777777" w:rsidR="00FF3FDD" w:rsidRPr="00FF3FDD" w:rsidRDefault="00FF3FDD" w:rsidP="00B7493F">
      <w:pPr>
        <w:spacing w:line="360" w:lineRule="auto"/>
        <w:ind w:right="79"/>
        <w:jc w:val="both"/>
        <w:rPr>
          <w:sz w:val="24"/>
          <w:szCs w:val="24"/>
          <w:lang w:val="en-IN"/>
        </w:rPr>
      </w:pPr>
      <w:r w:rsidRPr="00FF3FDD">
        <w:rPr>
          <w:sz w:val="24"/>
          <w:szCs w:val="24"/>
          <w:lang w:val="en-IN"/>
        </w:rPr>
        <w:t>Each challenge contributed to learning and ultimately strengthened the final product. These experiences provide valuable lessons about the importance of flexibility in technical decision-making, the value of user feedback in driving design improvements, and the necessity of robust error handling in production-ready applications.</w:t>
      </w:r>
    </w:p>
    <w:p w14:paraId="1E2B7D15" w14:textId="77777777" w:rsidR="00FF3FDD" w:rsidRPr="00FF3FDD" w:rsidRDefault="00FF3FDD" w:rsidP="00B7493F">
      <w:pPr>
        <w:spacing w:line="360" w:lineRule="auto"/>
        <w:ind w:right="79"/>
        <w:jc w:val="both"/>
        <w:rPr>
          <w:sz w:val="24"/>
          <w:szCs w:val="24"/>
          <w:lang w:val="en-IN"/>
        </w:rPr>
      </w:pPr>
    </w:p>
    <w:p w14:paraId="570E1870" w14:textId="77777777" w:rsidR="001D67BA" w:rsidRDefault="001D67BA" w:rsidP="00B7493F">
      <w:pPr>
        <w:spacing w:line="360" w:lineRule="auto"/>
        <w:ind w:right="79"/>
        <w:jc w:val="both"/>
        <w:rPr>
          <w:b/>
          <w:bCs/>
          <w:sz w:val="28"/>
          <w:szCs w:val="28"/>
          <w:lang w:val="en-IN"/>
        </w:rPr>
      </w:pPr>
    </w:p>
    <w:p w14:paraId="052CB98C" w14:textId="77777777" w:rsidR="001D67BA" w:rsidRDefault="001D67BA" w:rsidP="00B7493F">
      <w:pPr>
        <w:spacing w:line="360" w:lineRule="auto"/>
        <w:ind w:right="79"/>
        <w:jc w:val="both"/>
        <w:rPr>
          <w:b/>
          <w:bCs/>
          <w:sz w:val="28"/>
          <w:szCs w:val="28"/>
          <w:lang w:val="en-IN"/>
        </w:rPr>
      </w:pPr>
    </w:p>
    <w:p w14:paraId="3D74AD98" w14:textId="1FD6D780" w:rsidR="00FF3FDD" w:rsidRPr="00CC632A" w:rsidRDefault="00FF3FDD" w:rsidP="00B7493F">
      <w:pPr>
        <w:spacing w:line="360" w:lineRule="auto"/>
        <w:ind w:right="79"/>
        <w:jc w:val="both"/>
        <w:rPr>
          <w:b/>
          <w:bCs/>
          <w:sz w:val="28"/>
          <w:szCs w:val="28"/>
          <w:lang w:val="en-IN"/>
        </w:rPr>
      </w:pPr>
      <w:r w:rsidRPr="00CC632A">
        <w:rPr>
          <w:b/>
          <w:bCs/>
          <w:sz w:val="28"/>
          <w:szCs w:val="28"/>
          <w:lang w:val="en-IN"/>
        </w:rPr>
        <w:t>6.2 Future Scope</w:t>
      </w:r>
      <w:r w:rsidR="00637EE9" w:rsidRPr="00CC632A">
        <w:rPr>
          <w:b/>
          <w:bCs/>
          <w:sz w:val="28"/>
          <w:szCs w:val="28"/>
          <w:lang w:val="en-IN"/>
        </w:rPr>
        <w:t xml:space="preserve">  </w:t>
      </w:r>
    </w:p>
    <w:p w14:paraId="4034763D" w14:textId="77777777" w:rsidR="00FF3FDD" w:rsidRPr="00FF3FDD" w:rsidRDefault="00FF3FDD" w:rsidP="00B7493F">
      <w:pPr>
        <w:spacing w:line="360" w:lineRule="auto"/>
        <w:ind w:right="79"/>
        <w:jc w:val="both"/>
        <w:rPr>
          <w:sz w:val="24"/>
          <w:szCs w:val="24"/>
          <w:lang w:val="en-IN"/>
        </w:rPr>
      </w:pPr>
      <w:r w:rsidRPr="00FF3FDD">
        <w:rPr>
          <w:sz w:val="24"/>
          <w:szCs w:val="24"/>
          <w:lang w:val="en-IN"/>
        </w:rPr>
        <w:t>While the current implementation achieves significant functionality and demonstrates the viability of the conversational analytics approach, several enhancements are envisioned for future development. These enhancements span multiple dimensions including technical capabilities, user features, deployment options, and commercial viability. The future scope is organized into specific enhancement areas, each representing potential paths for project evolution.</w:t>
      </w:r>
    </w:p>
    <w:p w14:paraId="37A8C9B8" w14:textId="77777777" w:rsidR="00FF3FDD" w:rsidRPr="00FF3FDD" w:rsidRDefault="00FF3FDD" w:rsidP="00B7493F">
      <w:pPr>
        <w:spacing w:line="360" w:lineRule="auto"/>
        <w:ind w:right="79"/>
        <w:jc w:val="both"/>
        <w:rPr>
          <w:sz w:val="24"/>
          <w:szCs w:val="24"/>
          <w:lang w:val="en-IN"/>
        </w:rPr>
      </w:pPr>
    </w:p>
    <w:p w14:paraId="3CB85B8D" w14:textId="6BC1809C" w:rsidR="00FF3FDD" w:rsidRPr="00CC632A" w:rsidRDefault="00FF3FDD" w:rsidP="00B7493F">
      <w:pPr>
        <w:spacing w:line="360" w:lineRule="auto"/>
        <w:ind w:right="79"/>
        <w:jc w:val="both"/>
        <w:rPr>
          <w:b/>
          <w:bCs/>
          <w:sz w:val="24"/>
          <w:szCs w:val="24"/>
          <w:lang w:val="en-IN"/>
        </w:rPr>
      </w:pPr>
      <w:r w:rsidRPr="00CC632A">
        <w:rPr>
          <w:b/>
          <w:bCs/>
          <w:sz w:val="24"/>
          <w:szCs w:val="24"/>
          <w:lang w:val="en-IN"/>
        </w:rPr>
        <w:t>6.2.1 Local LLM Deployment</w:t>
      </w:r>
      <w:r w:rsidR="00637EE9" w:rsidRPr="00CC632A">
        <w:rPr>
          <w:b/>
          <w:bCs/>
          <w:sz w:val="24"/>
          <w:szCs w:val="24"/>
          <w:lang w:val="en-IN"/>
        </w:rPr>
        <w:t xml:space="preserve">  </w:t>
      </w:r>
    </w:p>
    <w:p w14:paraId="079D1621"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Integration of local Large Language Model solutions represents a critical enhancement for addressing data privacy concerns. Current cloud-based LLM usage requires sending dataset information to Google's servers, which may be unacceptable for organizations handling sensitive information including healthcare records, financial data, or proprietary business information. Local deployment using frameworks such as </w:t>
      </w:r>
      <w:proofErr w:type="spellStart"/>
      <w:r w:rsidRPr="00FF3FDD">
        <w:rPr>
          <w:sz w:val="24"/>
          <w:szCs w:val="24"/>
          <w:lang w:val="en-IN"/>
        </w:rPr>
        <w:t>Ollama</w:t>
      </w:r>
      <w:proofErr w:type="spellEnd"/>
      <w:r w:rsidRPr="00FF3FDD">
        <w:rPr>
          <w:sz w:val="24"/>
          <w:szCs w:val="24"/>
          <w:lang w:val="en-IN"/>
        </w:rPr>
        <w:t xml:space="preserve"> with open-source models including Llama 3, Mistral, or Phi-3 would enable on-premise operation, ensuring that sensitive data never leaves the user's infrastructure.</w:t>
      </w:r>
    </w:p>
    <w:p w14:paraId="3066A4AA" w14:textId="77777777" w:rsidR="00FF3FDD" w:rsidRPr="00FF3FDD" w:rsidRDefault="00FF3FDD" w:rsidP="00B7493F">
      <w:pPr>
        <w:spacing w:line="360" w:lineRule="auto"/>
        <w:ind w:right="79"/>
        <w:jc w:val="both"/>
        <w:rPr>
          <w:sz w:val="24"/>
          <w:szCs w:val="24"/>
          <w:lang w:val="en-IN"/>
        </w:rPr>
      </w:pPr>
    </w:p>
    <w:p w14:paraId="6CC7DBD5" w14:textId="77777777" w:rsidR="00FF3FDD" w:rsidRDefault="00FF3FDD" w:rsidP="00B7493F">
      <w:pPr>
        <w:spacing w:line="360" w:lineRule="auto"/>
        <w:ind w:right="79"/>
        <w:jc w:val="both"/>
        <w:rPr>
          <w:sz w:val="24"/>
          <w:szCs w:val="24"/>
          <w:lang w:val="en-IN"/>
        </w:rPr>
      </w:pPr>
      <w:r w:rsidRPr="00FF3FDD">
        <w:rPr>
          <w:sz w:val="24"/>
          <w:szCs w:val="24"/>
          <w:lang w:val="en-IN"/>
        </w:rPr>
        <w:t>This enhancement would particularly benefit healthcare organizations subject to HIPAA regulations, financial institutions with strict data sovereignty requirements, government agencies handling classified information, and enterprises with intellectual property concerns. The technical implementation would require additional system requirements for local model inference but would unlock substantial new user populations currently excluded by privacy concerns.</w:t>
      </w:r>
    </w:p>
    <w:p w14:paraId="35C35C3E" w14:textId="77777777" w:rsidR="001D67BA" w:rsidRDefault="001D67BA" w:rsidP="00B7493F">
      <w:pPr>
        <w:spacing w:line="360" w:lineRule="auto"/>
        <w:ind w:right="79"/>
        <w:jc w:val="both"/>
        <w:rPr>
          <w:sz w:val="24"/>
          <w:szCs w:val="24"/>
          <w:lang w:val="en-IN"/>
        </w:rPr>
      </w:pPr>
    </w:p>
    <w:p w14:paraId="2C54F9A0" w14:textId="37182EAC" w:rsidR="00FF3FDD" w:rsidRPr="00CC632A" w:rsidRDefault="00FF3FDD" w:rsidP="00B7493F">
      <w:pPr>
        <w:spacing w:line="360" w:lineRule="auto"/>
        <w:ind w:right="79"/>
        <w:jc w:val="both"/>
        <w:rPr>
          <w:b/>
          <w:bCs/>
          <w:sz w:val="24"/>
          <w:szCs w:val="24"/>
          <w:lang w:val="en-IN"/>
        </w:rPr>
      </w:pPr>
      <w:r w:rsidRPr="00CC632A">
        <w:rPr>
          <w:b/>
          <w:bCs/>
          <w:sz w:val="24"/>
          <w:szCs w:val="24"/>
          <w:lang w:val="en-IN"/>
        </w:rPr>
        <w:t>6.2.2 Database Connectivity</w:t>
      </w:r>
      <w:r w:rsidR="00637EE9" w:rsidRPr="00CC632A">
        <w:rPr>
          <w:b/>
          <w:bCs/>
          <w:sz w:val="24"/>
          <w:szCs w:val="24"/>
          <w:lang w:val="en-IN"/>
        </w:rPr>
        <w:t xml:space="preserve">  </w:t>
      </w:r>
    </w:p>
    <w:p w14:paraId="52F94691" w14:textId="77777777" w:rsidR="00FF3FDD" w:rsidRPr="00FF3FDD" w:rsidRDefault="00FF3FDD" w:rsidP="00B7493F">
      <w:pPr>
        <w:spacing w:line="360" w:lineRule="auto"/>
        <w:ind w:right="79"/>
        <w:jc w:val="both"/>
        <w:rPr>
          <w:sz w:val="24"/>
          <w:szCs w:val="24"/>
          <w:lang w:val="en-IN"/>
        </w:rPr>
      </w:pPr>
      <w:r w:rsidRPr="00FF3FDD">
        <w:rPr>
          <w:sz w:val="24"/>
          <w:szCs w:val="24"/>
          <w:lang w:val="en-IN"/>
        </w:rPr>
        <w:t>Direct connectivity to relational and NoSQL databases would significantly expand the system's applicability beyond CSV file analysis. Planned database integrations include PostgreSQL for general-purpose relational data, MySQL for web application backends, Microsoft SQL Server for enterprise environments, MongoDB for document-oriented data, and Cassandra for time-series and high-volume data scenarios.</w:t>
      </w:r>
    </w:p>
    <w:p w14:paraId="4015018B" w14:textId="77777777" w:rsidR="00FF3FDD" w:rsidRPr="00FF3FDD" w:rsidRDefault="00FF3FDD" w:rsidP="00B7493F">
      <w:pPr>
        <w:spacing w:line="360" w:lineRule="auto"/>
        <w:ind w:right="79"/>
        <w:jc w:val="both"/>
        <w:rPr>
          <w:sz w:val="24"/>
          <w:szCs w:val="24"/>
          <w:lang w:val="en-IN"/>
        </w:rPr>
      </w:pPr>
    </w:p>
    <w:p w14:paraId="51964867" w14:textId="77777777" w:rsidR="001D67BA" w:rsidRDefault="00FF3FDD" w:rsidP="00B7493F">
      <w:pPr>
        <w:spacing w:line="360" w:lineRule="auto"/>
        <w:ind w:right="79"/>
        <w:jc w:val="both"/>
        <w:rPr>
          <w:sz w:val="24"/>
          <w:szCs w:val="24"/>
          <w:lang w:val="en-IN"/>
        </w:rPr>
      </w:pPr>
      <w:r w:rsidRPr="00FF3FDD">
        <w:rPr>
          <w:sz w:val="24"/>
          <w:szCs w:val="24"/>
          <w:lang w:val="en-IN"/>
        </w:rPr>
        <w:t xml:space="preserve">This enhancement would eliminate the CSV intermediary step currently required, enabling analysis of live operational data and supporting real-time analytical workflows. Implementation would involve developing standardized database connector modules, query builders that translate </w:t>
      </w:r>
    </w:p>
    <w:p w14:paraId="640BA39C" w14:textId="77777777" w:rsidR="001D67BA" w:rsidRDefault="001D67BA" w:rsidP="00B7493F">
      <w:pPr>
        <w:spacing w:line="360" w:lineRule="auto"/>
        <w:ind w:right="79"/>
        <w:jc w:val="both"/>
        <w:rPr>
          <w:sz w:val="24"/>
          <w:szCs w:val="24"/>
          <w:lang w:val="en-IN"/>
        </w:rPr>
      </w:pPr>
    </w:p>
    <w:p w14:paraId="1A90328E" w14:textId="77777777" w:rsidR="001D67BA" w:rsidRDefault="001D67BA" w:rsidP="00B7493F">
      <w:pPr>
        <w:spacing w:line="360" w:lineRule="auto"/>
        <w:ind w:right="79"/>
        <w:jc w:val="both"/>
        <w:rPr>
          <w:sz w:val="24"/>
          <w:szCs w:val="24"/>
          <w:lang w:val="en-IN"/>
        </w:rPr>
      </w:pPr>
    </w:p>
    <w:p w14:paraId="234000A7" w14:textId="77777777" w:rsidR="001D67BA" w:rsidRDefault="001D67BA" w:rsidP="00B7493F">
      <w:pPr>
        <w:spacing w:line="360" w:lineRule="auto"/>
        <w:ind w:right="79"/>
        <w:jc w:val="both"/>
        <w:rPr>
          <w:sz w:val="24"/>
          <w:szCs w:val="24"/>
          <w:lang w:val="en-IN"/>
        </w:rPr>
      </w:pPr>
    </w:p>
    <w:p w14:paraId="00E8F54F" w14:textId="28F03C24" w:rsidR="00FF3FDD" w:rsidRPr="00FF3FDD" w:rsidRDefault="00FF3FDD" w:rsidP="00B7493F">
      <w:pPr>
        <w:spacing w:line="360" w:lineRule="auto"/>
        <w:ind w:right="79"/>
        <w:jc w:val="both"/>
        <w:rPr>
          <w:sz w:val="24"/>
          <w:szCs w:val="24"/>
          <w:lang w:val="en-IN"/>
        </w:rPr>
      </w:pPr>
      <w:r w:rsidRPr="00FF3FDD">
        <w:rPr>
          <w:sz w:val="24"/>
          <w:szCs w:val="24"/>
          <w:lang w:val="en-IN"/>
        </w:rPr>
        <w:t>natural language requests into appropriate database queries, and security mechanisms for credential management.</w:t>
      </w:r>
    </w:p>
    <w:p w14:paraId="041799F1" w14:textId="77777777" w:rsidR="00FF3FDD" w:rsidRPr="00FF3FDD" w:rsidRDefault="00FF3FDD" w:rsidP="00B7493F">
      <w:pPr>
        <w:spacing w:line="360" w:lineRule="auto"/>
        <w:ind w:right="79"/>
        <w:jc w:val="both"/>
        <w:rPr>
          <w:sz w:val="24"/>
          <w:szCs w:val="24"/>
          <w:lang w:val="en-IN"/>
        </w:rPr>
      </w:pPr>
    </w:p>
    <w:p w14:paraId="01D3942B" w14:textId="6D1A0F16" w:rsidR="00FF3FDD" w:rsidRPr="00CC632A" w:rsidRDefault="00FF3FDD" w:rsidP="00B7493F">
      <w:pPr>
        <w:spacing w:line="360" w:lineRule="auto"/>
        <w:ind w:right="79"/>
        <w:jc w:val="both"/>
        <w:rPr>
          <w:b/>
          <w:bCs/>
          <w:sz w:val="24"/>
          <w:szCs w:val="24"/>
          <w:lang w:val="en-IN"/>
        </w:rPr>
      </w:pPr>
      <w:r w:rsidRPr="00CC632A">
        <w:rPr>
          <w:b/>
          <w:bCs/>
          <w:sz w:val="24"/>
          <w:szCs w:val="24"/>
          <w:lang w:val="en-IN"/>
        </w:rPr>
        <w:t>6.2.3 Multi-User Collaboration</w:t>
      </w:r>
      <w:r w:rsidR="00637EE9" w:rsidRPr="00CC632A">
        <w:rPr>
          <w:b/>
          <w:bCs/>
          <w:sz w:val="24"/>
          <w:szCs w:val="24"/>
          <w:lang w:val="en-IN"/>
        </w:rPr>
        <w:t xml:space="preserve">  </w:t>
      </w:r>
    </w:p>
    <w:p w14:paraId="2CE7E196" w14:textId="77777777" w:rsidR="00FF3FDD" w:rsidRPr="00FF3FDD" w:rsidRDefault="00FF3FDD" w:rsidP="00B7493F">
      <w:pPr>
        <w:spacing w:line="360" w:lineRule="auto"/>
        <w:ind w:right="79"/>
        <w:jc w:val="both"/>
        <w:rPr>
          <w:sz w:val="24"/>
          <w:szCs w:val="24"/>
          <w:lang w:val="en-IN"/>
        </w:rPr>
      </w:pPr>
      <w:r w:rsidRPr="00FF3FDD">
        <w:rPr>
          <w:sz w:val="24"/>
          <w:szCs w:val="24"/>
          <w:lang w:val="en-IN"/>
        </w:rPr>
        <w:t>Implementation of user authentication, team workspaces, role-based access control, and shared analysis sessions would transform the system from a single-user tool to a collaborative platform suitable for team-based analytical workflows. Key features would include user registration and authentication with email verification, organization or team workspace creation supporting multiple members, role-based permissions distinguishing administrators, analysts, and viewers, shared analytical sessions where team members can collaborate on the same dataset, comment and annotation features for asynchronous collaboration, and analysis history tracking for audit purposes.</w:t>
      </w:r>
    </w:p>
    <w:p w14:paraId="56C60AB8" w14:textId="77777777" w:rsidR="00FF3FDD" w:rsidRPr="00FF3FDD" w:rsidRDefault="00FF3FDD" w:rsidP="00B7493F">
      <w:pPr>
        <w:spacing w:line="360" w:lineRule="auto"/>
        <w:ind w:right="79"/>
        <w:jc w:val="both"/>
        <w:rPr>
          <w:sz w:val="24"/>
          <w:szCs w:val="24"/>
          <w:lang w:val="en-IN"/>
        </w:rPr>
      </w:pPr>
    </w:p>
    <w:p w14:paraId="069625F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These collaborative features would position the system as a viable alternative to commercial business intelligence platforms while maintaining the natural language interaction advantages that distinguish it from traditional tools.</w:t>
      </w:r>
    </w:p>
    <w:p w14:paraId="493AA90D" w14:textId="77777777" w:rsidR="00FF3FDD" w:rsidRPr="00CC632A" w:rsidRDefault="00FF3FDD" w:rsidP="00B7493F">
      <w:pPr>
        <w:spacing w:line="360" w:lineRule="auto"/>
        <w:ind w:right="79"/>
        <w:jc w:val="both"/>
        <w:rPr>
          <w:b/>
          <w:bCs/>
          <w:sz w:val="24"/>
          <w:szCs w:val="24"/>
          <w:lang w:val="en-IN"/>
        </w:rPr>
      </w:pPr>
    </w:p>
    <w:p w14:paraId="09BD4F09" w14:textId="6E9DA347" w:rsidR="00FF3FDD" w:rsidRPr="00CC632A" w:rsidRDefault="00FF3FDD" w:rsidP="00B7493F">
      <w:pPr>
        <w:spacing w:line="360" w:lineRule="auto"/>
        <w:ind w:right="79"/>
        <w:jc w:val="both"/>
        <w:rPr>
          <w:b/>
          <w:bCs/>
          <w:sz w:val="24"/>
          <w:szCs w:val="24"/>
          <w:lang w:val="en-IN"/>
        </w:rPr>
      </w:pPr>
      <w:r w:rsidRPr="00CC632A">
        <w:rPr>
          <w:b/>
          <w:bCs/>
          <w:sz w:val="24"/>
          <w:szCs w:val="24"/>
          <w:lang w:val="en-IN"/>
        </w:rPr>
        <w:t>6.2.4 Advanced Analytics and Machine Learning</w:t>
      </w:r>
      <w:r w:rsidR="00637EE9" w:rsidRPr="00CC632A">
        <w:rPr>
          <w:b/>
          <w:bCs/>
          <w:sz w:val="24"/>
          <w:szCs w:val="24"/>
          <w:lang w:val="en-IN"/>
        </w:rPr>
        <w:t xml:space="preserve">  </w:t>
      </w:r>
    </w:p>
    <w:p w14:paraId="495445A2" w14:textId="77777777" w:rsidR="00CC632A" w:rsidRDefault="00FF3FDD" w:rsidP="00B7493F">
      <w:pPr>
        <w:spacing w:line="360" w:lineRule="auto"/>
        <w:ind w:right="79"/>
        <w:jc w:val="both"/>
        <w:rPr>
          <w:sz w:val="24"/>
          <w:szCs w:val="24"/>
          <w:lang w:val="en-IN"/>
        </w:rPr>
      </w:pPr>
      <w:r w:rsidRPr="00FF3FDD">
        <w:rPr>
          <w:sz w:val="24"/>
          <w:szCs w:val="24"/>
          <w:lang w:val="en-IN"/>
        </w:rPr>
        <w:t xml:space="preserve">Integration of machine learning capabilities would extend the system beyond descriptive analytics into predictive and prescriptive analytics domains. Planned advanced features include predictive </w:t>
      </w:r>
      <w:proofErr w:type="spellStart"/>
      <w:r w:rsidRPr="00FF3FDD">
        <w:rPr>
          <w:sz w:val="24"/>
          <w:szCs w:val="24"/>
          <w:lang w:val="en-IN"/>
        </w:rPr>
        <w:t>modeling</w:t>
      </w:r>
      <w:proofErr w:type="spellEnd"/>
      <w:r w:rsidRPr="00FF3FDD">
        <w:rPr>
          <w:sz w:val="24"/>
          <w:szCs w:val="24"/>
          <w:lang w:val="en-IN"/>
        </w:rPr>
        <w:t xml:space="preserve"> using algorithms such as linear regression, random forests, and gradient </w:t>
      </w:r>
    </w:p>
    <w:p w14:paraId="3E8DC48B" w14:textId="15F0277C" w:rsidR="00FF3FDD" w:rsidRPr="00FF3FDD" w:rsidRDefault="00FF3FDD" w:rsidP="00B7493F">
      <w:pPr>
        <w:spacing w:line="360" w:lineRule="auto"/>
        <w:ind w:right="79"/>
        <w:jc w:val="both"/>
        <w:rPr>
          <w:sz w:val="24"/>
          <w:szCs w:val="24"/>
          <w:lang w:val="en-IN"/>
        </w:rPr>
      </w:pPr>
      <w:r w:rsidRPr="00FF3FDD">
        <w:rPr>
          <w:sz w:val="24"/>
          <w:szCs w:val="24"/>
          <w:lang w:val="en-IN"/>
        </w:rPr>
        <w:t>boosting for forecasting numeric outcomes, classification capabilities for categorizing observations into discrete classes, clustering algorithms including K-means and hierarchical clustering for identifying natural groupings, time-series forecasting using methods including ARIMA and Prophet for temporal predictions, anomaly detection algorithms for identifying unusual patterns beyond simple outlier detection, and feature importance analysis for understanding which variables drive observed outcomes.</w:t>
      </w:r>
    </w:p>
    <w:p w14:paraId="5FB9CBC8" w14:textId="77777777" w:rsidR="00FF3FDD" w:rsidRPr="00FF3FDD" w:rsidRDefault="00FF3FDD" w:rsidP="00B7493F">
      <w:pPr>
        <w:spacing w:line="360" w:lineRule="auto"/>
        <w:ind w:right="79"/>
        <w:jc w:val="both"/>
        <w:rPr>
          <w:sz w:val="24"/>
          <w:szCs w:val="24"/>
          <w:lang w:val="en-IN"/>
        </w:rPr>
      </w:pPr>
    </w:p>
    <w:p w14:paraId="731ACBF7" w14:textId="77777777" w:rsidR="00E07A05" w:rsidRDefault="00FF3FDD" w:rsidP="00B7493F">
      <w:pPr>
        <w:spacing w:line="360" w:lineRule="auto"/>
        <w:ind w:right="79"/>
        <w:jc w:val="both"/>
        <w:rPr>
          <w:sz w:val="24"/>
          <w:szCs w:val="24"/>
          <w:lang w:val="en-IN"/>
        </w:rPr>
      </w:pPr>
      <w:r w:rsidRPr="00FF3FDD">
        <w:rPr>
          <w:sz w:val="24"/>
          <w:szCs w:val="24"/>
          <w:lang w:val="en-IN"/>
        </w:rPr>
        <w:t xml:space="preserve">The implementation would integrate scikit-learn for traditional machine learning, with potential additions of TensorFlow or </w:t>
      </w:r>
      <w:proofErr w:type="spellStart"/>
      <w:r w:rsidRPr="00FF3FDD">
        <w:rPr>
          <w:sz w:val="24"/>
          <w:szCs w:val="24"/>
          <w:lang w:val="en-IN"/>
        </w:rPr>
        <w:t>PyTorch</w:t>
      </w:r>
      <w:proofErr w:type="spellEnd"/>
      <w:r w:rsidRPr="00FF3FDD">
        <w:rPr>
          <w:sz w:val="24"/>
          <w:szCs w:val="24"/>
          <w:lang w:val="en-IN"/>
        </w:rPr>
        <w:t xml:space="preserve"> for deep learning capabilities. The user interface would </w:t>
      </w:r>
    </w:p>
    <w:p w14:paraId="06C7305D" w14:textId="77777777" w:rsidR="00E07A05" w:rsidRDefault="00E07A05" w:rsidP="00B7493F">
      <w:pPr>
        <w:spacing w:line="360" w:lineRule="auto"/>
        <w:ind w:right="79"/>
        <w:jc w:val="both"/>
        <w:rPr>
          <w:sz w:val="24"/>
          <w:szCs w:val="24"/>
          <w:lang w:val="en-IN"/>
        </w:rPr>
      </w:pPr>
    </w:p>
    <w:p w14:paraId="19A25951" w14:textId="77777777" w:rsidR="00E07A05" w:rsidRDefault="00E07A05" w:rsidP="00B7493F">
      <w:pPr>
        <w:spacing w:line="360" w:lineRule="auto"/>
        <w:ind w:right="79"/>
        <w:jc w:val="both"/>
        <w:rPr>
          <w:sz w:val="24"/>
          <w:szCs w:val="24"/>
          <w:lang w:val="en-IN"/>
        </w:rPr>
      </w:pPr>
    </w:p>
    <w:p w14:paraId="05C1731F" w14:textId="77777777" w:rsidR="00E07A05" w:rsidRDefault="00E07A05" w:rsidP="00B7493F">
      <w:pPr>
        <w:spacing w:line="360" w:lineRule="auto"/>
        <w:ind w:right="79"/>
        <w:jc w:val="both"/>
        <w:rPr>
          <w:sz w:val="24"/>
          <w:szCs w:val="24"/>
          <w:lang w:val="en-IN"/>
        </w:rPr>
      </w:pPr>
    </w:p>
    <w:p w14:paraId="25DD9804" w14:textId="77777777" w:rsidR="00E07A05" w:rsidRDefault="00E07A05" w:rsidP="00B7493F">
      <w:pPr>
        <w:spacing w:line="360" w:lineRule="auto"/>
        <w:ind w:right="79"/>
        <w:jc w:val="both"/>
        <w:rPr>
          <w:sz w:val="24"/>
          <w:szCs w:val="24"/>
          <w:lang w:val="en-IN"/>
        </w:rPr>
      </w:pPr>
    </w:p>
    <w:p w14:paraId="75CB95D7" w14:textId="696A1612" w:rsidR="00FF3FDD" w:rsidRPr="00FF3FDD" w:rsidRDefault="00FF3FDD" w:rsidP="00B7493F">
      <w:pPr>
        <w:spacing w:line="360" w:lineRule="auto"/>
        <w:ind w:right="79"/>
        <w:jc w:val="both"/>
        <w:rPr>
          <w:sz w:val="24"/>
          <w:szCs w:val="24"/>
          <w:lang w:val="en-IN"/>
        </w:rPr>
      </w:pPr>
      <w:r w:rsidRPr="00FF3FDD">
        <w:rPr>
          <w:sz w:val="24"/>
          <w:szCs w:val="24"/>
          <w:lang w:val="en-IN"/>
        </w:rPr>
        <w:t>expose these capabilities through natural language queries such as "predict next month's sales" or "identify customer segments in this data."</w:t>
      </w:r>
    </w:p>
    <w:p w14:paraId="1E403F4F" w14:textId="77777777" w:rsidR="00FF3FDD" w:rsidRPr="00CC632A" w:rsidRDefault="00FF3FDD" w:rsidP="00B7493F">
      <w:pPr>
        <w:spacing w:line="360" w:lineRule="auto"/>
        <w:ind w:right="79"/>
        <w:jc w:val="both"/>
        <w:rPr>
          <w:b/>
          <w:bCs/>
          <w:sz w:val="24"/>
          <w:szCs w:val="24"/>
          <w:lang w:val="en-IN"/>
        </w:rPr>
      </w:pPr>
    </w:p>
    <w:p w14:paraId="4BC976D7" w14:textId="5BC54FD3" w:rsidR="00FF3FDD" w:rsidRPr="00CC632A" w:rsidRDefault="00FF3FDD" w:rsidP="00B7493F">
      <w:pPr>
        <w:spacing w:line="360" w:lineRule="auto"/>
        <w:ind w:right="79"/>
        <w:jc w:val="both"/>
        <w:rPr>
          <w:b/>
          <w:bCs/>
          <w:sz w:val="24"/>
          <w:szCs w:val="24"/>
          <w:lang w:val="en-IN"/>
        </w:rPr>
      </w:pPr>
      <w:r w:rsidRPr="00CC632A">
        <w:rPr>
          <w:b/>
          <w:bCs/>
          <w:sz w:val="24"/>
          <w:szCs w:val="24"/>
          <w:lang w:val="en-IN"/>
        </w:rPr>
        <w:t>6.2.5 Mobile Application Development</w:t>
      </w:r>
      <w:r w:rsidR="00637EE9" w:rsidRPr="00CC632A">
        <w:rPr>
          <w:b/>
          <w:bCs/>
          <w:sz w:val="24"/>
          <w:szCs w:val="24"/>
          <w:lang w:val="en-IN"/>
        </w:rPr>
        <w:t xml:space="preserve">  </w:t>
      </w:r>
    </w:p>
    <w:p w14:paraId="0AE0FBC9"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Development of native mobile applications for iOS and Android platforms would enable on-the-go data analysis capabilities, particularly valuable for field researchers collecting data, sales professionals </w:t>
      </w:r>
      <w:proofErr w:type="spellStart"/>
      <w:r w:rsidRPr="00FF3FDD">
        <w:rPr>
          <w:sz w:val="24"/>
          <w:szCs w:val="24"/>
          <w:lang w:val="en-IN"/>
        </w:rPr>
        <w:t>analyzing</w:t>
      </w:r>
      <w:proofErr w:type="spellEnd"/>
      <w:r w:rsidRPr="00FF3FDD">
        <w:rPr>
          <w:sz w:val="24"/>
          <w:szCs w:val="24"/>
          <w:lang w:val="en-IN"/>
        </w:rPr>
        <w:t xml:space="preserve"> performance metrics, executives requiring immediate access to analytical insights, and consultants working with clients at various locations. The mobile applications would maintain feature parity with the web platform while optimizing user interface elements for touch-based interaction and smaller screen sizes.</w:t>
      </w:r>
    </w:p>
    <w:p w14:paraId="74281426" w14:textId="77777777" w:rsidR="00FF3FDD" w:rsidRPr="00FF3FDD" w:rsidRDefault="00FF3FDD" w:rsidP="00B7493F">
      <w:pPr>
        <w:spacing w:line="360" w:lineRule="auto"/>
        <w:ind w:right="79"/>
        <w:jc w:val="both"/>
        <w:rPr>
          <w:sz w:val="24"/>
          <w:szCs w:val="24"/>
          <w:lang w:val="en-IN"/>
        </w:rPr>
      </w:pPr>
    </w:p>
    <w:p w14:paraId="4099F69B" w14:textId="77777777" w:rsidR="00FF3FDD" w:rsidRPr="00FF3FDD" w:rsidRDefault="00FF3FDD" w:rsidP="00B7493F">
      <w:pPr>
        <w:spacing w:line="360" w:lineRule="auto"/>
        <w:ind w:right="79"/>
        <w:jc w:val="both"/>
        <w:rPr>
          <w:sz w:val="24"/>
          <w:szCs w:val="24"/>
          <w:lang w:val="en-IN"/>
        </w:rPr>
      </w:pPr>
      <w:r w:rsidRPr="00FF3FDD">
        <w:rPr>
          <w:sz w:val="24"/>
          <w:szCs w:val="24"/>
          <w:lang w:val="en-IN"/>
        </w:rPr>
        <w:t>Implementation could leverage cross-platform frameworks such as React Native or Flutter to maintain a single codebase across iOS and Android platforms, reducing development effort while ensuring consistent functionality. The mobile applications would communicate with the same backend services as the web platform, enabling seamless transitions between devices for the same user.</w:t>
      </w:r>
    </w:p>
    <w:p w14:paraId="67C11A5A" w14:textId="77777777" w:rsidR="00CC632A" w:rsidRDefault="00CC632A" w:rsidP="00B7493F">
      <w:pPr>
        <w:spacing w:line="360" w:lineRule="auto"/>
        <w:ind w:right="79"/>
        <w:jc w:val="both"/>
        <w:rPr>
          <w:sz w:val="24"/>
          <w:szCs w:val="24"/>
          <w:lang w:val="en-IN"/>
        </w:rPr>
      </w:pPr>
    </w:p>
    <w:p w14:paraId="45AF854D" w14:textId="761CEE38" w:rsidR="00FF3FDD" w:rsidRPr="00CC632A" w:rsidRDefault="00FF3FDD" w:rsidP="00B7493F">
      <w:pPr>
        <w:spacing w:line="360" w:lineRule="auto"/>
        <w:ind w:right="79"/>
        <w:jc w:val="both"/>
        <w:rPr>
          <w:b/>
          <w:bCs/>
          <w:sz w:val="24"/>
          <w:szCs w:val="24"/>
          <w:lang w:val="en-IN"/>
        </w:rPr>
      </w:pPr>
      <w:r w:rsidRPr="00CC632A">
        <w:rPr>
          <w:b/>
          <w:bCs/>
          <w:sz w:val="24"/>
          <w:szCs w:val="24"/>
          <w:lang w:val="en-IN"/>
        </w:rPr>
        <w:t>6.2.6 Voice Interface Integration</w:t>
      </w:r>
      <w:r w:rsidR="00637EE9" w:rsidRPr="00CC632A">
        <w:rPr>
          <w:b/>
          <w:bCs/>
          <w:sz w:val="24"/>
          <w:szCs w:val="24"/>
          <w:lang w:val="en-IN"/>
        </w:rPr>
        <w:t xml:space="preserve">  </w:t>
      </w:r>
    </w:p>
    <w:p w14:paraId="4A0C3485" w14:textId="77777777" w:rsidR="00CC632A" w:rsidRDefault="00FF3FDD" w:rsidP="00B7493F">
      <w:pPr>
        <w:spacing w:line="360" w:lineRule="auto"/>
        <w:ind w:right="79"/>
        <w:jc w:val="both"/>
        <w:rPr>
          <w:sz w:val="24"/>
          <w:szCs w:val="24"/>
          <w:lang w:val="en-IN"/>
        </w:rPr>
      </w:pPr>
      <w:r w:rsidRPr="00FF3FDD">
        <w:rPr>
          <w:sz w:val="24"/>
          <w:szCs w:val="24"/>
          <w:lang w:val="en-IN"/>
        </w:rPr>
        <w:t xml:space="preserve">Integration of speech-to-text and text-to-speech capabilities would enable voice-based interaction with the analytical system, further reducing barriers to data analysis access and supporting users with accessibility requirements. Voice interaction would prove particularly valuable in scenarios </w:t>
      </w:r>
    </w:p>
    <w:p w14:paraId="7999BF39" w14:textId="36CF07A0" w:rsidR="00FF3FDD" w:rsidRPr="00FF3FDD" w:rsidRDefault="00FF3FDD" w:rsidP="00B7493F">
      <w:pPr>
        <w:spacing w:line="360" w:lineRule="auto"/>
        <w:ind w:right="79"/>
        <w:jc w:val="both"/>
        <w:rPr>
          <w:sz w:val="24"/>
          <w:szCs w:val="24"/>
          <w:lang w:val="en-IN"/>
        </w:rPr>
      </w:pPr>
      <w:r w:rsidRPr="00FF3FDD">
        <w:rPr>
          <w:sz w:val="24"/>
          <w:szCs w:val="24"/>
          <w:lang w:val="en-IN"/>
        </w:rPr>
        <w:t>where typing is impractical, such as while driving, during meetings, or for users with motor impairments that make typing difficult.</w:t>
      </w:r>
    </w:p>
    <w:p w14:paraId="1A49EF43" w14:textId="77777777" w:rsidR="00FF3FDD" w:rsidRPr="00FF3FDD" w:rsidRDefault="00FF3FDD" w:rsidP="00B7493F">
      <w:pPr>
        <w:spacing w:line="360" w:lineRule="auto"/>
        <w:ind w:right="79"/>
        <w:jc w:val="both"/>
        <w:rPr>
          <w:sz w:val="24"/>
          <w:szCs w:val="24"/>
          <w:lang w:val="en-IN"/>
        </w:rPr>
      </w:pPr>
    </w:p>
    <w:p w14:paraId="216C931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implementation would integrate browser-native speech APIs for web deployment and platform-specific voice services for mobile applications. The conversational interaction model already established in the system would translate naturally to voice interaction, requiring primarily user interface modifications rather than fundamental architectural changes.</w:t>
      </w:r>
    </w:p>
    <w:p w14:paraId="5D52AFB7" w14:textId="77777777" w:rsidR="00FF3FDD" w:rsidRPr="00FF3FDD" w:rsidRDefault="00FF3FDD" w:rsidP="00B7493F">
      <w:pPr>
        <w:spacing w:line="360" w:lineRule="auto"/>
        <w:ind w:right="79"/>
        <w:jc w:val="both"/>
        <w:rPr>
          <w:sz w:val="24"/>
          <w:szCs w:val="24"/>
          <w:lang w:val="en-IN"/>
        </w:rPr>
      </w:pPr>
    </w:p>
    <w:p w14:paraId="295E1823" w14:textId="77777777" w:rsidR="00E07A05" w:rsidRDefault="00E07A05" w:rsidP="00B7493F">
      <w:pPr>
        <w:spacing w:line="360" w:lineRule="auto"/>
        <w:ind w:right="79"/>
        <w:jc w:val="both"/>
        <w:rPr>
          <w:b/>
          <w:bCs/>
          <w:sz w:val="24"/>
          <w:szCs w:val="24"/>
          <w:lang w:val="en-IN"/>
        </w:rPr>
      </w:pPr>
    </w:p>
    <w:p w14:paraId="77D86C0B" w14:textId="77777777" w:rsidR="00E07A05" w:rsidRDefault="00E07A05" w:rsidP="00B7493F">
      <w:pPr>
        <w:spacing w:line="360" w:lineRule="auto"/>
        <w:ind w:right="79"/>
        <w:jc w:val="both"/>
        <w:rPr>
          <w:b/>
          <w:bCs/>
          <w:sz w:val="24"/>
          <w:szCs w:val="24"/>
          <w:lang w:val="en-IN"/>
        </w:rPr>
      </w:pPr>
    </w:p>
    <w:p w14:paraId="1009F7D5" w14:textId="77777777" w:rsidR="00E07A05" w:rsidRDefault="00E07A05" w:rsidP="00B7493F">
      <w:pPr>
        <w:spacing w:line="360" w:lineRule="auto"/>
        <w:ind w:right="79"/>
        <w:jc w:val="both"/>
        <w:rPr>
          <w:b/>
          <w:bCs/>
          <w:sz w:val="24"/>
          <w:szCs w:val="24"/>
          <w:lang w:val="en-IN"/>
        </w:rPr>
      </w:pPr>
    </w:p>
    <w:p w14:paraId="57E502A2" w14:textId="77777777" w:rsidR="00E07A05" w:rsidRDefault="00E07A05" w:rsidP="00B7493F">
      <w:pPr>
        <w:spacing w:line="360" w:lineRule="auto"/>
        <w:ind w:right="79"/>
        <w:jc w:val="both"/>
        <w:rPr>
          <w:b/>
          <w:bCs/>
          <w:sz w:val="24"/>
          <w:szCs w:val="24"/>
          <w:lang w:val="en-IN"/>
        </w:rPr>
      </w:pPr>
    </w:p>
    <w:p w14:paraId="0DF466BE" w14:textId="77777777" w:rsidR="00E07A05" w:rsidRDefault="00E07A05" w:rsidP="00B7493F">
      <w:pPr>
        <w:spacing w:line="360" w:lineRule="auto"/>
        <w:ind w:right="79"/>
        <w:jc w:val="both"/>
        <w:rPr>
          <w:b/>
          <w:bCs/>
          <w:sz w:val="24"/>
          <w:szCs w:val="24"/>
          <w:lang w:val="en-IN"/>
        </w:rPr>
      </w:pPr>
    </w:p>
    <w:p w14:paraId="59A3BDC4" w14:textId="07A2DC91" w:rsidR="00FF3FDD" w:rsidRPr="00CC632A" w:rsidRDefault="00FF3FDD" w:rsidP="00B7493F">
      <w:pPr>
        <w:spacing w:line="360" w:lineRule="auto"/>
        <w:ind w:right="79"/>
        <w:jc w:val="both"/>
        <w:rPr>
          <w:b/>
          <w:bCs/>
          <w:sz w:val="24"/>
          <w:szCs w:val="24"/>
          <w:lang w:val="en-IN"/>
        </w:rPr>
      </w:pPr>
      <w:r w:rsidRPr="00CC632A">
        <w:rPr>
          <w:b/>
          <w:bCs/>
          <w:sz w:val="24"/>
          <w:szCs w:val="24"/>
          <w:lang w:val="en-IN"/>
        </w:rPr>
        <w:t>6.2.7 Industry Deployment and Commercial Strategy</w:t>
      </w:r>
      <w:r w:rsidR="00637EE9" w:rsidRPr="00CC632A">
        <w:rPr>
          <w:b/>
          <w:bCs/>
          <w:sz w:val="24"/>
          <w:szCs w:val="24"/>
          <w:lang w:val="en-IN"/>
        </w:rPr>
        <w:t xml:space="preserve">  </w:t>
      </w:r>
    </w:p>
    <w:p w14:paraId="79B3DD65" w14:textId="77777777" w:rsidR="00FF3FDD" w:rsidRPr="00FF3FDD" w:rsidRDefault="00FF3FDD" w:rsidP="00B7493F">
      <w:pPr>
        <w:spacing w:line="360" w:lineRule="auto"/>
        <w:ind w:right="79"/>
        <w:jc w:val="both"/>
        <w:rPr>
          <w:sz w:val="24"/>
          <w:szCs w:val="24"/>
          <w:lang w:val="en-IN"/>
        </w:rPr>
      </w:pPr>
      <w:r w:rsidRPr="00FF3FDD">
        <w:rPr>
          <w:sz w:val="24"/>
          <w:szCs w:val="24"/>
          <w:lang w:val="en-IN"/>
        </w:rPr>
        <w:t>For commercial viability and industry deployment, the system can be transformed into a Software-as-a-Service (SaaS) offering with tiered subscription plans. The proposed pricing structure includes a Free tier providing basic features with limited usage suitable for individuals and students, a Professional tier at moderate monthly cost offering unlimited usage and advanced features for professional analysts, and an Enterprise tier with premium pricing supporting team workspaces, local LLM deployment, white-label options, and dedicated support for organizations.</w:t>
      </w:r>
    </w:p>
    <w:p w14:paraId="044159B1" w14:textId="77777777" w:rsidR="00FF3FDD" w:rsidRPr="00FF3FDD" w:rsidRDefault="00FF3FDD" w:rsidP="00B7493F">
      <w:pPr>
        <w:spacing w:line="360" w:lineRule="auto"/>
        <w:ind w:right="79"/>
        <w:jc w:val="both"/>
        <w:rPr>
          <w:sz w:val="24"/>
          <w:szCs w:val="24"/>
          <w:lang w:val="en-IN"/>
        </w:rPr>
      </w:pPr>
    </w:p>
    <w:p w14:paraId="5A1A814A"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technical transformation for commercial deployment would involve migration from </w:t>
      </w:r>
      <w:proofErr w:type="spellStart"/>
      <w:r w:rsidRPr="00FF3FDD">
        <w:rPr>
          <w:sz w:val="24"/>
          <w:szCs w:val="24"/>
          <w:lang w:val="en-IN"/>
        </w:rPr>
        <w:t>Streamlit</w:t>
      </w:r>
      <w:proofErr w:type="spellEnd"/>
      <w:r w:rsidRPr="00FF3FDD">
        <w:rPr>
          <w:sz w:val="24"/>
          <w:szCs w:val="24"/>
          <w:lang w:val="en-IN"/>
        </w:rPr>
        <w:t xml:space="preserve"> to a more scalable frontend framework such as React with Next.js for improved performance and customization, development of a robust backend API using </w:t>
      </w:r>
      <w:proofErr w:type="spellStart"/>
      <w:r w:rsidRPr="00FF3FDD">
        <w:rPr>
          <w:sz w:val="24"/>
          <w:szCs w:val="24"/>
          <w:lang w:val="en-IN"/>
        </w:rPr>
        <w:t>FastAPI</w:t>
      </w:r>
      <w:proofErr w:type="spellEnd"/>
      <w:r w:rsidRPr="00FF3FDD">
        <w:rPr>
          <w:sz w:val="24"/>
          <w:szCs w:val="24"/>
          <w:lang w:val="en-IN"/>
        </w:rPr>
        <w:t xml:space="preserve"> providing better performance and standardized REST endpoints, integration with payment processors including Stripe for international payments and </w:t>
      </w:r>
      <w:proofErr w:type="spellStart"/>
      <w:r w:rsidRPr="00FF3FDD">
        <w:rPr>
          <w:sz w:val="24"/>
          <w:szCs w:val="24"/>
          <w:lang w:val="en-IN"/>
        </w:rPr>
        <w:t>Razorpay</w:t>
      </w:r>
      <w:proofErr w:type="spellEnd"/>
      <w:r w:rsidRPr="00FF3FDD">
        <w:rPr>
          <w:sz w:val="24"/>
          <w:szCs w:val="24"/>
          <w:lang w:val="en-IN"/>
        </w:rPr>
        <w:t xml:space="preserve"> for Indian market payments, implementation of comprehensive API rate limiting to manage service usage, deployment on cloud platforms including AWS, Google Cloud, or Microsoft Azure for global accessibility, integration of monitoring and analytics tools for operational visibility, implementation of customer support systems for user assistance, and development of marketing materials including landing pages, demo videos, and documentation.</w:t>
      </w:r>
    </w:p>
    <w:p w14:paraId="45DED13E" w14:textId="77777777" w:rsidR="00FF3FDD" w:rsidRPr="00FF3FDD" w:rsidRDefault="00FF3FDD" w:rsidP="00B7493F">
      <w:pPr>
        <w:spacing w:line="360" w:lineRule="auto"/>
        <w:ind w:right="79"/>
        <w:jc w:val="both"/>
        <w:rPr>
          <w:sz w:val="24"/>
          <w:szCs w:val="24"/>
          <w:lang w:val="en-IN"/>
        </w:rPr>
      </w:pPr>
    </w:p>
    <w:p w14:paraId="690F702F" w14:textId="77777777" w:rsidR="00CC632A" w:rsidRDefault="00FF3FDD" w:rsidP="00B7493F">
      <w:pPr>
        <w:spacing w:line="360" w:lineRule="auto"/>
        <w:ind w:right="79"/>
        <w:jc w:val="both"/>
        <w:rPr>
          <w:sz w:val="24"/>
          <w:szCs w:val="24"/>
          <w:lang w:val="en-IN"/>
        </w:rPr>
      </w:pPr>
      <w:r w:rsidRPr="00FF3FDD">
        <w:rPr>
          <w:sz w:val="24"/>
          <w:szCs w:val="24"/>
          <w:lang w:val="en-IN"/>
        </w:rPr>
        <w:t xml:space="preserve">The commercialization roadmap would proceed through several phases including initial private beta testing with selected users, public beta with free tier launch to gather feedback and iterate </w:t>
      </w:r>
    </w:p>
    <w:p w14:paraId="100E1DCE" w14:textId="21FFE980" w:rsidR="00FF3FDD" w:rsidRPr="00FF3FDD" w:rsidRDefault="00FF3FDD" w:rsidP="00B7493F">
      <w:pPr>
        <w:spacing w:line="360" w:lineRule="auto"/>
        <w:ind w:right="79"/>
        <w:jc w:val="both"/>
        <w:rPr>
          <w:sz w:val="24"/>
          <w:szCs w:val="24"/>
          <w:lang w:val="en-IN"/>
        </w:rPr>
      </w:pPr>
      <w:r w:rsidRPr="00FF3FDD">
        <w:rPr>
          <w:sz w:val="24"/>
          <w:szCs w:val="24"/>
          <w:lang w:val="en-IN"/>
        </w:rPr>
        <w:t>on features, official commercial launch with paid tiers introducing revenue generation, and progressive feature expansion based on customer feedback and market opportunities.</w:t>
      </w:r>
    </w:p>
    <w:p w14:paraId="089A18FE" w14:textId="77777777" w:rsidR="00FF3FDD" w:rsidRPr="00CC632A" w:rsidRDefault="00FF3FDD" w:rsidP="00B7493F">
      <w:pPr>
        <w:spacing w:line="360" w:lineRule="auto"/>
        <w:ind w:right="79"/>
        <w:jc w:val="both"/>
        <w:rPr>
          <w:b/>
          <w:bCs/>
          <w:sz w:val="24"/>
          <w:szCs w:val="24"/>
          <w:lang w:val="en-IN"/>
        </w:rPr>
      </w:pPr>
    </w:p>
    <w:p w14:paraId="73273C13" w14:textId="242B5A64" w:rsidR="00FF3FDD" w:rsidRPr="00CC632A" w:rsidRDefault="00FF3FDD" w:rsidP="00B7493F">
      <w:pPr>
        <w:spacing w:line="360" w:lineRule="auto"/>
        <w:ind w:right="79"/>
        <w:jc w:val="both"/>
        <w:rPr>
          <w:b/>
          <w:bCs/>
          <w:sz w:val="24"/>
          <w:szCs w:val="24"/>
          <w:lang w:val="en-IN"/>
        </w:rPr>
      </w:pPr>
      <w:r w:rsidRPr="00CC632A">
        <w:rPr>
          <w:b/>
          <w:bCs/>
          <w:sz w:val="24"/>
          <w:szCs w:val="24"/>
          <w:lang w:val="en-IN"/>
        </w:rPr>
        <w:t>6.2.8 Additional Feature Enhancements</w:t>
      </w:r>
      <w:r w:rsidR="00637EE9" w:rsidRPr="00CC632A">
        <w:rPr>
          <w:b/>
          <w:bCs/>
          <w:sz w:val="24"/>
          <w:szCs w:val="24"/>
          <w:lang w:val="en-IN"/>
        </w:rPr>
        <w:t xml:space="preserve">  </w:t>
      </w:r>
    </w:p>
    <w:p w14:paraId="158C9E21" w14:textId="77777777" w:rsidR="00E07A05" w:rsidRDefault="00FF3FDD" w:rsidP="00B7493F">
      <w:pPr>
        <w:spacing w:line="360" w:lineRule="auto"/>
        <w:ind w:right="79"/>
        <w:jc w:val="both"/>
        <w:rPr>
          <w:sz w:val="24"/>
          <w:szCs w:val="24"/>
          <w:lang w:val="en-IN"/>
        </w:rPr>
      </w:pPr>
      <w:r w:rsidRPr="00FF3FDD">
        <w:rPr>
          <w:sz w:val="24"/>
          <w:szCs w:val="24"/>
          <w:lang w:val="en-IN"/>
        </w:rPr>
        <w:t xml:space="preserve">Beyond the major enhancement categories outlined above, several additional features would improve user experience and system utility. These include support for additional file formats including Excel, JSON, Parquet, and direct database imports, scheduled analysis with email reports for periodic monitoring of key metrics, custom report templates allowing organizations to brand outputs with their logos and styling, integration with collaboration tools including Slack, </w:t>
      </w:r>
    </w:p>
    <w:p w14:paraId="2F07CF67" w14:textId="77777777" w:rsidR="00E07A05" w:rsidRDefault="00E07A05" w:rsidP="00B7493F">
      <w:pPr>
        <w:spacing w:line="360" w:lineRule="auto"/>
        <w:ind w:right="79"/>
        <w:jc w:val="both"/>
        <w:rPr>
          <w:sz w:val="24"/>
          <w:szCs w:val="24"/>
          <w:lang w:val="en-IN"/>
        </w:rPr>
      </w:pPr>
    </w:p>
    <w:p w14:paraId="451CF035" w14:textId="77777777" w:rsidR="00E07A05" w:rsidRDefault="00E07A05" w:rsidP="00B7493F">
      <w:pPr>
        <w:spacing w:line="360" w:lineRule="auto"/>
        <w:ind w:right="79"/>
        <w:jc w:val="both"/>
        <w:rPr>
          <w:sz w:val="24"/>
          <w:szCs w:val="24"/>
          <w:lang w:val="en-IN"/>
        </w:rPr>
      </w:pPr>
    </w:p>
    <w:p w14:paraId="36B46FE5" w14:textId="77777777" w:rsidR="00E07A05" w:rsidRDefault="00E07A05" w:rsidP="00B7493F">
      <w:pPr>
        <w:spacing w:line="360" w:lineRule="auto"/>
        <w:ind w:right="79"/>
        <w:jc w:val="both"/>
        <w:rPr>
          <w:sz w:val="24"/>
          <w:szCs w:val="24"/>
          <w:lang w:val="en-IN"/>
        </w:rPr>
      </w:pPr>
    </w:p>
    <w:p w14:paraId="43388DE1" w14:textId="0237EE0F" w:rsidR="00FF3FDD" w:rsidRPr="00FF3FDD" w:rsidRDefault="00FF3FDD" w:rsidP="00B7493F">
      <w:pPr>
        <w:spacing w:line="360" w:lineRule="auto"/>
        <w:ind w:right="79"/>
        <w:jc w:val="both"/>
        <w:rPr>
          <w:sz w:val="24"/>
          <w:szCs w:val="24"/>
          <w:lang w:val="en-IN"/>
        </w:rPr>
      </w:pPr>
      <w:r w:rsidRPr="00FF3FDD">
        <w:rPr>
          <w:sz w:val="24"/>
          <w:szCs w:val="24"/>
          <w:lang w:val="en-IN"/>
        </w:rPr>
        <w:t>Microsoft Teams, and email for notifications and sharing, advanced visualization options including geographic maps, network diagrams, and interactive dashboards, natural language query history with search capabilities for revisiting previous analyses, dataset version control for tracking changes over time, integration with cloud storage services including Google Drive, Dropbox, and OneDrive for seamless data access, and multi-language support to serve users in different geographic regions.</w:t>
      </w:r>
    </w:p>
    <w:p w14:paraId="6BA7B6A5" w14:textId="77777777" w:rsidR="00FF3FDD" w:rsidRPr="00FF3FDD" w:rsidRDefault="00FF3FDD" w:rsidP="00B7493F">
      <w:pPr>
        <w:spacing w:line="360" w:lineRule="auto"/>
        <w:ind w:right="79"/>
        <w:jc w:val="both"/>
        <w:rPr>
          <w:sz w:val="24"/>
          <w:szCs w:val="24"/>
          <w:lang w:val="en-IN"/>
        </w:rPr>
      </w:pPr>
    </w:p>
    <w:p w14:paraId="3063D829" w14:textId="20C669F2" w:rsidR="00FF3FDD" w:rsidRPr="00CC632A" w:rsidRDefault="00FF3FDD" w:rsidP="00B7493F">
      <w:pPr>
        <w:spacing w:line="360" w:lineRule="auto"/>
        <w:ind w:right="79"/>
        <w:jc w:val="both"/>
        <w:rPr>
          <w:b/>
          <w:bCs/>
          <w:sz w:val="24"/>
          <w:szCs w:val="24"/>
          <w:lang w:val="en-IN"/>
        </w:rPr>
      </w:pPr>
      <w:r w:rsidRPr="00CC632A">
        <w:rPr>
          <w:b/>
          <w:bCs/>
          <w:sz w:val="24"/>
          <w:szCs w:val="24"/>
          <w:lang w:val="en-IN"/>
        </w:rPr>
        <w:t>6.2.9 Research Directions</w:t>
      </w:r>
      <w:r w:rsidR="00637EE9" w:rsidRPr="00CC632A">
        <w:rPr>
          <w:b/>
          <w:bCs/>
          <w:sz w:val="24"/>
          <w:szCs w:val="24"/>
          <w:lang w:val="en-IN"/>
        </w:rPr>
        <w:t xml:space="preserve">  </w:t>
      </w:r>
    </w:p>
    <w:p w14:paraId="01687A8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project also opens several interesting research directions that could be pursued in graduate studies or research collaborations. These include comparative studies of different LLM models for analytical tasks measuring accuracy, response quality, and user satisfaction, investigation of optimal prompt engineering strategies for different analytical query types, development of specialized fine-tuned models trained specifically for data analysis tasks, exploration of multi-modal analysis incorporating images and unstructured text alongside structured data, research into automated insight quality evaluation metrics, and investigation of human-AI collaborative workflows that combine human expertise with AI capabilities.</w:t>
      </w:r>
    </w:p>
    <w:p w14:paraId="20327560" w14:textId="77777777" w:rsidR="00FF3FDD" w:rsidRPr="00FF3FDD" w:rsidRDefault="00FF3FDD" w:rsidP="00B7493F">
      <w:pPr>
        <w:spacing w:line="360" w:lineRule="auto"/>
        <w:ind w:right="79"/>
        <w:jc w:val="both"/>
        <w:rPr>
          <w:sz w:val="24"/>
          <w:szCs w:val="24"/>
          <w:lang w:val="en-IN"/>
        </w:rPr>
      </w:pPr>
    </w:p>
    <w:p w14:paraId="4ACDAAE8"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These research directions could contribute to the broader academic literature on AI-assisted analytics while building upon the foundation established by this project.</w:t>
      </w:r>
    </w:p>
    <w:p w14:paraId="4F22731D" w14:textId="77777777" w:rsidR="00FF3FDD" w:rsidRPr="00FF3FDD" w:rsidRDefault="00FF3FDD" w:rsidP="00B7493F">
      <w:pPr>
        <w:spacing w:line="360" w:lineRule="auto"/>
        <w:ind w:right="79"/>
        <w:jc w:val="both"/>
        <w:rPr>
          <w:sz w:val="24"/>
          <w:szCs w:val="24"/>
          <w:lang w:val="en-IN"/>
        </w:rPr>
      </w:pPr>
    </w:p>
    <w:p w14:paraId="5D5F8D04" w14:textId="3902348D" w:rsidR="00FF3FDD" w:rsidRPr="00E07A05" w:rsidRDefault="00FF3FDD" w:rsidP="00B7493F">
      <w:pPr>
        <w:spacing w:line="360" w:lineRule="auto"/>
        <w:ind w:right="79"/>
        <w:jc w:val="both"/>
        <w:rPr>
          <w:sz w:val="24"/>
          <w:szCs w:val="24"/>
          <w:lang w:val="en-IN"/>
        </w:rPr>
      </w:pPr>
      <w:r w:rsidRPr="00CC632A">
        <w:rPr>
          <w:b/>
          <w:bCs/>
          <w:sz w:val="28"/>
          <w:szCs w:val="28"/>
          <w:lang w:val="en-IN"/>
        </w:rPr>
        <w:t>6.3 Final Remarks</w:t>
      </w:r>
      <w:r w:rsidR="00637EE9" w:rsidRPr="00CC632A">
        <w:rPr>
          <w:b/>
          <w:bCs/>
          <w:sz w:val="28"/>
          <w:szCs w:val="28"/>
          <w:lang w:val="en-IN"/>
        </w:rPr>
        <w:t xml:space="preserve">  </w:t>
      </w:r>
    </w:p>
    <w:p w14:paraId="35B1CC10"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AI-Powered Data Analyst Agent project represents a successful integration of multiple cutting-edge technologies to address a significant real-world problem. The journey from initial concept through literature review, design, implementation, testing, and documentation has provided invaluable learning experiences while delivering a functional system with practical utility.</w:t>
      </w:r>
    </w:p>
    <w:p w14:paraId="00EE5417" w14:textId="77777777" w:rsidR="00FF3FDD" w:rsidRPr="00FF3FDD" w:rsidRDefault="00FF3FDD" w:rsidP="00B7493F">
      <w:pPr>
        <w:spacing w:line="360" w:lineRule="auto"/>
        <w:ind w:right="79"/>
        <w:jc w:val="both"/>
        <w:rPr>
          <w:sz w:val="24"/>
          <w:szCs w:val="24"/>
          <w:lang w:val="en-IN"/>
        </w:rPr>
      </w:pPr>
    </w:p>
    <w:p w14:paraId="2CE2C75D" w14:textId="77777777" w:rsidR="00E07A05" w:rsidRDefault="00FF3FDD" w:rsidP="00B7493F">
      <w:pPr>
        <w:spacing w:line="360" w:lineRule="auto"/>
        <w:ind w:right="79"/>
        <w:jc w:val="both"/>
        <w:rPr>
          <w:sz w:val="24"/>
          <w:szCs w:val="24"/>
          <w:lang w:val="en-IN"/>
        </w:rPr>
      </w:pPr>
      <w:r w:rsidRPr="00FF3FDD">
        <w:rPr>
          <w:sz w:val="24"/>
          <w:szCs w:val="24"/>
          <w:lang w:val="en-IN"/>
        </w:rPr>
        <w:t xml:space="preserve">The project demonstrates that contemporary AI technologies, when thoughtfully combined with established software engineering practices, can produce solutions that effectively democratize advanced capabilities previously accessible only to specialists. The foundation established </w:t>
      </w:r>
    </w:p>
    <w:p w14:paraId="0D73608E" w14:textId="77777777" w:rsidR="00E07A05" w:rsidRDefault="00E07A05" w:rsidP="00B7493F">
      <w:pPr>
        <w:spacing w:line="360" w:lineRule="auto"/>
        <w:ind w:right="79"/>
        <w:jc w:val="both"/>
        <w:rPr>
          <w:sz w:val="24"/>
          <w:szCs w:val="24"/>
          <w:lang w:val="en-IN"/>
        </w:rPr>
      </w:pPr>
    </w:p>
    <w:p w14:paraId="61EB8648" w14:textId="77777777" w:rsidR="00E07A05" w:rsidRDefault="00E07A05" w:rsidP="00B7493F">
      <w:pPr>
        <w:spacing w:line="360" w:lineRule="auto"/>
        <w:ind w:right="79"/>
        <w:jc w:val="both"/>
        <w:rPr>
          <w:sz w:val="24"/>
          <w:szCs w:val="24"/>
          <w:lang w:val="en-IN"/>
        </w:rPr>
      </w:pPr>
    </w:p>
    <w:p w14:paraId="34370567" w14:textId="77777777" w:rsidR="00E07A05" w:rsidRDefault="00E07A05" w:rsidP="00B7493F">
      <w:pPr>
        <w:spacing w:line="360" w:lineRule="auto"/>
        <w:ind w:right="79"/>
        <w:jc w:val="both"/>
        <w:rPr>
          <w:sz w:val="24"/>
          <w:szCs w:val="24"/>
          <w:lang w:val="en-IN"/>
        </w:rPr>
      </w:pPr>
    </w:p>
    <w:p w14:paraId="7ECC9684" w14:textId="77777777" w:rsidR="00E07A05" w:rsidRDefault="00E07A05" w:rsidP="00B7493F">
      <w:pPr>
        <w:spacing w:line="360" w:lineRule="auto"/>
        <w:ind w:right="79"/>
        <w:jc w:val="both"/>
        <w:rPr>
          <w:sz w:val="24"/>
          <w:szCs w:val="24"/>
          <w:lang w:val="en-IN"/>
        </w:rPr>
      </w:pPr>
    </w:p>
    <w:p w14:paraId="521C9467" w14:textId="3DD711A4" w:rsidR="00FF3FDD" w:rsidRPr="00FF3FDD" w:rsidRDefault="00FF3FDD" w:rsidP="00B7493F">
      <w:pPr>
        <w:spacing w:line="360" w:lineRule="auto"/>
        <w:ind w:right="79"/>
        <w:jc w:val="both"/>
        <w:rPr>
          <w:sz w:val="24"/>
          <w:szCs w:val="24"/>
          <w:lang w:val="en-IN"/>
        </w:rPr>
      </w:pPr>
      <w:r w:rsidRPr="00FF3FDD">
        <w:rPr>
          <w:sz w:val="24"/>
          <w:szCs w:val="24"/>
          <w:lang w:val="en-IN"/>
        </w:rPr>
        <w:t>through this work provides numerous pathways for future development, from academic research extensions to commercial product development.</w:t>
      </w:r>
    </w:p>
    <w:p w14:paraId="2D76070A" w14:textId="77777777" w:rsidR="00FF3FDD" w:rsidRPr="00FF3FDD" w:rsidRDefault="00FF3FDD" w:rsidP="00B7493F">
      <w:pPr>
        <w:spacing w:line="360" w:lineRule="auto"/>
        <w:ind w:right="79"/>
        <w:jc w:val="both"/>
        <w:rPr>
          <w:sz w:val="24"/>
          <w:szCs w:val="24"/>
          <w:lang w:val="en-IN"/>
        </w:rPr>
      </w:pPr>
    </w:p>
    <w:p w14:paraId="23F8E4D9" w14:textId="77777777" w:rsidR="00FF3FDD" w:rsidRPr="00FF3FDD" w:rsidRDefault="00FF3FDD" w:rsidP="00B7493F">
      <w:pPr>
        <w:spacing w:line="360" w:lineRule="auto"/>
        <w:ind w:right="79"/>
        <w:jc w:val="both"/>
        <w:rPr>
          <w:sz w:val="24"/>
          <w:szCs w:val="24"/>
          <w:lang w:val="en-IN"/>
        </w:rPr>
      </w:pPr>
      <w:r w:rsidRPr="00FF3FDD">
        <w:rPr>
          <w:sz w:val="24"/>
          <w:szCs w:val="24"/>
          <w:lang w:val="en-IN"/>
        </w:rPr>
        <w:t>As artificial intelligence continues to evolve rapidly, projects like this one serve important purposes beyond their immediate functionality. They demonstrate the practical applications of theoretical advances, provide educational resources for the next generation of developers, contribute to the open-source ecosystem that benefits the entire technology community, and inspire further innovation by showing what is possible with current technologies.</w:t>
      </w:r>
    </w:p>
    <w:p w14:paraId="1E7026FC" w14:textId="77777777" w:rsidR="00FF3FDD" w:rsidRPr="00FF3FDD" w:rsidRDefault="00FF3FDD" w:rsidP="00B7493F">
      <w:pPr>
        <w:spacing w:line="360" w:lineRule="auto"/>
        <w:ind w:right="79"/>
        <w:jc w:val="both"/>
        <w:rPr>
          <w:sz w:val="24"/>
          <w:szCs w:val="24"/>
          <w:lang w:val="en-IN"/>
        </w:rPr>
      </w:pPr>
    </w:p>
    <w:p w14:paraId="4F945655"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completion of this project marks not an ending but a beginning, opening new possibilities for continued development, deeper learning, and meaningful contributions to the field of AI-assisted data analytics. The skills, knowledge, and experience gained through this work establish a strong foundation for ongoing growth and future achievements in the rapidly evolving landscape of artificial intelligence and data science.</w:t>
      </w:r>
    </w:p>
    <w:p w14:paraId="08C0CAFB" w14:textId="77777777" w:rsidR="00FF3FDD" w:rsidRPr="00FF3FDD" w:rsidRDefault="00FF3FDD" w:rsidP="00B7493F">
      <w:pPr>
        <w:spacing w:line="360" w:lineRule="auto"/>
        <w:ind w:right="79"/>
        <w:jc w:val="both"/>
        <w:rPr>
          <w:sz w:val="24"/>
          <w:szCs w:val="24"/>
          <w:lang w:val="en-IN"/>
        </w:rPr>
      </w:pPr>
    </w:p>
    <w:p w14:paraId="1D31C971" w14:textId="77777777" w:rsidR="00FF3FDD" w:rsidRPr="00FF3FDD" w:rsidRDefault="00FF3FDD" w:rsidP="00B7493F">
      <w:pPr>
        <w:spacing w:line="360" w:lineRule="auto"/>
        <w:ind w:right="79"/>
        <w:jc w:val="both"/>
        <w:rPr>
          <w:sz w:val="24"/>
          <w:szCs w:val="24"/>
          <w:lang w:val="en-IN"/>
        </w:rPr>
      </w:pPr>
    </w:p>
    <w:p w14:paraId="6B650248" w14:textId="77777777" w:rsidR="00CC632A" w:rsidRDefault="004F2BF2"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 xml:space="preserve"> </w:t>
      </w:r>
      <w:r w:rsidR="00637EE9">
        <w:rPr>
          <w:sz w:val="24"/>
          <w:szCs w:val="24"/>
          <w:lang w:val="en-IN"/>
        </w:rPr>
        <w:t xml:space="preserve">  </w:t>
      </w:r>
    </w:p>
    <w:p w14:paraId="5A9DF089" w14:textId="77777777" w:rsidR="00CC632A" w:rsidRDefault="00CC632A" w:rsidP="00B7493F">
      <w:pPr>
        <w:spacing w:line="360" w:lineRule="auto"/>
        <w:ind w:right="79"/>
        <w:jc w:val="both"/>
        <w:rPr>
          <w:sz w:val="24"/>
          <w:szCs w:val="24"/>
          <w:lang w:val="en-IN"/>
        </w:rPr>
      </w:pPr>
    </w:p>
    <w:p w14:paraId="3A3246FA" w14:textId="77777777" w:rsidR="00CC632A" w:rsidRDefault="00CC632A" w:rsidP="00B7493F">
      <w:pPr>
        <w:spacing w:line="360" w:lineRule="auto"/>
        <w:ind w:right="79"/>
        <w:jc w:val="both"/>
        <w:rPr>
          <w:sz w:val="24"/>
          <w:szCs w:val="24"/>
          <w:lang w:val="en-IN"/>
        </w:rPr>
      </w:pPr>
    </w:p>
    <w:p w14:paraId="7997578D" w14:textId="77777777" w:rsidR="00CC632A" w:rsidRDefault="00CC632A" w:rsidP="00B7493F">
      <w:pPr>
        <w:spacing w:line="360" w:lineRule="auto"/>
        <w:ind w:right="79"/>
        <w:jc w:val="both"/>
        <w:rPr>
          <w:sz w:val="24"/>
          <w:szCs w:val="24"/>
          <w:lang w:val="en-IN"/>
        </w:rPr>
      </w:pPr>
    </w:p>
    <w:p w14:paraId="2321373A" w14:textId="77777777" w:rsidR="00CC632A" w:rsidRDefault="00CC632A" w:rsidP="00B7493F">
      <w:pPr>
        <w:spacing w:line="360" w:lineRule="auto"/>
        <w:ind w:right="79"/>
        <w:jc w:val="both"/>
        <w:rPr>
          <w:sz w:val="24"/>
          <w:szCs w:val="24"/>
          <w:lang w:val="en-IN"/>
        </w:rPr>
      </w:pPr>
    </w:p>
    <w:p w14:paraId="44B01589" w14:textId="77777777" w:rsidR="00CC632A" w:rsidRDefault="00CC632A" w:rsidP="00B7493F">
      <w:pPr>
        <w:spacing w:line="360" w:lineRule="auto"/>
        <w:ind w:right="79"/>
        <w:jc w:val="both"/>
        <w:rPr>
          <w:sz w:val="24"/>
          <w:szCs w:val="24"/>
          <w:lang w:val="en-IN"/>
        </w:rPr>
      </w:pPr>
    </w:p>
    <w:p w14:paraId="05B37218" w14:textId="77777777" w:rsidR="00CC632A" w:rsidRDefault="00CC632A" w:rsidP="00B7493F">
      <w:pPr>
        <w:spacing w:line="360" w:lineRule="auto"/>
        <w:ind w:right="79"/>
        <w:jc w:val="both"/>
        <w:rPr>
          <w:sz w:val="24"/>
          <w:szCs w:val="24"/>
          <w:lang w:val="en-IN"/>
        </w:rPr>
      </w:pPr>
    </w:p>
    <w:p w14:paraId="5F61C1CF" w14:textId="77777777" w:rsidR="00CC632A" w:rsidRDefault="00CC632A" w:rsidP="00B7493F">
      <w:pPr>
        <w:spacing w:line="360" w:lineRule="auto"/>
        <w:ind w:right="79"/>
        <w:jc w:val="both"/>
        <w:rPr>
          <w:sz w:val="24"/>
          <w:szCs w:val="24"/>
          <w:lang w:val="en-IN"/>
        </w:rPr>
      </w:pPr>
    </w:p>
    <w:p w14:paraId="590247B8" w14:textId="77777777" w:rsidR="00E07A05" w:rsidRDefault="00E07A05" w:rsidP="005B0532">
      <w:pPr>
        <w:spacing w:line="360" w:lineRule="auto"/>
        <w:ind w:right="79"/>
        <w:jc w:val="center"/>
        <w:rPr>
          <w:b/>
          <w:bCs/>
          <w:sz w:val="40"/>
          <w:szCs w:val="40"/>
          <w:lang w:val="en-IN"/>
        </w:rPr>
      </w:pPr>
    </w:p>
    <w:p w14:paraId="064081A7" w14:textId="77777777" w:rsidR="00E07A05" w:rsidRDefault="00E07A05" w:rsidP="005B0532">
      <w:pPr>
        <w:spacing w:line="360" w:lineRule="auto"/>
        <w:ind w:right="79"/>
        <w:jc w:val="center"/>
        <w:rPr>
          <w:b/>
          <w:bCs/>
          <w:sz w:val="40"/>
          <w:szCs w:val="40"/>
          <w:lang w:val="en-IN"/>
        </w:rPr>
      </w:pPr>
    </w:p>
    <w:p w14:paraId="55E6B366" w14:textId="77777777" w:rsidR="00E07A05" w:rsidRDefault="00E07A05" w:rsidP="005B0532">
      <w:pPr>
        <w:spacing w:line="360" w:lineRule="auto"/>
        <w:ind w:right="79"/>
        <w:jc w:val="center"/>
        <w:rPr>
          <w:b/>
          <w:bCs/>
          <w:sz w:val="40"/>
          <w:szCs w:val="40"/>
          <w:lang w:val="en-IN"/>
        </w:rPr>
      </w:pPr>
    </w:p>
    <w:p w14:paraId="7682DC68" w14:textId="77777777" w:rsidR="00E07A05" w:rsidRDefault="00E07A05" w:rsidP="005B0532">
      <w:pPr>
        <w:spacing w:line="360" w:lineRule="auto"/>
        <w:ind w:right="79"/>
        <w:jc w:val="center"/>
        <w:rPr>
          <w:b/>
          <w:bCs/>
          <w:sz w:val="40"/>
          <w:szCs w:val="40"/>
          <w:lang w:val="en-IN"/>
        </w:rPr>
      </w:pPr>
    </w:p>
    <w:p w14:paraId="7F423946" w14:textId="77777777" w:rsidR="00E07A05" w:rsidRDefault="00E07A05" w:rsidP="005B0532">
      <w:pPr>
        <w:spacing w:line="360" w:lineRule="auto"/>
        <w:ind w:right="79"/>
        <w:jc w:val="center"/>
        <w:rPr>
          <w:b/>
          <w:bCs/>
          <w:sz w:val="40"/>
          <w:szCs w:val="40"/>
          <w:lang w:val="en-IN"/>
        </w:rPr>
      </w:pPr>
    </w:p>
    <w:p w14:paraId="45242477" w14:textId="77777777" w:rsidR="00E07A05" w:rsidRDefault="00E07A05" w:rsidP="005B0532">
      <w:pPr>
        <w:spacing w:line="360" w:lineRule="auto"/>
        <w:ind w:right="79"/>
        <w:jc w:val="center"/>
        <w:rPr>
          <w:b/>
          <w:bCs/>
          <w:sz w:val="40"/>
          <w:szCs w:val="40"/>
          <w:lang w:val="en-IN"/>
        </w:rPr>
      </w:pPr>
    </w:p>
    <w:p w14:paraId="7FABF4DE" w14:textId="2A9C3182" w:rsidR="00FF3FDD" w:rsidRPr="00CC632A" w:rsidRDefault="00FF3FDD" w:rsidP="005B0532">
      <w:pPr>
        <w:spacing w:line="360" w:lineRule="auto"/>
        <w:ind w:right="79"/>
        <w:jc w:val="center"/>
        <w:rPr>
          <w:b/>
          <w:bCs/>
          <w:sz w:val="40"/>
          <w:szCs w:val="40"/>
          <w:lang w:val="en-IN"/>
        </w:rPr>
      </w:pPr>
      <w:r w:rsidRPr="00CC632A">
        <w:rPr>
          <w:b/>
          <w:bCs/>
          <w:sz w:val="40"/>
          <w:szCs w:val="40"/>
          <w:lang w:val="en-IN"/>
        </w:rPr>
        <w:t>REFERENCES</w:t>
      </w:r>
    </w:p>
    <w:p w14:paraId="02DDDA78" w14:textId="585C3F8D" w:rsidR="00FF3FDD" w:rsidRPr="00FF3FDD" w:rsidRDefault="00FF3FDD" w:rsidP="00B7493F">
      <w:pPr>
        <w:spacing w:line="360" w:lineRule="auto"/>
        <w:ind w:right="79"/>
        <w:jc w:val="both"/>
        <w:rPr>
          <w:sz w:val="24"/>
          <w:szCs w:val="24"/>
          <w:lang w:val="en-IN"/>
        </w:rPr>
      </w:pPr>
      <w:r w:rsidRPr="00FF3FDD">
        <w:rPr>
          <w:sz w:val="24"/>
          <w:szCs w:val="24"/>
          <w:lang w:val="en-IN"/>
        </w:rPr>
        <w:t xml:space="preserve">[1] Russell, S. and Norvig, P., 2021. </w:t>
      </w:r>
      <w:r w:rsidR="00637EE9">
        <w:rPr>
          <w:sz w:val="24"/>
          <w:szCs w:val="24"/>
          <w:lang w:val="en-IN"/>
        </w:rPr>
        <w:t xml:space="preserve"> </w:t>
      </w:r>
      <w:r w:rsidRPr="00FF3FDD">
        <w:rPr>
          <w:sz w:val="24"/>
          <w:szCs w:val="24"/>
          <w:lang w:val="en-IN"/>
        </w:rPr>
        <w:t>Artificial Intelligence: A Modern Approach</w:t>
      </w:r>
      <w:r w:rsidR="00637EE9">
        <w:rPr>
          <w:sz w:val="24"/>
          <w:szCs w:val="24"/>
          <w:lang w:val="en-IN"/>
        </w:rPr>
        <w:t xml:space="preserve"> </w:t>
      </w:r>
      <w:r w:rsidRPr="00FF3FDD">
        <w:rPr>
          <w:sz w:val="24"/>
          <w:szCs w:val="24"/>
          <w:lang w:val="en-IN"/>
        </w:rPr>
        <w:t>, 4th Edition, Pearson Education, Hoboken, New Jersey, pp. 35-78.</w:t>
      </w:r>
    </w:p>
    <w:p w14:paraId="1412DDC7" w14:textId="77777777" w:rsidR="00FF3FDD" w:rsidRPr="00FF3FDD" w:rsidRDefault="00FF3FDD" w:rsidP="00B7493F">
      <w:pPr>
        <w:spacing w:line="360" w:lineRule="auto"/>
        <w:ind w:right="79"/>
        <w:jc w:val="both"/>
        <w:rPr>
          <w:sz w:val="24"/>
          <w:szCs w:val="24"/>
          <w:lang w:val="en-IN"/>
        </w:rPr>
      </w:pPr>
    </w:p>
    <w:p w14:paraId="32D2C6E8" w14:textId="1A2E96DB" w:rsidR="00FF3FDD" w:rsidRPr="00FF3FDD" w:rsidRDefault="00FF3FDD" w:rsidP="00B7493F">
      <w:pPr>
        <w:spacing w:line="360" w:lineRule="auto"/>
        <w:ind w:right="79"/>
        <w:jc w:val="both"/>
        <w:rPr>
          <w:sz w:val="24"/>
          <w:szCs w:val="24"/>
          <w:lang w:val="en-IN"/>
        </w:rPr>
      </w:pPr>
      <w:r w:rsidRPr="00FF3FDD">
        <w:rPr>
          <w:sz w:val="24"/>
          <w:szCs w:val="24"/>
          <w:lang w:val="en-IN"/>
        </w:rPr>
        <w:t xml:space="preserve">[2] Silver, D., Huang, A., Maddison, C.J., Guez, A., Sifre, L., van den Driessche, G., Schrittwieser, J., </w:t>
      </w:r>
      <w:proofErr w:type="spellStart"/>
      <w:r w:rsidRPr="00FF3FDD">
        <w:rPr>
          <w:sz w:val="24"/>
          <w:szCs w:val="24"/>
          <w:lang w:val="en-IN"/>
        </w:rPr>
        <w:t>Antonoglou</w:t>
      </w:r>
      <w:proofErr w:type="spellEnd"/>
      <w:r w:rsidRPr="00FF3FDD">
        <w:rPr>
          <w:sz w:val="24"/>
          <w:szCs w:val="24"/>
          <w:lang w:val="en-IN"/>
        </w:rPr>
        <w:t xml:space="preserve">, I., </w:t>
      </w:r>
      <w:proofErr w:type="spellStart"/>
      <w:r w:rsidRPr="00FF3FDD">
        <w:rPr>
          <w:sz w:val="24"/>
          <w:szCs w:val="24"/>
          <w:lang w:val="en-IN"/>
        </w:rPr>
        <w:t>Panneershelvam</w:t>
      </w:r>
      <w:proofErr w:type="spellEnd"/>
      <w:r w:rsidRPr="00FF3FDD">
        <w:rPr>
          <w:sz w:val="24"/>
          <w:szCs w:val="24"/>
          <w:lang w:val="en-IN"/>
        </w:rPr>
        <w:t xml:space="preserve">, V., Lanctot, M., Dieleman, S., Grewe, D., Nham, J., Kalchbrenner, N., </w:t>
      </w:r>
      <w:proofErr w:type="spellStart"/>
      <w:r w:rsidRPr="00FF3FDD">
        <w:rPr>
          <w:sz w:val="24"/>
          <w:szCs w:val="24"/>
          <w:lang w:val="en-IN"/>
        </w:rPr>
        <w:t>Sutskever</w:t>
      </w:r>
      <w:proofErr w:type="spellEnd"/>
      <w:r w:rsidRPr="00FF3FDD">
        <w:rPr>
          <w:sz w:val="24"/>
          <w:szCs w:val="24"/>
          <w:lang w:val="en-IN"/>
        </w:rPr>
        <w:t xml:space="preserve">, I., Lillicrap, T., Leach, M., </w:t>
      </w:r>
      <w:proofErr w:type="spellStart"/>
      <w:r w:rsidRPr="00FF3FDD">
        <w:rPr>
          <w:sz w:val="24"/>
          <w:szCs w:val="24"/>
          <w:lang w:val="en-IN"/>
        </w:rPr>
        <w:t>Kavukcuoglu</w:t>
      </w:r>
      <w:proofErr w:type="spellEnd"/>
      <w:r w:rsidRPr="00FF3FDD">
        <w:rPr>
          <w:sz w:val="24"/>
          <w:szCs w:val="24"/>
          <w:lang w:val="en-IN"/>
        </w:rPr>
        <w:t xml:space="preserve">, K., Graepel, T. and Hassabis, D., 2016. "Mastering the Game of Go with Deep Neural Networks and Tree Search", </w:t>
      </w:r>
      <w:r w:rsidR="00637EE9">
        <w:rPr>
          <w:sz w:val="24"/>
          <w:szCs w:val="24"/>
          <w:lang w:val="en-IN"/>
        </w:rPr>
        <w:t xml:space="preserve"> </w:t>
      </w:r>
      <w:r w:rsidRPr="00FF3FDD">
        <w:rPr>
          <w:sz w:val="24"/>
          <w:szCs w:val="24"/>
          <w:lang w:val="en-IN"/>
        </w:rPr>
        <w:t>Nature</w:t>
      </w:r>
      <w:r w:rsidR="00637EE9">
        <w:rPr>
          <w:sz w:val="24"/>
          <w:szCs w:val="24"/>
          <w:lang w:val="en-IN"/>
        </w:rPr>
        <w:t xml:space="preserve"> </w:t>
      </w:r>
      <w:r w:rsidRPr="00FF3FDD">
        <w:rPr>
          <w:sz w:val="24"/>
          <w:szCs w:val="24"/>
          <w:lang w:val="en-IN"/>
        </w:rPr>
        <w:t>, Vol. 529, No. 7587, pp. 484-489.</w:t>
      </w:r>
    </w:p>
    <w:p w14:paraId="5B2571D2" w14:textId="77777777" w:rsidR="00FF3FDD" w:rsidRPr="00FF3FDD" w:rsidRDefault="00FF3FDD" w:rsidP="00B7493F">
      <w:pPr>
        <w:spacing w:line="360" w:lineRule="auto"/>
        <w:ind w:right="79"/>
        <w:jc w:val="both"/>
        <w:rPr>
          <w:sz w:val="24"/>
          <w:szCs w:val="24"/>
          <w:lang w:val="en-IN"/>
        </w:rPr>
      </w:pPr>
    </w:p>
    <w:p w14:paraId="468C6054" w14:textId="617315B2" w:rsidR="00FF3FDD" w:rsidRPr="00FF3FDD" w:rsidRDefault="00FF3FDD" w:rsidP="00B7493F">
      <w:pPr>
        <w:spacing w:line="360" w:lineRule="auto"/>
        <w:ind w:right="79"/>
        <w:jc w:val="both"/>
        <w:rPr>
          <w:sz w:val="24"/>
          <w:szCs w:val="24"/>
          <w:lang w:val="en-IN"/>
        </w:rPr>
      </w:pPr>
      <w:r w:rsidRPr="00FF3FDD">
        <w:rPr>
          <w:sz w:val="24"/>
          <w:szCs w:val="24"/>
          <w:lang w:val="en-IN"/>
        </w:rPr>
        <w:t>[3] Yao, S., Zhao, J., Yu, D., Du, N., Shafran, I., Narasimhan, K. and Cao, Y., 2023. "</w:t>
      </w:r>
      <w:proofErr w:type="spellStart"/>
      <w:r w:rsidRPr="00FF3FDD">
        <w:rPr>
          <w:sz w:val="24"/>
          <w:szCs w:val="24"/>
          <w:lang w:val="en-IN"/>
        </w:rPr>
        <w:t>ReAct</w:t>
      </w:r>
      <w:proofErr w:type="spellEnd"/>
      <w:r w:rsidRPr="00FF3FDD">
        <w:rPr>
          <w:sz w:val="24"/>
          <w:szCs w:val="24"/>
          <w:lang w:val="en-IN"/>
        </w:rPr>
        <w:t xml:space="preserve">: Synergizing Reasoning and Acting in Language Models", </w:t>
      </w:r>
      <w:r w:rsidR="00637EE9">
        <w:rPr>
          <w:sz w:val="24"/>
          <w:szCs w:val="24"/>
          <w:lang w:val="en-IN"/>
        </w:rPr>
        <w:t xml:space="preserve"> </w:t>
      </w:r>
      <w:r w:rsidRPr="00FF3FDD">
        <w:rPr>
          <w:sz w:val="24"/>
          <w:szCs w:val="24"/>
          <w:lang w:val="en-IN"/>
        </w:rPr>
        <w:t>Proceedings of the International Conference on Learning Representations (ICLR)</w:t>
      </w:r>
      <w:r w:rsidR="00637EE9">
        <w:rPr>
          <w:sz w:val="24"/>
          <w:szCs w:val="24"/>
          <w:lang w:val="en-IN"/>
        </w:rPr>
        <w:t xml:space="preserve"> </w:t>
      </w:r>
      <w:r w:rsidRPr="00FF3FDD">
        <w:rPr>
          <w:sz w:val="24"/>
          <w:szCs w:val="24"/>
          <w:lang w:val="en-IN"/>
        </w:rPr>
        <w:t>, Kigali, Rwanda, pp. 1-25.</w:t>
      </w:r>
    </w:p>
    <w:p w14:paraId="12584498" w14:textId="77777777" w:rsidR="00FF3FDD" w:rsidRPr="00FF3FDD" w:rsidRDefault="00FF3FDD" w:rsidP="00B7493F">
      <w:pPr>
        <w:spacing w:line="360" w:lineRule="auto"/>
        <w:ind w:right="79"/>
        <w:jc w:val="both"/>
        <w:rPr>
          <w:sz w:val="24"/>
          <w:szCs w:val="24"/>
          <w:lang w:val="en-IN"/>
        </w:rPr>
      </w:pPr>
    </w:p>
    <w:p w14:paraId="5F4C3908" w14:textId="5ADC7368" w:rsidR="00FF3FDD" w:rsidRPr="00FF3FDD" w:rsidRDefault="00FF3FDD" w:rsidP="00B7493F">
      <w:pPr>
        <w:spacing w:line="360" w:lineRule="auto"/>
        <w:ind w:right="79"/>
        <w:jc w:val="both"/>
        <w:rPr>
          <w:sz w:val="24"/>
          <w:szCs w:val="24"/>
          <w:lang w:val="en-IN"/>
        </w:rPr>
      </w:pPr>
      <w:r w:rsidRPr="00FF3FDD">
        <w:rPr>
          <w:sz w:val="24"/>
          <w:szCs w:val="24"/>
          <w:lang w:val="en-IN"/>
        </w:rPr>
        <w:t xml:space="preserve">[4] Wang, L., Ma, C., Feng, X., Zhang, Z., Yang, H., Zhang, J., Chen, Z., Tang, J., Chen, X., Lin, Y., Zhao, W.X., Wei, Z. and Wen, J., 2024. "A Survey on Large Language Model based Autonomous Agents", </w:t>
      </w:r>
      <w:r w:rsidR="00637EE9">
        <w:rPr>
          <w:sz w:val="24"/>
          <w:szCs w:val="24"/>
          <w:lang w:val="en-IN"/>
        </w:rPr>
        <w:t xml:space="preserve"> </w:t>
      </w:r>
      <w:r w:rsidRPr="00FF3FDD">
        <w:rPr>
          <w:sz w:val="24"/>
          <w:szCs w:val="24"/>
          <w:lang w:val="en-IN"/>
        </w:rPr>
        <w:t>Frontiers of Computer Science</w:t>
      </w:r>
      <w:r w:rsidR="00637EE9">
        <w:rPr>
          <w:sz w:val="24"/>
          <w:szCs w:val="24"/>
          <w:lang w:val="en-IN"/>
        </w:rPr>
        <w:t xml:space="preserve"> </w:t>
      </w:r>
      <w:r w:rsidRPr="00FF3FDD">
        <w:rPr>
          <w:sz w:val="24"/>
          <w:szCs w:val="24"/>
          <w:lang w:val="en-IN"/>
        </w:rPr>
        <w:t>, Vol. 18, No. 6, pp. 1-26.</w:t>
      </w:r>
    </w:p>
    <w:p w14:paraId="0A34E27E" w14:textId="77777777" w:rsidR="00FF3FDD" w:rsidRPr="00FF3FDD" w:rsidRDefault="00FF3FDD" w:rsidP="00B7493F">
      <w:pPr>
        <w:spacing w:line="360" w:lineRule="auto"/>
        <w:ind w:right="79"/>
        <w:jc w:val="both"/>
        <w:rPr>
          <w:sz w:val="24"/>
          <w:szCs w:val="24"/>
          <w:lang w:val="en-IN"/>
        </w:rPr>
      </w:pPr>
    </w:p>
    <w:p w14:paraId="29E1B58B" w14:textId="3A9E9B6B" w:rsidR="00FF3FDD" w:rsidRPr="00FF3FDD" w:rsidRDefault="00FF3FDD" w:rsidP="00B7493F">
      <w:pPr>
        <w:spacing w:line="360" w:lineRule="auto"/>
        <w:ind w:right="79"/>
        <w:jc w:val="both"/>
        <w:rPr>
          <w:sz w:val="24"/>
          <w:szCs w:val="24"/>
          <w:lang w:val="en-IN"/>
        </w:rPr>
      </w:pPr>
      <w:r w:rsidRPr="00FF3FDD">
        <w:rPr>
          <w:sz w:val="24"/>
          <w:szCs w:val="24"/>
          <w:lang w:val="en-IN"/>
        </w:rPr>
        <w:t xml:space="preserve">[5] Xi, Z., Chen, W., Guo, X., He, W., Ding, Y., Hong, B., Zhang, M., Wang, J., Jin, S., Zhou, E., Zheng, R., Fan, X., Wang, X., Xiong, L., Zhou, Y., Wang, W., Jiang, C., Zou, Y., Liu, X., Yin, Z., Dou, S., Weng, R., Cheng, W., Zhang, Q., Qin, W., Zheng, Y., Qiu, X., Huang, X. and Gui, T., 2023. "The Rise and Potential of Large Language Model Based Agents: A Survey", </w:t>
      </w:r>
      <w:r w:rsidR="00637EE9">
        <w:rPr>
          <w:sz w:val="24"/>
          <w:szCs w:val="24"/>
          <w:lang w:val="en-IN"/>
        </w:rPr>
        <w:t xml:space="preserve"> </w:t>
      </w:r>
      <w:proofErr w:type="spellStart"/>
      <w:r w:rsidRPr="00FF3FDD">
        <w:rPr>
          <w:sz w:val="24"/>
          <w:szCs w:val="24"/>
          <w:lang w:val="en-IN"/>
        </w:rPr>
        <w:t>arXiv</w:t>
      </w:r>
      <w:proofErr w:type="spellEnd"/>
      <w:r w:rsidRPr="00FF3FDD">
        <w:rPr>
          <w:sz w:val="24"/>
          <w:szCs w:val="24"/>
          <w:lang w:val="en-IN"/>
        </w:rPr>
        <w:t xml:space="preserve"> preprint arXiv:2309.07864</w:t>
      </w:r>
      <w:r w:rsidR="00637EE9">
        <w:rPr>
          <w:sz w:val="24"/>
          <w:szCs w:val="24"/>
          <w:lang w:val="en-IN"/>
        </w:rPr>
        <w:t xml:space="preserve"> </w:t>
      </w:r>
      <w:r w:rsidRPr="00FF3FDD">
        <w:rPr>
          <w:sz w:val="24"/>
          <w:szCs w:val="24"/>
          <w:lang w:val="en-IN"/>
        </w:rPr>
        <w:t>, pp. 1-86.</w:t>
      </w:r>
    </w:p>
    <w:p w14:paraId="52FE710F" w14:textId="77777777" w:rsidR="00FF3FDD" w:rsidRPr="00FF3FDD" w:rsidRDefault="00FF3FDD" w:rsidP="00B7493F">
      <w:pPr>
        <w:spacing w:line="360" w:lineRule="auto"/>
        <w:ind w:right="79"/>
        <w:jc w:val="both"/>
        <w:rPr>
          <w:sz w:val="24"/>
          <w:szCs w:val="24"/>
          <w:lang w:val="en-IN"/>
        </w:rPr>
      </w:pPr>
    </w:p>
    <w:p w14:paraId="064424F2" w14:textId="17C520A8" w:rsidR="00FF3FDD" w:rsidRPr="00FF3FDD" w:rsidRDefault="00FF3FDD" w:rsidP="00B7493F">
      <w:pPr>
        <w:spacing w:line="360" w:lineRule="auto"/>
        <w:ind w:right="79"/>
        <w:jc w:val="both"/>
        <w:rPr>
          <w:sz w:val="24"/>
          <w:szCs w:val="24"/>
          <w:lang w:val="en-IN"/>
        </w:rPr>
      </w:pPr>
      <w:r w:rsidRPr="00FF3FDD">
        <w:rPr>
          <w:sz w:val="24"/>
          <w:szCs w:val="24"/>
          <w:lang w:val="en-IN"/>
        </w:rPr>
        <w:t xml:space="preserve">[6] Microsoft Corporation, 2024. "Microsoft Excel Documentation and User Guide", </w:t>
      </w:r>
      <w:r w:rsidR="00637EE9">
        <w:rPr>
          <w:sz w:val="24"/>
          <w:szCs w:val="24"/>
          <w:lang w:val="en-IN"/>
        </w:rPr>
        <w:t xml:space="preserve"> </w:t>
      </w:r>
      <w:r w:rsidRPr="00FF3FDD">
        <w:rPr>
          <w:sz w:val="24"/>
          <w:szCs w:val="24"/>
          <w:lang w:val="en-IN"/>
        </w:rPr>
        <w:t>Microsoft Support</w:t>
      </w:r>
      <w:r w:rsidR="00637EE9">
        <w:rPr>
          <w:sz w:val="24"/>
          <w:szCs w:val="24"/>
          <w:lang w:val="en-IN"/>
        </w:rPr>
        <w:t xml:space="preserve"> </w:t>
      </w:r>
      <w:r w:rsidRPr="00FF3FDD">
        <w:rPr>
          <w:sz w:val="24"/>
          <w:szCs w:val="24"/>
          <w:lang w:val="en-IN"/>
        </w:rPr>
        <w:t>, Available at: https://support.microsoft.com/excel (Accessed: June 2025).</w:t>
      </w:r>
    </w:p>
    <w:p w14:paraId="7F49F8E1" w14:textId="77777777" w:rsidR="00FF3FDD" w:rsidRPr="00FF3FDD" w:rsidRDefault="00FF3FDD" w:rsidP="00B7493F">
      <w:pPr>
        <w:spacing w:line="360" w:lineRule="auto"/>
        <w:ind w:right="79"/>
        <w:jc w:val="both"/>
        <w:rPr>
          <w:sz w:val="24"/>
          <w:szCs w:val="24"/>
          <w:lang w:val="en-IN"/>
        </w:rPr>
      </w:pPr>
    </w:p>
    <w:p w14:paraId="53DDCCF1" w14:textId="5431E1C0" w:rsidR="00FF3FDD" w:rsidRDefault="00FF3FDD" w:rsidP="00B7493F">
      <w:pPr>
        <w:spacing w:line="360" w:lineRule="auto"/>
        <w:ind w:right="79"/>
        <w:jc w:val="both"/>
        <w:rPr>
          <w:sz w:val="24"/>
          <w:szCs w:val="24"/>
          <w:lang w:val="en-IN"/>
        </w:rPr>
      </w:pPr>
      <w:r w:rsidRPr="00FF3FDD">
        <w:rPr>
          <w:sz w:val="24"/>
          <w:szCs w:val="24"/>
          <w:lang w:val="en-IN"/>
        </w:rPr>
        <w:t xml:space="preserve">[7] Tableau Software, 2024. "Tableau Desktop Help and Documentation", </w:t>
      </w:r>
      <w:r w:rsidR="00637EE9">
        <w:rPr>
          <w:sz w:val="24"/>
          <w:szCs w:val="24"/>
          <w:lang w:val="en-IN"/>
        </w:rPr>
        <w:t xml:space="preserve"> </w:t>
      </w:r>
      <w:r w:rsidRPr="00FF3FDD">
        <w:rPr>
          <w:sz w:val="24"/>
          <w:szCs w:val="24"/>
          <w:lang w:val="en-IN"/>
        </w:rPr>
        <w:t>Tableau</w:t>
      </w:r>
      <w:r w:rsidR="00637EE9">
        <w:rPr>
          <w:sz w:val="24"/>
          <w:szCs w:val="24"/>
          <w:lang w:val="en-IN"/>
        </w:rPr>
        <w:t xml:space="preserve"> </w:t>
      </w:r>
      <w:r w:rsidRPr="00FF3FDD">
        <w:rPr>
          <w:sz w:val="24"/>
          <w:szCs w:val="24"/>
          <w:lang w:val="en-IN"/>
        </w:rPr>
        <w:t>, Available at: https://help.tableau.com (Accessed: June 2025).</w:t>
      </w:r>
    </w:p>
    <w:p w14:paraId="0ABD417F" w14:textId="77777777" w:rsidR="00CC632A" w:rsidRDefault="00CC632A" w:rsidP="00B7493F">
      <w:pPr>
        <w:spacing w:line="360" w:lineRule="auto"/>
        <w:ind w:right="79"/>
        <w:jc w:val="both"/>
        <w:rPr>
          <w:sz w:val="24"/>
          <w:szCs w:val="24"/>
          <w:lang w:val="en-IN"/>
        </w:rPr>
      </w:pPr>
    </w:p>
    <w:p w14:paraId="53050511" w14:textId="77777777" w:rsidR="00CC632A" w:rsidRDefault="00CC632A" w:rsidP="00B7493F">
      <w:pPr>
        <w:spacing w:line="360" w:lineRule="auto"/>
        <w:ind w:right="79"/>
        <w:jc w:val="both"/>
        <w:rPr>
          <w:sz w:val="24"/>
          <w:szCs w:val="24"/>
          <w:lang w:val="en-IN"/>
        </w:rPr>
      </w:pPr>
    </w:p>
    <w:p w14:paraId="5942D0EA" w14:textId="77777777" w:rsidR="00CC632A" w:rsidRPr="00FF3FDD" w:rsidRDefault="00CC632A" w:rsidP="00B7493F">
      <w:pPr>
        <w:spacing w:line="360" w:lineRule="auto"/>
        <w:ind w:right="79"/>
        <w:jc w:val="both"/>
        <w:rPr>
          <w:sz w:val="24"/>
          <w:szCs w:val="24"/>
          <w:lang w:val="en-IN"/>
        </w:rPr>
      </w:pPr>
    </w:p>
    <w:p w14:paraId="7F0C2778" w14:textId="77777777" w:rsidR="00FF3FDD" w:rsidRPr="00FF3FDD" w:rsidRDefault="00FF3FDD" w:rsidP="00B7493F">
      <w:pPr>
        <w:spacing w:line="360" w:lineRule="auto"/>
        <w:ind w:right="79"/>
        <w:jc w:val="both"/>
        <w:rPr>
          <w:sz w:val="24"/>
          <w:szCs w:val="24"/>
          <w:lang w:val="en-IN"/>
        </w:rPr>
      </w:pPr>
    </w:p>
    <w:p w14:paraId="10531258" w14:textId="2F8AD609" w:rsidR="00FF3FDD" w:rsidRPr="00FF3FDD" w:rsidRDefault="00FF3FDD" w:rsidP="00B7493F">
      <w:pPr>
        <w:spacing w:line="360" w:lineRule="auto"/>
        <w:ind w:right="79"/>
        <w:jc w:val="both"/>
        <w:rPr>
          <w:sz w:val="24"/>
          <w:szCs w:val="24"/>
          <w:lang w:val="en-IN"/>
        </w:rPr>
      </w:pPr>
      <w:r w:rsidRPr="00FF3FDD">
        <w:rPr>
          <w:sz w:val="24"/>
          <w:szCs w:val="24"/>
          <w:lang w:val="en-IN"/>
        </w:rPr>
        <w:t xml:space="preserve">[8] McKinney, W., 2010. "Data Structures for Statistical Computing in Python", </w:t>
      </w:r>
      <w:r w:rsidR="00637EE9">
        <w:rPr>
          <w:sz w:val="24"/>
          <w:szCs w:val="24"/>
          <w:lang w:val="en-IN"/>
        </w:rPr>
        <w:t xml:space="preserve"> </w:t>
      </w:r>
      <w:r w:rsidRPr="00FF3FDD">
        <w:rPr>
          <w:sz w:val="24"/>
          <w:szCs w:val="24"/>
          <w:lang w:val="en-IN"/>
        </w:rPr>
        <w:t>Proceedings of the 9th Python in Science Conference (SciPy 2010)</w:t>
      </w:r>
      <w:r w:rsidR="00637EE9">
        <w:rPr>
          <w:sz w:val="24"/>
          <w:szCs w:val="24"/>
          <w:lang w:val="en-IN"/>
        </w:rPr>
        <w:t xml:space="preserve"> </w:t>
      </w:r>
      <w:r w:rsidRPr="00FF3FDD">
        <w:rPr>
          <w:sz w:val="24"/>
          <w:szCs w:val="24"/>
          <w:lang w:val="en-IN"/>
        </w:rPr>
        <w:t>, Austin, Texas, pp. 51-56.</w:t>
      </w:r>
    </w:p>
    <w:p w14:paraId="5DF3753C" w14:textId="77777777" w:rsidR="00FF3FDD" w:rsidRPr="00FF3FDD" w:rsidRDefault="00FF3FDD" w:rsidP="00B7493F">
      <w:pPr>
        <w:spacing w:line="360" w:lineRule="auto"/>
        <w:ind w:right="79"/>
        <w:jc w:val="both"/>
        <w:rPr>
          <w:sz w:val="24"/>
          <w:szCs w:val="24"/>
          <w:lang w:val="en-IN"/>
        </w:rPr>
      </w:pPr>
    </w:p>
    <w:p w14:paraId="5FE572A2" w14:textId="790A7434" w:rsidR="00FF3FDD" w:rsidRPr="00FF3FDD" w:rsidRDefault="00FF3FDD" w:rsidP="00B7493F">
      <w:pPr>
        <w:spacing w:line="360" w:lineRule="auto"/>
        <w:ind w:right="79"/>
        <w:jc w:val="both"/>
        <w:rPr>
          <w:sz w:val="24"/>
          <w:szCs w:val="24"/>
          <w:lang w:val="en-IN"/>
        </w:rPr>
      </w:pPr>
      <w:r w:rsidRPr="00FF3FDD">
        <w:rPr>
          <w:sz w:val="24"/>
          <w:szCs w:val="24"/>
          <w:lang w:val="en-IN"/>
        </w:rPr>
        <w:t xml:space="preserve">[9] Brugman, S., 2019. "Pandas Profiling: Exploratory Data Analysis for Pandas </w:t>
      </w:r>
      <w:proofErr w:type="spellStart"/>
      <w:r w:rsidRPr="00FF3FDD">
        <w:rPr>
          <w:sz w:val="24"/>
          <w:szCs w:val="24"/>
          <w:lang w:val="en-IN"/>
        </w:rPr>
        <w:t>DataFrames</w:t>
      </w:r>
      <w:proofErr w:type="spellEnd"/>
      <w:r w:rsidRPr="00FF3FDD">
        <w:rPr>
          <w:sz w:val="24"/>
          <w:szCs w:val="24"/>
          <w:lang w:val="en-IN"/>
        </w:rPr>
        <w:t xml:space="preserve">", </w:t>
      </w:r>
      <w:r w:rsidR="00637EE9">
        <w:rPr>
          <w:sz w:val="24"/>
          <w:szCs w:val="24"/>
          <w:lang w:val="en-IN"/>
        </w:rPr>
        <w:t xml:space="preserve"> </w:t>
      </w:r>
      <w:proofErr w:type="spellStart"/>
      <w:r w:rsidRPr="00FF3FDD">
        <w:rPr>
          <w:sz w:val="24"/>
          <w:szCs w:val="24"/>
          <w:lang w:val="en-IN"/>
        </w:rPr>
        <w:t>YData</w:t>
      </w:r>
      <w:proofErr w:type="spellEnd"/>
      <w:r w:rsidRPr="00FF3FDD">
        <w:rPr>
          <w:sz w:val="24"/>
          <w:szCs w:val="24"/>
          <w:lang w:val="en-IN"/>
        </w:rPr>
        <w:t xml:space="preserve"> Profiling Documentation</w:t>
      </w:r>
      <w:r w:rsidR="00637EE9">
        <w:rPr>
          <w:sz w:val="24"/>
          <w:szCs w:val="24"/>
          <w:lang w:val="en-IN"/>
        </w:rPr>
        <w:t xml:space="preserve"> </w:t>
      </w:r>
      <w:r w:rsidRPr="00FF3FDD">
        <w:rPr>
          <w:sz w:val="24"/>
          <w:szCs w:val="24"/>
          <w:lang w:val="en-IN"/>
        </w:rPr>
        <w:t>, Available at: https://github.com/ydataai/ydata-profiling (Accessed: June 2025).</w:t>
      </w:r>
    </w:p>
    <w:p w14:paraId="006BAA04" w14:textId="77777777" w:rsidR="00FF3FDD" w:rsidRPr="00FF3FDD" w:rsidRDefault="00FF3FDD" w:rsidP="00B7493F">
      <w:pPr>
        <w:spacing w:line="360" w:lineRule="auto"/>
        <w:ind w:right="79"/>
        <w:jc w:val="both"/>
        <w:rPr>
          <w:sz w:val="24"/>
          <w:szCs w:val="24"/>
          <w:lang w:val="en-IN"/>
        </w:rPr>
      </w:pPr>
    </w:p>
    <w:p w14:paraId="3D6603EA" w14:textId="58E4FD7E" w:rsidR="00FF3FDD" w:rsidRPr="00FF3FDD" w:rsidRDefault="00FF3FDD" w:rsidP="00B7493F">
      <w:pPr>
        <w:spacing w:line="360" w:lineRule="auto"/>
        <w:ind w:right="79"/>
        <w:jc w:val="both"/>
        <w:rPr>
          <w:sz w:val="24"/>
          <w:szCs w:val="24"/>
          <w:lang w:val="en-IN"/>
        </w:rPr>
      </w:pPr>
      <w:r w:rsidRPr="00FF3FDD">
        <w:rPr>
          <w:sz w:val="24"/>
          <w:szCs w:val="24"/>
          <w:lang w:val="en-IN"/>
        </w:rPr>
        <w:t xml:space="preserve">[10] Brown, T.B., Mann, B., Ryder, N., Subbiah, M., Kaplan, J., Dhariwal, P., Neelakantan, A., Shyam, P., Sastry, G., Askell, A. and Agarwal, S., 2020. "Language Models are Few-Shot Learners", </w:t>
      </w:r>
      <w:r w:rsidR="00637EE9">
        <w:rPr>
          <w:sz w:val="24"/>
          <w:szCs w:val="24"/>
          <w:lang w:val="en-IN"/>
        </w:rPr>
        <w:t xml:space="preserve"> </w:t>
      </w:r>
      <w:r w:rsidRPr="00FF3FDD">
        <w:rPr>
          <w:sz w:val="24"/>
          <w:szCs w:val="24"/>
          <w:lang w:val="en-IN"/>
        </w:rPr>
        <w:t>Advances in Neural Information Processing Systems (</w:t>
      </w:r>
      <w:proofErr w:type="spellStart"/>
      <w:r w:rsidRPr="00FF3FDD">
        <w:rPr>
          <w:sz w:val="24"/>
          <w:szCs w:val="24"/>
          <w:lang w:val="en-IN"/>
        </w:rPr>
        <w:t>NeurIPS</w:t>
      </w:r>
      <w:proofErr w:type="spellEnd"/>
      <w:r w:rsidRPr="00FF3FDD">
        <w:rPr>
          <w:sz w:val="24"/>
          <w:szCs w:val="24"/>
          <w:lang w:val="en-IN"/>
        </w:rPr>
        <w:t>)</w:t>
      </w:r>
      <w:r w:rsidR="00637EE9">
        <w:rPr>
          <w:sz w:val="24"/>
          <w:szCs w:val="24"/>
          <w:lang w:val="en-IN"/>
        </w:rPr>
        <w:t xml:space="preserve"> </w:t>
      </w:r>
      <w:r w:rsidRPr="00FF3FDD">
        <w:rPr>
          <w:sz w:val="24"/>
          <w:szCs w:val="24"/>
          <w:lang w:val="en-IN"/>
        </w:rPr>
        <w:t>, Vol. 33, pp. 1877-1901.</w:t>
      </w:r>
    </w:p>
    <w:p w14:paraId="0DB10526" w14:textId="77777777" w:rsidR="00FF3FDD" w:rsidRPr="00FF3FDD" w:rsidRDefault="00FF3FDD" w:rsidP="00B7493F">
      <w:pPr>
        <w:spacing w:line="360" w:lineRule="auto"/>
        <w:ind w:right="79"/>
        <w:jc w:val="both"/>
        <w:rPr>
          <w:sz w:val="24"/>
          <w:szCs w:val="24"/>
          <w:lang w:val="en-IN"/>
        </w:rPr>
      </w:pPr>
    </w:p>
    <w:p w14:paraId="5B1F3947" w14:textId="7BF819E8" w:rsidR="00FF3FDD" w:rsidRPr="00FF3FDD" w:rsidRDefault="00FF3FDD" w:rsidP="00B7493F">
      <w:pPr>
        <w:spacing w:line="360" w:lineRule="auto"/>
        <w:ind w:right="79"/>
        <w:jc w:val="both"/>
        <w:rPr>
          <w:sz w:val="24"/>
          <w:szCs w:val="24"/>
          <w:lang w:val="en-IN"/>
        </w:rPr>
      </w:pPr>
      <w:r w:rsidRPr="00FF3FDD">
        <w:rPr>
          <w:sz w:val="24"/>
          <w:szCs w:val="24"/>
          <w:lang w:val="en-IN"/>
        </w:rPr>
        <w:t xml:space="preserve">[11] Vaswani, A., </w:t>
      </w:r>
      <w:proofErr w:type="spellStart"/>
      <w:r w:rsidRPr="00FF3FDD">
        <w:rPr>
          <w:sz w:val="24"/>
          <w:szCs w:val="24"/>
          <w:lang w:val="en-IN"/>
        </w:rPr>
        <w:t>Shazeer</w:t>
      </w:r>
      <w:proofErr w:type="spellEnd"/>
      <w:r w:rsidRPr="00FF3FDD">
        <w:rPr>
          <w:sz w:val="24"/>
          <w:szCs w:val="24"/>
          <w:lang w:val="en-IN"/>
        </w:rPr>
        <w:t xml:space="preserve">, N., Parmar, N., </w:t>
      </w:r>
      <w:proofErr w:type="spellStart"/>
      <w:r w:rsidRPr="00FF3FDD">
        <w:rPr>
          <w:sz w:val="24"/>
          <w:szCs w:val="24"/>
          <w:lang w:val="en-IN"/>
        </w:rPr>
        <w:t>Uszkoreit</w:t>
      </w:r>
      <w:proofErr w:type="spellEnd"/>
      <w:r w:rsidRPr="00FF3FDD">
        <w:rPr>
          <w:sz w:val="24"/>
          <w:szCs w:val="24"/>
          <w:lang w:val="en-IN"/>
        </w:rPr>
        <w:t xml:space="preserve">, J., Jones, L., Gomez, A.N., Kaiser, L. and </w:t>
      </w:r>
      <w:proofErr w:type="spellStart"/>
      <w:r w:rsidRPr="00FF3FDD">
        <w:rPr>
          <w:sz w:val="24"/>
          <w:szCs w:val="24"/>
          <w:lang w:val="en-IN"/>
        </w:rPr>
        <w:t>Polosukhin</w:t>
      </w:r>
      <w:proofErr w:type="spellEnd"/>
      <w:r w:rsidRPr="00FF3FDD">
        <w:rPr>
          <w:sz w:val="24"/>
          <w:szCs w:val="24"/>
          <w:lang w:val="en-IN"/>
        </w:rPr>
        <w:t xml:space="preserve">, I., 2017. "Attention Is All You Need", </w:t>
      </w:r>
      <w:r w:rsidR="00637EE9">
        <w:rPr>
          <w:sz w:val="24"/>
          <w:szCs w:val="24"/>
          <w:lang w:val="en-IN"/>
        </w:rPr>
        <w:t xml:space="preserve"> </w:t>
      </w:r>
      <w:r w:rsidRPr="00FF3FDD">
        <w:rPr>
          <w:sz w:val="24"/>
          <w:szCs w:val="24"/>
          <w:lang w:val="en-IN"/>
        </w:rPr>
        <w:t>Advances in Neural Information Processing Systems (</w:t>
      </w:r>
      <w:proofErr w:type="spellStart"/>
      <w:r w:rsidRPr="00FF3FDD">
        <w:rPr>
          <w:sz w:val="24"/>
          <w:szCs w:val="24"/>
          <w:lang w:val="en-IN"/>
        </w:rPr>
        <w:t>NeurIPS</w:t>
      </w:r>
      <w:proofErr w:type="spellEnd"/>
      <w:r w:rsidRPr="00FF3FDD">
        <w:rPr>
          <w:sz w:val="24"/>
          <w:szCs w:val="24"/>
          <w:lang w:val="en-IN"/>
        </w:rPr>
        <w:t>)</w:t>
      </w:r>
      <w:r w:rsidR="00637EE9">
        <w:rPr>
          <w:sz w:val="24"/>
          <w:szCs w:val="24"/>
          <w:lang w:val="en-IN"/>
        </w:rPr>
        <w:t xml:space="preserve"> </w:t>
      </w:r>
      <w:r w:rsidRPr="00FF3FDD">
        <w:rPr>
          <w:sz w:val="24"/>
          <w:szCs w:val="24"/>
          <w:lang w:val="en-IN"/>
        </w:rPr>
        <w:t>, Vol. 30, pp. 5998-6008.</w:t>
      </w:r>
    </w:p>
    <w:p w14:paraId="57E534A7" w14:textId="77777777" w:rsidR="00FF3FDD" w:rsidRPr="00FF3FDD" w:rsidRDefault="00FF3FDD" w:rsidP="00B7493F">
      <w:pPr>
        <w:spacing w:line="360" w:lineRule="auto"/>
        <w:ind w:right="79"/>
        <w:jc w:val="both"/>
        <w:rPr>
          <w:sz w:val="24"/>
          <w:szCs w:val="24"/>
          <w:lang w:val="en-IN"/>
        </w:rPr>
      </w:pPr>
    </w:p>
    <w:p w14:paraId="0F21DF09" w14:textId="35B2643D" w:rsidR="00FF3FDD" w:rsidRPr="00FF3FDD" w:rsidRDefault="00FF3FDD" w:rsidP="00B7493F">
      <w:pPr>
        <w:spacing w:line="360" w:lineRule="auto"/>
        <w:ind w:right="79"/>
        <w:jc w:val="both"/>
        <w:rPr>
          <w:sz w:val="24"/>
          <w:szCs w:val="24"/>
          <w:lang w:val="en-IN"/>
        </w:rPr>
      </w:pPr>
      <w:r w:rsidRPr="00FF3FDD">
        <w:rPr>
          <w:sz w:val="24"/>
          <w:szCs w:val="24"/>
          <w:lang w:val="en-IN"/>
        </w:rPr>
        <w:t xml:space="preserve">[12] Devlin, J., Chang, M.W., Lee, K. and Toutanova, K., 2019. "BERT: Pre-training of Deep Bidirectional Transformers for Language Understanding", </w:t>
      </w:r>
      <w:r w:rsidR="00637EE9">
        <w:rPr>
          <w:sz w:val="24"/>
          <w:szCs w:val="24"/>
          <w:lang w:val="en-IN"/>
        </w:rPr>
        <w:t xml:space="preserve"> </w:t>
      </w:r>
      <w:r w:rsidRPr="00FF3FDD">
        <w:rPr>
          <w:sz w:val="24"/>
          <w:szCs w:val="24"/>
          <w:lang w:val="en-IN"/>
        </w:rPr>
        <w:t>Proceedings of NAACL-HLT</w:t>
      </w:r>
      <w:r w:rsidR="00637EE9">
        <w:rPr>
          <w:sz w:val="24"/>
          <w:szCs w:val="24"/>
          <w:lang w:val="en-IN"/>
        </w:rPr>
        <w:t xml:space="preserve"> </w:t>
      </w:r>
      <w:r w:rsidRPr="00FF3FDD">
        <w:rPr>
          <w:sz w:val="24"/>
          <w:szCs w:val="24"/>
          <w:lang w:val="en-IN"/>
        </w:rPr>
        <w:t>, Minneapolis, Minnesota, pp. 4171-4186.</w:t>
      </w:r>
    </w:p>
    <w:p w14:paraId="2176131F" w14:textId="77777777" w:rsidR="00FF3FDD" w:rsidRPr="00FF3FDD" w:rsidRDefault="00FF3FDD" w:rsidP="00B7493F">
      <w:pPr>
        <w:spacing w:line="360" w:lineRule="auto"/>
        <w:ind w:right="79"/>
        <w:jc w:val="both"/>
        <w:rPr>
          <w:sz w:val="24"/>
          <w:szCs w:val="24"/>
          <w:lang w:val="en-IN"/>
        </w:rPr>
      </w:pPr>
    </w:p>
    <w:p w14:paraId="49C83E3D" w14:textId="58AAFADF" w:rsidR="00FF3FDD" w:rsidRPr="00FF3FDD" w:rsidRDefault="00FF3FDD" w:rsidP="00B7493F">
      <w:pPr>
        <w:spacing w:line="360" w:lineRule="auto"/>
        <w:ind w:right="79"/>
        <w:jc w:val="both"/>
        <w:rPr>
          <w:sz w:val="24"/>
          <w:szCs w:val="24"/>
          <w:lang w:val="en-IN"/>
        </w:rPr>
      </w:pPr>
      <w:r w:rsidRPr="00FF3FDD">
        <w:rPr>
          <w:sz w:val="24"/>
          <w:szCs w:val="24"/>
          <w:lang w:val="en-IN"/>
        </w:rPr>
        <w:t xml:space="preserve">[13] OpenAI, 2023. "ChatGPT Code Interpreter and Advanced Data Analysis Documentation", </w:t>
      </w:r>
      <w:r w:rsidR="00637EE9">
        <w:rPr>
          <w:sz w:val="24"/>
          <w:szCs w:val="24"/>
          <w:lang w:val="en-IN"/>
        </w:rPr>
        <w:t xml:space="preserve"> </w:t>
      </w:r>
      <w:r w:rsidRPr="00FF3FDD">
        <w:rPr>
          <w:sz w:val="24"/>
          <w:szCs w:val="24"/>
          <w:lang w:val="en-IN"/>
        </w:rPr>
        <w:t>OpenAI Blog</w:t>
      </w:r>
      <w:r w:rsidR="00637EE9">
        <w:rPr>
          <w:sz w:val="24"/>
          <w:szCs w:val="24"/>
          <w:lang w:val="en-IN"/>
        </w:rPr>
        <w:t xml:space="preserve"> </w:t>
      </w:r>
      <w:r w:rsidRPr="00FF3FDD">
        <w:rPr>
          <w:sz w:val="24"/>
          <w:szCs w:val="24"/>
          <w:lang w:val="en-IN"/>
        </w:rPr>
        <w:t>, Available at: https://openai.com/blog (Accessed: June 2025).</w:t>
      </w:r>
    </w:p>
    <w:p w14:paraId="220889EC" w14:textId="77777777" w:rsidR="00FF3FDD" w:rsidRPr="00FF3FDD" w:rsidRDefault="00FF3FDD" w:rsidP="00B7493F">
      <w:pPr>
        <w:spacing w:line="360" w:lineRule="auto"/>
        <w:ind w:right="79"/>
        <w:jc w:val="both"/>
        <w:rPr>
          <w:sz w:val="24"/>
          <w:szCs w:val="24"/>
          <w:lang w:val="en-IN"/>
        </w:rPr>
      </w:pPr>
    </w:p>
    <w:p w14:paraId="3C9FDB75" w14:textId="09487769" w:rsidR="00FF3FDD" w:rsidRPr="00FF3FDD" w:rsidRDefault="00FF3FDD" w:rsidP="00B7493F">
      <w:pPr>
        <w:spacing w:line="360" w:lineRule="auto"/>
        <w:ind w:right="79"/>
        <w:jc w:val="both"/>
        <w:rPr>
          <w:sz w:val="24"/>
          <w:szCs w:val="24"/>
          <w:lang w:val="en-IN"/>
        </w:rPr>
      </w:pPr>
      <w:r w:rsidRPr="00FF3FDD">
        <w:rPr>
          <w:sz w:val="24"/>
          <w:szCs w:val="24"/>
          <w:lang w:val="en-IN"/>
        </w:rPr>
        <w:t xml:space="preserve">[14] Dibia, V., 2023. "LIDA: A Tool for Automatic Generation of Grammar-Agnostic Visualizations and Infographics using Large Language Models", </w:t>
      </w:r>
      <w:r w:rsidR="00637EE9">
        <w:rPr>
          <w:sz w:val="24"/>
          <w:szCs w:val="24"/>
          <w:lang w:val="en-IN"/>
        </w:rPr>
        <w:t xml:space="preserve"> </w:t>
      </w:r>
      <w:r w:rsidRPr="00FF3FDD">
        <w:rPr>
          <w:sz w:val="24"/>
          <w:szCs w:val="24"/>
          <w:lang w:val="en-IN"/>
        </w:rPr>
        <w:t>Proceedings of the 61st Annual Meeting of the Association for Computational Linguistics (ACL): System Demonstrations</w:t>
      </w:r>
      <w:r w:rsidR="00637EE9">
        <w:rPr>
          <w:sz w:val="24"/>
          <w:szCs w:val="24"/>
          <w:lang w:val="en-IN"/>
        </w:rPr>
        <w:t xml:space="preserve"> </w:t>
      </w:r>
      <w:r w:rsidRPr="00FF3FDD">
        <w:rPr>
          <w:sz w:val="24"/>
          <w:szCs w:val="24"/>
          <w:lang w:val="en-IN"/>
        </w:rPr>
        <w:t>, Toronto, Canada, pp. 113-126.</w:t>
      </w:r>
    </w:p>
    <w:p w14:paraId="5BB2DE3C" w14:textId="77777777" w:rsidR="00FF3FDD" w:rsidRPr="00FF3FDD" w:rsidRDefault="00FF3FDD" w:rsidP="00B7493F">
      <w:pPr>
        <w:spacing w:line="360" w:lineRule="auto"/>
        <w:ind w:right="79"/>
        <w:jc w:val="both"/>
        <w:rPr>
          <w:sz w:val="24"/>
          <w:szCs w:val="24"/>
          <w:lang w:val="en-IN"/>
        </w:rPr>
      </w:pPr>
    </w:p>
    <w:p w14:paraId="78048F9E" w14:textId="15296F9A" w:rsidR="00FF3FDD" w:rsidRDefault="00FF3FDD" w:rsidP="00B7493F">
      <w:pPr>
        <w:spacing w:line="360" w:lineRule="auto"/>
        <w:ind w:right="79"/>
        <w:jc w:val="both"/>
        <w:rPr>
          <w:sz w:val="24"/>
          <w:szCs w:val="24"/>
          <w:lang w:val="en-IN"/>
        </w:rPr>
      </w:pPr>
      <w:r w:rsidRPr="00FF3FDD">
        <w:rPr>
          <w:sz w:val="24"/>
          <w:szCs w:val="24"/>
          <w:lang w:val="en-IN"/>
        </w:rPr>
        <w:t xml:space="preserve">[15] Luo, Y., Tang, N., Li, G., Tang, J., Chai, C. and Qin, X., 2022. "Natural Language to Visualization by Neural Machine Translation", </w:t>
      </w:r>
      <w:r w:rsidR="00637EE9">
        <w:rPr>
          <w:sz w:val="24"/>
          <w:szCs w:val="24"/>
          <w:lang w:val="en-IN"/>
        </w:rPr>
        <w:t xml:space="preserve"> </w:t>
      </w:r>
      <w:r w:rsidRPr="00FF3FDD">
        <w:rPr>
          <w:sz w:val="24"/>
          <w:szCs w:val="24"/>
          <w:lang w:val="en-IN"/>
        </w:rPr>
        <w:t>IEEE Transactions on Visualization and Computer Graphics</w:t>
      </w:r>
      <w:r w:rsidR="00637EE9">
        <w:rPr>
          <w:sz w:val="24"/>
          <w:szCs w:val="24"/>
          <w:lang w:val="en-IN"/>
        </w:rPr>
        <w:t xml:space="preserve"> </w:t>
      </w:r>
      <w:r w:rsidRPr="00FF3FDD">
        <w:rPr>
          <w:sz w:val="24"/>
          <w:szCs w:val="24"/>
          <w:lang w:val="en-IN"/>
        </w:rPr>
        <w:t>, Vol. 28, No. 1, pp. 217-226.</w:t>
      </w:r>
    </w:p>
    <w:p w14:paraId="3378E6F0" w14:textId="77777777" w:rsidR="00CC632A" w:rsidRDefault="00CC632A" w:rsidP="00B7493F">
      <w:pPr>
        <w:spacing w:line="360" w:lineRule="auto"/>
        <w:ind w:right="79"/>
        <w:jc w:val="both"/>
        <w:rPr>
          <w:sz w:val="24"/>
          <w:szCs w:val="24"/>
          <w:lang w:val="en-IN"/>
        </w:rPr>
      </w:pPr>
    </w:p>
    <w:p w14:paraId="34484AAF" w14:textId="77777777" w:rsidR="00CC632A" w:rsidRPr="00FF3FDD" w:rsidRDefault="00CC632A" w:rsidP="00B7493F">
      <w:pPr>
        <w:spacing w:line="360" w:lineRule="auto"/>
        <w:ind w:right="79"/>
        <w:jc w:val="both"/>
        <w:rPr>
          <w:sz w:val="24"/>
          <w:szCs w:val="24"/>
          <w:lang w:val="en-IN"/>
        </w:rPr>
      </w:pPr>
    </w:p>
    <w:p w14:paraId="620688D9" w14:textId="77777777" w:rsidR="00FF3FDD" w:rsidRPr="00FF3FDD" w:rsidRDefault="00FF3FDD" w:rsidP="00B7493F">
      <w:pPr>
        <w:spacing w:line="360" w:lineRule="auto"/>
        <w:ind w:right="79"/>
        <w:jc w:val="both"/>
        <w:rPr>
          <w:sz w:val="24"/>
          <w:szCs w:val="24"/>
          <w:lang w:val="en-IN"/>
        </w:rPr>
      </w:pPr>
    </w:p>
    <w:p w14:paraId="2FBCCEC4" w14:textId="724734D5" w:rsidR="00FF3FDD" w:rsidRPr="00FF3FDD" w:rsidRDefault="00FF3FDD" w:rsidP="00B7493F">
      <w:pPr>
        <w:spacing w:line="360" w:lineRule="auto"/>
        <w:ind w:right="79"/>
        <w:jc w:val="both"/>
        <w:rPr>
          <w:sz w:val="24"/>
          <w:szCs w:val="24"/>
          <w:lang w:val="en-IN"/>
        </w:rPr>
      </w:pPr>
      <w:r w:rsidRPr="00FF3FDD">
        <w:rPr>
          <w:sz w:val="24"/>
          <w:szCs w:val="24"/>
          <w:lang w:val="en-IN"/>
        </w:rPr>
        <w:t xml:space="preserve">[16] Google DeepMind, 2024. "Gemini: A Family of Highly Capable Multimodal Models", </w:t>
      </w:r>
      <w:r w:rsidR="00637EE9">
        <w:rPr>
          <w:sz w:val="24"/>
          <w:szCs w:val="24"/>
          <w:lang w:val="en-IN"/>
        </w:rPr>
        <w:t xml:space="preserve"> </w:t>
      </w:r>
      <w:r w:rsidRPr="00FF3FDD">
        <w:rPr>
          <w:sz w:val="24"/>
          <w:szCs w:val="24"/>
          <w:lang w:val="en-IN"/>
        </w:rPr>
        <w:t>Google DeepMind Technical Report</w:t>
      </w:r>
      <w:r w:rsidR="00637EE9">
        <w:rPr>
          <w:sz w:val="24"/>
          <w:szCs w:val="24"/>
          <w:lang w:val="en-IN"/>
        </w:rPr>
        <w:t xml:space="preserve"> </w:t>
      </w:r>
      <w:r w:rsidRPr="00FF3FDD">
        <w:rPr>
          <w:sz w:val="24"/>
          <w:szCs w:val="24"/>
          <w:lang w:val="en-IN"/>
        </w:rPr>
        <w:t>, Available at: https://deepmind.google/technologies/gemini (Accessed: June 2025).</w:t>
      </w:r>
    </w:p>
    <w:p w14:paraId="7954F830" w14:textId="77777777" w:rsidR="00FF3FDD" w:rsidRPr="00FF3FDD" w:rsidRDefault="00FF3FDD" w:rsidP="00B7493F">
      <w:pPr>
        <w:spacing w:line="360" w:lineRule="auto"/>
        <w:ind w:right="79"/>
        <w:jc w:val="both"/>
        <w:rPr>
          <w:sz w:val="24"/>
          <w:szCs w:val="24"/>
          <w:lang w:val="en-IN"/>
        </w:rPr>
      </w:pPr>
    </w:p>
    <w:p w14:paraId="4BC2321D" w14:textId="3C721002" w:rsidR="00FF3FDD" w:rsidRPr="00FF3FDD" w:rsidRDefault="00FF3FDD" w:rsidP="00B7493F">
      <w:pPr>
        <w:spacing w:line="360" w:lineRule="auto"/>
        <w:ind w:right="79"/>
        <w:jc w:val="both"/>
        <w:rPr>
          <w:sz w:val="24"/>
          <w:szCs w:val="24"/>
          <w:lang w:val="en-IN"/>
        </w:rPr>
      </w:pPr>
      <w:r w:rsidRPr="00FF3FDD">
        <w:rPr>
          <w:sz w:val="24"/>
          <w:szCs w:val="24"/>
          <w:lang w:val="en-IN"/>
        </w:rPr>
        <w:t>[17] Chase, H., 2023. "</w:t>
      </w:r>
      <w:proofErr w:type="spellStart"/>
      <w:r w:rsidRPr="00FF3FDD">
        <w:rPr>
          <w:sz w:val="24"/>
          <w:szCs w:val="24"/>
          <w:lang w:val="en-IN"/>
        </w:rPr>
        <w:t>LangChain</w:t>
      </w:r>
      <w:proofErr w:type="spellEnd"/>
      <w:r w:rsidRPr="00FF3FDD">
        <w:rPr>
          <w:sz w:val="24"/>
          <w:szCs w:val="24"/>
          <w:lang w:val="en-IN"/>
        </w:rPr>
        <w:t xml:space="preserve">: Building Applications with LLMs through Composability", </w:t>
      </w:r>
      <w:r w:rsidR="00637EE9">
        <w:rPr>
          <w:sz w:val="24"/>
          <w:szCs w:val="24"/>
          <w:lang w:val="en-IN"/>
        </w:rPr>
        <w:t xml:space="preserve"> </w:t>
      </w:r>
      <w:proofErr w:type="spellStart"/>
      <w:r w:rsidRPr="00FF3FDD">
        <w:rPr>
          <w:sz w:val="24"/>
          <w:szCs w:val="24"/>
          <w:lang w:val="en-IN"/>
        </w:rPr>
        <w:t>LangChain</w:t>
      </w:r>
      <w:proofErr w:type="spellEnd"/>
      <w:r w:rsidRPr="00FF3FDD">
        <w:rPr>
          <w:sz w:val="24"/>
          <w:szCs w:val="24"/>
          <w:lang w:val="en-IN"/>
        </w:rPr>
        <w:t xml:space="preserve"> Documentation</w:t>
      </w:r>
      <w:r w:rsidR="00637EE9">
        <w:rPr>
          <w:sz w:val="24"/>
          <w:szCs w:val="24"/>
          <w:lang w:val="en-IN"/>
        </w:rPr>
        <w:t xml:space="preserve"> </w:t>
      </w:r>
      <w:r w:rsidRPr="00FF3FDD">
        <w:rPr>
          <w:sz w:val="24"/>
          <w:szCs w:val="24"/>
          <w:lang w:val="en-IN"/>
        </w:rPr>
        <w:t>, Available at: https://python.langchain.com/docs (Accessed: June 2025).</w:t>
      </w:r>
    </w:p>
    <w:p w14:paraId="740952EE" w14:textId="77777777" w:rsidR="00FF3FDD" w:rsidRPr="00FF3FDD" w:rsidRDefault="00FF3FDD" w:rsidP="00B7493F">
      <w:pPr>
        <w:spacing w:line="360" w:lineRule="auto"/>
        <w:ind w:right="79"/>
        <w:jc w:val="both"/>
        <w:rPr>
          <w:sz w:val="24"/>
          <w:szCs w:val="24"/>
          <w:lang w:val="en-IN"/>
        </w:rPr>
      </w:pPr>
    </w:p>
    <w:p w14:paraId="24BF70D8" w14:textId="5B77422F" w:rsidR="00FF3FDD" w:rsidRPr="00FF3FDD" w:rsidRDefault="00FF3FDD" w:rsidP="00B7493F">
      <w:pPr>
        <w:spacing w:line="360" w:lineRule="auto"/>
        <w:ind w:right="79"/>
        <w:jc w:val="both"/>
        <w:rPr>
          <w:sz w:val="24"/>
          <w:szCs w:val="24"/>
          <w:lang w:val="en-IN"/>
        </w:rPr>
      </w:pPr>
      <w:r w:rsidRPr="00FF3FDD">
        <w:rPr>
          <w:sz w:val="24"/>
          <w:szCs w:val="24"/>
          <w:lang w:val="en-IN"/>
        </w:rPr>
        <w:t xml:space="preserve">[18] Lewis, P., Perez, E., </w:t>
      </w:r>
      <w:proofErr w:type="spellStart"/>
      <w:r w:rsidRPr="00FF3FDD">
        <w:rPr>
          <w:sz w:val="24"/>
          <w:szCs w:val="24"/>
          <w:lang w:val="en-IN"/>
        </w:rPr>
        <w:t>Piktus</w:t>
      </w:r>
      <w:proofErr w:type="spellEnd"/>
      <w:r w:rsidRPr="00FF3FDD">
        <w:rPr>
          <w:sz w:val="24"/>
          <w:szCs w:val="24"/>
          <w:lang w:val="en-IN"/>
        </w:rPr>
        <w:t xml:space="preserve">, A., Petroni, F., </w:t>
      </w:r>
      <w:proofErr w:type="spellStart"/>
      <w:r w:rsidRPr="00FF3FDD">
        <w:rPr>
          <w:sz w:val="24"/>
          <w:szCs w:val="24"/>
          <w:lang w:val="en-IN"/>
        </w:rPr>
        <w:t>Karpukhin</w:t>
      </w:r>
      <w:proofErr w:type="spellEnd"/>
      <w:r w:rsidRPr="00FF3FDD">
        <w:rPr>
          <w:sz w:val="24"/>
          <w:szCs w:val="24"/>
          <w:lang w:val="en-IN"/>
        </w:rPr>
        <w:t xml:space="preserve">, V., Goyal, N., </w:t>
      </w:r>
      <w:proofErr w:type="spellStart"/>
      <w:r w:rsidRPr="00FF3FDD">
        <w:rPr>
          <w:sz w:val="24"/>
          <w:szCs w:val="24"/>
          <w:lang w:val="en-IN"/>
        </w:rPr>
        <w:t>Küttler</w:t>
      </w:r>
      <w:proofErr w:type="spellEnd"/>
      <w:r w:rsidRPr="00FF3FDD">
        <w:rPr>
          <w:sz w:val="24"/>
          <w:szCs w:val="24"/>
          <w:lang w:val="en-IN"/>
        </w:rPr>
        <w:t xml:space="preserve">, H., Lewis, M., Yih, W., </w:t>
      </w:r>
      <w:proofErr w:type="spellStart"/>
      <w:r w:rsidRPr="00FF3FDD">
        <w:rPr>
          <w:sz w:val="24"/>
          <w:szCs w:val="24"/>
          <w:lang w:val="en-IN"/>
        </w:rPr>
        <w:t>Rocktäschel</w:t>
      </w:r>
      <w:proofErr w:type="spellEnd"/>
      <w:r w:rsidRPr="00FF3FDD">
        <w:rPr>
          <w:sz w:val="24"/>
          <w:szCs w:val="24"/>
          <w:lang w:val="en-IN"/>
        </w:rPr>
        <w:t xml:space="preserve">, T., Riedel, S. and Kiela, D., 2020. "Retrieval-Augmented Generation for Knowledge-Intensive NLP Tasks", </w:t>
      </w:r>
      <w:r w:rsidR="00637EE9">
        <w:rPr>
          <w:sz w:val="24"/>
          <w:szCs w:val="24"/>
          <w:lang w:val="en-IN"/>
        </w:rPr>
        <w:t xml:space="preserve"> </w:t>
      </w:r>
      <w:r w:rsidRPr="00FF3FDD">
        <w:rPr>
          <w:sz w:val="24"/>
          <w:szCs w:val="24"/>
          <w:lang w:val="en-IN"/>
        </w:rPr>
        <w:t>Advances in Neural Information Processing Systems (</w:t>
      </w:r>
      <w:proofErr w:type="spellStart"/>
      <w:r w:rsidRPr="00FF3FDD">
        <w:rPr>
          <w:sz w:val="24"/>
          <w:szCs w:val="24"/>
          <w:lang w:val="en-IN"/>
        </w:rPr>
        <w:t>NeurIPS</w:t>
      </w:r>
      <w:proofErr w:type="spellEnd"/>
      <w:r w:rsidRPr="00FF3FDD">
        <w:rPr>
          <w:sz w:val="24"/>
          <w:szCs w:val="24"/>
          <w:lang w:val="en-IN"/>
        </w:rPr>
        <w:t>)</w:t>
      </w:r>
      <w:r w:rsidR="00637EE9">
        <w:rPr>
          <w:sz w:val="24"/>
          <w:szCs w:val="24"/>
          <w:lang w:val="en-IN"/>
        </w:rPr>
        <w:t xml:space="preserve"> </w:t>
      </w:r>
      <w:r w:rsidRPr="00FF3FDD">
        <w:rPr>
          <w:sz w:val="24"/>
          <w:szCs w:val="24"/>
          <w:lang w:val="en-IN"/>
        </w:rPr>
        <w:t>, Vol. 33, pp. 9459-9474.</w:t>
      </w:r>
    </w:p>
    <w:p w14:paraId="5F58D606" w14:textId="77777777" w:rsidR="00FF3FDD" w:rsidRPr="00FF3FDD" w:rsidRDefault="00FF3FDD" w:rsidP="00B7493F">
      <w:pPr>
        <w:spacing w:line="360" w:lineRule="auto"/>
        <w:ind w:right="79"/>
        <w:jc w:val="both"/>
        <w:rPr>
          <w:sz w:val="24"/>
          <w:szCs w:val="24"/>
          <w:lang w:val="en-IN"/>
        </w:rPr>
      </w:pPr>
    </w:p>
    <w:p w14:paraId="6E178FED" w14:textId="5CAE8C46" w:rsidR="00FF3FDD" w:rsidRPr="00FF3FDD" w:rsidRDefault="00FF3FDD" w:rsidP="00B7493F">
      <w:pPr>
        <w:spacing w:line="360" w:lineRule="auto"/>
        <w:ind w:right="79"/>
        <w:jc w:val="both"/>
        <w:rPr>
          <w:sz w:val="24"/>
          <w:szCs w:val="24"/>
          <w:lang w:val="en-IN"/>
        </w:rPr>
      </w:pPr>
      <w:r w:rsidRPr="00FF3FDD">
        <w:rPr>
          <w:sz w:val="24"/>
          <w:szCs w:val="24"/>
          <w:lang w:val="en-IN"/>
        </w:rPr>
        <w:t xml:space="preserve">[19] Wei, J., Wang, X., Schuurmans, D., Bosma, M., </w:t>
      </w:r>
      <w:proofErr w:type="spellStart"/>
      <w:r w:rsidRPr="00FF3FDD">
        <w:rPr>
          <w:sz w:val="24"/>
          <w:szCs w:val="24"/>
          <w:lang w:val="en-IN"/>
        </w:rPr>
        <w:t>Ichter</w:t>
      </w:r>
      <w:proofErr w:type="spellEnd"/>
      <w:r w:rsidRPr="00FF3FDD">
        <w:rPr>
          <w:sz w:val="24"/>
          <w:szCs w:val="24"/>
          <w:lang w:val="en-IN"/>
        </w:rPr>
        <w:t xml:space="preserve">, B., Xia, F., Chi, E., Le, Q. and Zhou, D., 2022. "Chain-of-Thought Prompting Elicits Reasoning in Large Language Models", </w:t>
      </w:r>
      <w:r w:rsidR="00637EE9">
        <w:rPr>
          <w:sz w:val="24"/>
          <w:szCs w:val="24"/>
          <w:lang w:val="en-IN"/>
        </w:rPr>
        <w:t xml:space="preserve"> </w:t>
      </w:r>
      <w:r w:rsidRPr="00FF3FDD">
        <w:rPr>
          <w:sz w:val="24"/>
          <w:szCs w:val="24"/>
          <w:lang w:val="en-IN"/>
        </w:rPr>
        <w:t>Advances in Neural Information Processing Systems (</w:t>
      </w:r>
      <w:proofErr w:type="spellStart"/>
      <w:r w:rsidRPr="00FF3FDD">
        <w:rPr>
          <w:sz w:val="24"/>
          <w:szCs w:val="24"/>
          <w:lang w:val="en-IN"/>
        </w:rPr>
        <w:t>NeurIPS</w:t>
      </w:r>
      <w:proofErr w:type="spellEnd"/>
      <w:r w:rsidRPr="00FF3FDD">
        <w:rPr>
          <w:sz w:val="24"/>
          <w:szCs w:val="24"/>
          <w:lang w:val="en-IN"/>
        </w:rPr>
        <w:t>)</w:t>
      </w:r>
      <w:r w:rsidR="00637EE9">
        <w:rPr>
          <w:sz w:val="24"/>
          <w:szCs w:val="24"/>
          <w:lang w:val="en-IN"/>
        </w:rPr>
        <w:t xml:space="preserve"> </w:t>
      </w:r>
      <w:r w:rsidRPr="00FF3FDD">
        <w:rPr>
          <w:sz w:val="24"/>
          <w:szCs w:val="24"/>
          <w:lang w:val="en-IN"/>
        </w:rPr>
        <w:t>, Vol. 35, pp. 24824-24837.</w:t>
      </w:r>
    </w:p>
    <w:p w14:paraId="18F95895" w14:textId="77777777" w:rsidR="00FF3FDD" w:rsidRPr="00FF3FDD" w:rsidRDefault="00FF3FDD" w:rsidP="00B7493F">
      <w:pPr>
        <w:spacing w:line="360" w:lineRule="auto"/>
        <w:ind w:right="79"/>
        <w:jc w:val="both"/>
        <w:rPr>
          <w:sz w:val="24"/>
          <w:szCs w:val="24"/>
          <w:lang w:val="en-IN"/>
        </w:rPr>
      </w:pPr>
    </w:p>
    <w:p w14:paraId="30C80BBF" w14:textId="31C7DCB9" w:rsidR="00FF3FDD" w:rsidRPr="00FF3FDD" w:rsidRDefault="00FF3FDD" w:rsidP="00B7493F">
      <w:pPr>
        <w:spacing w:line="360" w:lineRule="auto"/>
        <w:ind w:right="79"/>
        <w:jc w:val="both"/>
        <w:rPr>
          <w:sz w:val="24"/>
          <w:szCs w:val="24"/>
          <w:lang w:val="en-IN"/>
        </w:rPr>
      </w:pPr>
      <w:r w:rsidRPr="00FF3FDD">
        <w:rPr>
          <w:sz w:val="24"/>
          <w:szCs w:val="24"/>
          <w:lang w:val="en-IN"/>
        </w:rPr>
        <w:t xml:space="preserve">[20] </w:t>
      </w:r>
      <w:proofErr w:type="spellStart"/>
      <w:r w:rsidRPr="00FF3FDD">
        <w:rPr>
          <w:sz w:val="24"/>
          <w:szCs w:val="24"/>
          <w:lang w:val="en-IN"/>
        </w:rPr>
        <w:t>Streamlit</w:t>
      </w:r>
      <w:proofErr w:type="spellEnd"/>
      <w:r w:rsidRPr="00FF3FDD">
        <w:rPr>
          <w:sz w:val="24"/>
          <w:szCs w:val="24"/>
          <w:lang w:val="en-IN"/>
        </w:rPr>
        <w:t xml:space="preserve"> Inc., 2024. "</w:t>
      </w:r>
      <w:proofErr w:type="spellStart"/>
      <w:r w:rsidRPr="00FF3FDD">
        <w:rPr>
          <w:sz w:val="24"/>
          <w:szCs w:val="24"/>
          <w:lang w:val="en-IN"/>
        </w:rPr>
        <w:t>Streamlit</w:t>
      </w:r>
      <w:proofErr w:type="spellEnd"/>
      <w:r w:rsidRPr="00FF3FDD">
        <w:rPr>
          <w:sz w:val="24"/>
          <w:szCs w:val="24"/>
          <w:lang w:val="en-IN"/>
        </w:rPr>
        <w:t xml:space="preserve"> Documentation: A Faster Way to Build and Share Data Apps", </w:t>
      </w:r>
      <w:r w:rsidR="00637EE9">
        <w:rPr>
          <w:sz w:val="24"/>
          <w:szCs w:val="24"/>
          <w:lang w:val="en-IN"/>
        </w:rPr>
        <w:t xml:space="preserve"> </w:t>
      </w:r>
      <w:proofErr w:type="spellStart"/>
      <w:r w:rsidRPr="00FF3FDD">
        <w:rPr>
          <w:sz w:val="24"/>
          <w:szCs w:val="24"/>
          <w:lang w:val="en-IN"/>
        </w:rPr>
        <w:t>Streamlit</w:t>
      </w:r>
      <w:proofErr w:type="spellEnd"/>
      <w:r w:rsidR="00637EE9">
        <w:rPr>
          <w:sz w:val="24"/>
          <w:szCs w:val="24"/>
          <w:lang w:val="en-IN"/>
        </w:rPr>
        <w:t xml:space="preserve"> </w:t>
      </w:r>
      <w:r w:rsidRPr="00FF3FDD">
        <w:rPr>
          <w:sz w:val="24"/>
          <w:szCs w:val="24"/>
          <w:lang w:val="en-IN"/>
        </w:rPr>
        <w:t>, Available at: https://docs.streamlit.io (Accessed: June 2025).</w:t>
      </w:r>
    </w:p>
    <w:p w14:paraId="05775A09" w14:textId="77777777" w:rsidR="00FF3FDD" w:rsidRPr="00FF3FDD" w:rsidRDefault="00FF3FDD" w:rsidP="00B7493F">
      <w:pPr>
        <w:spacing w:line="360" w:lineRule="auto"/>
        <w:ind w:right="79"/>
        <w:jc w:val="both"/>
        <w:rPr>
          <w:sz w:val="24"/>
          <w:szCs w:val="24"/>
          <w:lang w:val="en-IN"/>
        </w:rPr>
      </w:pPr>
    </w:p>
    <w:p w14:paraId="4EC5AEDC" w14:textId="2A9B3334" w:rsidR="00FF3FDD" w:rsidRPr="00FF3FDD" w:rsidRDefault="00FF3FDD" w:rsidP="00B7493F">
      <w:pPr>
        <w:spacing w:line="360" w:lineRule="auto"/>
        <w:ind w:right="79"/>
        <w:jc w:val="both"/>
        <w:rPr>
          <w:sz w:val="24"/>
          <w:szCs w:val="24"/>
          <w:lang w:val="en-IN"/>
        </w:rPr>
      </w:pPr>
      <w:r w:rsidRPr="00FF3FDD">
        <w:rPr>
          <w:sz w:val="24"/>
          <w:szCs w:val="24"/>
          <w:lang w:val="en-IN"/>
        </w:rPr>
        <w:t xml:space="preserve">[21] McKinney, W., 2022. </w:t>
      </w:r>
      <w:r w:rsidR="00637EE9">
        <w:rPr>
          <w:sz w:val="24"/>
          <w:szCs w:val="24"/>
          <w:lang w:val="en-IN"/>
        </w:rPr>
        <w:t xml:space="preserve"> </w:t>
      </w:r>
      <w:r w:rsidRPr="00FF3FDD">
        <w:rPr>
          <w:sz w:val="24"/>
          <w:szCs w:val="24"/>
          <w:lang w:val="en-IN"/>
        </w:rPr>
        <w:t xml:space="preserve">Python for Data Analysis: Data Wrangling with Pandas, NumPy, and </w:t>
      </w:r>
      <w:proofErr w:type="spellStart"/>
      <w:r w:rsidRPr="00FF3FDD">
        <w:rPr>
          <w:sz w:val="24"/>
          <w:szCs w:val="24"/>
          <w:lang w:val="en-IN"/>
        </w:rPr>
        <w:t>Jupyter</w:t>
      </w:r>
      <w:proofErr w:type="spellEnd"/>
      <w:r w:rsidR="00637EE9">
        <w:rPr>
          <w:sz w:val="24"/>
          <w:szCs w:val="24"/>
          <w:lang w:val="en-IN"/>
        </w:rPr>
        <w:t xml:space="preserve"> </w:t>
      </w:r>
      <w:r w:rsidRPr="00FF3FDD">
        <w:rPr>
          <w:sz w:val="24"/>
          <w:szCs w:val="24"/>
          <w:lang w:val="en-IN"/>
        </w:rPr>
        <w:t>, 3rd Edition, O'Reilly Media, Sebastopol, California, pp. 1-579.</w:t>
      </w:r>
    </w:p>
    <w:p w14:paraId="10D2127B" w14:textId="77777777" w:rsidR="00FF3FDD" w:rsidRPr="00FF3FDD" w:rsidRDefault="00FF3FDD" w:rsidP="00B7493F">
      <w:pPr>
        <w:spacing w:line="360" w:lineRule="auto"/>
        <w:ind w:right="79"/>
        <w:jc w:val="both"/>
        <w:rPr>
          <w:sz w:val="24"/>
          <w:szCs w:val="24"/>
          <w:lang w:val="en-IN"/>
        </w:rPr>
      </w:pPr>
    </w:p>
    <w:p w14:paraId="661BA304" w14:textId="5AB281B3" w:rsidR="00FF3FDD" w:rsidRPr="00FF3FDD" w:rsidRDefault="00FF3FDD" w:rsidP="00B7493F">
      <w:pPr>
        <w:spacing w:line="360" w:lineRule="auto"/>
        <w:ind w:right="79"/>
        <w:jc w:val="both"/>
        <w:rPr>
          <w:sz w:val="24"/>
          <w:szCs w:val="24"/>
          <w:lang w:val="en-IN"/>
        </w:rPr>
      </w:pPr>
      <w:r w:rsidRPr="00FF3FDD">
        <w:rPr>
          <w:sz w:val="24"/>
          <w:szCs w:val="24"/>
          <w:lang w:val="en-IN"/>
        </w:rPr>
        <w:t xml:space="preserve">[22] Plotly Technologies Inc., 2024. "Plotly Python Open Source Graphing Library", </w:t>
      </w:r>
      <w:r w:rsidR="00637EE9">
        <w:rPr>
          <w:sz w:val="24"/>
          <w:szCs w:val="24"/>
          <w:lang w:val="en-IN"/>
        </w:rPr>
        <w:t xml:space="preserve"> </w:t>
      </w:r>
      <w:r w:rsidRPr="00FF3FDD">
        <w:rPr>
          <w:sz w:val="24"/>
          <w:szCs w:val="24"/>
          <w:lang w:val="en-IN"/>
        </w:rPr>
        <w:t>Plotly</w:t>
      </w:r>
      <w:r w:rsidR="00637EE9">
        <w:rPr>
          <w:sz w:val="24"/>
          <w:szCs w:val="24"/>
          <w:lang w:val="en-IN"/>
        </w:rPr>
        <w:t xml:space="preserve"> </w:t>
      </w:r>
      <w:r w:rsidRPr="00FF3FDD">
        <w:rPr>
          <w:sz w:val="24"/>
          <w:szCs w:val="24"/>
          <w:lang w:val="en-IN"/>
        </w:rPr>
        <w:t>, Available at: https://plotly.com/python (Accessed: June 2025).</w:t>
      </w:r>
    </w:p>
    <w:p w14:paraId="4D49C258" w14:textId="77777777" w:rsidR="00FF3FDD" w:rsidRPr="00FF3FDD" w:rsidRDefault="00FF3FDD" w:rsidP="00B7493F">
      <w:pPr>
        <w:spacing w:line="360" w:lineRule="auto"/>
        <w:ind w:right="79"/>
        <w:jc w:val="both"/>
        <w:rPr>
          <w:sz w:val="24"/>
          <w:szCs w:val="24"/>
          <w:lang w:val="en-IN"/>
        </w:rPr>
      </w:pPr>
    </w:p>
    <w:p w14:paraId="21B18768" w14:textId="37A4F470" w:rsidR="00FF3FDD" w:rsidRPr="00FF3FDD" w:rsidRDefault="00FF3FDD" w:rsidP="00B7493F">
      <w:pPr>
        <w:spacing w:line="360" w:lineRule="auto"/>
        <w:ind w:right="79"/>
        <w:jc w:val="both"/>
        <w:rPr>
          <w:sz w:val="24"/>
          <w:szCs w:val="24"/>
          <w:lang w:val="en-IN"/>
        </w:rPr>
      </w:pPr>
      <w:r w:rsidRPr="00FF3FDD">
        <w:rPr>
          <w:sz w:val="24"/>
          <w:szCs w:val="24"/>
          <w:lang w:val="en-IN"/>
        </w:rPr>
        <w:t xml:space="preserve">[23] VanderPlas, J., 2023. </w:t>
      </w:r>
      <w:r w:rsidR="00637EE9">
        <w:rPr>
          <w:sz w:val="24"/>
          <w:szCs w:val="24"/>
          <w:lang w:val="en-IN"/>
        </w:rPr>
        <w:t xml:space="preserve"> </w:t>
      </w:r>
      <w:r w:rsidRPr="00FF3FDD">
        <w:rPr>
          <w:sz w:val="24"/>
          <w:szCs w:val="24"/>
          <w:lang w:val="en-IN"/>
        </w:rPr>
        <w:t>Python Data Science Handbook: Essential Tools for Working with Data</w:t>
      </w:r>
      <w:r w:rsidR="00637EE9">
        <w:rPr>
          <w:sz w:val="24"/>
          <w:szCs w:val="24"/>
          <w:lang w:val="en-IN"/>
        </w:rPr>
        <w:t xml:space="preserve"> </w:t>
      </w:r>
      <w:r w:rsidRPr="00FF3FDD">
        <w:rPr>
          <w:sz w:val="24"/>
          <w:szCs w:val="24"/>
          <w:lang w:val="en-IN"/>
        </w:rPr>
        <w:t>, 2nd Edition, O'Reilly Media, Sebastopol, California, pp. 1-548.</w:t>
      </w:r>
    </w:p>
    <w:p w14:paraId="32A467AA" w14:textId="77777777" w:rsidR="00FF3FDD" w:rsidRPr="00FF3FDD" w:rsidRDefault="00FF3FDD" w:rsidP="00B7493F">
      <w:pPr>
        <w:spacing w:line="360" w:lineRule="auto"/>
        <w:ind w:right="79"/>
        <w:jc w:val="both"/>
        <w:rPr>
          <w:sz w:val="24"/>
          <w:szCs w:val="24"/>
          <w:lang w:val="en-IN"/>
        </w:rPr>
      </w:pPr>
    </w:p>
    <w:p w14:paraId="6829B827" w14:textId="28E8FCC6" w:rsidR="00FF3FDD" w:rsidRDefault="00FF3FDD" w:rsidP="00B7493F">
      <w:pPr>
        <w:spacing w:line="360" w:lineRule="auto"/>
        <w:ind w:right="79"/>
        <w:jc w:val="both"/>
        <w:rPr>
          <w:sz w:val="24"/>
          <w:szCs w:val="24"/>
          <w:lang w:val="en-IN"/>
        </w:rPr>
      </w:pPr>
      <w:r w:rsidRPr="00FF3FDD">
        <w:rPr>
          <w:sz w:val="24"/>
          <w:szCs w:val="24"/>
          <w:lang w:val="en-IN"/>
        </w:rPr>
        <w:t xml:space="preserve">[24] </w:t>
      </w:r>
      <w:proofErr w:type="spellStart"/>
      <w:r w:rsidRPr="00FF3FDD">
        <w:rPr>
          <w:sz w:val="24"/>
          <w:szCs w:val="24"/>
          <w:lang w:val="en-IN"/>
        </w:rPr>
        <w:t>Géron</w:t>
      </w:r>
      <w:proofErr w:type="spellEnd"/>
      <w:r w:rsidRPr="00FF3FDD">
        <w:rPr>
          <w:sz w:val="24"/>
          <w:szCs w:val="24"/>
          <w:lang w:val="en-IN"/>
        </w:rPr>
        <w:t xml:space="preserve">, A., 2022. </w:t>
      </w:r>
      <w:r w:rsidR="00637EE9">
        <w:rPr>
          <w:sz w:val="24"/>
          <w:szCs w:val="24"/>
          <w:lang w:val="en-IN"/>
        </w:rPr>
        <w:t xml:space="preserve"> </w:t>
      </w:r>
      <w:r w:rsidRPr="00FF3FDD">
        <w:rPr>
          <w:sz w:val="24"/>
          <w:szCs w:val="24"/>
          <w:lang w:val="en-IN"/>
        </w:rPr>
        <w:t xml:space="preserve">Hands-On Machine Learning with Scikit-Learn, </w:t>
      </w:r>
      <w:proofErr w:type="spellStart"/>
      <w:r w:rsidRPr="00FF3FDD">
        <w:rPr>
          <w:sz w:val="24"/>
          <w:szCs w:val="24"/>
          <w:lang w:val="en-IN"/>
        </w:rPr>
        <w:t>Keras</w:t>
      </w:r>
      <w:proofErr w:type="spellEnd"/>
      <w:r w:rsidRPr="00FF3FDD">
        <w:rPr>
          <w:sz w:val="24"/>
          <w:szCs w:val="24"/>
          <w:lang w:val="en-IN"/>
        </w:rPr>
        <w:t>, and TensorFlow</w:t>
      </w:r>
      <w:r w:rsidR="00637EE9">
        <w:rPr>
          <w:sz w:val="24"/>
          <w:szCs w:val="24"/>
          <w:lang w:val="en-IN"/>
        </w:rPr>
        <w:t xml:space="preserve"> </w:t>
      </w:r>
      <w:r w:rsidRPr="00FF3FDD">
        <w:rPr>
          <w:sz w:val="24"/>
          <w:szCs w:val="24"/>
          <w:lang w:val="en-IN"/>
        </w:rPr>
        <w:t>, 3rd Edition, O'Reilly Media, Sebastopol, California, pp. 1-852.</w:t>
      </w:r>
    </w:p>
    <w:p w14:paraId="648DABCF" w14:textId="77777777" w:rsidR="00CC632A" w:rsidRDefault="00CC632A" w:rsidP="00B7493F">
      <w:pPr>
        <w:spacing w:line="360" w:lineRule="auto"/>
        <w:ind w:right="79"/>
        <w:jc w:val="both"/>
        <w:rPr>
          <w:sz w:val="24"/>
          <w:szCs w:val="24"/>
          <w:lang w:val="en-IN"/>
        </w:rPr>
      </w:pPr>
    </w:p>
    <w:p w14:paraId="21190330" w14:textId="77777777" w:rsidR="00CC632A" w:rsidRPr="00FF3FDD" w:rsidRDefault="00CC632A" w:rsidP="00B7493F">
      <w:pPr>
        <w:spacing w:line="360" w:lineRule="auto"/>
        <w:ind w:right="79"/>
        <w:jc w:val="both"/>
        <w:rPr>
          <w:sz w:val="24"/>
          <w:szCs w:val="24"/>
          <w:lang w:val="en-IN"/>
        </w:rPr>
      </w:pPr>
    </w:p>
    <w:p w14:paraId="238A9061" w14:textId="77777777" w:rsidR="00FF3FDD" w:rsidRPr="00FF3FDD" w:rsidRDefault="00FF3FDD" w:rsidP="00B7493F">
      <w:pPr>
        <w:spacing w:line="360" w:lineRule="auto"/>
        <w:ind w:right="79"/>
        <w:jc w:val="both"/>
        <w:rPr>
          <w:sz w:val="24"/>
          <w:szCs w:val="24"/>
          <w:lang w:val="en-IN"/>
        </w:rPr>
      </w:pPr>
    </w:p>
    <w:p w14:paraId="15D19569" w14:textId="160C5B54" w:rsidR="00FF3FDD" w:rsidRPr="00FF3FDD" w:rsidRDefault="00FF3FDD" w:rsidP="00B7493F">
      <w:pPr>
        <w:spacing w:line="360" w:lineRule="auto"/>
        <w:ind w:right="79"/>
        <w:jc w:val="both"/>
        <w:rPr>
          <w:sz w:val="24"/>
          <w:szCs w:val="24"/>
          <w:lang w:val="en-IN"/>
        </w:rPr>
      </w:pPr>
      <w:r w:rsidRPr="00FF3FDD">
        <w:rPr>
          <w:sz w:val="24"/>
          <w:szCs w:val="24"/>
          <w:lang w:val="en-IN"/>
        </w:rPr>
        <w:t xml:space="preserve">[25] Schick, T., Dwivedi-Yu, J., </w:t>
      </w:r>
      <w:proofErr w:type="spellStart"/>
      <w:r w:rsidRPr="00FF3FDD">
        <w:rPr>
          <w:sz w:val="24"/>
          <w:szCs w:val="24"/>
          <w:lang w:val="en-IN"/>
        </w:rPr>
        <w:t>Dessì</w:t>
      </w:r>
      <w:proofErr w:type="spellEnd"/>
      <w:r w:rsidRPr="00FF3FDD">
        <w:rPr>
          <w:sz w:val="24"/>
          <w:szCs w:val="24"/>
          <w:lang w:val="en-IN"/>
        </w:rPr>
        <w:t xml:space="preserve">, R., Raileanu, R., Lomeli, M., Zettlemoyer, L., </w:t>
      </w:r>
      <w:proofErr w:type="spellStart"/>
      <w:r w:rsidRPr="00FF3FDD">
        <w:rPr>
          <w:sz w:val="24"/>
          <w:szCs w:val="24"/>
          <w:lang w:val="en-IN"/>
        </w:rPr>
        <w:t>Cancedda</w:t>
      </w:r>
      <w:proofErr w:type="spellEnd"/>
      <w:r w:rsidRPr="00FF3FDD">
        <w:rPr>
          <w:sz w:val="24"/>
          <w:szCs w:val="24"/>
          <w:lang w:val="en-IN"/>
        </w:rPr>
        <w:t xml:space="preserve">, N. and </w:t>
      </w:r>
      <w:proofErr w:type="spellStart"/>
      <w:r w:rsidRPr="00FF3FDD">
        <w:rPr>
          <w:sz w:val="24"/>
          <w:szCs w:val="24"/>
          <w:lang w:val="en-IN"/>
        </w:rPr>
        <w:t>Scialom</w:t>
      </w:r>
      <w:proofErr w:type="spellEnd"/>
      <w:r w:rsidRPr="00FF3FDD">
        <w:rPr>
          <w:sz w:val="24"/>
          <w:szCs w:val="24"/>
          <w:lang w:val="en-IN"/>
        </w:rPr>
        <w:t>, T., 2023. "</w:t>
      </w:r>
      <w:proofErr w:type="spellStart"/>
      <w:r w:rsidRPr="00FF3FDD">
        <w:rPr>
          <w:sz w:val="24"/>
          <w:szCs w:val="24"/>
          <w:lang w:val="en-IN"/>
        </w:rPr>
        <w:t>Toolformer</w:t>
      </w:r>
      <w:proofErr w:type="spellEnd"/>
      <w:r w:rsidRPr="00FF3FDD">
        <w:rPr>
          <w:sz w:val="24"/>
          <w:szCs w:val="24"/>
          <w:lang w:val="en-IN"/>
        </w:rPr>
        <w:t xml:space="preserve">: Language Models Can Teach Themselves to Use Tools", </w:t>
      </w:r>
      <w:r w:rsidR="00637EE9">
        <w:rPr>
          <w:sz w:val="24"/>
          <w:szCs w:val="24"/>
          <w:lang w:val="en-IN"/>
        </w:rPr>
        <w:t xml:space="preserve"> </w:t>
      </w:r>
      <w:proofErr w:type="spellStart"/>
      <w:r w:rsidRPr="00FF3FDD">
        <w:rPr>
          <w:sz w:val="24"/>
          <w:szCs w:val="24"/>
          <w:lang w:val="en-IN"/>
        </w:rPr>
        <w:t>arXiv</w:t>
      </w:r>
      <w:proofErr w:type="spellEnd"/>
      <w:r w:rsidRPr="00FF3FDD">
        <w:rPr>
          <w:sz w:val="24"/>
          <w:szCs w:val="24"/>
          <w:lang w:val="en-IN"/>
        </w:rPr>
        <w:t xml:space="preserve"> preprint arXiv:2302.04761</w:t>
      </w:r>
      <w:r w:rsidR="00637EE9">
        <w:rPr>
          <w:sz w:val="24"/>
          <w:szCs w:val="24"/>
          <w:lang w:val="en-IN"/>
        </w:rPr>
        <w:t xml:space="preserve"> </w:t>
      </w:r>
      <w:r w:rsidRPr="00FF3FDD">
        <w:rPr>
          <w:sz w:val="24"/>
          <w:szCs w:val="24"/>
          <w:lang w:val="en-IN"/>
        </w:rPr>
        <w:t>, pp. 1-19.</w:t>
      </w:r>
    </w:p>
    <w:p w14:paraId="245D8B27" w14:textId="77777777" w:rsidR="00FF3FDD" w:rsidRPr="00FF3FDD" w:rsidRDefault="00FF3FDD" w:rsidP="00B7493F">
      <w:pPr>
        <w:spacing w:line="360" w:lineRule="auto"/>
        <w:ind w:right="79"/>
        <w:jc w:val="both"/>
        <w:rPr>
          <w:sz w:val="24"/>
          <w:szCs w:val="24"/>
          <w:lang w:val="en-IN"/>
        </w:rPr>
      </w:pPr>
    </w:p>
    <w:p w14:paraId="33B01EE0" w14:textId="5BBED7DC" w:rsidR="00FF3FDD" w:rsidRPr="00FF3FDD" w:rsidRDefault="00FF3FDD" w:rsidP="00B7493F">
      <w:pPr>
        <w:spacing w:line="360" w:lineRule="auto"/>
        <w:ind w:right="79"/>
        <w:jc w:val="both"/>
        <w:rPr>
          <w:sz w:val="24"/>
          <w:szCs w:val="24"/>
          <w:lang w:val="en-IN"/>
        </w:rPr>
      </w:pPr>
      <w:r w:rsidRPr="00FF3FDD">
        <w:rPr>
          <w:sz w:val="24"/>
          <w:szCs w:val="24"/>
          <w:lang w:val="en-IN"/>
        </w:rPr>
        <w:t xml:space="preserve">[26] Hugging Face, 2024. "Transformers Library Documentation", </w:t>
      </w:r>
      <w:r w:rsidR="00637EE9">
        <w:rPr>
          <w:sz w:val="24"/>
          <w:szCs w:val="24"/>
          <w:lang w:val="en-IN"/>
        </w:rPr>
        <w:t xml:space="preserve"> </w:t>
      </w:r>
      <w:r w:rsidRPr="00FF3FDD">
        <w:rPr>
          <w:sz w:val="24"/>
          <w:szCs w:val="24"/>
          <w:lang w:val="en-IN"/>
        </w:rPr>
        <w:t>Hugging Face</w:t>
      </w:r>
      <w:r w:rsidR="00637EE9">
        <w:rPr>
          <w:sz w:val="24"/>
          <w:szCs w:val="24"/>
          <w:lang w:val="en-IN"/>
        </w:rPr>
        <w:t xml:space="preserve"> </w:t>
      </w:r>
      <w:r w:rsidRPr="00FF3FDD">
        <w:rPr>
          <w:sz w:val="24"/>
          <w:szCs w:val="24"/>
          <w:lang w:val="en-IN"/>
        </w:rPr>
        <w:t>, Available at: https://huggingface.co/docs/transformers (Accessed: June 2025).</w:t>
      </w:r>
    </w:p>
    <w:p w14:paraId="069D4AB3" w14:textId="77777777" w:rsidR="00FF3FDD" w:rsidRPr="00FF3FDD" w:rsidRDefault="00FF3FDD" w:rsidP="00B7493F">
      <w:pPr>
        <w:spacing w:line="360" w:lineRule="auto"/>
        <w:ind w:right="79"/>
        <w:jc w:val="both"/>
        <w:rPr>
          <w:sz w:val="24"/>
          <w:szCs w:val="24"/>
          <w:lang w:val="en-IN"/>
        </w:rPr>
      </w:pPr>
    </w:p>
    <w:p w14:paraId="5B4767E7" w14:textId="3649D23B" w:rsidR="00FF3FDD" w:rsidRPr="00FF3FDD" w:rsidRDefault="00FF3FDD" w:rsidP="00B7493F">
      <w:pPr>
        <w:spacing w:line="360" w:lineRule="auto"/>
        <w:ind w:right="79"/>
        <w:jc w:val="both"/>
        <w:rPr>
          <w:sz w:val="24"/>
          <w:szCs w:val="24"/>
          <w:lang w:val="en-IN"/>
        </w:rPr>
      </w:pPr>
      <w:r w:rsidRPr="00FF3FDD">
        <w:rPr>
          <w:sz w:val="24"/>
          <w:szCs w:val="24"/>
          <w:lang w:val="en-IN"/>
        </w:rPr>
        <w:t xml:space="preserve">[27] Google, 2024. "Google Gemini API Documentation", </w:t>
      </w:r>
      <w:r w:rsidR="00637EE9">
        <w:rPr>
          <w:sz w:val="24"/>
          <w:szCs w:val="24"/>
          <w:lang w:val="en-IN"/>
        </w:rPr>
        <w:t xml:space="preserve"> </w:t>
      </w:r>
      <w:r w:rsidRPr="00FF3FDD">
        <w:rPr>
          <w:sz w:val="24"/>
          <w:szCs w:val="24"/>
          <w:lang w:val="en-IN"/>
        </w:rPr>
        <w:t>Google AI for Developers</w:t>
      </w:r>
      <w:r w:rsidR="00637EE9">
        <w:rPr>
          <w:sz w:val="24"/>
          <w:szCs w:val="24"/>
          <w:lang w:val="en-IN"/>
        </w:rPr>
        <w:t xml:space="preserve"> </w:t>
      </w:r>
      <w:r w:rsidRPr="00FF3FDD">
        <w:rPr>
          <w:sz w:val="24"/>
          <w:szCs w:val="24"/>
          <w:lang w:val="en-IN"/>
        </w:rPr>
        <w:t>, Available at: https://ai.google.dev/docs (Accessed: June 2025).</w:t>
      </w:r>
    </w:p>
    <w:p w14:paraId="5D69EF91" w14:textId="77777777" w:rsidR="00FF3FDD" w:rsidRPr="00FF3FDD" w:rsidRDefault="00FF3FDD" w:rsidP="00B7493F">
      <w:pPr>
        <w:spacing w:line="360" w:lineRule="auto"/>
        <w:ind w:right="79"/>
        <w:jc w:val="both"/>
        <w:rPr>
          <w:sz w:val="24"/>
          <w:szCs w:val="24"/>
          <w:lang w:val="en-IN"/>
        </w:rPr>
      </w:pPr>
    </w:p>
    <w:p w14:paraId="44188809" w14:textId="5DA972C9" w:rsidR="00FF3FDD" w:rsidRPr="00FF3FDD" w:rsidRDefault="00FF3FDD" w:rsidP="00B7493F">
      <w:pPr>
        <w:spacing w:line="360" w:lineRule="auto"/>
        <w:ind w:right="79"/>
        <w:jc w:val="both"/>
        <w:rPr>
          <w:sz w:val="24"/>
          <w:szCs w:val="24"/>
          <w:lang w:val="en-IN"/>
        </w:rPr>
      </w:pPr>
      <w:r w:rsidRPr="00FF3FDD">
        <w:rPr>
          <w:sz w:val="24"/>
          <w:szCs w:val="24"/>
          <w:lang w:val="en-IN"/>
        </w:rPr>
        <w:t xml:space="preserve">[28] International Data Corporation (IDC), 2024. "Worldwide Global </w:t>
      </w:r>
      <w:proofErr w:type="spellStart"/>
      <w:r w:rsidRPr="00FF3FDD">
        <w:rPr>
          <w:sz w:val="24"/>
          <w:szCs w:val="24"/>
          <w:lang w:val="en-IN"/>
        </w:rPr>
        <w:t>DataSphere</w:t>
      </w:r>
      <w:proofErr w:type="spellEnd"/>
      <w:r w:rsidRPr="00FF3FDD">
        <w:rPr>
          <w:sz w:val="24"/>
          <w:szCs w:val="24"/>
          <w:lang w:val="en-IN"/>
        </w:rPr>
        <w:t xml:space="preserve"> Forecast, 2024-2028: AI Everywhere, But Upsurge in Data Will Take Time", </w:t>
      </w:r>
      <w:r w:rsidR="00637EE9">
        <w:rPr>
          <w:sz w:val="24"/>
          <w:szCs w:val="24"/>
          <w:lang w:val="en-IN"/>
        </w:rPr>
        <w:t xml:space="preserve"> </w:t>
      </w:r>
      <w:r w:rsidRPr="00FF3FDD">
        <w:rPr>
          <w:sz w:val="24"/>
          <w:szCs w:val="24"/>
          <w:lang w:val="en-IN"/>
        </w:rPr>
        <w:t>IDC Market Forecast Report</w:t>
      </w:r>
      <w:r w:rsidR="00637EE9">
        <w:rPr>
          <w:sz w:val="24"/>
          <w:szCs w:val="24"/>
          <w:lang w:val="en-IN"/>
        </w:rPr>
        <w:t xml:space="preserve"> </w:t>
      </w:r>
      <w:r w:rsidRPr="00FF3FDD">
        <w:rPr>
          <w:sz w:val="24"/>
          <w:szCs w:val="24"/>
          <w:lang w:val="en-IN"/>
        </w:rPr>
        <w:t>, Document Number US51894524, Framingham, Massachusetts.</w:t>
      </w:r>
    </w:p>
    <w:p w14:paraId="7C278C7F" w14:textId="77777777" w:rsidR="00FF3FDD" w:rsidRPr="00FF3FDD" w:rsidRDefault="00FF3FDD" w:rsidP="00B7493F">
      <w:pPr>
        <w:spacing w:line="360" w:lineRule="auto"/>
        <w:ind w:right="79"/>
        <w:jc w:val="both"/>
        <w:rPr>
          <w:sz w:val="24"/>
          <w:szCs w:val="24"/>
          <w:lang w:val="en-IN"/>
        </w:rPr>
      </w:pPr>
    </w:p>
    <w:p w14:paraId="1445CC11" w14:textId="00EBC456" w:rsidR="00FF3FDD" w:rsidRPr="00FF3FDD" w:rsidRDefault="00FF3FDD" w:rsidP="00B7493F">
      <w:pPr>
        <w:spacing w:line="360" w:lineRule="auto"/>
        <w:ind w:right="79"/>
        <w:jc w:val="both"/>
        <w:rPr>
          <w:sz w:val="24"/>
          <w:szCs w:val="24"/>
          <w:lang w:val="en-IN"/>
        </w:rPr>
      </w:pPr>
      <w:r w:rsidRPr="00FF3FDD">
        <w:rPr>
          <w:sz w:val="24"/>
          <w:szCs w:val="24"/>
          <w:lang w:val="en-IN"/>
        </w:rPr>
        <w:t xml:space="preserve">[29] Pandas Development Team, 2024. "Pandas Documentation: Powerful Python Data Analysis Toolkit", </w:t>
      </w:r>
      <w:r w:rsidR="00637EE9">
        <w:rPr>
          <w:sz w:val="24"/>
          <w:szCs w:val="24"/>
          <w:lang w:val="en-IN"/>
        </w:rPr>
        <w:t xml:space="preserve"> </w:t>
      </w:r>
      <w:r w:rsidRPr="00FF3FDD">
        <w:rPr>
          <w:sz w:val="24"/>
          <w:szCs w:val="24"/>
          <w:lang w:val="en-IN"/>
        </w:rPr>
        <w:t>Pandas</w:t>
      </w:r>
      <w:r w:rsidR="00637EE9">
        <w:rPr>
          <w:sz w:val="24"/>
          <w:szCs w:val="24"/>
          <w:lang w:val="en-IN"/>
        </w:rPr>
        <w:t xml:space="preserve"> </w:t>
      </w:r>
      <w:r w:rsidRPr="00FF3FDD">
        <w:rPr>
          <w:sz w:val="24"/>
          <w:szCs w:val="24"/>
          <w:lang w:val="en-IN"/>
        </w:rPr>
        <w:t>, Available at: https://pandas.pydata.org/docs (Accessed: June 2025).</w:t>
      </w:r>
    </w:p>
    <w:p w14:paraId="54B25941" w14:textId="77777777" w:rsidR="00FF3FDD" w:rsidRPr="00FF3FDD" w:rsidRDefault="00FF3FDD" w:rsidP="00B7493F">
      <w:pPr>
        <w:spacing w:line="360" w:lineRule="auto"/>
        <w:ind w:right="79"/>
        <w:jc w:val="both"/>
        <w:rPr>
          <w:sz w:val="24"/>
          <w:szCs w:val="24"/>
          <w:lang w:val="en-IN"/>
        </w:rPr>
      </w:pPr>
    </w:p>
    <w:p w14:paraId="5916EB7A" w14:textId="4A0D1D3E" w:rsidR="00FF3FDD" w:rsidRPr="00FF3FDD" w:rsidRDefault="00FF3FDD" w:rsidP="00B7493F">
      <w:pPr>
        <w:spacing w:line="360" w:lineRule="auto"/>
        <w:ind w:right="79"/>
        <w:jc w:val="both"/>
        <w:rPr>
          <w:sz w:val="24"/>
          <w:szCs w:val="24"/>
          <w:lang w:val="en-IN"/>
        </w:rPr>
      </w:pPr>
      <w:r w:rsidRPr="00FF3FDD">
        <w:rPr>
          <w:sz w:val="24"/>
          <w:szCs w:val="24"/>
          <w:lang w:val="en-IN"/>
        </w:rPr>
        <w:t xml:space="preserve">[30] NumPy Developers, 2024. "NumPy Documentation: The Fundamental Package for Scientific Computing with Python", </w:t>
      </w:r>
      <w:r w:rsidR="00637EE9">
        <w:rPr>
          <w:sz w:val="24"/>
          <w:szCs w:val="24"/>
          <w:lang w:val="en-IN"/>
        </w:rPr>
        <w:t xml:space="preserve"> </w:t>
      </w:r>
      <w:r w:rsidRPr="00FF3FDD">
        <w:rPr>
          <w:sz w:val="24"/>
          <w:szCs w:val="24"/>
          <w:lang w:val="en-IN"/>
        </w:rPr>
        <w:t>NumPy</w:t>
      </w:r>
      <w:r w:rsidR="00637EE9">
        <w:rPr>
          <w:sz w:val="24"/>
          <w:szCs w:val="24"/>
          <w:lang w:val="en-IN"/>
        </w:rPr>
        <w:t xml:space="preserve"> </w:t>
      </w:r>
      <w:r w:rsidRPr="00FF3FDD">
        <w:rPr>
          <w:sz w:val="24"/>
          <w:szCs w:val="24"/>
          <w:lang w:val="en-IN"/>
        </w:rPr>
        <w:t>, Available at: https://numpy.org/doc (Accessed: June 2025).</w:t>
      </w:r>
    </w:p>
    <w:p w14:paraId="5F54917E" w14:textId="77777777" w:rsidR="00FF3FDD" w:rsidRPr="00FF3FDD" w:rsidRDefault="00FF3FDD" w:rsidP="00B7493F">
      <w:pPr>
        <w:spacing w:line="360" w:lineRule="auto"/>
        <w:ind w:right="79"/>
        <w:jc w:val="both"/>
        <w:rPr>
          <w:sz w:val="24"/>
          <w:szCs w:val="24"/>
          <w:lang w:val="en-IN"/>
        </w:rPr>
      </w:pPr>
    </w:p>
    <w:p w14:paraId="4A5E775F" w14:textId="2C0FDBFC" w:rsidR="00FF3FDD" w:rsidRPr="00FF3FDD" w:rsidRDefault="00FF3FDD" w:rsidP="00B7493F">
      <w:pPr>
        <w:spacing w:line="360" w:lineRule="auto"/>
        <w:ind w:right="79"/>
        <w:jc w:val="both"/>
        <w:rPr>
          <w:sz w:val="24"/>
          <w:szCs w:val="24"/>
          <w:lang w:val="en-IN"/>
        </w:rPr>
      </w:pPr>
      <w:r w:rsidRPr="00FF3FDD">
        <w:rPr>
          <w:sz w:val="24"/>
          <w:szCs w:val="24"/>
          <w:lang w:val="en-IN"/>
        </w:rPr>
        <w:t xml:space="preserve">[31] OpenAI, 2023. "GPT-4 Technical Report", </w:t>
      </w:r>
      <w:r w:rsidR="00637EE9">
        <w:rPr>
          <w:sz w:val="24"/>
          <w:szCs w:val="24"/>
          <w:lang w:val="en-IN"/>
        </w:rPr>
        <w:t xml:space="preserve"> </w:t>
      </w:r>
      <w:proofErr w:type="spellStart"/>
      <w:r w:rsidRPr="00FF3FDD">
        <w:rPr>
          <w:sz w:val="24"/>
          <w:szCs w:val="24"/>
          <w:lang w:val="en-IN"/>
        </w:rPr>
        <w:t>arXiv</w:t>
      </w:r>
      <w:proofErr w:type="spellEnd"/>
      <w:r w:rsidRPr="00FF3FDD">
        <w:rPr>
          <w:sz w:val="24"/>
          <w:szCs w:val="24"/>
          <w:lang w:val="en-IN"/>
        </w:rPr>
        <w:t xml:space="preserve"> preprint arXiv:2303.08774</w:t>
      </w:r>
      <w:r w:rsidR="00637EE9">
        <w:rPr>
          <w:sz w:val="24"/>
          <w:szCs w:val="24"/>
          <w:lang w:val="en-IN"/>
        </w:rPr>
        <w:t xml:space="preserve"> </w:t>
      </w:r>
      <w:r w:rsidRPr="00FF3FDD">
        <w:rPr>
          <w:sz w:val="24"/>
          <w:szCs w:val="24"/>
          <w:lang w:val="en-IN"/>
        </w:rPr>
        <w:t>, pp. 1-100.</w:t>
      </w:r>
    </w:p>
    <w:p w14:paraId="2516673B" w14:textId="77777777" w:rsidR="00FF3FDD" w:rsidRPr="00FF3FDD" w:rsidRDefault="00FF3FDD" w:rsidP="00B7493F">
      <w:pPr>
        <w:spacing w:line="360" w:lineRule="auto"/>
        <w:ind w:right="79"/>
        <w:jc w:val="both"/>
        <w:rPr>
          <w:sz w:val="24"/>
          <w:szCs w:val="24"/>
          <w:lang w:val="en-IN"/>
        </w:rPr>
      </w:pPr>
    </w:p>
    <w:p w14:paraId="6783159A" w14:textId="47411ED8" w:rsidR="00FF3FDD" w:rsidRPr="00FF3FDD" w:rsidRDefault="00FF3FDD" w:rsidP="00B7493F">
      <w:pPr>
        <w:spacing w:line="360" w:lineRule="auto"/>
        <w:ind w:right="79"/>
        <w:jc w:val="both"/>
        <w:rPr>
          <w:sz w:val="24"/>
          <w:szCs w:val="24"/>
          <w:lang w:val="en-IN"/>
        </w:rPr>
      </w:pPr>
      <w:r w:rsidRPr="00FF3FDD">
        <w:rPr>
          <w:sz w:val="24"/>
          <w:szCs w:val="24"/>
          <w:lang w:val="en-IN"/>
        </w:rPr>
        <w:t xml:space="preserve">[32] Anthropic, 2024. "Claude 3 Model Family: Opus, Sonnet, and Haiku Technical Report", </w:t>
      </w:r>
      <w:r w:rsidR="00637EE9">
        <w:rPr>
          <w:sz w:val="24"/>
          <w:szCs w:val="24"/>
          <w:lang w:val="en-IN"/>
        </w:rPr>
        <w:t xml:space="preserve"> </w:t>
      </w:r>
      <w:r w:rsidRPr="00FF3FDD">
        <w:rPr>
          <w:sz w:val="24"/>
          <w:szCs w:val="24"/>
          <w:lang w:val="en-IN"/>
        </w:rPr>
        <w:t>Anthropic Research</w:t>
      </w:r>
      <w:r w:rsidR="00637EE9">
        <w:rPr>
          <w:sz w:val="24"/>
          <w:szCs w:val="24"/>
          <w:lang w:val="en-IN"/>
        </w:rPr>
        <w:t xml:space="preserve"> </w:t>
      </w:r>
      <w:r w:rsidRPr="00FF3FDD">
        <w:rPr>
          <w:sz w:val="24"/>
          <w:szCs w:val="24"/>
          <w:lang w:val="en-IN"/>
        </w:rPr>
        <w:t>, Available at: https://www.anthropic.com/news/claude-3-family (Accessed: June 2025).</w:t>
      </w:r>
    </w:p>
    <w:p w14:paraId="2AE0A69D" w14:textId="77777777" w:rsidR="00FF3FDD" w:rsidRPr="00FF3FDD" w:rsidRDefault="00FF3FDD" w:rsidP="00B7493F">
      <w:pPr>
        <w:spacing w:line="360" w:lineRule="auto"/>
        <w:ind w:right="79"/>
        <w:jc w:val="both"/>
        <w:rPr>
          <w:sz w:val="24"/>
          <w:szCs w:val="24"/>
          <w:lang w:val="en-IN"/>
        </w:rPr>
      </w:pPr>
    </w:p>
    <w:p w14:paraId="07649D92" w14:textId="33332028" w:rsidR="00FF3FDD" w:rsidRPr="00FF3FDD" w:rsidRDefault="00FF3FDD" w:rsidP="00B7493F">
      <w:pPr>
        <w:spacing w:line="360" w:lineRule="auto"/>
        <w:ind w:right="79"/>
        <w:jc w:val="both"/>
        <w:rPr>
          <w:sz w:val="24"/>
          <w:szCs w:val="24"/>
          <w:lang w:val="en-IN"/>
        </w:rPr>
      </w:pPr>
      <w:r w:rsidRPr="00FF3FDD">
        <w:rPr>
          <w:sz w:val="24"/>
          <w:szCs w:val="24"/>
          <w:lang w:val="en-IN"/>
        </w:rPr>
        <w:t xml:space="preserve">[33] </w:t>
      </w:r>
      <w:proofErr w:type="spellStart"/>
      <w:r w:rsidRPr="00FF3FDD">
        <w:rPr>
          <w:sz w:val="24"/>
          <w:szCs w:val="24"/>
          <w:lang w:val="en-IN"/>
        </w:rPr>
        <w:t>Touvron</w:t>
      </w:r>
      <w:proofErr w:type="spellEnd"/>
      <w:r w:rsidRPr="00FF3FDD">
        <w:rPr>
          <w:sz w:val="24"/>
          <w:szCs w:val="24"/>
          <w:lang w:val="en-IN"/>
        </w:rPr>
        <w:t xml:space="preserve">, H., Martin, L., Stone, K., Albert, P., </w:t>
      </w:r>
      <w:proofErr w:type="spellStart"/>
      <w:r w:rsidRPr="00FF3FDD">
        <w:rPr>
          <w:sz w:val="24"/>
          <w:szCs w:val="24"/>
          <w:lang w:val="en-IN"/>
        </w:rPr>
        <w:t>Almahairi</w:t>
      </w:r>
      <w:proofErr w:type="spellEnd"/>
      <w:r w:rsidRPr="00FF3FDD">
        <w:rPr>
          <w:sz w:val="24"/>
          <w:szCs w:val="24"/>
          <w:lang w:val="en-IN"/>
        </w:rPr>
        <w:t xml:space="preserve">, A., Babaei, Y., Bashlykov, N., Batra, S., Bhargava, P., Bhosale, S. and Bikel, D., 2023. "Llama 2: Open Foundation and Fine-Tuned Chat Models", </w:t>
      </w:r>
      <w:r w:rsidR="00637EE9">
        <w:rPr>
          <w:sz w:val="24"/>
          <w:szCs w:val="24"/>
          <w:lang w:val="en-IN"/>
        </w:rPr>
        <w:t xml:space="preserve"> </w:t>
      </w:r>
      <w:proofErr w:type="spellStart"/>
      <w:r w:rsidRPr="00FF3FDD">
        <w:rPr>
          <w:sz w:val="24"/>
          <w:szCs w:val="24"/>
          <w:lang w:val="en-IN"/>
        </w:rPr>
        <w:t>arXiv</w:t>
      </w:r>
      <w:proofErr w:type="spellEnd"/>
      <w:r w:rsidRPr="00FF3FDD">
        <w:rPr>
          <w:sz w:val="24"/>
          <w:szCs w:val="24"/>
          <w:lang w:val="en-IN"/>
        </w:rPr>
        <w:t xml:space="preserve"> preprint arXiv:2307.09288</w:t>
      </w:r>
      <w:r w:rsidR="00637EE9">
        <w:rPr>
          <w:sz w:val="24"/>
          <w:szCs w:val="24"/>
          <w:lang w:val="en-IN"/>
        </w:rPr>
        <w:t xml:space="preserve"> </w:t>
      </w:r>
      <w:r w:rsidRPr="00FF3FDD">
        <w:rPr>
          <w:sz w:val="24"/>
          <w:szCs w:val="24"/>
          <w:lang w:val="en-IN"/>
        </w:rPr>
        <w:t>, pp. 1-77.</w:t>
      </w:r>
    </w:p>
    <w:p w14:paraId="39FD96EC" w14:textId="77777777" w:rsidR="00FF3FDD" w:rsidRDefault="00FF3FDD" w:rsidP="00B7493F">
      <w:pPr>
        <w:spacing w:line="360" w:lineRule="auto"/>
        <w:ind w:right="79"/>
        <w:jc w:val="both"/>
        <w:rPr>
          <w:sz w:val="24"/>
          <w:szCs w:val="24"/>
          <w:lang w:val="en-IN"/>
        </w:rPr>
      </w:pPr>
    </w:p>
    <w:p w14:paraId="1EC1682F" w14:textId="77777777" w:rsidR="008B2626" w:rsidRDefault="008B2626" w:rsidP="00B7493F">
      <w:pPr>
        <w:spacing w:line="360" w:lineRule="auto"/>
        <w:ind w:right="79"/>
        <w:jc w:val="both"/>
        <w:rPr>
          <w:sz w:val="24"/>
          <w:szCs w:val="24"/>
          <w:lang w:val="en-IN"/>
        </w:rPr>
      </w:pPr>
    </w:p>
    <w:p w14:paraId="6BC20BBD" w14:textId="77777777" w:rsidR="008B2626" w:rsidRDefault="008B2626" w:rsidP="00B7493F">
      <w:pPr>
        <w:spacing w:line="360" w:lineRule="auto"/>
        <w:ind w:right="79"/>
        <w:jc w:val="both"/>
        <w:rPr>
          <w:sz w:val="24"/>
          <w:szCs w:val="24"/>
          <w:lang w:val="en-IN"/>
        </w:rPr>
      </w:pPr>
    </w:p>
    <w:p w14:paraId="2CEAA7A3" w14:textId="77777777" w:rsidR="008B2626" w:rsidRPr="00FF3FDD" w:rsidRDefault="008B2626" w:rsidP="00B7493F">
      <w:pPr>
        <w:spacing w:line="360" w:lineRule="auto"/>
        <w:ind w:right="79"/>
        <w:jc w:val="both"/>
        <w:rPr>
          <w:sz w:val="24"/>
          <w:szCs w:val="24"/>
          <w:lang w:val="en-IN"/>
        </w:rPr>
      </w:pPr>
    </w:p>
    <w:p w14:paraId="5093AE01" w14:textId="5DCED730" w:rsidR="00FF3FDD" w:rsidRPr="00FF3FDD" w:rsidRDefault="00FF3FDD" w:rsidP="00B7493F">
      <w:pPr>
        <w:spacing w:line="360" w:lineRule="auto"/>
        <w:ind w:right="79"/>
        <w:jc w:val="both"/>
        <w:rPr>
          <w:sz w:val="24"/>
          <w:szCs w:val="24"/>
          <w:lang w:val="en-IN"/>
        </w:rPr>
      </w:pPr>
      <w:r w:rsidRPr="00FF3FDD">
        <w:rPr>
          <w:sz w:val="24"/>
          <w:szCs w:val="24"/>
          <w:lang w:val="en-IN"/>
        </w:rPr>
        <w:t xml:space="preserve">[34] </w:t>
      </w:r>
      <w:proofErr w:type="spellStart"/>
      <w:r w:rsidRPr="00FF3FDD">
        <w:rPr>
          <w:sz w:val="24"/>
          <w:szCs w:val="24"/>
          <w:lang w:val="en-IN"/>
        </w:rPr>
        <w:t>Bommasani</w:t>
      </w:r>
      <w:proofErr w:type="spellEnd"/>
      <w:r w:rsidRPr="00FF3FDD">
        <w:rPr>
          <w:sz w:val="24"/>
          <w:szCs w:val="24"/>
          <w:lang w:val="en-IN"/>
        </w:rPr>
        <w:t xml:space="preserve">, R., Hudson, D.A., Adeli, E., Altman, R., Arora, S., von Arx, S., Bernstein, M.S., </w:t>
      </w:r>
      <w:proofErr w:type="spellStart"/>
      <w:r w:rsidRPr="00FF3FDD">
        <w:rPr>
          <w:sz w:val="24"/>
          <w:szCs w:val="24"/>
          <w:lang w:val="en-IN"/>
        </w:rPr>
        <w:t>Bohg</w:t>
      </w:r>
      <w:proofErr w:type="spellEnd"/>
      <w:r w:rsidRPr="00FF3FDD">
        <w:rPr>
          <w:sz w:val="24"/>
          <w:szCs w:val="24"/>
          <w:lang w:val="en-IN"/>
        </w:rPr>
        <w:t xml:space="preserve">, J., </w:t>
      </w:r>
      <w:proofErr w:type="spellStart"/>
      <w:r w:rsidRPr="00FF3FDD">
        <w:rPr>
          <w:sz w:val="24"/>
          <w:szCs w:val="24"/>
          <w:lang w:val="en-IN"/>
        </w:rPr>
        <w:t>Bosselut</w:t>
      </w:r>
      <w:proofErr w:type="spellEnd"/>
      <w:r w:rsidRPr="00FF3FDD">
        <w:rPr>
          <w:sz w:val="24"/>
          <w:szCs w:val="24"/>
          <w:lang w:val="en-IN"/>
        </w:rPr>
        <w:t xml:space="preserve">, A., Brunskill, E. and Brynjolfsson, E., 2021. "On the Opportunities and Risks of Foundation Models", </w:t>
      </w:r>
      <w:r w:rsidR="00637EE9">
        <w:rPr>
          <w:sz w:val="24"/>
          <w:szCs w:val="24"/>
          <w:lang w:val="en-IN"/>
        </w:rPr>
        <w:t xml:space="preserve"> </w:t>
      </w:r>
      <w:r w:rsidRPr="00FF3FDD">
        <w:rPr>
          <w:sz w:val="24"/>
          <w:szCs w:val="24"/>
          <w:lang w:val="en-IN"/>
        </w:rPr>
        <w:t>Stanford CRFM Technical Report</w:t>
      </w:r>
      <w:r w:rsidR="00637EE9">
        <w:rPr>
          <w:sz w:val="24"/>
          <w:szCs w:val="24"/>
          <w:lang w:val="en-IN"/>
        </w:rPr>
        <w:t xml:space="preserve"> </w:t>
      </w:r>
      <w:r w:rsidRPr="00FF3FDD">
        <w:rPr>
          <w:sz w:val="24"/>
          <w:szCs w:val="24"/>
          <w:lang w:val="en-IN"/>
        </w:rPr>
        <w:t>, Available at: https://crfm.stanford.edu/report.html.</w:t>
      </w:r>
    </w:p>
    <w:p w14:paraId="4C874723" w14:textId="77777777" w:rsidR="00FF3FDD" w:rsidRPr="00FF3FDD" w:rsidRDefault="00FF3FDD" w:rsidP="00B7493F">
      <w:pPr>
        <w:spacing w:line="360" w:lineRule="auto"/>
        <w:ind w:right="79"/>
        <w:jc w:val="both"/>
        <w:rPr>
          <w:sz w:val="24"/>
          <w:szCs w:val="24"/>
          <w:lang w:val="en-IN"/>
        </w:rPr>
      </w:pPr>
    </w:p>
    <w:p w14:paraId="68E37DD2" w14:textId="1A8C362F" w:rsidR="00FF3FDD" w:rsidRPr="008B2626" w:rsidRDefault="00FF3FDD" w:rsidP="00B7493F">
      <w:pPr>
        <w:spacing w:line="360" w:lineRule="auto"/>
        <w:ind w:right="79"/>
        <w:jc w:val="both"/>
        <w:rPr>
          <w:sz w:val="24"/>
          <w:szCs w:val="24"/>
          <w:lang w:val="en-IN"/>
        </w:rPr>
      </w:pPr>
      <w:r w:rsidRPr="00FF3FDD">
        <w:rPr>
          <w:sz w:val="24"/>
          <w:szCs w:val="24"/>
          <w:lang w:val="en-IN"/>
        </w:rPr>
        <w:t xml:space="preserve">[35] UCI Machine Learning Repository, 2024. "Heart Disease Dataset", </w:t>
      </w:r>
      <w:r w:rsidR="00637EE9">
        <w:rPr>
          <w:sz w:val="24"/>
          <w:szCs w:val="24"/>
          <w:lang w:val="en-IN"/>
        </w:rPr>
        <w:t xml:space="preserve"> </w:t>
      </w:r>
      <w:r w:rsidRPr="00FF3FDD">
        <w:rPr>
          <w:sz w:val="24"/>
          <w:szCs w:val="24"/>
          <w:lang w:val="en-IN"/>
        </w:rPr>
        <w:t>University of California Irvine</w:t>
      </w:r>
      <w:r w:rsidR="00637EE9">
        <w:rPr>
          <w:sz w:val="24"/>
          <w:szCs w:val="24"/>
          <w:lang w:val="en-IN"/>
        </w:rPr>
        <w:t xml:space="preserve"> </w:t>
      </w:r>
      <w:r w:rsidRPr="00FF3FDD">
        <w:rPr>
          <w:sz w:val="24"/>
          <w:szCs w:val="24"/>
          <w:lang w:val="en-IN"/>
        </w:rPr>
        <w:t>, Available at: https://archive.ics.uci.edu/ml/datasets/heart+disease (Accessed: June 2025).</w:t>
      </w:r>
    </w:p>
    <w:sectPr w:rsidR="00FF3FDD" w:rsidRPr="008B2626" w:rsidSect="000E09B0">
      <w:headerReference w:type="default" r:id="rId24"/>
      <w:pgSz w:w="12240" w:h="15840"/>
      <w:pgMar w:top="1380" w:right="1320" w:bottom="28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C8377" w14:textId="77777777" w:rsidR="00DE238C" w:rsidRDefault="00DE238C" w:rsidP="00F71663">
      <w:r>
        <w:separator/>
      </w:r>
    </w:p>
  </w:endnote>
  <w:endnote w:type="continuationSeparator" w:id="0">
    <w:p w14:paraId="0A95709B" w14:textId="77777777" w:rsidR="00DE238C" w:rsidRDefault="00DE238C" w:rsidP="00F71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A9B3" w14:textId="77777777" w:rsidR="00DE238C" w:rsidRDefault="00DE238C" w:rsidP="00F71663">
      <w:r>
        <w:separator/>
      </w:r>
    </w:p>
  </w:footnote>
  <w:footnote w:type="continuationSeparator" w:id="0">
    <w:p w14:paraId="74569B7C" w14:textId="77777777" w:rsidR="00DE238C" w:rsidRDefault="00DE238C" w:rsidP="00F71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D2FF" w14:textId="71D07DE5" w:rsidR="00F71663" w:rsidRPr="00F71663" w:rsidRDefault="004C438A" w:rsidP="00F71663">
    <w:pPr>
      <w:pStyle w:val="Header"/>
    </w:pPr>
    <w:r>
      <w:rPr>
        <w:noProof/>
      </w:rPr>
      <mc:AlternateContent>
        <mc:Choice Requires="wps">
          <w:drawing>
            <wp:anchor distT="0" distB="0" distL="114300" distR="114300" simplePos="0" relativeHeight="251659264" behindDoc="0" locked="0" layoutInCell="1" allowOverlap="1" wp14:anchorId="291238AE" wp14:editId="207C634A">
              <wp:simplePos x="0" y="0"/>
              <wp:positionH relativeFrom="column">
                <wp:posOffset>2540</wp:posOffset>
              </wp:positionH>
              <wp:positionV relativeFrom="paragraph">
                <wp:posOffset>-160020</wp:posOffset>
              </wp:positionV>
              <wp:extent cx="6576060" cy="1066800"/>
              <wp:effectExtent l="19050" t="19050" r="15240" b="19050"/>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6060" cy="1066800"/>
                      </a:xfrm>
                      <a:prstGeom prst="roundRect">
                        <a:avLst>
                          <a:gd name="adj" fmla="val 16667"/>
                        </a:avLst>
                      </a:prstGeom>
                      <a:solidFill>
                        <a:srgbClr val="FFFFFF"/>
                      </a:solidFill>
                      <a:ln w="38100" cmpd="dbl">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3A7BC2"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 xml:space="preserve">Chandigarh Engineering College </w:t>
                          </w:r>
                          <w:proofErr w:type="spellStart"/>
                          <w:r w:rsidRPr="00A975F2">
                            <w:rPr>
                              <w:rFonts w:ascii="Cambria" w:hAnsi="Cambria"/>
                              <w:b/>
                              <w:sz w:val="30"/>
                              <w:szCs w:val="30"/>
                            </w:rPr>
                            <w:t>Jhanjeri</w:t>
                          </w:r>
                          <w:proofErr w:type="spellEnd"/>
                        </w:p>
                        <w:p w14:paraId="5BAA89EE"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Mohali-140307</w:t>
                          </w:r>
                        </w:p>
                        <w:p w14:paraId="387A621A" w14:textId="74AFD827" w:rsidR="006E248D" w:rsidRPr="00A975F2" w:rsidRDefault="006E248D" w:rsidP="006E248D">
                          <w:pPr>
                            <w:tabs>
                              <w:tab w:val="left" w:pos="1170"/>
                            </w:tabs>
                            <w:ind w:left="1080" w:right="-14"/>
                            <w:jc w:val="center"/>
                            <w:rPr>
                              <w:rFonts w:ascii="Cambria" w:hAnsi="Cambria"/>
                              <w:b/>
                              <w:sz w:val="30"/>
                              <w:szCs w:val="30"/>
                            </w:rPr>
                          </w:pPr>
                          <w:r w:rsidRPr="00A975F2">
                            <w:rPr>
                              <w:rFonts w:ascii="Cambria" w:hAnsi="Cambria"/>
                              <w:b/>
                              <w:sz w:val="30"/>
                              <w:szCs w:val="30"/>
                            </w:rPr>
                            <w:t xml:space="preserve">     Department of Artificial Intelligence and </w:t>
                          </w:r>
                          <w:r w:rsidR="004C438A">
                            <w:rPr>
                              <w:rFonts w:ascii="Cambria" w:hAnsi="Cambria"/>
                              <w:b/>
                              <w:sz w:val="30"/>
                              <w:szCs w:val="30"/>
                            </w:rPr>
                            <w:t>Machine Learning</w:t>
                          </w:r>
                        </w:p>
                        <w:p w14:paraId="78BC47B4" w14:textId="77777777" w:rsidR="00A23EC3" w:rsidRPr="00EA3D66" w:rsidRDefault="00A23EC3" w:rsidP="00A23EC3">
                          <w:pPr>
                            <w:ind w:left="2160" w:firstLine="720"/>
                            <w:jc w:val="center"/>
                            <w:rPr>
                              <w:rFonts w:ascii="Cambria" w:hAnsi="Cambria"/>
                              <w:b/>
                              <w:sz w:val="44"/>
                              <w:szCs w:val="5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91238AE" id="Rectangle: Rounded Corners 1" o:spid="_x0000_s1026" style="position:absolute;margin-left:.2pt;margin-top:-12.6pt;width:517.8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" strokeweight="3pt">
              <v:stroke linestyle="thinThin"/>
              <v:shadow color="#868686"/>
              <v:textbox>
                <w:txbxContent>
                  <w:p w14:paraId="213A7BC2"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Chandigarh Engineering College Jhanjeri</w:t>
                    </w:r>
                  </w:p>
                  <w:p w14:paraId="5BAA89EE"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Mohali-140307</w:t>
                    </w:r>
                  </w:p>
                  <w:p w14:paraId="387A621A" w14:textId="74AFD827" w:rsidR="006E248D" w:rsidRPr="00A975F2" w:rsidRDefault="006E248D" w:rsidP="006E248D">
                    <w:pPr>
                      <w:tabs>
                        <w:tab w:val="left" w:pos="1170"/>
                      </w:tabs>
                      <w:ind w:left="1080" w:right="-14"/>
                      <w:jc w:val="center"/>
                      <w:rPr>
                        <w:rFonts w:ascii="Cambria" w:hAnsi="Cambria"/>
                        <w:b/>
                        <w:sz w:val="30"/>
                        <w:szCs w:val="30"/>
                      </w:rPr>
                    </w:pPr>
                    <w:r w:rsidRPr="00A975F2">
                      <w:rPr>
                        <w:rFonts w:ascii="Cambria" w:hAnsi="Cambria"/>
                        <w:b/>
                        <w:sz w:val="30"/>
                        <w:szCs w:val="30"/>
                      </w:rPr>
                      <w:t xml:space="preserve">     Department of Artificial Intelligence and </w:t>
                    </w:r>
                    <w:r w:rsidR="004C438A">
                      <w:rPr>
                        <w:rFonts w:ascii="Cambria" w:hAnsi="Cambria"/>
                        <w:b/>
                        <w:sz w:val="30"/>
                        <w:szCs w:val="30"/>
                      </w:rPr>
                      <w:t>Machine Learning</w:t>
                    </w:r>
                  </w:p>
                  <w:p w14:paraId="78BC47B4" w14:textId="77777777" w:rsidR="00A23EC3" w:rsidRPr="00EA3D66" w:rsidRDefault="00A23EC3" w:rsidP="00A23EC3">
                    <w:pPr>
                      <w:ind w:left="2160" w:firstLine="720"/>
                      <w:jc w:val="center"/>
                      <w:rPr>
                        <w:rFonts w:ascii="Cambria" w:hAnsi="Cambria"/>
                        <w:b/>
                        <w:sz w:val="44"/>
                        <w:szCs w:val="52"/>
                      </w:rPr>
                    </w:pPr>
                  </w:p>
                </w:txbxContent>
              </v:textbox>
            </v:roundrect>
          </w:pict>
        </mc:Fallback>
      </mc:AlternateContent>
    </w:r>
    <w:r w:rsidR="00A23EC3" w:rsidRPr="006B3F02">
      <w:rPr>
        <w:noProof/>
      </w:rPr>
      <w:drawing>
        <wp:anchor distT="0" distB="0" distL="114300" distR="114300" simplePos="0" relativeHeight="251661312" behindDoc="0" locked="0" layoutInCell="1" allowOverlap="1" wp14:anchorId="161DED47" wp14:editId="698B3ED9">
          <wp:simplePos x="0" y="0"/>
          <wp:positionH relativeFrom="column">
            <wp:posOffset>170180</wp:posOffset>
          </wp:positionH>
          <wp:positionV relativeFrom="paragraph">
            <wp:posOffset>-111760</wp:posOffset>
          </wp:positionV>
          <wp:extent cx="982980" cy="941705"/>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2980" cy="9417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4B97"/>
    <w:multiLevelType w:val="multilevel"/>
    <w:tmpl w:val="563A8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0AF5965"/>
    <w:multiLevelType w:val="hybridMultilevel"/>
    <w:tmpl w:val="7194B5F6"/>
    <w:lvl w:ilvl="0" w:tplc="104EEBC4">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 w15:restartNumberingAfterBreak="0">
    <w:nsid w:val="3CE43196"/>
    <w:multiLevelType w:val="multilevel"/>
    <w:tmpl w:val="14E87AD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47931BBE"/>
    <w:multiLevelType w:val="hybridMultilevel"/>
    <w:tmpl w:val="5ABC64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BE306C1"/>
    <w:multiLevelType w:val="hybridMultilevel"/>
    <w:tmpl w:val="AFF86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D00BC8"/>
    <w:multiLevelType w:val="hybridMultilevel"/>
    <w:tmpl w:val="72ACBCB8"/>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6" w15:restartNumberingAfterBreak="0">
    <w:nsid w:val="625058DC"/>
    <w:multiLevelType w:val="hybridMultilevel"/>
    <w:tmpl w:val="630E7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B8097F"/>
    <w:multiLevelType w:val="hybridMultilevel"/>
    <w:tmpl w:val="3258B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0650748">
    <w:abstractNumId w:val="0"/>
  </w:num>
  <w:num w:numId="2" w16cid:durableId="1344280345">
    <w:abstractNumId w:val="1"/>
  </w:num>
  <w:num w:numId="3" w16cid:durableId="918366088">
    <w:abstractNumId w:val="2"/>
  </w:num>
  <w:num w:numId="4" w16cid:durableId="507796474">
    <w:abstractNumId w:val="6"/>
  </w:num>
  <w:num w:numId="5" w16cid:durableId="881598895">
    <w:abstractNumId w:val="7"/>
  </w:num>
  <w:num w:numId="6" w16cid:durableId="1674799212">
    <w:abstractNumId w:val="4"/>
  </w:num>
  <w:num w:numId="7" w16cid:durableId="2136171862">
    <w:abstractNumId w:val="5"/>
  </w:num>
  <w:num w:numId="8" w16cid:durableId="1952977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B25"/>
    <w:rsid w:val="0000621F"/>
    <w:rsid w:val="00012CC8"/>
    <w:rsid w:val="00014F34"/>
    <w:rsid w:val="00031602"/>
    <w:rsid w:val="00051F1F"/>
    <w:rsid w:val="00060699"/>
    <w:rsid w:val="000C4821"/>
    <w:rsid w:val="000C4B2C"/>
    <w:rsid w:val="000E09B0"/>
    <w:rsid w:val="000E253E"/>
    <w:rsid w:val="000F3750"/>
    <w:rsid w:val="00100E82"/>
    <w:rsid w:val="00104CFB"/>
    <w:rsid w:val="00110577"/>
    <w:rsid w:val="00112786"/>
    <w:rsid w:val="00130871"/>
    <w:rsid w:val="00143E9B"/>
    <w:rsid w:val="00174047"/>
    <w:rsid w:val="00176E46"/>
    <w:rsid w:val="0018148B"/>
    <w:rsid w:val="001824D5"/>
    <w:rsid w:val="001846FD"/>
    <w:rsid w:val="001B3ECF"/>
    <w:rsid w:val="001B3F4C"/>
    <w:rsid w:val="001B6838"/>
    <w:rsid w:val="001D67BA"/>
    <w:rsid w:val="001E2708"/>
    <w:rsid w:val="001F41A5"/>
    <w:rsid w:val="001F5F07"/>
    <w:rsid w:val="002033CD"/>
    <w:rsid w:val="00216819"/>
    <w:rsid w:val="002408A6"/>
    <w:rsid w:val="00256697"/>
    <w:rsid w:val="002C7B0E"/>
    <w:rsid w:val="002D2D27"/>
    <w:rsid w:val="002F2077"/>
    <w:rsid w:val="003058D8"/>
    <w:rsid w:val="0031101F"/>
    <w:rsid w:val="00316313"/>
    <w:rsid w:val="0031715D"/>
    <w:rsid w:val="003244AC"/>
    <w:rsid w:val="0033165E"/>
    <w:rsid w:val="003500DE"/>
    <w:rsid w:val="00350A40"/>
    <w:rsid w:val="0035201B"/>
    <w:rsid w:val="00360EA0"/>
    <w:rsid w:val="00363BFF"/>
    <w:rsid w:val="003914AD"/>
    <w:rsid w:val="003B1FCB"/>
    <w:rsid w:val="003C01A6"/>
    <w:rsid w:val="003D58FC"/>
    <w:rsid w:val="003F40C9"/>
    <w:rsid w:val="004127B4"/>
    <w:rsid w:val="00412D74"/>
    <w:rsid w:val="004509BC"/>
    <w:rsid w:val="004514CC"/>
    <w:rsid w:val="004605D1"/>
    <w:rsid w:val="004826C9"/>
    <w:rsid w:val="004A2BFD"/>
    <w:rsid w:val="004C1863"/>
    <w:rsid w:val="004C438A"/>
    <w:rsid w:val="004F2BF2"/>
    <w:rsid w:val="0051280A"/>
    <w:rsid w:val="00520932"/>
    <w:rsid w:val="00520E59"/>
    <w:rsid w:val="00535CE0"/>
    <w:rsid w:val="00550BE7"/>
    <w:rsid w:val="005600CF"/>
    <w:rsid w:val="00564511"/>
    <w:rsid w:val="00564CB3"/>
    <w:rsid w:val="00594E40"/>
    <w:rsid w:val="005A172D"/>
    <w:rsid w:val="005B0532"/>
    <w:rsid w:val="005B4589"/>
    <w:rsid w:val="005C1DC7"/>
    <w:rsid w:val="005C2D97"/>
    <w:rsid w:val="005D1132"/>
    <w:rsid w:val="005F7E90"/>
    <w:rsid w:val="00602BAB"/>
    <w:rsid w:val="00630509"/>
    <w:rsid w:val="006315A1"/>
    <w:rsid w:val="00637D56"/>
    <w:rsid w:val="00637EE9"/>
    <w:rsid w:val="006522B0"/>
    <w:rsid w:val="006550E5"/>
    <w:rsid w:val="00697DFC"/>
    <w:rsid w:val="006C3B13"/>
    <w:rsid w:val="006D6F77"/>
    <w:rsid w:val="006E14A3"/>
    <w:rsid w:val="006E248D"/>
    <w:rsid w:val="00723213"/>
    <w:rsid w:val="00730B4F"/>
    <w:rsid w:val="0073274B"/>
    <w:rsid w:val="00740BDC"/>
    <w:rsid w:val="00771ABB"/>
    <w:rsid w:val="00776472"/>
    <w:rsid w:val="00791A67"/>
    <w:rsid w:val="0079459B"/>
    <w:rsid w:val="007B21D6"/>
    <w:rsid w:val="007B4168"/>
    <w:rsid w:val="007B52DD"/>
    <w:rsid w:val="007B7F3A"/>
    <w:rsid w:val="007C3599"/>
    <w:rsid w:val="007C5F01"/>
    <w:rsid w:val="00805CC4"/>
    <w:rsid w:val="008073BF"/>
    <w:rsid w:val="008076BD"/>
    <w:rsid w:val="00815812"/>
    <w:rsid w:val="0082162D"/>
    <w:rsid w:val="008401D5"/>
    <w:rsid w:val="00844A8B"/>
    <w:rsid w:val="00857D61"/>
    <w:rsid w:val="00865681"/>
    <w:rsid w:val="00870BD9"/>
    <w:rsid w:val="00881D9E"/>
    <w:rsid w:val="00891C74"/>
    <w:rsid w:val="008A21B3"/>
    <w:rsid w:val="008A73A8"/>
    <w:rsid w:val="008B2626"/>
    <w:rsid w:val="008B572B"/>
    <w:rsid w:val="008C153A"/>
    <w:rsid w:val="008E4E09"/>
    <w:rsid w:val="008F3C13"/>
    <w:rsid w:val="008F76AE"/>
    <w:rsid w:val="00933632"/>
    <w:rsid w:val="00940F75"/>
    <w:rsid w:val="009553FE"/>
    <w:rsid w:val="0095609F"/>
    <w:rsid w:val="009664FE"/>
    <w:rsid w:val="00981202"/>
    <w:rsid w:val="009A4C9C"/>
    <w:rsid w:val="009B27B4"/>
    <w:rsid w:val="009B5064"/>
    <w:rsid w:val="009D6336"/>
    <w:rsid w:val="009E0029"/>
    <w:rsid w:val="00A15881"/>
    <w:rsid w:val="00A23EC3"/>
    <w:rsid w:val="00A55C30"/>
    <w:rsid w:val="00A81A01"/>
    <w:rsid w:val="00A84D5A"/>
    <w:rsid w:val="00AA17B2"/>
    <w:rsid w:val="00AB1CB4"/>
    <w:rsid w:val="00AD58C6"/>
    <w:rsid w:val="00AE3849"/>
    <w:rsid w:val="00AF37DB"/>
    <w:rsid w:val="00B03B25"/>
    <w:rsid w:val="00B25A01"/>
    <w:rsid w:val="00B7493F"/>
    <w:rsid w:val="00B93507"/>
    <w:rsid w:val="00BA1667"/>
    <w:rsid w:val="00BA3657"/>
    <w:rsid w:val="00BC0173"/>
    <w:rsid w:val="00BC1F9F"/>
    <w:rsid w:val="00BD2525"/>
    <w:rsid w:val="00BD52C9"/>
    <w:rsid w:val="00BD5DE7"/>
    <w:rsid w:val="00BE04B1"/>
    <w:rsid w:val="00BE6C9C"/>
    <w:rsid w:val="00C1171D"/>
    <w:rsid w:val="00C11EA3"/>
    <w:rsid w:val="00C40970"/>
    <w:rsid w:val="00C45112"/>
    <w:rsid w:val="00C74C6C"/>
    <w:rsid w:val="00C75E37"/>
    <w:rsid w:val="00C7751F"/>
    <w:rsid w:val="00C80440"/>
    <w:rsid w:val="00CB45B1"/>
    <w:rsid w:val="00CB67E2"/>
    <w:rsid w:val="00CC632A"/>
    <w:rsid w:val="00CD74FF"/>
    <w:rsid w:val="00CE45E2"/>
    <w:rsid w:val="00D15E4A"/>
    <w:rsid w:val="00D16613"/>
    <w:rsid w:val="00D31717"/>
    <w:rsid w:val="00D35519"/>
    <w:rsid w:val="00D60469"/>
    <w:rsid w:val="00D65D26"/>
    <w:rsid w:val="00D72E54"/>
    <w:rsid w:val="00D77D0F"/>
    <w:rsid w:val="00D836E2"/>
    <w:rsid w:val="00D84039"/>
    <w:rsid w:val="00D912EF"/>
    <w:rsid w:val="00DB35A4"/>
    <w:rsid w:val="00DC125A"/>
    <w:rsid w:val="00DC744A"/>
    <w:rsid w:val="00DE238C"/>
    <w:rsid w:val="00DE3BE1"/>
    <w:rsid w:val="00E03180"/>
    <w:rsid w:val="00E07A05"/>
    <w:rsid w:val="00E13FFD"/>
    <w:rsid w:val="00E24316"/>
    <w:rsid w:val="00E3192A"/>
    <w:rsid w:val="00E43BBD"/>
    <w:rsid w:val="00E57512"/>
    <w:rsid w:val="00E60C6D"/>
    <w:rsid w:val="00E70F34"/>
    <w:rsid w:val="00EB1FDA"/>
    <w:rsid w:val="00ED3B68"/>
    <w:rsid w:val="00EF5DD6"/>
    <w:rsid w:val="00F163FB"/>
    <w:rsid w:val="00F21894"/>
    <w:rsid w:val="00F25F3D"/>
    <w:rsid w:val="00F4486C"/>
    <w:rsid w:val="00F5429E"/>
    <w:rsid w:val="00F61081"/>
    <w:rsid w:val="00F71663"/>
    <w:rsid w:val="00F74CB7"/>
    <w:rsid w:val="00F81C7D"/>
    <w:rsid w:val="00F9244D"/>
    <w:rsid w:val="00F9450C"/>
    <w:rsid w:val="00F95169"/>
    <w:rsid w:val="00FB51F4"/>
    <w:rsid w:val="00FC4501"/>
    <w:rsid w:val="00FE1BFE"/>
    <w:rsid w:val="00FE5030"/>
    <w:rsid w:val="00FF3FDD"/>
    <w:rsid w:val="00FF44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F532E"/>
  <w15:docId w15:val="{A1835AC6-D835-7245-ACB7-37FF7500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F71663"/>
    <w:pPr>
      <w:tabs>
        <w:tab w:val="center" w:pos="4513"/>
        <w:tab w:val="right" w:pos="9026"/>
      </w:tabs>
    </w:pPr>
  </w:style>
  <w:style w:type="character" w:customStyle="1" w:styleId="HeaderChar">
    <w:name w:val="Header Char"/>
    <w:basedOn w:val="DefaultParagraphFont"/>
    <w:link w:val="Header"/>
    <w:uiPriority w:val="99"/>
    <w:rsid w:val="00F71663"/>
  </w:style>
  <w:style w:type="paragraph" w:styleId="Footer">
    <w:name w:val="footer"/>
    <w:basedOn w:val="Normal"/>
    <w:link w:val="FooterChar"/>
    <w:uiPriority w:val="99"/>
    <w:unhideWhenUsed/>
    <w:rsid w:val="00F71663"/>
    <w:pPr>
      <w:tabs>
        <w:tab w:val="center" w:pos="4513"/>
        <w:tab w:val="right" w:pos="9026"/>
      </w:tabs>
    </w:pPr>
  </w:style>
  <w:style w:type="character" w:customStyle="1" w:styleId="FooterChar">
    <w:name w:val="Footer Char"/>
    <w:basedOn w:val="DefaultParagraphFont"/>
    <w:link w:val="Footer"/>
    <w:uiPriority w:val="99"/>
    <w:rsid w:val="00F71663"/>
  </w:style>
  <w:style w:type="paragraph" w:styleId="BalloonText">
    <w:name w:val="Balloon Text"/>
    <w:basedOn w:val="Normal"/>
    <w:link w:val="BalloonTextChar"/>
    <w:uiPriority w:val="99"/>
    <w:semiHidden/>
    <w:unhideWhenUsed/>
    <w:rsid w:val="00F71663"/>
    <w:rPr>
      <w:rFonts w:ascii="Tahoma" w:hAnsi="Tahoma" w:cs="Tahoma"/>
      <w:sz w:val="16"/>
      <w:szCs w:val="16"/>
    </w:rPr>
  </w:style>
  <w:style w:type="character" w:customStyle="1" w:styleId="BalloonTextChar">
    <w:name w:val="Balloon Text Char"/>
    <w:basedOn w:val="DefaultParagraphFont"/>
    <w:link w:val="BalloonText"/>
    <w:uiPriority w:val="99"/>
    <w:semiHidden/>
    <w:rsid w:val="00F71663"/>
    <w:rPr>
      <w:rFonts w:ascii="Tahoma" w:hAnsi="Tahoma" w:cs="Tahoma"/>
      <w:sz w:val="16"/>
      <w:szCs w:val="16"/>
    </w:rPr>
  </w:style>
  <w:style w:type="table" w:styleId="TableGrid">
    <w:name w:val="Table Grid"/>
    <w:basedOn w:val="TableNormal"/>
    <w:uiPriority w:val="59"/>
    <w:rsid w:val="00E03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27B4"/>
    <w:pPr>
      <w:ind w:left="720"/>
      <w:contextualSpacing/>
    </w:pPr>
  </w:style>
  <w:style w:type="paragraph" w:styleId="BodyText">
    <w:name w:val="Body Text"/>
    <w:basedOn w:val="Normal"/>
    <w:link w:val="BodyTextChar"/>
    <w:rsid w:val="00F25F3D"/>
    <w:pPr>
      <w:tabs>
        <w:tab w:val="left" w:pos="3927"/>
        <w:tab w:val="left" w:pos="4488"/>
      </w:tabs>
      <w:spacing w:line="480" w:lineRule="auto"/>
      <w:jc w:val="both"/>
    </w:pPr>
    <w:rPr>
      <w:sz w:val="28"/>
      <w:szCs w:val="24"/>
    </w:rPr>
  </w:style>
  <w:style w:type="character" w:customStyle="1" w:styleId="BodyTextChar">
    <w:name w:val="Body Text Char"/>
    <w:basedOn w:val="DefaultParagraphFont"/>
    <w:link w:val="BodyText"/>
    <w:rsid w:val="00F25F3D"/>
    <w:rPr>
      <w:sz w:val="28"/>
      <w:szCs w:val="24"/>
    </w:rPr>
  </w:style>
  <w:style w:type="paragraph" w:customStyle="1" w:styleId="DecimalAligned">
    <w:name w:val="Decimal Aligned"/>
    <w:basedOn w:val="Normal"/>
    <w:uiPriority w:val="40"/>
    <w:qFormat/>
    <w:rsid w:val="00B25A01"/>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B25A01"/>
    <w:rPr>
      <w:rFonts w:asciiTheme="minorHAnsi" w:eastAsiaTheme="minorEastAsia" w:hAnsiTheme="minorHAnsi"/>
    </w:rPr>
  </w:style>
  <w:style w:type="character" w:customStyle="1" w:styleId="FootnoteTextChar">
    <w:name w:val="Footnote Text Char"/>
    <w:basedOn w:val="DefaultParagraphFont"/>
    <w:link w:val="FootnoteText"/>
    <w:uiPriority w:val="99"/>
    <w:rsid w:val="00B25A01"/>
    <w:rPr>
      <w:rFonts w:asciiTheme="minorHAnsi" w:eastAsiaTheme="minorEastAsia" w:hAnsiTheme="minorHAnsi"/>
    </w:rPr>
  </w:style>
  <w:style w:type="character" w:styleId="SubtleEmphasis">
    <w:name w:val="Subtle Emphasis"/>
    <w:basedOn w:val="DefaultParagraphFont"/>
    <w:uiPriority w:val="19"/>
    <w:qFormat/>
    <w:rsid w:val="00B25A01"/>
    <w:rPr>
      <w:i/>
      <w:iCs/>
    </w:rPr>
  </w:style>
  <w:style w:type="table" w:styleId="MediumShading2-Accent5">
    <w:name w:val="Medium Shading 2 Accent 5"/>
    <w:basedOn w:val="TableNormal"/>
    <w:uiPriority w:val="64"/>
    <w:rsid w:val="00B25A0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Heading">
    <w:name w:val="TOC Heading"/>
    <w:basedOn w:val="Heading1"/>
    <w:next w:val="Normal"/>
    <w:uiPriority w:val="39"/>
    <w:unhideWhenUsed/>
    <w:qFormat/>
    <w:rsid w:val="006315A1"/>
    <w:pPr>
      <w:keepLines/>
      <w:tabs>
        <w:tab w:val="clear" w:pos="720"/>
      </w:tabs>
      <w:spacing w:after="0" w:line="259" w:lineRule="auto"/>
      <w:ind w:left="0" w:firstLine="0"/>
      <w:outlineLvl w:val="9"/>
    </w:pPr>
    <w:rPr>
      <w:b w:val="0"/>
      <w:bCs w:val="0"/>
      <w:color w:val="365F91" w:themeColor="accent1" w:themeShade="BF"/>
      <w:kern w:val="0"/>
    </w:rPr>
  </w:style>
  <w:style w:type="paragraph" w:styleId="TOC2">
    <w:name w:val="toc 2"/>
    <w:basedOn w:val="Normal"/>
    <w:next w:val="Normal"/>
    <w:autoRedefine/>
    <w:uiPriority w:val="39"/>
    <w:unhideWhenUsed/>
    <w:rsid w:val="006315A1"/>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6315A1"/>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6315A1"/>
    <w:pPr>
      <w:spacing w:after="100" w:line="259" w:lineRule="auto"/>
      <w:ind w:left="440"/>
    </w:pPr>
    <w:rPr>
      <w:rFonts w:asciiTheme="minorHAnsi" w:eastAsiaTheme="minorEastAsia" w:hAnsiTheme="minorHAnsi"/>
      <w:sz w:val="22"/>
      <w:szCs w:val="22"/>
    </w:rPr>
  </w:style>
  <w:style w:type="table" w:styleId="TableGridLight">
    <w:name w:val="Grid Table Light"/>
    <w:basedOn w:val="TableNormal"/>
    <w:uiPriority w:val="40"/>
    <w:rsid w:val="004514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http://cd.ptu.ac.in/assets/PTU_logo.gif"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7EC96-7530-4C06-A4CE-645C49EEE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2991</TotalTime>
  <Pages>61</Pages>
  <Words>21610</Words>
  <Characters>123177</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Pravleen Kaur</cp:lastModifiedBy>
  <cp:revision>16</cp:revision>
  <dcterms:created xsi:type="dcterms:W3CDTF">2026-04-30T12:17:00Z</dcterms:created>
  <dcterms:modified xsi:type="dcterms:W3CDTF">2026-05-10T05:32:00Z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cb477db0f868a2d57ebefe574b12cc66e19bac39d8df5244f1650e2c7ca3c020</vt:lpwstr>
  </property>
</Properties>
</file>